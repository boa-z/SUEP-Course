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10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.xml" ContentType="application/inkml+xml"/>
  <Override PartName="/word/ink/ink20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.xml" ContentType="application/inkml+xml"/>
  <Override PartName="/word/ink/ink30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.xml" ContentType="application/inkml+xml"/>
  <Override PartName="/word/ink/ink40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.xml" ContentType="application/inkml+xml"/>
  <Override PartName="/word/ink/ink50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.xml" ContentType="application/inkml+xml"/>
  <Override PartName="/word/ink/ink60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.xml" ContentType="application/inkml+xml"/>
  <Override PartName="/word/ink/ink70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24"/>
        </w:rPr>
      </w:pPr>
      <w:bookmarkStart w:id="0" w:name="_GoBack"/>
      <w:bookmarkEnd w:id="0"/>
      <w:r>
        <w:rPr>
          <w:rFonts w:hint="eastAsia"/>
          <w:b/>
          <w:sz w:val="24"/>
        </w:rPr>
        <w:t>第三章作业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1、求傅里叶级数。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（1）求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3128645</wp:posOffset>
                </wp:positionH>
                <wp:positionV relativeFrom="line">
                  <wp:posOffset>277495</wp:posOffset>
                </wp:positionV>
                <wp:extent cx="752475" cy="51435"/>
                <wp:effectExtent l="0" t="0" r="0" b="0"/>
                <wp:wrapNone/>
                <wp:docPr id="102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">
                          <w14:nvContentPartPr>
                            <w14:cNvPr id="1026" name="Image1"/>
                            <w14:cNvContentPartPr/>
                          </w14:nvContentPartPr>
                          <w14:xfrm>
                            <a:off x="0" y="0"/>
                            <a:ext cx="752662" cy="5164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46.35pt;margin-top:21.85pt;height:4.05pt;width:59.25pt;mso-position-horizontal-relative:char;mso-position-vertical-relative:line;z-index:251659264;mso-width-relative:page;mso-height-relative:page;" coordsize="21600,21600" o:gfxdata="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">
                <v:imagedata r:id="rId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2420620</wp:posOffset>
                </wp:positionH>
                <wp:positionV relativeFrom="line">
                  <wp:posOffset>273685</wp:posOffset>
                </wp:positionV>
                <wp:extent cx="92075" cy="145415"/>
                <wp:effectExtent l="0" t="0" r="0" b="0"/>
                <wp:wrapNone/>
                <wp:docPr id="102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">
                          <w14:nvContentPartPr>
                            <w14:cNvPr id="1027" name="Image1"/>
                            <w14:cNvContentPartPr/>
                          </w14:nvContentPartPr>
                          <w14:xfrm>
                            <a:off x="0" y="0"/>
                            <a:ext cx="92141" cy="14558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90.6pt;margin-top:21.55pt;height:11.45pt;width:7.25pt;mso-position-horizontal-relative:char;mso-position-vertical-relative:line;z-index:251659264;mso-width-relative:page;mso-height-relative:page;" coordsize="21600,21600" o:gfxdata="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">
                <v:imagedata r:id="rId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2747645</wp:posOffset>
                </wp:positionH>
                <wp:positionV relativeFrom="line">
                  <wp:posOffset>343535</wp:posOffset>
                </wp:positionV>
                <wp:extent cx="312420" cy="97790"/>
                <wp:effectExtent l="0" t="0" r="0" b="0"/>
                <wp:wrapNone/>
                <wp:docPr id="102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">
                          <w14:nvContentPartPr>
                            <w14:cNvPr id="1028" name="Image1"/>
                            <w14:cNvContentPartPr/>
                          </w14:nvContentPartPr>
                          <w14:xfrm>
                            <a:off x="0" y="0"/>
                            <a:ext cx="312596" cy="980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6.35pt;margin-top:27.05pt;height:7.7pt;width:24.6pt;mso-position-horizontal-relative:char;mso-position-vertical-relative:line;z-index:251659264;mso-width-relative:page;mso-height-relative:page;" coordsize="21600,21600" o:gfxdata="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">
                <v:imagedata r:id="rId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1831975</wp:posOffset>
                </wp:positionH>
                <wp:positionV relativeFrom="line">
                  <wp:posOffset>151765</wp:posOffset>
                </wp:positionV>
                <wp:extent cx="7620" cy="13970"/>
                <wp:effectExtent l="0" t="0" r="0" b="0"/>
                <wp:wrapNone/>
                <wp:docPr id="102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">
                          <w14:nvContentPartPr>
                            <w14:cNvPr id="1029" name="Image1"/>
                            <w14:cNvContentPartPr/>
                          </w14:nvContentPartPr>
                          <w14:xfrm>
                            <a:off x="0" y="0"/>
                            <a:ext cx="7632" cy="1370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4.25pt;margin-top:11.95pt;height:1.1pt;width:0.6pt;mso-position-horizontal-relative:char;mso-position-vertical-relative:line;z-index:251659264;mso-width-relative:page;mso-height-relative:page;" coordsize="21600,21600" o:gfxdata="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">
                <v:imagedata r:id="rId11" o:title=""/>
                <o:lock v:ext="edit"/>
              </v:shape>
            </w:pict>
          </mc:Fallback>
        </mc:AlternateContent>
      </w:r>
      <w:r>
        <w:rPr>
          <w:position w:val="-10"/>
          <w:sz w:val="24"/>
        </w:rPr>
        <w:object>
          <v:shape id="_x0000_i1025" o:spt="75" type="#_x0000_t75" style="height:16pt;width:72pt;" o:ole="t" filled="f" stroked="f" coordsize="21600,21600">
            <v:path/>
            <v:fill on="f" focussize="0,0"/>
            <v:stroke on="f"/>
            <v:imagedata r:id="rId13" embosscolor="#FFFFFF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12">
            <o:LockedField>false</o:LockedField>
          </o:OLEObject>
        </w:object>
      </w:r>
      <w:r>
        <w:rPr>
          <w:rFonts w:hint="eastAsia"/>
          <w:sz w:val="24"/>
        </w:rPr>
        <w:t>信号的周期，并求三角形式的傅里叶级数。</w: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-110490</wp:posOffset>
                </wp:positionH>
                <wp:positionV relativeFrom="line">
                  <wp:posOffset>95250</wp:posOffset>
                </wp:positionV>
                <wp:extent cx="81280" cy="120650"/>
                <wp:effectExtent l="0" t="0" r="0" b="0"/>
                <wp:wrapNone/>
                <wp:docPr id="103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">
                          <w14:nvContentPartPr>
                            <w14:cNvPr id="1032" name="Image1"/>
                            <w14:cNvContentPartPr/>
                          </w14:nvContentPartPr>
                          <w14:xfrm>
                            <a:off x="0" y="0"/>
                            <a:ext cx="81355" cy="12048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8.7pt;margin-top:7.5pt;height:9.5pt;width:6.4pt;mso-position-horizontal-relative:char;mso-position-vertical-relative:line;z-index:251659264;mso-width-relative:page;mso-height-relative:page;" coordsize="21600,21600" o:gfxdata="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">
                <v:imagedata r:id="rId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6985</wp:posOffset>
                </wp:positionH>
                <wp:positionV relativeFrom="line">
                  <wp:posOffset>-8890</wp:posOffset>
                </wp:positionV>
                <wp:extent cx="297180" cy="231775"/>
                <wp:effectExtent l="0" t="0" r="0" b="0"/>
                <wp:wrapNone/>
                <wp:docPr id="103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6">
                          <w14:nvContentPartPr>
                            <w14:cNvPr id="1033" name="Image1"/>
                            <w14:cNvContentPartPr/>
                          </w14:nvContentPartPr>
                          <w14:xfrm>
                            <a:off x="0" y="0"/>
                            <a:ext cx="296866" cy="23198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0.55pt;margin-top:-0.7pt;height:18.25pt;width:23.4pt;mso-position-horizontal-relative:char;mso-position-vertical-relative:line;z-index:251659264;mso-width-relative:page;mso-height-relative:page;" coordsize="21600,21600" o:gfxdata="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">
                <v:imagedata r:id="rId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327660</wp:posOffset>
                </wp:positionH>
                <wp:positionV relativeFrom="line">
                  <wp:posOffset>1270</wp:posOffset>
                </wp:positionV>
                <wp:extent cx="196850" cy="240030"/>
                <wp:effectExtent l="0" t="0" r="0" b="0"/>
                <wp:wrapNone/>
                <wp:docPr id="103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8">
                          <w14:nvContentPartPr>
                            <w14:cNvPr id="1034" name="Image1"/>
                            <w14:cNvContentPartPr/>
                          </w14:nvContentPartPr>
                          <w14:xfrm>
                            <a:off x="0" y="0"/>
                            <a:ext cx="196613" cy="23999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5.8pt;margin-top:0.1pt;height:18.9pt;width:15.5pt;mso-position-horizontal-relative:char;mso-position-vertical-relative:line;z-index:251659264;mso-width-relative:page;mso-height-relative:page;" coordsize="21600,21600" o:gfxdata="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">
                <v:imagedata r:id="rId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600710</wp:posOffset>
                </wp:positionH>
                <wp:positionV relativeFrom="line">
                  <wp:posOffset>95250</wp:posOffset>
                </wp:positionV>
                <wp:extent cx="70485" cy="45720"/>
                <wp:effectExtent l="0" t="0" r="0" b="0"/>
                <wp:wrapNone/>
                <wp:docPr id="103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0">
                          <w14:nvContentPartPr>
                            <w14:cNvPr id="1035" name="Image1"/>
                            <w14:cNvContentPartPr/>
                          </w14:nvContentPartPr>
                          <w14:xfrm>
                            <a:off x="0" y="0"/>
                            <a:ext cx="70169" cy="454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7.3pt;margin-top:7.5pt;height:3.6pt;width:5.55pt;mso-position-horizontal-relative:char;mso-position-vertical-relative:line;z-index:251659264;mso-width-relative:page;mso-height-relative:page;" coordsize="21600,21600" o:gfxdata="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">
                <v:imagedata r:id="rId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726440</wp:posOffset>
                </wp:positionH>
                <wp:positionV relativeFrom="line">
                  <wp:posOffset>-33020</wp:posOffset>
                </wp:positionV>
                <wp:extent cx="140970" cy="239395"/>
                <wp:effectExtent l="0" t="0" r="0" b="0"/>
                <wp:wrapNone/>
                <wp:docPr id="103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2">
                          <w14:nvContentPartPr>
                            <w14:cNvPr id="1036" name="Image1"/>
                            <w14:cNvContentPartPr/>
                          </w14:nvContentPartPr>
                          <w14:xfrm>
                            <a:off x="0" y="0"/>
                            <a:ext cx="141201" cy="23910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7.2pt;margin-top:-2.6pt;height:18.85pt;width:11.1pt;mso-position-horizontal-relative:char;mso-position-vertical-relative:line;z-index:251659264;mso-width-relative:page;mso-height-relative:page;" coordsize="21600,21600" o:gfxdata="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">
                <v:imagedata r:id="rId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1385570</wp:posOffset>
                </wp:positionH>
                <wp:positionV relativeFrom="line">
                  <wp:posOffset>50165</wp:posOffset>
                </wp:positionV>
                <wp:extent cx="56515" cy="51435"/>
                <wp:effectExtent l="0" t="0" r="0" b="0"/>
                <wp:wrapNone/>
                <wp:docPr id="103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4">
                          <w14:nvContentPartPr>
                            <w14:cNvPr id="1037" name="Image1"/>
                            <w14:cNvContentPartPr/>
                          </w14:nvContentPartPr>
                          <w14:xfrm>
                            <a:off x="0" y="0"/>
                            <a:ext cx="56491" cy="5172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9.1pt;margin-top:3.95pt;height:4.05pt;width:4.45pt;mso-position-horizontal-relative:char;mso-position-vertical-relative:line;z-index:251659264;mso-width-relative:page;mso-height-relative:page;" coordsize="21600,21600" o:gfxdata="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">
                <v:imagedata r:id="rId2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1496060</wp:posOffset>
                </wp:positionH>
                <wp:positionV relativeFrom="line">
                  <wp:posOffset>21590</wp:posOffset>
                </wp:positionV>
                <wp:extent cx="100330" cy="78740"/>
                <wp:effectExtent l="0" t="0" r="0" b="0"/>
                <wp:wrapNone/>
                <wp:docPr id="103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6">
                          <w14:nvContentPartPr>
                            <w14:cNvPr id="1038" name="Image1"/>
                            <w14:cNvContentPartPr/>
                          </w14:nvContentPartPr>
                          <w14:xfrm>
                            <a:off x="0" y="0"/>
                            <a:ext cx="100368" cy="7870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7.8pt;margin-top:1.7pt;height:6.2pt;width:7.9pt;mso-position-horizontal-relative:char;mso-position-vertical-relative:line;z-index:251659264;mso-width-relative:page;mso-height-relative:page;" coordsize="21600,21600" o:gfxdata="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">
                <v:imagedata r:id="rId2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1612900</wp:posOffset>
                </wp:positionH>
                <wp:positionV relativeFrom="line">
                  <wp:posOffset>46355</wp:posOffset>
                </wp:positionV>
                <wp:extent cx="48260" cy="36830"/>
                <wp:effectExtent l="0" t="0" r="0" b="0"/>
                <wp:wrapNone/>
                <wp:docPr id="103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8">
                          <w14:nvContentPartPr>
                            <w14:cNvPr id="1039" name="Image1"/>
                            <w14:cNvContentPartPr/>
                          </w14:nvContentPartPr>
                          <w14:xfrm>
                            <a:off x="0" y="0"/>
                            <a:ext cx="48376" cy="3711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27pt;margin-top:3.65pt;height:2.9pt;width:3.8pt;mso-position-horizontal-relative:char;mso-position-vertical-relative:line;z-index:251659264;mso-width-relative:page;mso-height-relative:page;" coordsize="21600,21600" o:gfxdata="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">
                <v:imagedata r:id="rId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1722755</wp:posOffset>
                </wp:positionH>
                <wp:positionV relativeFrom="line">
                  <wp:posOffset>36830</wp:posOffset>
                </wp:positionV>
                <wp:extent cx="80010" cy="12700"/>
                <wp:effectExtent l="0" t="0" r="0" b="0"/>
                <wp:wrapNone/>
                <wp:docPr id="104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0">
                          <w14:nvContentPartPr>
                            <w14:cNvPr id="1040" name="Image1"/>
                            <w14:cNvContentPartPr/>
                          </w14:nvContentPartPr>
                          <w14:xfrm>
                            <a:off x="0" y="0"/>
                            <a:ext cx="80179" cy="12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5.65pt;margin-top:2.9pt;height:1pt;width:6.3pt;mso-position-horizontal-relative:char;mso-position-vertical-relative:line;z-index:251659264;mso-width-relative:page;mso-height-relative:page;" coordsize="21600,21600" o:gfxdata="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">
                <v:imagedata r:id="rId3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1753235</wp:posOffset>
                </wp:positionH>
                <wp:positionV relativeFrom="line">
                  <wp:posOffset>61595</wp:posOffset>
                </wp:positionV>
                <wp:extent cx="6350" cy="67310"/>
                <wp:effectExtent l="0" t="0" r="0" b="0"/>
                <wp:wrapNone/>
                <wp:docPr id="104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2">
                          <w14:nvContentPartPr>
                            <w14:cNvPr id="1041" name="Image1"/>
                            <w14:cNvContentPartPr/>
                          </w14:nvContentPartPr>
                          <w14:xfrm>
                            <a:off x="0" y="0"/>
                            <a:ext cx="6356" cy="675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8.05pt;margin-top:4.85pt;height:5.3pt;width:0.5pt;mso-position-horizontal-relative:char;mso-position-vertical-relative:line;z-index:251659264;mso-width-relative:page;mso-height-relative:page;" coordsize="21600,21600" o:gfxdata="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">
                <v:imagedata r:id="rId3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1702435</wp:posOffset>
                </wp:positionH>
                <wp:positionV relativeFrom="line">
                  <wp:posOffset>-92075</wp:posOffset>
                </wp:positionV>
                <wp:extent cx="144145" cy="221615"/>
                <wp:effectExtent l="0" t="0" r="0" b="0"/>
                <wp:wrapNone/>
                <wp:docPr id="104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4">
                          <w14:nvContentPartPr>
                            <w14:cNvPr id="1042" name="Image1"/>
                            <w14:cNvContentPartPr/>
                          </w14:nvContentPartPr>
                          <w14:xfrm>
                            <a:off x="0" y="0"/>
                            <a:ext cx="143960" cy="22133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4.05pt;margin-top:-7.25pt;height:17.45pt;width:11.35pt;mso-position-horizontal-relative:char;mso-position-vertical-relative:line;z-index:251659264;mso-width-relative:page;mso-height-relative:page;" coordsize="21600,21600" o:gfxdata="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">
                <v:imagedata r:id="rId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1892935</wp:posOffset>
                </wp:positionH>
                <wp:positionV relativeFrom="line">
                  <wp:posOffset>-66040</wp:posOffset>
                </wp:positionV>
                <wp:extent cx="90170" cy="212725"/>
                <wp:effectExtent l="0" t="0" r="0" b="0"/>
                <wp:wrapNone/>
                <wp:docPr id="104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6">
                          <w14:nvContentPartPr>
                            <w14:cNvPr id="1043" name="Image1"/>
                            <w14:cNvContentPartPr/>
                          </w14:nvContentPartPr>
                          <w14:xfrm>
                            <a:off x="0" y="0"/>
                            <a:ext cx="89873" cy="21252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9.05pt;margin-top:-5.2pt;height:16.75pt;width:7.1pt;mso-position-horizontal-relative:char;mso-position-vertical-relative:line;z-index:251659264;mso-width-relative:page;mso-height-relative:page;" coordsize="21600,21600" o:gfxdata="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">
                <v:imagedata r:id="rId3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1915795</wp:posOffset>
                </wp:positionH>
                <wp:positionV relativeFrom="line">
                  <wp:posOffset>-114935</wp:posOffset>
                </wp:positionV>
                <wp:extent cx="127635" cy="289560"/>
                <wp:effectExtent l="0" t="0" r="0" b="0"/>
                <wp:wrapNone/>
                <wp:docPr id="104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8">
                          <w14:nvContentPartPr>
                            <w14:cNvPr id="1044" name="Image1"/>
                            <w14:cNvContentPartPr/>
                          </w14:nvContentPartPr>
                          <w14:xfrm>
                            <a:off x="0" y="0"/>
                            <a:ext cx="127404" cy="2893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0.85pt;margin-top:-9.05pt;height:22.8pt;width:10.05pt;mso-position-horizontal-relative:char;mso-position-vertical-relative:line;z-index:251659264;mso-width-relative:page;mso-height-relative:page;" coordsize="21600,21600" o:gfxdata="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">
                <v:imagedata r:id="rId3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2085975</wp:posOffset>
                </wp:positionH>
                <wp:positionV relativeFrom="line">
                  <wp:posOffset>-10795</wp:posOffset>
                </wp:positionV>
                <wp:extent cx="211455" cy="95885"/>
                <wp:effectExtent l="0" t="0" r="0" b="0"/>
                <wp:wrapNone/>
                <wp:docPr id="104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0">
                          <w14:nvContentPartPr>
                            <w14:cNvPr id="1045" name="Image1"/>
                            <w14:cNvContentPartPr/>
                          </w14:nvContentPartPr>
                          <w14:xfrm>
                            <a:off x="0" y="0"/>
                            <a:ext cx="211153" cy="9599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4.25pt;margin-top:-0.85pt;height:7.55pt;width:16.65pt;mso-position-horizontal-relative:char;mso-position-vertical-relative:line;z-index:251659264;mso-width-relative:page;mso-height-relative:page;" coordsize="21600,21600" o:gfxdata="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">
                <v:imagedata r:id="rId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2269490</wp:posOffset>
                </wp:positionH>
                <wp:positionV relativeFrom="line">
                  <wp:posOffset>-38735</wp:posOffset>
                </wp:positionV>
                <wp:extent cx="156210" cy="121920"/>
                <wp:effectExtent l="0" t="0" r="0" b="0"/>
                <wp:wrapNone/>
                <wp:docPr id="104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2">
                          <w14:nvContentPartPr>
                            <w14:cNvPr id="1046" name="Image1"/>
                            <w14:cNvContentPartPr/>
                          </w14:nvContentPartPr>
                          <w14:xfrm>
                            <a:off x="0" y="0"/>
                            <a:ext cx="156439" cy="121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8.7pt;margin-top:-3.05pt;height:9.6pt;width:12.3pt;mso-position-horizontal-relative:char;mso-position-vertical-relative:line;z-index:251659264;mso-width-relative:page;mso-height-relative:page;" coordsize="21600,21600" o:gfxdata="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">
                <v:imagedata r:id="rId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2183765</wp:posOffset>
                </wp:positionH>
                <wp:positionV relativeFrom="line">
                  <wp:posOffset>-34925</wp:posOffset>
                </wp:positionV>
                <wp:extent cx="135255" cy="130175"/>
                <wp:effectExtent l="0" t="0" r="0" b="0"/>
                <wp:wrapNone/>
                <wp:docPr id="104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4">
                          <w14:nvContentPartPr>
                            <w14:cNvPr id="1047" name="Image1"/>
                            <w14:cNvContentPartPr/>
                          </w14:nvContentPartPr>
                          <w14:xfrm>
                            <a:off x="0" y="0"/>
                            <a:ext cx="134983" cy="13007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1.95pt;margin-top:-2.75pt;height:10.25pt;width:10.65pt;mso-position-horizontal-relative:char;mso-position-vertical-relative:line;z-index:251659264;mso-width-relative:page;mso-height-relative:page;" coordsize="21600,21600" o:gfxdata="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">
                <v:imagedata r:id="rId4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2501900</wp:posOffset>
                </wp:positionH>
                <wp:positionV relativeFrom="line">
                  <wp:posOffset>20320</wp:posOffset>
                </wp:positionV>
                <wp:extent cx="51435" cy="38735"/>
                <wp:effectExtent l="0" t="0" r="0" b="0"/>
                <wp:wrapNone/>
                <wp:docPr id="104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6">
                          <w14:nvContentPartPr>
                            <w14:cNvPr id="1048" name="Image1"/>
                            <w14:cNvContentPartPr/>
                          </w14:nvContentPartPr>
                          <w14:xfrm>
                            <a:off x="0" y="0"/>
                            <a:ext cx="51554" cy="3904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97pt;margin-top:1.6pt;height:3.05pt;width:4.05pt;mso-position-horizontal-relative:char;mso-position-vertical-relative:line;z-index:251659264;mso-width-relative:page;mso-height-relative:page;" coordsize="21600,21600" o:gfxdata="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">
                <v:imagedata r:id="rId4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2621915</wp:posOffset>
                </wp:positionH>
                <wp:positionV relativeFrom="line">
                  <wp:posOffset>-78740</wp:posOffset>
                </wp:positionV>
                <wp:extent cx="223520" cy="230505"/>
                <wp:effectExtent l="0" t="0" r="0" b="0"/>
                <wp:wrapNone/>
                <wp:docPr id="104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8">
                          <w14:nvContentPartPr>
                            <w14:cNvPr id="1049" name="Image1"/>
                            <w14:cNvContentPartPr/>
                          </w14:nvContentPartPr>
                          <w14:xfrm>
                            <a:off x="0" y="0"/>
                            <a:ext cx="223653" cy="23035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6.45pt;margin-top:-6.2pt;height:18.15pt;width:17.6pt;mso-position-horizontal-relative:char;mso-position-vertical-relative:line;z-index:251659264;mso-width-relative:page;mso-height-relative:page;" coordsize="21600,21600" o:gfxdata="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">
                <v:imagedata r:id="rId4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2919730</wp:posOffset>
                </wp:positionH>
                <wp:positionV relativeFrom="line">
                  <wp:posOffset>-16510</wp:posOffset>
                </wp:positionV>
                <wp:extent cx="287020" cy="83820"/>
                <wp:effectExtent l="0" t="0" r="0" b="0"/>
                <wp:wrapNone/>
                <wp:docPr id="105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0">
                          <w14:nvContentPartPr>
                            <w14:cNvPr id="1050" name="Image1"/>
                            <w14:cNvContentPartPr/>
                          </w14:nvContentPartPr>
                          <w14:xfrm>
                            <a:off x="0" y="0"/>
                            <a:ext cx="287141" cy="8359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29.9pt;margin-top:-1.3pt;height:6.6pt;width:22.6pt;mso-position-horizontal-relative:char;mso-position-vertical-relative:line;z-index:251659264;mso-width-relative:page;mso-height-relative:page;" coordsize="21600,21600" o:gfxdata="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">
                <v:imagedata r:id="rId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3481705</wp:posOffset>
                </wp:positionH>
                <wp:positionV relativeFrom="line">
                  <wp:posOffset>-69850</wp:posOffset>
                </wp:positionV>
                <wp:extent cx="128270" cy="161290"/>
                <wp:effectExtent l="0" t="0" r="0" b="0"/>
                <wp:wrapNone/>
                <wp:docPr id="105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2">
                          <w14:nvContentPartPr>
                            <w14:cNvPr id="1051" name="Image1"/>
                            <w14:cNvContentPartPr/>
                          </w14:nvContentPartPr>
                          <w14:xfrm>
                            <a:off x="0" y="0"/>
                            <a:ext cx="128458" cy="1612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74.15pt;margin-top:-5.5pt;height:12.7pt;width:10.1pt;mso-position-horizontal-relative:char;mso-position-vertical-relative:line;z-index:251659264;mso-width-relative:page;mso-height-relative:page;" coordsize="21600,21600" o:gfxdata="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">
                <v:imagedata r:id="rId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928370</wp:posOffset>
                </wp:positionH>
                <wp:positionV relativeFrom="line">
                  <wp:posOffset>41910</wp:posOffset>
                </wp:positionV>
                <wp:extent cx="318135" cy="140335"/>
                <wp:effectExtent l="0" t="0" r="0" b="0"/>
                <wp:wrapNone/>
                <wp:docPr id="105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4">
                          <w14:nvContentPartPr>
                            <w14:cNvPr id="1052" name="Image1"/>
                            <w14:cNvContentPartPr/>
                          </w14:nvContentPartPr>
                          <w14:xfrm>
                            <a:off x="0" y="0"/>
                            <a:ext cx="318338" cy="1401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73.1pt;margin-top:3.3pt;height:11.05pt;width:25.05pt;mso-position-horizontal-relative:char;mso-position-vertical-relative:line;z-index:251659264;mso-width-relative:page;mso-height-relative:page;" coordsize="21600,21600" o:gfxdata="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">
                <v:imagedata r:id="rId55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-50800</wp:posOffset>
                </wp:positionH>
                <wp:positionV relativeFrom="line">
                  <wp:posOffset>118745</wp:posOffset>
                </wp:positionV>
                <wp:extent cx="155575" cy="109220"/>
                <wp:effectExtent l="0" t="0" r="0" b="0"/>
                <wp:wrapNone/>
                <wp:docPr id="105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6">
                          <w14:nvContentPartPr>
                            <w14:cNvPr id="1053" name="Image1"/>
                            <w14:cNvContentPartPr/>
                          </w14:nvContentPartPr>
                          <w14:xfrm>
                            <a:off x="0" y="0"/>
                            <a:ext cx="155830" cy="10903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4pt;margin-top:9.35pt;height:8.6pt;width:12.25pt;mso-position-horizontal-relative:char;mso-position-vertical-relative:line;z-index:251659264;mso-width-relative:page;mso-height-relative:page;" coordsize="21600,21600" o:gfxdata="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">
                <v:imagedata r:id="rId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194310</wp:posOffset>
                </wp:positionH>
                <wp:positionV relativeFrom="line">
                  <wp:posOffset>98425</wp:posOffset>
                </wp:positionV>
                <wp:extent cx="267970" cy="195580"/>
                <wp:effectExtent l="0" t="0" r="0" b="0"/>
                <wp:wrapNone/>
                <wp:docPr id="105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8">
                          <w14:nvContentPartPr>
                            <w14:cNvPr id="1054" name="Image1"/>
                            <w14:cNvContentPartPr/>
                          </w14:nvContentPartPr>
                          <w14:xfrm>
                            <a:off x="0" y="0"/>
                            <a:ext cx="267779" cy="1954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.3pt;margin-top:7.75pt;height:15.4pt;width:21.1pt;mso-position-horizontal-relative:char;mso-position-vertical-relative:line;z-index:251659264;mso-width-relative:page;mso-height-relative:page;" coordsize="21600,21600" o:gfxdata="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">
                <v:imagedata r:id="rId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485775</wp:posOffset>
                </wp:positionH>
                <wp:positionV relativeFrom="line">
                  <wp:posOffset>62865</wp:posOffset>
                </wp:positionV>
                <wp:extent cx="74930" cy="168275"/>
                <wp:effectExtent l="0" t="0" r="0" b="0"/>
                <wp:wrapNone/>
                <wp:docPr id="105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0">
                          <w14:nvContentPartPr>
                            <w14:cNvPr id="1055" name="Image1"/>
                            <w14:cNvContentPartPr/>
                          </w14:nvContentPartPr>
                          <w14:xfrm>
                            <a:off x="0" y="0"/>
                            <a:ext cx="74885" cy="16843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8.25pt;margin-top:4.95pt;height:13.25pt;width:5.9pt;mso-position-horizontal-relative:char;mso-position-vertical-relative:line;z-index:251659264;mso-width-relative:page;mso-height-relative:page;" coordsize="21600,21600" o:gfxdata="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">
                <v:imagedata r:id="rId6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604520</wp:posOffset>
                </wp:positionH>
                <wp:positionV relativeFrom="line">
                  <wp:posOffset>46355</wp:posOffset>
                </wp:positionV>
                <wp:extent cx="168275" cy="175260"/>
                <wp:effectExtent l="0" t="0" r="0" b="0"/>
                <wp:wrapNone/>
                <wp:docPr id="105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2">
                          <w14:nvContentPartPr>
                            <w14:cNvPr id="1056" name="Image1"/>
                            <w14:cNvContentPartPr/>
                          </w14:nvContentPartPr>
                          <w14:xfrm>
                            <a:off x="0" y="0"/>
                            <a:ext cx="168415" cy="17532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7.6pt;margin-top:3.65pt;height:13.8pt;width:13.25pt;mso-position-horizontal-relative:char;mso-position-vertical-relative:line;z-index:251659264;mso-width-relative:page;mso-height-relative:page;" coordsize="21600,21600" o:gfxdata="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">
                <v:imagedata r:id="rId6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795655</wp:posOffset>
                </wp:positionH>
                <wp:positionV relativeFrom="line">
                  <wp:posOffset>16510</wp:posOffset>
                </wp:positionV>
                <wp:extent cx="372110" cy="191135"/>
                <wp:effectExtent l="0" t="0" r="0" b="0"/>
                <wp:wrapNone/>
                <wp:docPr id="105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4">
                          <w14:nvContentPartPr>
                            <w14:cNvPr id="1057" name="Image1"/>
                            <w14:cNvContentPartPr/>
                          </w14:nvContentPartPr>
                          <w14:xfrm>
                            <a:off x="0" y="0"/>
                            <a:ext cx="372155" cy="1914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62.65pt;margin-top:1.3pt;height:15.05pt;width:29.3pt;mso-position-horizontal-relative:char;mso-position-vertical-relative:line;z-index:251659264;mso-width-relative:page;mso-height-relative:page;" coordsize="21600,21600" o:gfxdata="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">
                <v:imagedata r:id="rId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1730375</wp:posOffset>
                </wp:positionH>
                <wp:positionV relativeFrom="line">
                  <wp:posOffset>112395</wp:posOffset>
                </wp:positionV>
                <wp:extent cx="47625" cy="37465"/>
                <wp:effectExtent l="0" t="0" r="0" b="0"/>
                <wp:wrapNone/>
                <wp:docPr id="105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6">
                          <w14:nvContentPartPr>
                            <w14:cNvPr id="1058" name="Image1"/>
                            <w14:cNvContentPartPr/>
                          </w14:nvContentPartPr>
                          <w14:xfrm>
                            <a:off x="0" y="0"/>
                            <a:ext cx="47730" cy="3762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6.25pt;margin-top:8.85pt;height:2.95pt;width:3.75pt;mso-position-horizontal-relative:char;mso-position-vertical-relative:line;z-index:251659264;mso-width-relative:page;mso-height-relative:page;" coordsize="21600,21600" o:gfxdata="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">
                <v:imagedata r:id="rId6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1925320</wp:posOffset>
                </wp:positionH>
                <wp:positionV relativeFrom="line">
                  <wp:posOffset>40005</wp:posOffset>
                </wp:positionV>
                <wp:extent cx="57785" cy="48895"/>
                <wp:effectExtent l="0" t="0" r="0" b="0"/>
                <wp:wrapNone/>
                <wp:docPr id="105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8">
                          <w14:nvContentPartPr>
                            <w14:cNvPr id="1059" name="Image1"/>
                            <w14:cNvContentPartPr/>
                          </w14:nvContentPartPr>
                          <w14:xfrm>
                            <a:off x="0" y="0"/>
                            <a:ext cx="57655" cy="4860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1.6pt;margin-top:3.15pt;height:3.85pt;width:4.55pt;mso-position-horizontal-relative:char;mso-position-vertical-relative:line;z-index:251659264;mso-width-relative:page;mso-height-relative:page;" coordsize="21600,21600" o:gfxdata="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">
                <v:imagedata r:id="rId6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2228850</wp:posOffset>
                </wp:positionH>
                <wp:positionV relativeFrom="line">
                  <wp:posOffset>147955</wp:posOffset>
                </wp:positionV>
                <wp:extent cx="101600" cy="80645"/>
                <wp:effectExtent l="0" t="0" r="0" b="0"/>
                <wp:wrapNone/>
                <wp:docPr id="106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0">
                          <w14:nvContentPartPr>
                            <w14:cNvPr id="1060" name="Image1"/>
                            <w14:cNvContentPartPr/>
                          </w14:nvContentPartPr>
                          <w14:xfrm>
                            <a:off x="0" y="0"/>
                            <a:ext cx="101419" cy="8091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5.5pt;margin-top:11.65pt;height:6.35pt;width:8pt;mso-position-horizontal-relative:char;mso-position-vertical-relative:line;z-index:251659264;mso-width-relative:page;mso-height-relative:page;" coordsize="21600,21600" o:gfxdata="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">
                <v:imagedata r:id="rId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2429510</wp:posOffset>
                </wp:positionH>
                <wp:positionV relativeFrom="line">
                  <wp:posOffset>113030</wp:posOffset>
                </wp:positionV>
                <wp:extent cx="251460" cy="116205"/>
                <wp:effectExtent l="0" t="0" r="0" b="0"/>
                <wp:wrapNone/>
                <wp:docPr id="106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2">
                          <w14:nvContentPartPr>
                            <w14:cNvPr id="1061" name="Image1"/>
                            <w14:cNvContentPartPr/>
                          </w14:nvContentPartPr>
                          <w14:xfrm>
                            <a:off x="0" y="0"/>
                            <a:ext cx="251734" cy="11649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91.3pt;margin-top:8.9pt;height:9.15pt;width:19.8pt;mso-position-horizontal-relative:char;mso-position-vertical-relative:line;z-index:251659264;mso-width-relative:page;mso-height-relative:page;" coordsize="21600,21600" o:gfxdata="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">
                <v:imagedata r:id="rId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2715895</wp:posOffset>
                </wp:positionH>
                <wp:positionV relativeFrom="line">
                  <wp:posOffset>171450</wp:posOffset>
                </wp:positionV>
                <wp:extent cx="38735" cy="25400"/>
                <wp:effectExtent l="0" t="0" r="0" b="0"/>
                <wp:wrapNone/>
                <wp:docPr id="106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4">
                          <w14:nvContentPartPr>
                            <w14:cNvPr id="1062" name="Image1"/>
                            <w14:cNvContentPartPr/>
                          </w14:nvContentPartPr>
                          <w14:xfrm>
                            <a:off x="0" y="0"/>
                            <a:ext cx="38960" cy="2522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3.85pt;margin-top:13.5pt;height:2pt;width:3.05pt;mso-position-horizontal-relative:char;mso-position-vertical-relative:line;z-index:251659264;mso-width-relative:page;mso-height-relative:page;" coordsize="21600,21600" o:gfxdata="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">
                <v:imagedata r:id="rId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2797810</wp:posOffset>
                </wp:positionH>
                <wp:positionV relativeFrom="line">
                  <wp:posOffset>168910</wp:posOffset>
                </wp:positionV>
                <wp:extent cx="117475" cy="8255"/>
                <wp:effectExtent l="0" t="0" r="0" b="0"/>
                <wp:wrapNone/>
                <wp:docPr id="106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6">
                          <w14:nvContentPartPr>
                            <w14:cNvPr id="1063" name="Image1"/>
                            <w14:cNvContentPartPr/>
                          </w14:nvContentPartPr>
                          <w14:xfrm>
                            <a:off x="0" y="0"/>
                            <a:ext cx="117269" cy="809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20.3pt;margin-top:13.3pt;height:0.65pt;width:9.25pt;mso-position-horizontal-relative:char;mso-position-vertical-relative:line;z-index:251659264;mso-width-relative:page;mso-height-relative:page;" coordsize="21600,21600" o:gfxdata="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">
                <v:imagedata r:id="rId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2831465</wp:posOffset>
                </wp:positionH>
                <wp:positionV relativeFrom="line">
                  <wp:posOffset>89535</wp:posOffset>
                </wp:positionV>
                <wp:extent cx="58420" cy="187960"/>
                <wp:effectExtent l="0" t="0" r="0" b="0"/>
                <wp:wrapNone/>
                <wp:docPr id="106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8">
                          <w14:nvContentPartPr>
                            <w14:cNvPr id="1064" name="Image1"/>
                            <w14:cNvContentPartPr/>
                          </w14:nvContentPartPr>
                          <w14:xfrm>
                            <a:off x="0" y="0"/>
                            <a:ext cx="58422" cy="18823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22.95pt;margin-top:7.05pt;height:14.8pt;width:4.6pt;mso-position-horizontal-relative:char;mso-position-vertical-relative:line;z-index:251659264;mso-width-relative:page;mso-height-relative:page;" coordsize="21600,21600" o:gfxdata="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">
                <v:imagedata r:id="rId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2874645</wp:posOffset>
                </wp:positionH>
                <wp:positionV relativeFrom="line">
                  <wp:posOffset>133985</wp:posOffset>
                </wp:positionV>
                <wp:extent cx="6985" cy="1905"/>
                <wp:effectExtent l="0" t="0" r="0" b="0"/>
                <wp:wrapNone/>
                <wp:docPr id="106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0">
                          <w14:nvContentPartPr>
                            <w14:cNvPr id="1065" name="Image1"/>
                            <w14:cNvContentPartPr/>
                          </w14:nvContentPartPr>
                          <w14:xfrm>
                            <a:off x="0" y="0"/>
                            <a:ext cx="7210" cy="158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26.35pt;margin-top:10.55pt;height:0.15pt;width:0.55pt;mso-position-horizontal-relative:char;mso-position-vertical-relative:line;z-index:251659264;mso-width-relative:page;mso-height-relative:page;" coordsize="21600,21600" o:gfxdata="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">
                <v:imagedata r:id="rId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2954020</wp:posOffset>
                </wp:positionH>
                <wp:positionV relativeFrom="line">
                  <wp:posOffset>62865</wp:posOffset>
                </wp:positionV>
                <wp:extent cx="71755" cy="229870"/>
                <wp:effectExtent l="0" t="0" r="0" b="0"/>
                <wp:wrapNone/>
                <wp:docPr id="106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2">
                          <w14:nvContentPartPr>
                            <w14:cNvPr id="1066" name="Image1"/>
                            <w14:cNvContentPartPr/>
                          </w14:nvContentPartPr>
                          <w14:xfrm>
                            <a:off x="0" y="0"/>
                            <a:ext cx="71845" cy="22968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32.6pt;margin-top:4.95pt;height:18.1pt;width:5.65pt;mso-position-horizontal-relative:char;mso-position-vertical-relative:line;z-index:251659264;mso-width-relative:page;mso-height-relative:page;" coordsize="21600,21600" o:gfxdata="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">
                <v:imagedata r:id="rId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3059430</wp:posOffset>
                </wp:positionH>
                <wp:positionV relativeFrom="line">
                  <wp:posOffset>154940</wp:posOffset>
                </wp:positionV>
                <wp:extent cx="105410" cy="66040"/>
                <wp:effectExtent l="0" t="0" r="0" b="0"/>
                <wp:wrapNone/>
                <wp:docPr id="106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4">
                          <w14:nvContentPartPr>
                            <w14:cNvPr id="1067" name="Image1"/>
                            <w14:cNvContentPartPr/>
                          </w14:nvContentPartPr>
                          <w14:xfrm>
                            <a:off x="0" y="0"/>
                            <a:ext cx="105360" cy="659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40.9pt;margin-top:12.2pt;height:5.2pt;width:8.3pt;mso-position-horizontal-relative:char;mso-position-vertical-relative:line;z-index:251659264;mso-width-relative:page;mso-height-relative:page;" coordsize="21600,21600" o:gfxdata="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">
                <v:imagedata r:id="rId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3183255</wp:posOffset>
                </wp:positionH>
                <wp:positionV relativeFrom="line">
                  <wp:posOffset>146685</wp:posOffset>
                </wp:positionV>
                <wp:extent cx="132080" cy="71120"/>
                <wp:effectExtent l="0" t="0" r="0" b="0"/>
                <wp:wrapNone/>
                <wp:docPr id="106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6">
                          <w14:nvContentPartPr>
                            <w14:cNvPr id="1068" name="Image1"/>
                            <w14:cNvContentPartPr/>
                          </w14:nvContentPartPr>
                          <w14:xfrm>
                            <a:off x="0" y="0"/>
                            <a:ext cx="132280" cy="7135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50.65pt;margin-top:11.55pt;height:5.6pt;width:10.4pt;mso-position-horizontal-relative:char;mso-position-vertical-relative:line;z-index:251659264;mso-width-relative:page;mso-height-relative:page;" coordsize="21600,21600" o:gfxdata="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">
                <v:imagedata r:id="rId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3375025</wp:posOffset>
                </wp:positionH>
                <wp:positionV relativeFrom="line">
                  <wp:posOffset>142240</wp:posOffset>
                </wp:positionV>
                <wp:extent cx="107950" cy="84455"/>
                <wp:effectExtent l="0" t="0" r="0" b="0"/>
                <wp:wrapNone/>
                <wp:docPr id="106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8">
                          <w14:nvContentPartPr>
                            <w14:cNvPr id="1069" name="Image1"/>
                            <w14:cNvContentPartPr/>
                          </w14:nvContentPartPr>
                          <w14:xfrm>
                            <a:off x="0" y="0"/>
                            <a:ext cx="108027" cy="8428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65.75pt;margin-top:11.2pt;height:6.65pt;width:8.5pt;mso-position-horizontal-relative:char;mso-position-vertical-relative:line;z-index:251659264;mso-width-relative:page;mso-height-relative:page;" coordsize="21600,21600" o:gfxdata="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">
                <v:imagedata r:id="rId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3476625</wp:posOffset>
                </wp:positionH>
                <wp:positionV relativeFrom="line">
                  <wp:posOffset>127635</wp:posOffset>
                </wp:positionV>
                <wp:extent cx="196850" cy="100330"/>
                <wp:effectExtent l="0" t="0" r="0" b="0"/>
                <wp:wrapNone/>
                <wp:docPr id="107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0">
                          <w14:nvContentPartPr>
                            <w14:cNvPr id="1070" name="Image1"/>
                            <w14:cNvContentPartPr/>
                          </w14:nvContentPartPr>
                          <w14:xfrm>
                            <a:off x="0" y="0"/>
                            <a:ext cx="197027" cy="10011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73.75pt;margin-top:10.05pt;height:7.9pt;width:15.5pt;mso-position-horizontal-relative:char;mso-position-vertical-relative:line;z-index:251659264;mso-width-relative:page;mso-height-relative:page;" coordsize="21600,21600" o:gfxdata="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">
                <v:imagedata r:id="rId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3016250</wp:posOffset>
                </wp:positionH>
                <wp:positionV relativeFrom="line">
                  <wp:posOffset>95885</wp:posOffset>
                </wp:positionV>
                <wp:extent cx="79375" cy="182880"/>
                <wp:effectExtent l="0" t="0" r="0" b="0"/>
                <wp:wrapNone/>
                <wp:docPr id="107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2">
                          <w14:nvContentPartPr>
                            <w14:cNvPr id="1071" name="Image1"/>
                            <w14:cNvContentPartPr/>
                          </w14:nvContentPartPr>
                          <w14:xfrm>
                            <a:off x="0" y="0"/>
                            <a:ext cx="79262" cy="18269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37.5pt;margin-top:7.55pt;height:14.4pt;width:6.25pt;mso-position-horizontal-relative:char;mso-position-vertical-relative:line;z-index:251659264;mso-width-relative:page;mso-height-relative:page;" coordsize="21600,21600" o:gfxdata="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">
                <v:imagedata r:id="rId9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3702685</wp:posOffset>
                </wp:positionH>
                <wp:positionV relativeFrom="line">
                  <wp:posOffset>117475</wp:posOffset>
                </wp:positionV>
                <wp:extent cx="172085" cy="113030"/>
                <wp:effectExtent l="0" t="0" r="0" b="0"/>
                <wp:wrapNone/>
                <wp:docPr id="107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4">
                          <w14:nvContentPartPr>
                            <w14:cNvPr id="1072" name="Image1"/>
                            <w14:cNvContentPartPr/>
                          </w14:nvContentPartPr>
                          <w14:xfrm>
                            <a:off x="0" y="0"/>
                            <a:ext cx="171970" cy="11310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91.55pt;margin-top:9.25pt;height:8.9pt;width:13.55pt;mso-position-horizontal-relative:char;mso-position-vertical-relative:line;z-index:251659264;mso-width-relative:page;mso-height-relative:page;" coordsize="21600,21600" o:gfxdata="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">
                <v:imagedata r:id="rId9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3924935</wp:posOffset>
                </wp:positionH>
                <wp:positionV relativeFrom="line">
                  <wp:posOffset>149860</wp:posOffset>
                </wp:positionV>
                <wp:extent cx="43180" cy="25400"/>
                <wp:effectExtent l="0" t="0" r="0" b="0"/>
                <wp:wrapNone/>
                <wp:docPr id="107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6">
                          <w14:nvContentPartPr>
                            <w14:cNvPr id="1073" name="Image1"/>
                            <w14:cNvContentPartPr/>
                          </w14:nvContentPartPr>
                          <w14:xfrm>
                            <a:off x="0" y="0"/>
                            <a:ext cx="43379" cy="2542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09.05pt;margin-top:11.8pt;height:2pt;width:3.4pt;mso-position-horizontal-relative:char;mso-position-vertical-relative:line;z-index:251659264;mso-width-relative:page;mso-height-relative:page;" coordsize="21600,21600" o:gfxdata="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">
                <v:imagedata r:id="rId9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4020185</wp:posOffset>
                </wp:positionH>
                <wp:positionV relativeFrom="line">
                  <wp:posOffset>64135</wp:posOffset>
                </wp:positionV>
                <wp:extent cx="123825" cy="206375"/>
                <wp:effectExtent l="0" t="0" r="0" b="0"/>
                <wp:wrapNone/>
                <wp:docPr id="107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8">
                          <w14:nvContentPartPr>
                            <w14:cNvPr id="1074" name="Image1"/>
                            <w14:cNvContentPartPr/>
                          </w14:nvContentPartPr>
                          <w14:xfrm>
                            <a:off x="0" y="0"/>
                            <a:ext cx="123981" cy="20652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16.55pt;margin-top:5.05pt;height:16.25pt;width:9.75pt;mso-position-horizontal-relative:char;mso-position-vertical-relative:line;z-index:251659264;mso-width-relative:page;mso-height-relative:page;" coordsize="21600,21600" o:gfxdata="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">
                <v:imagedata r:id="rId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4130040</wp:posOffset>
                </wp:positionH>
                <wp:positionV relativeFrom="line">
                  <wp:posOffset>62865</wp:posOffset>
                </wp:positionV>
                <wp:extent cx="219075" cy="201295"/>
                <wp:effectExtent l="0" t="0" r="0" b="0"/>
                <wp:wrapNone/>
                <wp:docPr id="107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0">
                          <w14:nvContentPartPr>
                            <w14:cNvPr id="1075" name="Image1"/>
                            <w14:cNvContentPartPr/>
                          </w14:nvContentPartPr>
                          <w14:xfrm>
                            <a:off x="0" y="0"/>
                            <a:ext cx="218999" cy="20115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25.2pt;margin-top:4.95pt;height:15.85pt;width:17.25pt;mso-position-horizontal-relative:char;mso-position-vertical-relative:line;z-index:251659264;mso-width-relative:page;mso-height-relative:page;" coordsize="21600,21600" o:gfxdata="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">
                <v:imagedata r:id="rId10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4331970</wp:posOffset>
                </wp:positionH>
                <wp:positionV relativeFrom="line">
                  <wp:posOffset>139065</wp:posOffset>
                </wp:positionV>
                <wp:extent cx="210185" cy="69850"/>
                <wp:effectExtent l="0" t="0" r="0" b="0"/>
                <wp:wrapNone/>
                <wp:docPr id="107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2">
                          <w14:nvContentPartPr>
                            <w14:cNvPr id="1076" name="Image1"/>
                            <w14:cNvContentPartPr/>
                          </w14:nvContentPartPr>
                          <w14:xfrm>
                            <a:off x="0" y="0"/>
                            <a:ext cx="210075" cy="6978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41.1pt;margin-top:10.95pt;height:5.5pt;width:16.55pt;mso-position-horizontal-relative:char;mso-position-vertical-relative:line;z-index:251659264;mso-width-relative:page;mso-height-relative:page;" coordsize="21600,21600" o:gfxdata="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">
                <v:imagedata r:id="rId10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4552950</wp:posOffset>
                </wp:positionH>
                <wp:positionV relativeFrom="line">
                  <wp:posOffset>118110</wp:posOffset>
                </wp:positionV>
                <wp:extent cx="213995" cy="73025"/>
                <wp:effectExtent l="0" t="0" r="0" b="0"/>
                <wp:wrapNone/>
                <wp:docPr id="107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4">
                          <w14:nvContentPartPr>
                            <w14:cNvPr id="1077" name="Image1"/>
                            <w14:cNvContentPartPr/>
                          </w14:nvContentPartPr>
                          <w14:xfrm>
                            <a:off x="0" y="0"/>
                            <a:ext cx="213955" cy="7304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58.5pt;margin-top:9.3pt;height:5.75pt;width:16.85pt;mso-position-horizontal-relative:char;mso-position-vertical-relative:line;z-index:251659264;mso-width-relative:page;mso-height-relative:page;" coordsize="21600,21600" o:gfxdata="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">
                <v:imagedata r:id="rId1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4777105</wp:posOffset>
                </wp:positionH>
                <wp:positionV relativeFrom="line">
                  <wp:posOffset>99060</wp:posOffset>
                </wp:positionV>
                <wp:extent cx="322580" cy="81915"/>
                <wp:effectExtent l="0" t="0" r="0" b="0"/>
                <wp:wrapNone/>
                <wp:docPr id="107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6">
                          <w14:nvContentPartPr>
                            <w14:cNvPr id="1078" name="Image1"/>
                            <w14:cNvContentPartPr/>
                          </w14:nvContentPartPr>
                          <w14:xfrm>
                            <a:off x="0" y="0"/>
                            <a:ext cx="322362" cy="8216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76.15pt;margin-top:7.8pt;height:6.45pt;width:25.4pt;mso-position-horizontal-relative:char;mso-position-vertical-relative:line;z-index:251659264;mso-width-relative:page;mso-height-relative:page;" coordsize="21600,21600" o:gfxdata="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">
                <v:imagedata r:id="rId1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5076190</wp:posOffset>
                </wp:positionH>
                <wp:positionV relativeFrom="line">
                  <wp:posOffset>70485</wp:posOffset>
                </wp:positionV>
                <wp:extent cx="140970" cy="149225"/>
                <wp:effectExtent l="0" t="0" r="0" b="0"/>
                <wp:wrapNone/>
                <wp:docPr id="107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8">
                          <w14:nvContentPartPr>
                            <w14:cNvPr id="1079" name="Image1"/>
                            <w14:cNvContentPartPr/>
                          </w14:nvContentPartPr>
                          <w14:xfrm>
                            <a:off x="0" y="0"/>
                            <a:ext cx="141234" cy="14934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99.7pt;margin-top:5.55pt;height:11.75pt;width:11.1pt;mso-position-horizontal-relative:char;mso-position-vertical-relative:line;z-index:251659264;mso-width-relative:page;mso-height-relative:page;" coordsize="21600,21600" o:gfxdata="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">
                <v:imagedata r:id="rId109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1462405</wp:posOffset>
                </wp:positionH>
                <wp:positionV relativeFrom="line">
                  <wp:posOffset>-30480</wp:posOffset>
                </wp:positionV>
                <wp:extent cx="191135" cy="100965"/>
                <wp:effectExtent l="0" t="0" r="0" b="0"/>
                <wp:wrapNone/>
                <wp:docPr id="108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0">
                          <w14:nvContentPartPr>
                            <w14:cNvPr id="1080" name="Image1"/>
                            <w14:cNvContentPartPr/>
                          </w14:nvContentPartPr>
                          <w14:xfrm>
                            <a:off x="0" y="0"/>
                            <a:ext cx="191005" cy="1009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5.15pt;margin-top:-2.4pt;height:7.95pt;width:15.05pt;mso-position-horizontal-relative:char;mso-position-vertical-relative:line;z-index:251659264;mso-width-relative:page;mso-height-relative:page;" coordsize="21600,21600" o:gfxdata="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">
                <v:imagedata r:id="rId1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1702435</wp:posOffset>
                </wp:positionH>
                <wp:positionV relativeFrom="line">
                  <wp:posOffset>0</wp:posOffset>
                </wp:positionV>
                <wp:extent cx="99060" cy="146050"/>
                <wp:effectExtent l="0" t="0" r="0" b="0"/>
                <wp:wrapNone/>
                <wp:docPr id="108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2">
                          <w14:nvContentPartPr>
                            <w14:cNvPr id="1081" name="Image1"/>
                            <w14:cNvContentPartPr/>
                          </w14:nvContentPartPr>
                          <w14:xfrm>
                            <a:off x="0" y="0"/>
                            <a:ext cx="99235" cy="14604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4.05pt;margin-top:0pt;height:11.5pt;width:7.8pt;mso-position-horizontal-relative:char;mso-position-vertical-relative:line;z-index:251659264;mso-width-relative:page;mso-height-relative:page;" coordsize="21600,21600" o:gfxdata="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">
                <v:imagedata r:id="rId1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1852295</wp:posOffset>
                </wp:positionH>
                <wp:positionV relativeFrom="line">
                  <wp:posOffset>-153670</wp:posOffset>
                </wp:positionV>
                <wp:extent cx="156210" cy="310515"/>
                <wp:effectExtent l="0" t="0" r="0" b="0"/>
                <wp:wrapNone/>
                <wp:docPr id="108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4">
                          <w14:nvContentPartPr>
                            <w14:cNvPr id="1082" name="Image1"/>
                            <w14:cNvContentPartPr/>
                          </w14:nvContentPartPr>
                          <w14:xfrm>
                            <a:off x="0" y="0"/>
                            <a:ext cx="156286" cy="31054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5.85pt;margin-top:-12.1pt;height:24.45pt;width:12.3pt;mso-position-horizontal-relative:char;mso-position-vertical-relative:line;z-index:251659264;mso-width-relative:page;mso-height-relative:page;" coordsize="21600,21600" o:gfxdata="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">
                <v:imagedata r:id="rId1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1932940</wp:posOffset>
                </wp:positionH>
                <wp:positionV relativeFrom="line">
                  <wp:posOffset>6350</wp:posOffset>
                </wp:positionV>
                <wp:extent cx="53340" cy="41910"/>
                <wp:effectExtent l="0" t="0" r="0" b="0"/>
                <wp:wrapNone/>
                <wp:docPr id="108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6">
                          <w14:nvContentPartPr>
                            <w14:cNvPr id="1083" name="Image1"/>
                            <w14:cNvContentPartPr/>
                          </w14:nvContentPartPr>
                          <w14:xfrm>
                            <a:off x="0" y="0"/>
                            <a:ext cx="53238" cy="418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2.2pt;margin-top:0.5pt;height:3.3pt;width:4.2pt;mso-position-horizontal-relative:char;mso-position-vertical-relative:line;z-index:251659264;mso-width-relative:page;mso-height-relative:page;" coordsize="21600,21600" o:gfxdata="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">
                <v:imagedata r:id="rId1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2022475</wp:posOffset>
                </wp:positionH>
                <wp:positionV relativeFrom="line">
                  <wp:posOffset>-62230</wp:posOffset>
                </wp:positionV>
                <wp:extent cx="180340" cy="134620"/>
                <wp:effectExtent l="0" t="0" r="0" b="0"/>
                <wp:wrapNone/>
                <wp:docPr id="108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8">
                          <w14:nvContentPartPr>
                            <w14:cNvPr id="1084" name="Image1"/>
                            <w14:cNvContentPartPr/>
                          </w14:nvContentPartPr>
                          <w14:xfrm>
                            <a:off x="0" y="0"/>
                            <a:ext cx="180300" cy="13468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9.25pt;margin-top:-4.9pt;height:10.6pt;width:14.2pt;mso-position-horizontal-relative:char;mso-position-vertical-relative:line;z-index:251659264;mso-width-relative:page;mso-height-relative:page;" coordsize="21600,21600" o:gfxdata="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">
                <v:imagedata r:id="rId1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2345690</wp:posOffset>
                </wp:positionH>
                <wp:positionV relativeFrom="line">
                  <wp:posOffset>-21590</wp:posOffset>
                </wp:positionV>
                <wp:extent cx="73660" cy="60960"/>
                <wp:effectExtent l="0" t="0" r="0" b="0"/>
                <wp:wrapNone/>
                <wp:docPr id="108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0">
                          <w14:nvContentPartPr>
                            <w14:cNvPr id="1085" name="Image1"/>
                            <w14:cNvContentPartPr/>
                          </w14:nvContentPartPr>
                          <w14:xfrm>
                            <a:off x="0" y="0"/>
                            <a:ext cx="73574" cy="612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4.7pt;margin-top:-1.7pt;height:4.8pt;width:5.8pt;mso-position-horizontal-relative:char;mso-position-vertical-relative:line;z-index:251659264;mso-width-relative:page;mso-height-relative:page;" coordsize="21600,21600" o:gfxdata="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">
                <v:imagedata r:id="rId1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2919730</wp:posOffset>
                </wp:positionH>
                <wp:positionV relativeFrom="line">
                  <wp:posOffset>-73025</wp:posOffset>
                </wp:positionV>
                <wp:extent cx="57150" cy="148590"/>
                <wp:effectExtent l="0" t="0" r="0" b="0"/>
                <wp:wrapNone/>
                <wp:docPr id="108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2">
                          <w14:nvContentPartPr>
                            <w14:cNvPr id="1086" name="Image1"/>
                            <w14:cNvContentPartPr/>
                          </w14:nvContentPartPr>
                          <w14:xfrm>
                            <a:off x="0" y="0"/>
                            <a:ext cx="57362" cy="14832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29.9pt;margin-top:-5.75pt;height:11.7pt;width:4.5pt;mso-position-horizontal-relative:char;mso-position-vertical-relative:line;z-index:251659264;mso-width-relative:page;mso-height-relative:page;" coordsize="21600,21600" o:gfxdata="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">
                <v:imagedata r:id="rId1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3686175</wp:posOffset>
                </wp:positionH>
                <wp:positionV relativeFrom="line">
                  <wp:posOffset>62230</wp:posOffset>
                </wp:positionV>
                <wp:extent cx="147955" cy="114300"/>
                <wp:effectExtent l="0" t="0" r="0" b="0"/>
                <wp:wrapNone/>
                <wp:docPr id="108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4">
                          <w14:nvContentPartPr>
                            <w14:cNvPr id="1087" name="Image1"/>
                            <w14:cNvContentPartPr/>
                          </w14:nvContentPartPr>
                          <w14:xfrm>
                            <a:off x="0" y="0"/>
                            <a:ext cx="147958" cy="11426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90.25pt;margin-top:4.9pt;height:9pt;width:11.65pt;mso-position-horizontal-relative:char;mso-position-vertical-relative:line;z-index:251659264;mso-width-relative:page;mso-height-relative:page;" coordsize="21600,21600" o:gfxdata="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">
                <v:imagedata r:id="rId125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-19050</wp:posOffset>
                </wp:positionH>
                <wp:positionV relativeFrom="line">
                  <wp:posOffset>5715</wp:posOffset>
                </wp:positionV>
                <wp:extent cx="85090" cy="107315"/>
                <wp:effectExtent l="0" t="0" r="0" b="0"/>
                <wp:wrapNone/>
                <wp:docPr id="108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6">
                          <w14:nvContentPartPr>
                            <w14:cNvPr id="1088" name="Image1"/>
                            <w14:cNvContentPartPr/>
                          </w14:nvContentPartPr>
                          <w14:xfrm>
                            <a:off x="0" y="0"/>
                            <a:ext cx="85305" cy="10752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.5pt;margin-top:0.45pt;height:8.45pt;width:6.7pt;mso-position-horizontal-relative:char;mso-position-vertical-relative:line;z-index:251659264;mso-width-relative:page;mso-height-relative:page;" coordsize="21600,21600" o:gfxdata="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">
                <v:imagedata r:id="rId12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199390</wp:posOffset>
                </wp:positionH>
                <wp:positionV relativeFrom="line">
                  <wp:posOffset>-33655</wp:posOffset>
                </wp:positionV>
                <wp:extent cx="376555" cy="163830"/>
                <wp:effectExtent l="0" t="0" r="0" b="0"/>
                <wp:wrapNone/>
                <wp:docPr id="108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8">
                          <w14:nvContentPartPr>
                            <w14:cNvPr id="1089" name="Image1"/>
                            <w14:cNvContentPartPr/>
                          </w14:nvContentPartPr>
                          <w14:xfrm>
                            <a:off x="0" y="0"/>
                            <a:ext cx="376323" cy="16370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.7pt;margin-top:-2.65pt;height:12.9pt;width:29.65pt;mso-position-horizontal-relative:char;mso-position-vertical-relative:line;z-index:251659264;mso-width-relative:page;mso-height-relative:page;" coordsize="21600,21600" o:gfxdata="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">
                <v:imagedata r:id="rId1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441960</wp:posOffset>
                </wp:positionH>
                <wp:positionV relativeFrom="line">
                  <wp:posOffset>116205</wp:posOffset>
                </wp:positionV>
                <wp:extent cx="213360" cy="107315"/>
                <wp:effectExtent l="0" t="0" r="0" b="0"/>
                <wp:wrapNone/>
                <wp:docPr id="109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0">
                          <w14:nvContentPartPr>
                            <w14:cNvPr id="1090" name="Image1"/>
                            <w14:cNvContentPartPr/>
                          </w14:nvContentPartPr>
                          <w14:xfrm>
                            <a:off x="0" y="0"/>
                            <a:ext cx="213415" cy="10724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4.8pt;margin-top:9.15pt;height:8.45pt;width:16.8pt;mso-position-horizontal-relative:char;mso-position-vertical-relative:line;z-index:251659264;mso-width-relative:page;mso-height-relative:page;" coordsize="21600,21600" o:gfxdata="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">
                <v:imagedata r:id="rId13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2630805</wp:posOffset>
                </wp:positionH>
                <wp:positionV relativeFrom="line">
                  <wp:posOffset>179070</wp:posOffset>
                </wp:positionV>
                <wp:extent cx="21590" cy="19685"/>
                <wp:effectExtent l="0" t="0" r="0" b="0"/>
                <wp:wrapNone/>
                <wp:docPr id="109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2">
                          <w14:nvContentPartPr>
                            <w14:cNvPr id="1091" name="Image1"/>
                            <w14:cNvContentPartPr/>
                          </w14:nvContentPartPr>
                          <w14:xfrm>
                            <a:off x="0" y="0"/>
                            <a:ext cx="21707" cy="1980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7.15pt;margin-top:14.1pt;height:1.55pt;width:1.7pt;mso-position-horizontal-relative:char;mso-position-vertical-relative:line;z-index:251659264;mso-width-relative:page;mso-height-relative:page;" coordsize="21600,21600" o:gfxdata="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">
                <v:imagedata r:id="rId13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1665605</wp:posOffset>
                </wp:positionH>
                <wp:positionV relativeFrom="line">
                  <wp:posOffset>53975</wp:posOffset>
                </wp:positionV>
                <wp:extent cx="76200" cy="81280"/>
                <wp:effectExtent l="0" t="0" r="0" b="0"/>
                <wp:wrapNone/>
                <wp:docPr id="109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4">
                          <w14:nvContentPartPr>
                            <w14:cNvPr id="1092" name="Image1"/>
                            <w14:cNvContentPartPr/>
                          </w14:nvContentPartPr>
                          <w14:xfrm>
                            <a:off x="0" y="0"/>
                            <a:ext cx="76105" cy="8158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1.15pt;margin-top:4.25pt;height:6.4pt;width:6pt;mso-position-horizontal-relative:char;mso-position-vertical-relative:line;z-index:251659264;mso-width-relative:page;mso-height-relative:page;" coordsize="21600,21600" o:gfxdata="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">
                <v:imagedata r:id="rId1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1735455</wp:posOffset>
                </wp:positionH>
                <wp:positionV relativeFrom="line">
                  <wp:posOffset>107950</wp:posOffset>
                </wp:positionV>
                <wp:extent cx="90170" cy="17780"/>
                <wp:effectExtent l="0" t="0" r="0" b="0"/>
                <wp:wrapNone/>
                <wp:docPr id="109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6">
                          <w14:nvContentPartPr>
                            <w14:cNvPr id="1093" name="Image1"/>
                            <w14:cNvContentPartPr/>
                          </w14:nvContentPartPr>
                          <w14:xfrm>
                            <a:off x="0" y="0"/>
                            <a:ext cx="89945" cy="1773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6.65pt;margin-top:8.5pt;height:1.4pt;width:7.1pt;mso-position-horizontal-relative:char;mso-position-vertical-relative:line;z-index:251659264;mso-width-relative:page;mso-height-relative:page;" coordsize="21600,21600" o:gfxdata="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">
                <v:imagedata r:id="rId13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1758950</wp:posOffset>
                </wp:positionH>
                <wp:positionV relativeFrom="line">
                  <wp:posOffset>83820</wp:posOffset>
                </wp:positionV>
                <wp:extent cx="200025" cy="133350"/>
                <wp:effectExtent l="0" t="0" r="0" b="0"/>
                <wp:wrapNone/>
                <wp:docPr id="109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8">
                          <w14:nvContentPartPr>
                            <w14:cNvPr id="1094" name="Image1"/>
                            <w14:cNvContentPartPr/>
                          </w14:nvContentPartPr>
                          <w14:xfrm>
                            <a:off x="0" y="0"/>
                            <a:ext cx="200199" cy="13360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8.5pt;margin-top:6.6pt;height:10.5pt;width:15.75pt;mso-position-horizontal-relative:char;mso-position-vertical-relative:line;z-index:251659264;mso-width-relative:page;mso-height-relative:page;" coordsize="21600,21600" o:gfxdata="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">
                <v:imagedata r:id="rId13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2002155</wp:posOffset>
                </wp:positionH>
                <wp:positionV relativeFrom="line">
                  <wp:posOffset>103505</wp:posOffset>
                </wp:positionV>
                <wp:extent cx="17145" cy="10160"/>
                <wp:effectExtent l="0" t="0" r="0" b="0"/>
                <wp:wrapNone/>
                <wp:docPr id="109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0">
                          <w14:nvContentPartPr>
                            <w14:cNvPr id="1095" name="Image1"/>
                            <w14:cNvContentPartPr/>
                          </w14:nvContentPartPr>
                          <w14:xfrm>
                            <a:off x="0" y="0"/>
                            <a:ext cx="17101" cy="1016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7.65pt;margin-top:8.15pt;height:0.8pt;width:1.35pt;mso-position-horizontal-relative:char;mso-position-vertical-relative:line;z-index:251659264;mso-width-relative:page;mso-height-relative:page;" coordsize="21600,21600" o:gfxdata="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">
                <v:imagedata r:id="rId1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2002155</wp:posOffset>
                </wp:positionH>
                <wp:positionV relativeFrom="line">
                  <wp:posOffset>36195</wp:posOffset>
                </wp:positionV>
                <wp:extent cx="151130" cy="131445"/>
                <wp:effectExtent l="0" t="0" r="0" b="0"/>
                <wp:wrapNone/>
                <wp:docPr id="109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2">
                          <w14:nvContentPartPr>
                            <w14:cNvPr id="1096" name="Image1"/>
                            <w14:cNvContentPartPr/>
                          </w14:nvContentPartPr>
                          <w14:xfrm>
                            <a:off x="0" y="0"/>
                            <a:ext cx="151158" cy="13124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7.65pt;margin-top:2.85pt;height:10.35pt;width:11.9pt;mso-position-horizontal-relative:char;mso-position-vertical-relative:line;z-index:251659264;mso-width-relative:page;mso-height-relative:page;" coordsize="21600,21600" o:gfxdata="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">
                <v:imagedata r:id="rId1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2158365</wp:posOffset>
                </wp:positionH>
                <wp:positionV relativeFrom="line">
                  <wp:posOffset>19685</wp:posOffset>
                </wp:positionV>
                <wp:extent cx="262255" cy="137795"/>
                <wp:effectExtent l="0" t="0" r="0" b="0"/>
                <wp:wrapNone/>
                <wp:docPr id="109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4">
                          <w14:nvContentPartPr>
                            <w14:cNvPr id="1097" name="Image1"/>
                            <w14:cNvContentPartPr/>
                          </w14:nvContentPartPr>
                          <w14:xfrm>
                            <a:off x="0" y="0"/>
                            <a:ext cx="262442" cy="13750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9.95pt;margin-top:1.55pt;height:10.85pt;width:20.65pt;mso-position-horizontal-relative:char;mso-position-vertical-relative:line;z-index:251659264;mso-width-relative:page;mso-height-relative:page;" coordsize="21600,21600" o:gfxdata="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">
                <v:imagedata r:id="rId14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2481580</wp:posOffset>
                </wp:positionH>
                <wp:positionV relativeFrom="line">
                  <wp:posOffset>19685</wp:posOffset>
                </wp:positionV>
                <wp:extent cx="37465" cy="118110"/>
                <wp:effectExtent l="0" t="0" r="0" b="0"/>
                <wp:wrapNone/>
                <wp:docPr id="109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6">
                          <w14:nvContentPartPr>
                            <w14:cNvPr id="1098" name="Image1"/>
                            <w14:cNvContentPartPr/>
                          </w14:nvContentPartPr>
                          <w14:xfrm>
                            <a:off x="0" y="0"/>
                            <a:ext cx="37293" cy="11839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95.4pt;margin-top:1.55pt;height:9.3pt;width:2.95pt;mso-position-horizontal-relative:char;mso-position-vertical-relative:line;z-index:251659264;mso-width-relative:page;mso-height-relative:page;" coordsize="21600,21600" o:gfxdata="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">
                <v:imagedata r:id="rId14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2543175</wp:posOffset>
                </wp:positionH>
                <wp:positionV relativeFrom="line">
                  <wp:posOffset>-16510</wp:posOffset>
                </wp:positionV>
                <wp:extent cx="80010" cy="167640"/>
                <wp:effectExtent l="0" t="0" r="0" b="0"/>
                <wp:wrapNone/>
                <wp:docPr id="109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8">
                          <w14:nvContentPartPr>
                            <w14:cNvPr id="1099" name="Image1"/>
                            <w14:cNvContentPartPr/>
                          </w14:nvContentPartPr>
                          <w14:xfrm>
                            <a:off x="0" y="0"/>
                            <a:ext cx="80036" cy="16746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0.25pt;margin-top:-1.3pt;height:13.2pt;width:6.3pt;mso-position-horizontal-relative:char;mso-position-vertical-relative:line;z-index:251659264;mso-width-relative:page;mso-height-relative:page;" coordsize="21600,21600" o:gfxdata="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">
                <v:imagedata r:id="rId14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2665095</wp:posOffset>
                </wp:positionH>
                <wp:positionV relativeFrom="line">
                  <wp:posOffset>53340</wp:posOffset>
                </wp:positionV>
                <wp:extent cx="171450" cy="92710"/>
                <wp:effectExtent l="0" t="0" r="0" b="0"/>
                <wp:wrapNone/>
                <wp:docPr id="110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50">
                          <w14:nvContentPartPr>
                            <w14:cNvPr id="1100" name="Image1"/>
                            <w14:cNvContentPartPr/>
                          </w14:nvContentPartPr>
                          <w14:xfrm>
                            <a:off x="0" y="0"/>
                            <a:ext cx="171406" cy="9276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9.85pt;margin-top:4.2pt;height:7.3pt;width:13.5pt;mso-position-horizontal-relative:char;mso-position-vertical-relative:line;z-index:251659264;mso-width-relative:page;mso-height-relative:page;" coordsize="21600,21600" o:gfxdata="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">
                <v:imagedata r:id="rId1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2611755</wp:posOffset>
                </wp:positionH>
                <wp:positionV relativeFrom="line">
                  <wp:posOffset>45720</wp:posOffset>
                </wp:positionV>
                <wp:extent cx="215265" cy="10160"/>
                <wp:effectExtent l="0" t="0" r="0" b="0"/>
                <wp:wrapNone/>
                <wp:docPr id="110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52">
                          <w14:nvContentPartPr>
                            <w14:cNvPr id="1101" name="Image1"/>
                            <w14:cNvContentPartPr/>
                          </w14:nvContentPartPr>
                          <w14:xfrm>
                            <a:off x="0" y="0"/>
                            <a:ext cx="215388" cy="998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5.65pt;margin-top:3.6pt;height:0.8pt;width:16.95pt;mso-position-horizontal-relative:char;mso-position-vertical-relative:line;z-index:251659264;mso-width-relative:page;mso-height-relative:page;" coordsize="21600,21600" o:gfxdata="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">
                <v:imagedata r:id="rId1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2683510</wp:posOffset>
                </wp:positionH>
                <wp:positionV relativeFrom="line">
                  <wp:posOffset>73660</wp:posOffset>
                </wp:positionV>
                <wp:extent cx="107950" cy="64135"/>
                <wp:effectExtent l="0" t="0" r="0" b="0"/>
                <wp:wrapNone/>
                <wp:docPr id="110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54">
                          <w14:nvContentPartPr>
                            <w14:cNvPr id="1102" name="Image1"/>
                            <w14:cNvContentPartPr/>
                          </w14:nvContentPartPr>
                          <w14:xfrm>
                            <a:off x="0" y="0"/>
                            <a:ext cx="108237" cy="640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1.3pt;margin-top:5.8pt;height:5.05pt;width:8.5pt;mso-position-horizontal-relative:char;mso-position-vertical-relative:line;z-index:251659264;mso-width-relative:page;mso-height-relative:page;" coordsize="21600,21600" o:gfxdata="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">
                <v:imagedata r:id="rId15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2709545</wp:posOffset>
                </wp:positionH>
                <wp:positionV relativeFrom="line">
                  <wp:posOffset>103505</wp:posOffset>
                </wp:positionV>
                <wp:extent cx="10795" cy="27940"/>
                <wp:effectExtent l="0" t="0" r="0" b="0"/>
                <wp:wrapNone/>
                <wp:docPr id="110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56">
                          <w14:nvContentPartPr>
                            <w14:cNvPr id="1103" name="Image1"/>
                            <w14:cNvContentPartPr/>
                          </w14:nvContentPartPr>
                          <w14:xfrm>
                            <a:off x="0" y="0"/>
                            <a:ext cx="10789" cy="2790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3.35pt;margin-top:8.15pt;height:2.2pt;width:0.85pt;mso-position-horizontal-relative:char;mso-position-vertical-relative:line;z-index:251659264;mso-width-relative:page;mso-height-relative:page;" coordsize="21600,21600" o:gfxdata="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">
                <v:imagedata r:id="rId1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2894965</wp:posOffset>
                </wp:positionH>
                <wp:positionV relativeFrom="line">
                  <wp:posOffset>-63500</wp:posOffset>
                </wp:positionV>
                <wp:extent cx="331470" cy="185420"/>
                <wp:effectExtent l="0" t="0" r="0" b="0"/>
                <wp:wrapNone/>
                <wp:docPr id="110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58">
                          <w14:nvContentPartPr>
                            <w14:cNvPr id="1104" name="Image1"/>
                            <w14:cNvContentPartPr/>
                          </w14:nvContentPartPr>
                          <w14:xfrm>
                            <a:off x="0" y="0"/>
                            <a:ext cx="331360" cy="1853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27.95pt;margin-top:-5pt;height:14.6pt;width:26.1pt;mso-position-horizontal-relative:char;mso-position-vertical-relative:line;z-index:251659264;mso-width-relative:page;mso-height-relative:page;" coordsize="21600,21600" o:gfxdata="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">
                <v:imagedata r:id="rId1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3241040</wp:posOffset>
                </wp:positionH>
                <wp:positionV relativeFrom="line">
                  <wp:posOffset>-38100</wp:posOffset>
                </wp:positionV>
                <wp:extent cx="166370" cy="106045"/>
                <wp:effectExtent l="0" t="0" r="0" b="0"/>
                <wp:wrapNone/>
                <wp:docPr id="110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60">
                          <w14:nvContentPartPr>
                            <w14:cNvPr id="1105" name="Image1"/>
                            <w14:cNvContentPartPr/>
                          </w14:nvContentPartPr>
                          <w14:xfrm>
                            <a:off x="0" y="0"/>
                            <a:ext cx="166248" cy="1061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55.2pt;margin-top:-3pt;height:8.35pt;width:13.1pt;mso-position-horizontal-relative:char;mso-position-vertical-relative:line;z-index:251659264;mso-width-relative:page;mso-height-relative:page;" coordsize="21600,21600" o:gfxdata="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">
                <v:imagedata r:id="rId16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3493770</wp:posOffset>
                </wp:positionH>
                <wp:positionV relativeFrom="line">
                  <wp:posOffset>5715</wp:posOffset>
                </wp:positionV>
                <wp:extent cx="55880" cy="41910"/>
                <wp:effectExtent l="0" t="0" r="0" b="0"/>
                <wp:wrapNone/>
                <wp:docPr id="110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62">
                          <w14:nvContentPartPr>
                            <w14:cNvPr id="1106" name="Image1"/>
                            <w14:cNvContentPartPr/>
                          </w14:nvContentPartPr>
                          <w14:xfrm>
                            <a:off x="0" y="0"/>
                            <a:ext cx="56124" cy="4195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75.1pt;margin-top:0.45pt;height:3.3pt;width:4.4pt;mso-position-horizontal-relative:char;mso-position-vertical-relative:line;z-index:251659264;mso-width-relative:page;mso-height-relative:page;" coordsize="21600,21600" o:gfxdata="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">
                <v:imagedata r:id="rId16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3617595</wp:posOffset>
                </wp:positionH>
                <wp:positionV relativeFrom="line">
                  <wp:posOffset>-15875</wp:posOffset>
                </wp:positionV>
                <wp:extent cx="322580" cy="168910"/>
                <wp:effectExtent l="0" t="0" r="0" b="0"/>
                <wp:wrapNone/>
                <wp:docPr id="110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64">
                          <w14:nvContentPartPr>
                            <w14:cNvPr id="1107" name="Image1"/>
                            <w14:cNvContentPartPr/>
                          </w14:nvContentPartPr>
                          <w14:xfrm>
                            <a:off x="0" y="0"/>
                            <a:ext cx="322676" cy="16922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84.85pt;margin-top:-1.25pt;height:13.3pt;width:25.4pt;mso-position-horizontal-relative:char;mso-position-vertical-relative:line;z-index:251659264;mso-width-relative:page;mso-height-relative:page;" coordsize="21600,21600" o:gfxdata="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">
                <v:imagedata r:id="rId1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3995420</wp:posOffset>
                </wp:positionH>
                <wp:positionV relativeFrom="line">
                  <wp:posOffset>-19050</wp:posOffset>
                </wp:positionV>
                <wp:extent cx="393065" cy="94615"/>
                <wp:effectExtent l="0" t="0" r="0" b="0"/>
                <wp:wrapNone/>
                <wp:docPr id="110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66">
                          <w14:nvContentPartPr>
                            <w14:cNvPr id="1108" name="Image1"/>
                            <w14:cNvContentPartPr/>
                          </w14:nvContentPartPr>
                          <w14:xfrm>
                            <a:off x="0" y="0"/>
                            <a:ext cx="393312" cy="949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14.6pt;margin-top:-1.5pt;height:7.45pt;width:30.95pt;mso-position-horizontal-relative:char;mso-position-vertical-relative:line;z-index:251659264;mso-width-relative:page;mso-height-relative:page;" coordsize="21600,21600" o:gfxdata="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">
                <v:imagedata r:id="rId16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4022090</wp:posOffset>
                </wp:positionH>
                <wp:positionV relativeFrom="line">
                  <wp:posOffset>106680</wp:posOffset>
                </wp:positionV>
                <wp:extent cx="356870" cy="62230"/>
                <wp:effectExtent l="0" t="0" r="0" b="0"/>
                <wp:wrapNone/>
                <wp:docPr id="110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68">
                          <w14:nvContentPartPr>
                            <w14:cNvPr id="1109" name="Image1"/>
                            <w14:cNvContentPartPr/>
                          </w14:nvContentPartPr>
                          <w14:xfrm>
                            <a:off x="0" y="0"/>
                            <a:ext cx="356734" cy="6207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16.7pt;margin-top:8.4pt;height:4.9pt;width:28.1pt;mso-position-horizontal-relative:char;mso-position-vertical-relative:line;z-index:251659264;mso-width-relative:page;mso-height-relative:page;" coordsize="21600,21600" o:gfxdata="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">
                <v:imagedata r:id="rId16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1345565</wp:posOffset>
                </wp:positionH>
                <wp:positionV relativeFrom="line">
                  <wp:posOffset>133350</wp:posOffset>
                </wp:positionV>
                <wp:extent cx="394335" cy="75565"/>
                <wp:effectExtent l="0" t="0" r="0" b="0"/>
                <wp:wrapNone/>
                <wp:docPr id="111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70">
                          <w14:nvContentPartPr>
                            <w14:cNvPr id="1110" name="Image1"/>
                            <w14:cNvContentPartPr/>
                          </w14:nvContentPartPr>
                          <w14:xfrm>
                            <a:off x="0" y="0"/>
                            <a:ext cx="394128" cy="7540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5.95pt;margin-top:10.5pt;height:5.95pt;width:31.05pt;mso-position-horizontal-relative:char;mso-position-vertical-relative:line;z-index:251659264;mso-width-relative:page;mso-height-relative:page;" coordsize="21600,21600" o:gfxdata="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">
                <v:imagedata r:id="rId1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3344545</wp:posOffset>
                </wp:positionH>
                <wp:positionV relativeFrom="line">
                  <wp:posOffset>-97790</wp:posOffset>
                </wp:positionV>
                <wp:extent cx="145415" cy="231775"/>
                <wp:effectExtent l="0" t="0" r="0" b="0"/>
                <wp:wrapNone/>
                <wp:docPr id="111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72">
                          <w14:nvContentPartPr>
                            <w14:cNvPr id="1111" name="Image1"/>
                            <w14:cNvContentPartPr/>
                          </w14:nvContentPartPr>
                          <w14:xfrm>
                            <a:off x="0" y="0"/>
                            <a:ext cx="145345" cy="23165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63.35pt;margin-top:-7.7pt;height:18.25pt;width:11.45pt;mso-position-horizontal-relative:char;mso-position-vertical-relative:line;z-index:251659264;mso-width-relative:page;mso-height-relative:page;" coordsize="21600,21600" o:gfxdata="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">
                <v:imagedata r:id="rId1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1346200</wp:posOffset>
                </wp:positionH>
                <wp:positionV relativeFrom="line">
                  <wp:posOffset>22860</wp:posOffset>
                </wp:positionV>
                <wp:extent cx="302895" cy="165100"/>
                <wp:effectExtent l="0" t="0" r="0" b="0"/>
                <wp:wrapNone/>
                <wp:docPr id="111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74">
                          <w14:nvContentPartPr>
                            <w14:cNvPr id="1112" name="Image1"/>
                            <w14:cNvContentPartPr/>
                          </w14:nvContentPartPr>
                          <w14:xfrm>
                            <a:off x="0" y="0"/>
                            <a:ext cx="302897" cy="1648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6pt;margin-top:1.8pt;height:13pt;width:23.85pt;mso-position-horizontal-relative:char;mso-position-vertical-relative:line;z-index:251659264;mso-width-relative:page;mso-height-relative:page;" coordsize="21600,21600" o:gfxdata="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">
                <v:imagedata r:id="rId1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3931285</wp:posOffset>
                </wp:positionH>
                <wp:positionV relativeFrom="line">
                  <wp:posOffset>57150</wp:posOffset>
                </wp:positionV>
                <wp:extent cx="75565" cy="76835"/>
                <wp:effectExtent l="0" t="0" r="0" b="0"/>
                <wp:wrapNone/>
                <wp:docPr id="111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76">
                          <w14:nvContentPartPr>
                            <w14:cNvPr id="1113" name="Image1"/>
                            <w14:cNvContentPartPr/>
                          </w14:nvContentPartPr>
                          <w14:xfrm>
                            <a:off x="0" y="0"/>
                            <a:ext cx="75865" cy="7693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09.55pt;margin-top:4.5pt;height:6.05pt;width:5.95pt;mso-position-horizontal-relative:char;mso-position-vertical-relative:line;z-index:251659264;mso-width-relative:page;mso-height-relative:page;" coordsize="21600,21600" o:gfxdata="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">
                <v:imagedata r:id="rId1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4171315</wp:posOffset>
                </wp:positionH>
                <wp:positionV relativeFrom="line">
                  <wp:posOffset>158750</wp:posOffset>
                </wp:positionV>
                <wp:extent cx="105410" cy="20955"/>
                <wp:effectExtent l="0" t="0" r="0" b="0"/>
                <wp:wrapNone/>
                <wp:docPr id="111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78">
                          <w14:nvContentPartPr>
                            <w14:cNvPr id="1114" name="Image1"/>
                            <w14:cNvContentPartPr/>
                          </w14:nvContentPartPr>
                          <w14:xfrm>
                            <a:off x="0" y="0"/>
                            <a:ext cx="105614" cy="2100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28.45pt;margin-top:12.5pt;height:1.65pt;width:8.3pt;mso-position-horizontal-relative:char;mso-position-vertical-relative:line;z-index:251659264;mso-width-relative:page;mso-height-relative:page;" coordsize="21600,21600" o:gfxdata="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">
                <v:imagedata r:id="rId179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466725</wp:posOffset>
                </wp:positionH>
                <wp:positionV relativeFrom="line">
                  <wp:posOffset>91440</wp:posOffset>
                </wp:positionV>
                <wp:extent cx="175895" cy="143510"/>
                <wp:effectExtent l="0" t="0" r="0" b="0"/>
                <wp:wrapNone/>
                <wp:docPr id="111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80">
                          <w14:nvContentPartPr>
                            <w14:cNvPr id="1115" name="Image1"/>
                            <w14:cNvContentPartPr/>
                          </w14:nvContentPartPr>
                          <w14:xfrm>
                            <a:off x="0" y="0"/>
                            <a:ext cx="176195" cy="14336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6.75pt;margin-top:7.2pt;height:11.3pt;width:13.85pt;mso-position-horizontal-relative:char;mso-position-vertical-relative:line;z-index:251659264;mso-width-relative:page;mso-height-relative:page;" coordsize="21600,21600" o:gfxdata="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">
                <v:imagedata r:id="rId1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640715</wp:posOffset>
                </wp:positionH>
                <wp:positionV relativeFrom="line">
                  <wp:posOffset>45720</wp:posOffset>
                </wp:positionV>
                <wp:extent cx="248920" cy="196850"/>
                <wp:effectExtent l="0" t="0" r="0" b="0"/>
                <wp:wrapNone/>
                <wp:docPr id="111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82">
                          <w14:nvContentPartPr>
                            <w14:cNvPr id="1116" name="Image1"/>
                            <w14:cNvContentPartPr/>
                          </w14:nvContentPartPr>
                          <w14:xfrm>
                            <a:off x="0" y="0"/>
                            <a:ext cx="248726" cy="19692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0.45pt;margin-top:3.6pt;height:15.5pt;width:19.6pt;mso-position-horizontal-relative:char;mso-position-vertical-relative:line;z-index:251659264;mso-width-relative:page;mso-height-relative:page;" coordsize="21600,21600" o:gfxdata="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">
                <v:imagedata r:id="rId1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301625</wp:posOffset>
                </wp:positionH>
                <wp:positionV relativeFrom="line">
                  <wp:posOffset>91440</wp:posOffset>
                </wp:positionV>
                <wp:extent cx="191770" cy="144145"/>
                <wp:effectExtent l="0" t="0" r="0" b="0"/>
                <wp:wrapNone/>
                <wp:docPr id="111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84">
                          <w14:nvContentPartPr>
                            <w14:cNvPr id="1117" name="Image1"/>
                            <w14:cNvContentPartPr/>
                          </w14:nvContentPartPr>
                          <w14:xfrm>
                            <a:off x="0" y="0"/>
                            <a:ext cx="191853" cy="14391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3.75pt;margin-top:7.2pt;height:11.35pt;width:15.1pt;mso-position-horizontal-relative:char;mso-position-vertical-relative:line;z-index:251659264;mso-width-relative:page;mso-height-relative:page;" coordsize="21600,21600" o:gfxdata="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">
                <v:imagedata r:id="rId1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2786380</wp:posOffset>
                </wp:positionH>
                <wp:positionV relativeFrom="line">
                  <wp:posOffset>119380</wp:posOffset>
                </wp:positionV>
                <wp:extent cx="96520" cy="147320"/>
                <wp:effectExtent l="0" t="0" r="0" b="0"/>
                <wp:wrapNone/>
                <wp:docPr id="111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86">
                          <w14:nvContentPartPr>
                            <w14:cNvPr id="1118" name="Image1"/>
                            <w14:cNvContentPartPr/>
                          </w14:nvContentPartPr>
                          <w14:xfrm>
                            <a:off x="0" y="0"/>
                            <a:ext cx="96784" cy="14700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9.4pt;margin-top:9.4pt;height:11.6pt;width:7.6pt;mso-position-horizontal-relative:char;mso-position-vertical-relative:line;z-index:251659264;mso-width-relative:page;mso-height-relative:page;" coordsize="21600,21600" o:gfxdata="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">
                <v:imagedata r:id="rId1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2936875</wp:posOffset>
                </wp:positionH>
                <wp:positionV relativeFrom="line">
                  <wp:posOffset>71755</wp:posOffset>
                </wp:positionV>
                <wp:extent cx="147320" cy="170815"/>
                <wp:effectExtent l="0" t="0" r="0" b="0"/>
                <wp:wrapNone/>
                <wp:docPr id="111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88">
                          <w14:nvContentPartPr>
                            <w14:cNvPr id="1119" name="Image1"/>
                            <w14:cNvContentPartPr/>
                          </w14:nvContentPartPr>
                          <w14:xfrm>
                            <a:off x="0" y="0"/>
                            <a:ext cx="147515" cy="17106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31.25pt;margin-top:5.65pt;height:13.45pt;width:11.6pt;mso-position-horizontal-relative:char;mso-position-vertical-relative:line;z-index:251659264;mso-width-relative:page;mso-height-relative:page;" coordsize="21600,21600" o:gfxdata="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">
                <v:imagedata r:id="rId1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3105150</wp:posOffset>
                </wp:positionH>
                <wp:positionV relativeFrom="line">
                  <wp:posOffset>117475</wp:posOffset>
                </wp:positionV>
                <wp:extent cx="76200" cy="129540"/>
                <wp:effectExtent l="0" t="0" r="0" b="0"/>
                <wp:wrapNone/>
                <wp:docPr id="112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90">
                          <w14:nvContentPartPr>
                            <w14:cNvPr id="1120" name="Image1"/>
                            <w14:cNvContentPartPr/>
                          </w14:nvContentPartPr>
                          <w14:xfrm>
                            <a:off x="0" y="0"/>
                            <a:ext cx="76412" cy="12927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44.5pt;margin-top:9.25pt;height:10.2pt;width:6pt;mso-position-horizontal-relative:char;mso-position-vertical-relative:line;z-index:251659264;mso-width-relative:page;mso-height-relative:page;" coordsize="21600,21600" o:gfxdata="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">
                <v:imagedata r:id="rId1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3109595</wp:posOffset>
                </wp:positionH>
                <wp:positionV relativeFrom="line">
                  <wp:posOffset>71755</wp:posOffset>
                </wp:positionV>
                <wp:extent cx="57150" cy="46990"/>
                <wp:effectExtent l="0" t="0" r="0" b="0"/>
                <wp:wrapNone/>
                <wp:docPr id="112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92">
                          <w14:nvContentPartPr>
                            <w14:cNvPr id="1121" name="Image1"/>
                            <w14:cNvContentPartPr/>
                          </w14:nvContentPartPr>
                          <w14:xfrm>
                            <a:off x="0" y="0"/>
                            <a:ext cx="57280" cy="4722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44.85pt;margin-top:5.65pt;height:3.7pt;width:4.5pt;mso-position-horizontal-relative:char;mso-position-vertical-relative:line;z-index:251659264;mso-width-relative:page;mso-height-relative:page;" coordsize="21600,21600" o:gfxdata="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">
                <v:imagedata r:id="rId19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3228340</wp:posOffset>
                </wp:positionH>
                <wp:positionV relativeFrom="line">
                  <wp:posOffset>73660</wp:posOffset>
                </wp:positionV>
                <wp:extent cx="48260" cy="66040"/>
                <wp:effectExtent l="0" t="0" r="0" b="0"/>
                <wp:wrapNone/>
                <wp:docPr id="112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94">
                          <w14:nvContentPartPr>
                            <w14:cNvPr id="1122" name="Image1"/>
                            <w14:cNvContentPartPr/>
                          </w14:nvContentPartPr>
                          <w14:xfrm>
                            <a:off x="0" y="0"/>
                            <a:ext cx="48049" cy="6628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54.2pt;margin-top:5.8pt;height:5.2pt;width:3.8pt;mso-position-horizontal-relative:char;mso-position-vertical-relative:line;z-index:251659264;mso-width-relative:page;mso-height-relative:page;" coordsize="21600,21600" o:gfxdata="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">
                <v:imagedata r:id="rId19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3295650</wp:posOffset>
                </wp:positionH>
                <wp:positionV relativeFrom="line">
                  <wp:posOffset>48895</wp:posOffset>
                </wp:positionV>
                <wp:extent cx="35560" cy="86360"/>
                <wp:effectExtent l="0" t="0" r="0" b="0"/>
                <wp:wrapNone/>
                <wp:docPr id="112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96">
                          <w14:nvContentPartPr>
                            <w14:cNvPr id="1123" name="Image1"/>
                            <w14:cNvContentPartPr/>
                          </w14:nvContentPartPr>
                          <w14:xfrm>
                            <a:off x="0" y="0"/>
                            <a:ext cx="35592" cy="8663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59.5pt;margin-top:3.85pt;height:6.8pt;width:2.8pt;mso-position-horizontal-relative:char;mso-position-vertical-relative:line;z-index:251659264;mso-width-relative:page;mso-height-relative:page;" coordsize="21600,21600" o:gfxdata="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">
                <v:imagedata r:id="rId19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3352800</wp:posOffset>
                </wp:positionH>
                <wp:positionV relativeFrom="line">
                  <wp:posOffset>-5715</wp:posOffset>
                </wp:positionV>
                <wp:extent cx="80010" cy="71755"/>
                <wp:effectExtent l="0" t="0" r="0" b="0"/>
                <wp:wrapNone/>
                <wp:docPr id="112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98">
                          <w14:nvContentPartPr>
                            <w14:cNvPr id="1124" name="Image1"/>
                            <w14:cNvContentPartPr/>
                          </w14:nvContentPartPr>
                          <w14:xfrm>
                            <a:off x="0" y="0"/>
                            <a:ext cx="80083" cy="715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64pt;margin-top:-0.45pt;height:5.65pt;width:6.3pt;mso-position-horizontal-relative:char;mso-position-vertical-relative:line;z-index:251659264;mso-width-relative:page;mso-height-relative:page;" coordsize="21600,21600" o:gfxdata="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">
                <v:imagedata r:id="rId1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3208655</wp:posOffset>
                </wp:positionH>
                <wp:positionV relativeFrom="line">
                  <wp:posOffset>135890</wp:posOffset>
                </wp:positionV>
                <wp:extent cx="253365" cy="30480"/>
                <wp:effectExtent l="0" t="0" r="0" b="0"/>
                <wp:wrapNone/>
                <wp:docPr id="112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00">
                          <w14:nvContentPartPr>
                            <w14:cNvPr id="1125" name="Image1"/>
                            <w14:cNvContentPartPr/>
                          </w14:nvContentPartPr>
                          <w14:xfrm>
                            <a:off x="0" y="0"/>
                            <a:ext cx="253644" cy="301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52.65pt;margin-top:10.7pt;height:2.4pt;width:19.95pt;mso-position-horizontal-relative:char;mso-position-vertical-relative:line;z-index:251659264;mso-width-relative:page;mso-height-relative:page;" coordsize="21600,21600" o:gfxdata="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">
                <v:imagedata r:id="rId20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3498850</wp:posOffset>
                </wp:positionH>
                <wp:positionV relativeFrom="line">
                  <wp:posOffset>116205</wp:posOffset>
                </wp:positionV>
                <wp:extent cx="90805" cy="62865"/>
                <wp:effectExtent l="0" t="0" r="0" b="0"/>
                <wp:wrapNone/>
                <wp:docPr id="112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02">
                          <w14:nvContentPartPr>
                            <w14:cNvPr id="1126" name="Image1"/>
                            <w14:cNvContentPartPr/>
                          </w14:nvContentPartPr>
                          <w14:xfrm>
                            <a:off x="0" y="0"/>
                            <a:ext cx="90582" cy="6291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75.5pt;margin-top:9.15pt;height:4.95pt;width:7.15pt;mso-position-horizontal-relative:char;mso-position-vertical-relative:line;z-index:251659264;mso-width-relative:page;mso-height-relative:page;" coordsize="21600,21600" o:gfxdata="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">
                <v:imagedata r:id="rId20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3605530</wp:posOffset>
                </wp:positionH>
                <wp:positionV relativeFrom="line">
                  <wp:posOffset>86360</wp:posOffset>
                </wp:positionV>
                <wp:extent cx="212090" cy="131445"/>
                <wp:effectExtent l="0" t="0" r="0" b="0"/>
                <wp:wrapNone/>
                <wp:docPr id="112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04">
                          <w14:nvContentPartPr>
                            <w14:cNvPr id="1127" name="Image1"/>
                            <w14:cNvContentPartPr/>
                          </w14:nvContentPartPr>
                          <w14:xfrm>
                            <a:off x="0" y="0"/>
                            <a:ext cx="212299" cy="13156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83.9pt;margin-top:6.8pt;height:10.35pt;width:16.7pt;mso-position-horizontal-relative:char;mso-position-vertical-relative:line;z-index:251659264;mso-width-relative:page;mso-height-relative:page;" coordsize="21600,21600" o:gfxdata="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">
                <v:imagedata r:id="rId2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3349625</wp:posOffset>
                </wp:positionH>
                <wp:positionV relativeFrom="line">
                  <wp:posOffset>27305</wp:posOffset>
                </wp:positionV>
                <wp:extent cx="33655" cy="35560"/>
                <wp:effectExtent l="0" t="0" r="0" b="0"/>
                <wp:wrapNone/>
                <wp:docPr id="112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06">
                          <w14:nvContentPartPr>
                            <w14:cNvPr id="1128" name="Image1"/>
                            <w14:cNvContentPartPr/>
                          </w14:nvContentPartPr>
                          <w14:xfrm>
                            <a:off x="0" y="0"/>
                            <a:ext cx="33594" cy="3559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63.75pt;margin-top:2.15pt;height:2.8pt;width:2.65pt;mso-position-horizontal-relative:char;mso-position-vertical-relative:line;z-index:251659264;mso-width-relative:page;mso-height-relative:page;" coordsize="21600,21600" o:gfxdata="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">
                <v:imagedata r:id="rId207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432435</wp:posOffset>
                </wp:positionH>
                <wp:positionV relativeFrom="line">
                  <wp:posOffset>-242570</wp:posOffset>
                </wp:positionV>
                <wp:extent cx="41910" cy="542925"/>
                <wp:effectExtent l="0" t="0" r="0" b="0"/>
                <wp:wrapNone/>
                <wp:docPr id="112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08">
                          <w14:nvContentPartPr>
                            <w14:cNvPr id="1129" name="Image1"/>
                            <w14:cNvContentPartPr/>
                          </w14:nvContentPartPr>
                          <w14:xfrm>
                            <a:off x="0" y="0"/>
                            <a:ext cx="41750" cy="5429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4.05pt;margin-top:-19.1pt;height:42.75pt;width:3.3pt;mso-position-horizontal-relative:char;mso-position-vertical-relative:line;z-index:251659264;mso-width-relative:page;mso-height-relative:page;" coordsize="21600,21600" o:gfxdata="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">
                <v:imagedata r:id="rId2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-16510</wp:posOffset>
                </wp:positionH>
                <wp:positionV relativeFrom="line">
                  <wp:posOffset>-28575</wp:posOffset>
                </wp:positionV>
                <wp:extent cx="946785" cy="77470"/>
                <wp:effectExtent l="0" t="0" r="0" b="0"/>
                <wp:wrapNone/>
                <wp:docPr id="113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10">
                          <w14:nvContentPartPr>
                            <w14:cNvPr id="1130" name="Image1"/>
                            <w14:cNvContentPartPr/>
                          </w14:nvContentPartPr>
                          <w14:xfrm>
                            <a:off x="0" y="0"/>
                            <a:ext cx="946992" cy="7754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.3pt;margin-top:-2.25pt;height:6.1pt;width:74.55pt;mso-position-horizontal-relative:char;mso-position-vertical-relative:line;z-index:251659264;mso-width-relative:page;mso-height-relative:page;" coordsize="21600,21600" o:gfxdata="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">
                <v:imagedata r:id="rId2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295910</wp:posOffset>
                </wp:positionH>
                <wp:positionV relativeFrom="line">
                  <wp:posOffset>22860</wp:posOffset>
                </wp:positionV>
                <wp:extent cx="27305" cy="34925"/>
                <wp:effectExtent l="0" t="0" r="0" b="0"/>
                <wp:wrapNone/>
                <wp:docPr id="113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12">
                          <w14:nvContentPartPr>
                            <w14:cNvPr id="1131" name="Image1"/>
                            <w14:cNvContentPartPr/>
                          </w14:nvContentPartPr>
                          <w14:xfrm>
                            <a:off x="0" y="0"/>
                            <a:ext cx="27258" cy="3505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3.3pt;margin-top:1.8pt;height:2.75pt;width:2.15pt;mso-position-horizontal-relative:char;mso-position-vertical-relative:line;z-index:251659264;mso-width-relative:page;mso-height-relative:page;" coordsize="21600,21600" o:gfxdata="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">
                <v:imagedata r:id="rId2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212725</wp:posOffset>
                </wp:positionH>
                <wp:positionV relativeFrom="line">
                  <wp:posOffset>66040</wp:posOffset>
                </wp:positionV>
                <wp:extent cx="140335" cy="154940"/>
                <wp:effectExtent l="0" t="0" r="0" b="0"/>
                <wp:wrapNone/>
                <wp:docPr id="113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14">
                          <w14:nvContentPartPr>
                            <w14:cNvPr id="1132" name="Image1"/>
                            <w14:cNvContentPartPr/>
                          </w14:nvContentPartPr>
                          <w14:xfrm>
                            <a:off x="0" y="0"/>
                            <a:ext cx="140338" cy="1552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.75pt;margin-top:5.2pt;height:12.2pt;width:11.05pt;mso-position-horizontal-relative:char;mso-position-vertical-relative:line;z-index:251659264;mso-width-relative:page;mso-height-relative:page;" coordsize="21600,21600" o:gfxdata="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">
                <v:imagedata r:id="rId2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277495</wp:posOffset>
                </wp:positionH>
                <wp:positionV relativeFrom="line">
                  <wp:posOffset>60960</wp:posOffset>
                </wp:positionV>
                <wp:extent cx="56515" cy="7620"/>
                <wp:effectExtent l="0" t="0" r="0" b="0"/>
                <wp:wrapNone/>
                <wp:docPr id="113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16">
                          <w14:nvContentPartPr>
                            <w14:cNvPr id="1133" name="Image1"/>
                            <w14:cNvContentPartPr/>
                          </w14:nvContentPartPr>
                          <w14:xfrm>
                            <a:off x="0" y="0"/>
                            <a:ext cx="56690" cy="79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.85pt;margin-top:4.8pt;height:0.6pt;width:4.45pt;mso-position-horizontal-relative:char;mso-position-vertical-relative:line;z-index:251659264;mso-width-relative:page;mso-height-relative:page;" coordsize="21600,21600" o:gfxdata="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">
                <v:imagedata r:id="rId2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635635</wp:posOffset>
                </wp:positionH>
                <wp:positionV relativeFrom="line">
                  <wp:posOffset>10795</wp:posOffset>
                </wp:positionV>
                <wp:extent cx="19685" cy="24765"/>
                <wp:effectExtent l="0" t="0" r="0" b="0"/>
                <wp:wrapNone/>
                <wp:docPr id="113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18">
                          <w14:nvContentPartPr>
                            <w14:cNvPr id="1134" name="Image1"/>
                            <w14:cNvContentPartPr/>
                          </w14:nvContentPartPr>
                          <w14:xfrm>
                            <a:off x="0" y="0"/>
                            <a:ext cx="19762" cy="2467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0.05pt;margin-top:0.85pt;height:1.95pt;width:1.55pt;mso-position-horizontal-relative:char;mso-position-vertical-relative:line;z-index:251659264;mso-width-relative:page;mso-height-relative:page;" coordsize="21600,21600" o:gfxdata="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">
                <v:imagedata r:id="rId2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570865</wp:posOffset>
                </wp:positionH>
                <wp:positionV relativeFrom="line">
                  <wp:posOffset>64135</wp:posOffset>
                </wp:positionV>
                <wp:extent cx="86995" cy="130175"/>
                <wp:effectExtent l="0" t="0" r="0" b="0"/>
                <wp:wrapNone/>
                <wp:docPr id="113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20">
                          <w14:nvContentPartPr>
                            <w14:cNvPr id="1135" name="Image1"/>
                            <w14:cNvContentPartPr/>
                          </w14:nvContentPartPr>
                          <w14:xfrm>
                            <a:off x="0" y="0"/>
                            <a:ext cx="86819" cy="13029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4.95pt;margin-top:5.05pt;height:10.25pt;width:6.85pt;mso-position-horizontal-relative:char;mso-position-vertical-relative:line;z-index:251659264;mso-width-relative:page;mso-height-relative:page;" coordsize="21600,21600" o:gfxdata="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">
                <v:imagedata r:id="rId2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577215</wp:posOffset>
                </wp:positionH>
                <wp:positionV relativeFrom="line">
                  <wp:posOffset>66675</wp:posOffset>
                </wp:positionV>
                <wp:extent cx="32385" cy="39370"/>
                <wp:effectExtent l="0" t="0" r="0" b="0"/>
                <wp:wrapNone/>
                <wp:docPr id="113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22">
                          <w14:nvContentPartPr>
                            <w14:cNvPr id="1136" name="Image1"/>
                            <w14:cNvContentPartPr/>
                          </w14:nvContentPartPr>
                          <w14:xfrm>
                            <a:off x="0" y="0"/>
                            <a:ext cx="32681" cy="3943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5.45pt;margin-top:5.25pt;height:3.1pt;width:2.55pt;mso-position-horizontal-relative:char;mso-position-vertical-relative:line;z-index:251659264;mso-width-relative:page;mso-height-relative:page;" coordsize="21600,21600" o:gfxdata="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">
                <v:imagedata r:id="rId2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875665</wp:posOffset>
                </wp:positionH>
                <wp:positionV relativeFrom="line">
                  <wp:posOffset>-27940</wp:posOffset>
                </wp:positionV>
                <wp:extent cx="79375" cy="153670"/>
                <wp:effectExtent l="0" t="0" r="0" b="0"/>
                <wp:wrapNone/>
                <wp:docPr id="113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24">
                          <w14:nvContentPartPr>
                            <w14:cNvPr id="1137" name="Image1"/>
                            <w14:cNvContentPartPr/>
                          </w14:nvContentPartPr>
                          <w14:xfrm>
                            <a:off x="0" y="0"/>
                            <a:ext cx="79346" cy="1534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68.95pt;margin-top:-2.2pt;height:12.1pt;width:6.25pt;mso-position-horizontal-relative:char;mso-position-vertical-relative:line;z-index:251659264;mso-width-relative:page;mso-height-relative:page;" coordsize="21600,21600" o:gfxdata="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">
                <v:imagedata r:id="rId22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586105</wp:posOffset>
                </wp:positionH>
                <wp:positionV relativeFrom="line">
                  <wp:posOffset>52705</wp:posOffset>
                </wp:positionV>
                <wp:extent cx="75565" cy="10795"/>
                <wp:effectExtent l="0" t="0" r="0" b="0"/>
                <wp:wrapNone/>
                <wp:docPr id="113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26">
                          <w14:nvContentPartPr>
                            <w14:cNvPr id="1138" name="Image1"/>
                            <w14:cNvContentPartPr/>
                          </w14:nvContentPartPr>
                          <w14:xfrm>
                            <a:off x="0" y="0"/>
                            <a:ext cx="75270" cy="1088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6.15pt;margin-top:4.15pt;height:0.85pt;width:5.95pt;mso-position-horizontal-relative:char;mso-position-vertical-relative:line;z-index:251659264;mso-width-relative:page;mso-height-relative:page;" coordsize="21600,21600" o:gfxdata="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">
                <v:imagedata r:id="rId22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288290</wp:posOffset>
                </wp:positionH>
                <wp:positionV relativeFrom="line">
                  <wp:posOffset>63500</wp:posOffset>
                </wp:positionV>
                <wp:extent cx="19050" cy="54610"/>
                <wp:effectExtent l="0" t="0" r="0" b="0"/>
                <wp:wrapNone/>
                <wp:docPr id="113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28">
                          <w14:nvContentPartPr>
                            <w14:cNvPr id="1139" name="Image1"/>
                            <w14:cNvContentPartPr/>
                          </w14:nvContentPartPr>
                          <w14:xfrm>
                            <a:off x="0" y="0"/>
                            <a:ext cx="19230" cy="5460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2.7pt;margin-top:5pt;height:4.3pt;width:1.5pt;mso-position-horizontal-relative:char;mso-position-vertical-relative:line;z-index:251659264;mso-width-relative:page;mso-height-relative:page;" coordsize="21600,21600" o:gfxdata="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">
                <v:imagedata r:id="rId2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1360170</wp:posOffset>
                </wp:positionH>
                <wp:positionV relativeFrom="line">
                  <wp:posOffset>-52070</wp:posOffset>
                </wp:positionV>
                <wp:extent cx="483870" cy="164465"/>
                <wp:effectExtent l="0" t="0" r="0" b="0"/>
                <wp:wrapNone/>
                <wp:docPr id="114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30">
                          <w14:nvContentPartPr>
                            <w14:cNvPr id="1140" name="Image1"/>
                            <w14:cNvContentPartPr/>
                          </w14:nvContentPartPr>
                          <w14:xfrm>
                            <a:off x="0" y="0"/>
                            <a:ext cx="483974" cy="16453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7.1pt;margin-top:-4.1pt;height:12.95pt;width:38.1pt;mso-position-horizontal-relative:char;mso-position-vertical-relative:line;z-index:251659264;mso-width-relative:page;mso-height-relative:page;" coordsize="21600,21600" o:gfxdata="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">
                <v:imagedata r:id="rId23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1904365</wp:posOffset>
                </wp:positionH>
                <wp:positionV relativeFrom="line">
                  <wp:posOffset>-38735</wp:posOffset>
                </wp:positionV>
                <wp:extent cx="63500" cy="84455"/>
                <wp:effectExtent l="0" t="0" r="0" b="0"/>
                <wp:wrapNone/>
                <wp:docPr id="114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32">
                          <w14:nvContentPartPr>
                            <w14:cNvPr id="1141" name="Image1"/>
                            <w14:cNvContentPartPr/>
                          </w14:nvContentPartPr>
                          <w14:xfrm>
                            <a:off x="0" y="0"/>
                            <a:ext cx="63562" cy="8454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9.95pt;margin-top:-3.05pt;height:6.65pt;width:5pt;mso-position-horizontal-relative:char;mso-position-vertical-relative:line;z-index:251659264;mso-width-relative:page;mso-height-relative:page;" coordsize="21600,21600" o:gfxdata="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">
                <v:imagedata r:id="rId23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2000885</wp:posOffset>
                </wp:positionH>
                <wp:positionV relativeFrom="line">
                  <wp:posOffset>-107315</wp:posOffset>
                </wp:positionV>
                <wp:extent cx="128905" cy="248285"/>
                <wp:effectExtent l="0" t="0" r="0" b="0"/>
                <wp:wrapNone/>
                <wp:docPr id="114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34">
                          <w14:nvContentPartPr>
                            <w14:cNvPr id="1142" name="Image1"/>
                            <w14:cNvContentPartPr/>
                          </w14:nvContentPartPr>
                          <w14:xfrm>
                            <a:off x="0" y="0"/>
                            <a:ext cx="128771" cy="24840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7.55pt;margin-top:-8.45pt;height:19.55pt;width:10.15pt;mso-position-horizontal-relative:char;mso-position-vertical-relative:line;z-index:251659264;mso-width-relative:page;mso-height-relative:page;" coordsize="21600,21600" o:gfxdata="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">
                <v:imagedata r:id="rId2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2178050</wp:posOffset>
                </wp:positionH>
                <wp:positionV relativeFrom="line">
                  <wp:posOffset>-29845</wp:posOffset>
                </wp:positionV>
                <wp:extent cx="215900" cy="97790"/>
                <wp:effectExtent l="0" t="0" r="0" b="0"/>
                <wp:wrapNone/>
                <wp:docPr id="114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36">
                          <w14:nvContentPartPr>
                            <w14:cNvPr id="1143" name="Image1"/>
                            <w14:cNvContentPartPr/>
                          </w14:nvContentPartPr>
                          <w14:xfrm>
                            <a:off x="0" y="0"/>
                            <a:ext cx="215991" cy="9752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1.5pt;margin-top:-2.35pt;height:7.7pt;width:17pt;mso-position-horizontal-relative:char;mso-position-vertical-relative:line;z-index:251659264;mso-width-relative:page;mso-height-relative:page;" coordsize="21600,21600" o:gfxdata="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">
                <v:imagedata r:id="rId23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2411730</wp:posOffset>
                </wp:positionH>
                <wp:positionV relativeFrom="line">
                  <wp:posOffset>-32385</wp:posOffset>
                </wp:positionV>
                <wp:extent cx="177165" cy="96520"/>
                <wp:effectExtent l="0" t="0" r="0" b="0"/>
                <wp:wrapNone/>
                <wp:docPr id="114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38">
                          <w14:nvContentPartPr>
                            <w14:cNvPr id="1144" name="Image1"/>
                            <w14:cNvContentPartPr/>
                          </w14:nvContentPartPr>
                          <w14:xfrm>
                            <a:off x="0" y="0"/>
                            <a:ext cx="176902" cy="9639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9.9pt;margin-top:-2.55pt;height:7.6pt;width:13.95pt;mso-position-horizontal-relative:char;mso-position-vertical-relative:line;z-index:251659264;mso-width-relative:page;mso-height-relative:page;" coordsize="21600,21600" o:gfxdata="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">
                <v:imagedata r:id="rId23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2403475</wp:posOffset>
                </wp:positionH>
                <wp:positionV relativeFrom="line">
                  <wp:posOffset>-68580</wp:posOffset>
                </wp:positionV>
                <wp:extent cx="325755" cy="147955"/>
                <wp:effectExtent l="0" t="0" r="0" b="0"/>
                <wp:wrapNone/>
                <wp:docPr id="114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40">
                          <w14:nvContentPartPr>
                            <w14:cNvPr id="1145" name="Image1"/>
                            <w14:cNvContentPartPr/>
                          </w14:nvContentPartPr>
                          <w14:xfrm>
                            <a:off x="0" y="0"/>
                            <a:ext cx="325946" cy="14789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9.25pt;margin-top:-5.4pt;height:11.65pt;width:25.65pt;mso-position-horizontal-relative:char;mso-position-vertical-relative:line;z-index:251659264;mso-width-relative:page;mso-height-relative:page;" coordsize="21600,21600" o:gfxdata="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">
                <v:imagedata r:id="rId2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3148330</wp:posOffset>
                </wp:positionH>
                <wp:positionV relativeFrom="line">
                  <wp:posOffset>-4445</wp:posOffset>
                </wp:positionV>
                <wp:extent cx="44450" cy="65405"/>
                <wp:effectExtent l="0" t="0" r="0" b="0"/>
                <wp:wrapNone/>
                <wp:docPr id="114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42">
                          <w14:nvContentPartPr>
                            <w14:cNvPr id="1146" name="Image1"/>
                            <w14:cNvContentPartPr/>
                          </w14:nvContentPartPr>
                          <w14:xfrm>
                            <a:off x="0" y="0"/>
                            <a:ext cx="44487" cy="6538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47.9pt;margin-top:-0.35pt;height:5.15pt;width:3.5pt;mso-position-horizontal-relative:char;mso-position-vertical-relative:line;z-index:251659264;mso-width-relative:page;mso-height-relative:page;" coordsize="21600,21600" o:gfxdata="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">
                <v:imagedata r:id="rId2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3248660</wp:posOffset>
                </wp:positionH>
                <wp:positionV relativeFrom="line">
                  <wp:posOffset>-16510</wp:posOffset>
                </wp:positionV>
                <wp:extent cx="159385" cy="71755"/>
                <wp:effectExtent l="0" t="0" r="0" b="0"/>
                <wp:wrapNone/>
                <wp:docPr id="114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44">
                          <w14:nvContentPartPr>
                            <w14:cNvPr id="1147" name="Image1"/>
                            <w14:cNvContentPartPr/>
                          </w14:nvContentPartPr>
                          <w14:xfrm>
                            <a:off x="0" y="0"/>
                            <a:ext cx="159586" cy="720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55.8pt;margin-top:-1.3pt;height:5.65pt;width:12.55pt;mso-position-horizontal-relative:char;mso-position-vertical-relative:line;z-index:251659264;mso-width-relative:page;mso-height-relative:page;" coordsize="21600,21600" o:gfxdata="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">
                <v:imagedata r:id="rId24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2715260</wp:posOffset>
                </wp:positionH>
                <wp:positionV relativeFrom="line">
                  <wp:posOffset>66675</wp:posOffset>
                </wp:positionV>
                <wp:extent cx="205740" cy="66675"/>
                <wp:effectExtent l="0" t="0" r="0" b="0"/>
                <wp:wrapNone/>
                <wp:docPr id="114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46">
                          <w14:nvContentPartPr>
                            <w14:cNvPr id="1148" name="Image1"/>
                            <w14:cNvContentPartPr/>
                          </w14:nvContentPartPr>
                          <w14:xfrm>
                            <a:off x="0" y="0"/>
                            <a:ext cx="205720" cy="6639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3.8pt;margin-top:5.25pt;height:5.25pt;width:16.2pt;mso-position-horizontal-relative:char;mso-position-vertical-relative:line;z-index:251659264;mso-width-relative:page;mso-height-relative:page;" coordsize="21600,21600" o:gfxdata="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">
                <v:imagedata r:id="rId247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已知周期信号一个周期的波形如图所示，周期为6。求其指数形式的傅里叶级数。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1360805</wp:posOffset>
                </wp:positionH>
                <wp:positionV relativeFrom="line">
                  <wp:posOffset>25400</wp:posOffset>
                </wp:positionV>
                <wp:extent cx="80645" cy="15875"/>
                <wp:effectExtent l="0" t="0" r="0" b="0"/>
                <wp:wrapNone/>
                <wp:docPr id="114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48">
                          <w14:nvContentPartPr>
                            <w14:cNvPr id="1149" name="Image1"/>
                            <w14:cNvContentPartPr/>
                          </w14:nvContentPartPr>
                          <w14:xfrm>
                            <a:off x="0" y="0"/>
                            <a:ext cx="80940" cy="1564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7.15pt;margin-top:2pt;height:1.25pt;width:6.35pt;mso-position-horizontal-relative:char;mso-position-vertical-relative:line;z-index:251659264;mso-width-relative:page;mso-height-relative:page;" coordsize="21600,21600" o:gfxdata="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">
                <v:imagedata r:id="rId24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2107565</wp:posOffset>
                </wp:positionH>
                <wp:positionV relativeFrom="line">
                  <wp:posOffset>25400</wp:posOffset>
                </wp:positionV>
                <wp:extent cx="32385" cy="61595"/>
                <wp:effectExtent l="0" t="0" r="0" b="0"/>
                <wp:wrapNone/>
                <wp:docPr id="115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50">
                          <w14:nvContentPartPr>
                            <w14:cNvPr id="1150" name="Image1"/>
                            <w14:cNvContentPartPr/>
                          </w14:nvContentPartPr>
                          <w14:xfrm>
                            <a:off x="0" y="0"/>
                            <a:ext cx="32111" cy="6156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5.95pt;margin-top:2pt;height:4.85pt;width:2.55pt;mso-position-horizontal-relative:char;mso-position-vertical-relative:line;z-index:251659264;mso-width-relative:page;mso-height-relative:page;" coordsize="21600,21600" o:gfxdata="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">
                <v:imagedata r:id="rId2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2131695</wp:posOffset>
                </wp:positionH>
                <wp:positionV relativeFrom="line">
                  <wp:posOffset>24130</wp:posOffset>
                </wp:positionV>
                <wp:extent cx="164465" cy="274955"/>
                <wp:effectExtent l="0" t="0" r="0" b="0"/>
                <wp:wrapNone/>
                <wp:docPr id="115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52">
                          <w14:nvContentPartPr>
                            <w14:cNvPr id="1151" name="Image1"/>
                            <w14:cNvContentPartPr/>
                          </w14:nvContentPartPr>
                          <w14:xfrm>
                            <a:off x="0" y="0"/>
                            <a:ext cx="164214" cy="27503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7.85pt;margin-top:1.9pt;height:21.65pt;width:12.95pt;mso-position-horizontal-relative:char;mso-position-vertical-relative:line;z-index:251659264;mso-width-relative:page;mso-height-relative:page;" coordsize="21600,21600" o:gfxdata="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">
                <v:imagedata r:id="rId2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2364105</wp:posOffset>
                </wp:positionH>
                <wp:positionV relativeFrom="line">
                  <wp:posOffset>102870</wp:posOffset>
                </wp:positionV>
                <wp:extent cx="262255" cy="184150"/>
                <wp:effectExtent l="0" t="0" r="0" b="0"/>
                <wp:wrapNone/>
                <wp:docPr id="115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54">
                          <w14:nvContentPartPr>
                            <w14:cNvPr id="1152" name="Image1"/>
                            <w14:cNvContentPartPr/>
                          </w14:nvContentPartPr>
                          <w14:xfrm>
                            <a:off x="0" y="0"/>
                            <a:ext cx="262571" cy="184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6.15pt;margin-top:8.1pt;height:14.5pt;width:20.65pt;mso-position-horizontal-relative:char;mso-position-vertical-relative:line;z-index:251659264;mso-width-relative:page;mso-height-relative:page;" coordsize="21600,21600" o:gfxdata="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">
                <v:imagedata r:id="rId25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2639060</wp:posOffset>
                </wp:positionH>
                <wp:positionV relativeFrom="line">
                  <wp:posOffset>102870</wp:posOffset>
                </wp:positionV>
                <wp:extent cx="160020" cy="170180"/>
                <wp:effectExtent l="0" t="0" r="0" b="0"/>
                <wp:wrapNone/>
                <wp:docPr id="115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56">
                          <w14:nvContentPartPr>
                            <w14:cNvPr id="1153" name="Image1"/>
                            <w14:cNvContentPartPr/>
                          </w14:nvContentPartPr>
                          <w14:xfrm>
                            <a:off x="0" y="0"/>
                            <a:ext cx="160152" cy="17001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7.8pt;margin-top:8.1pt;height:13.4pt;width:12.6pt;mso-position-horizontal-relative:char;mso-position-vertical-relative:line;z-index:251659264;mso-width-relative:page;mso-height-relative:page;" coordsize="21600,21600" o:gfxdata="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">
                <v:imagedata r:id="rId2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2825115</wp:posOffset>
                </wp:positionH>
                <wp:positionV relativeFrom="line">
                  <wp:posOffset>17145</wp:posOffset>
                </wp:positionV>
                <wp:extent cx="310515" cy="142875"/>
                <wp:effectExtent l="0" t="0" r="0" b="0"/>
                <wp:wrapNone/>
                <wp:docPr id="115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58">
                          <w14:nvContentPartPr>
                            <w14:cNvPr id="1154" name="Image1"/>
                            <w14:cNvContentPartPr/>
                          </w14:nvContentPartPr>
                          <w14:xfrm>
                            <a:off x="0" y="0"/>
                            <a:ext cx="310301" cy="14270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22.45pt;margin-top:1.35pt;height:11.25pt;width:24.45pt;mso-position-horizontal-relative:char;mso-position-vertical-relative:line;z-index:251659264;mso-width-relative:page;mso-height-relative:page;" coordsize="21600,21600" o:gfxdata="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">
                <v:imagedata r:id="rId2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3208655</wp:posOffset>
                </wp:positionH>
                <wp:positionV relativeFrom="line">
                  <wp:posOffset>52705</wp:posOffset>
                </wp:positionV>
                <wp:extent cx="984885" cy="184150"/>
                <wp:effectExtent l="0" t="0" r="0" b="0"/>
                <wp:wrapNone/>
                <wp:docPr id="115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60">
                          <w14:nvContentPartPr>
                            <w14:cNvPr id="1155" name="Image1"/>
                            <w14:cNvContentPartPr/>
                          </w14:nvContentPartPr>
                          <w14:xfrm>
                            <a:off x="0" y="0"/>
                            <a:ext cx="984615" cy="18395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52.65pt;margin-top:4.15pt;height:14.5pt;width:77.55pt;mso-position-horizontal-relative:char;mso-position-vertical-relative:line;z-index:251659264;mso-width-relative:page;mso-height-relative:page;" coordsize="21600,21600" o:gfxdata="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">
                <v:imagedata r:id="rId261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1267460</wp:posOffset>
                </wp:positionH>
                <wp:positionV relativeFrom="line">
                  <wp:posOffset>-82550</wp:posOffset>
                </wp:positionV>
                <wp:extent cx="393065" cy="179705"/>
                <wp:effectExtent l="0" t="0" r="0" b="0"/>
                <wp:wrapNone/>
                <wp:docPr id="115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62">
                          <w14:nvContentPartPr>
                            <w14:cNvPr id="1156" name="Image1"/>
                            <w14:cNvContentPartPr/>
                          </w14:nvContentPartPr>
                          <w14:xfrm>
                            <a:off x="0" y="0"/>
                            <a:ext cx="393195" cy="17950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99.8pt;margin-top:-6.5pt;height:14.15pt;width:30.95pt;mso-position-horizontal-relative:char;mso-position-vertical-relative:line;z-index:251659264;mso-width-relative:page;mso-height-relative:page;" coordsize="21600,21600" o:gfxdata="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">
                <v:imagedata r:id="rId26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1566545</wp:posOffset>
                </wp:positionH>
                <wp:positionV relativeFrom="line">
                  <wp:posOffset>-87630</wp:posOffset>
                </wp:positionV>
                <wp:extent cx="148590" cy="252730"/>
                <wp:effectExtent l="0" t="0" r="0" b="0"/>
                <wp:wrapNone/>
                <wp:docPr id="115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64">
                          <w14:nvContentPartPr>
                            <w14:cNvPr id="1157" name="Image1"/>
                            <w14:cNvContentPartPr/>
                          </w14:nvContentPartPr>
                          <w14:xfrm>
                            <a:off x="0" y="0"/>
                            <a:ext cx="148785" cy="25299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23.35pt;margin-top:-6.9pt;height:19.9pt;width:11.7pt;mso-position-horizontal-relative:char;mso-position-vertical-relative:line;z-index:251659264;mso-width-relative:page;mso-height-relative:page;" coordsize="21600,21600" o:gfxdata="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">
                <v:imagedata r:id="rId2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1737995</wp:posOffset>
                </wp:positionH>
                <wp:positionV relativeFrom="line">
                  <wp:posOffset>13970</wp:posOffset>
                </wp:positionV>
                <wp:extent cx="81915" cy="50165"/>
                <wp:effectExtent l="0" t="0" r="0" b="0"/>
                <wp:wrapNone/>
                <wp:docPr id="115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66">
                          <w14:nvContentPartPr>
                            <w14:cNvPr id="1158" name="Image1"/>
                            <w14:cNvContentPartPr/>
                          </w14:nvContentPartPr>
                          <w14:xfrm>
                            <a:off x="0" y="0"/>
                            <a:ext cx="81855" cy="5017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6.85pt;margin-top:1.1pt;height:3.95pt;width:6.45pt;mso-position-horizontal-relative:char;mso-position-vertical-relative:line;z-index:251659264;mso-width-relative:page;mso-height-relative:page;" coordsize="21600,21600" o:gfxdata="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">
                <v:imagedata r:id="rId26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1861820</wp:posOffset>
                </wp:positionH>
                <wp:positionV relativeFrom="line">
                  <wp:posOffset>-115570</wp:posOffset>
                </wp:positionV>
                <wp:extent cx="125730" cy="253365"/>
                <wp:effectExtent l="0" t="0" r="0" b="0"/>
                <wp:wrapNone/>
                <wp:docPr id="115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68">
                          <w14:nvContentPartPr>
                            <w14:cNvPr id="1159" name="Image1"/>
                            <w14:cNvContentPartPr/>
                          </w14:nvContentPartPr>
                          <w14:xfrm>
                            <a:off x="0" y="0"/>
                            <a:ext cx="125690" cy="25340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6.6pt;margin-top:-9.1pt;height:19.95pt;width:9.9pt;mso-position-horizontal-relative:char;mso-position-vertical-relative:line;z-index:251659264;mso-width-relative:page;mso-height-relative:page;" coordsize="21600,21600" o:gfxdata="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">
                <v:imagedata r:id="rId26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2216150</wp:posOffset>
                </wp:positionH>
                <wp:positionV relativeFrom="line">
                  <wp:posOffset>-85090</wp:posOffset>
                </wp:positionV>
                <wp:extent cx="666750" cy="214630"/>
                <wp:effectExtent l="0" t="0" r="0" b="0"/>
                <wp:wrapNone/>
                <wp:docPr id="116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70">
                          <w14:nvContentPartPr>
                            <w14:cNvPr id="1160" name="Image1"/>
                            <w14:cNvContentPartPr/>
                          </w14:nvContentPartPr>
                          <w14:xfrm>
                            <a:off x="0" y="0"/>
                            <a:ext cx="667046" cy="2148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4.5pt;margin-top:-6.7pt;height:16.9pt;width:52.5pt;mso-position-horizontal-relative:char;mso-position-vertical-relative:line;z-index:251659264;mso-width-relative:page;mso-height-relative:page;" coordsize="21600,21600" o:gfxdata="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">
                <v:imagedata r:id="rId2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2966720</wp:posOffset>
                </wp:positionH>
                <wp:positionV relativeFrom="line">
                  <wp:posOffset>-71120</wp:posOffset>
                </wp:positionV>
                <wp:extent cx="121285" cy="213360"/>
                <wp:effectExtent l="0" t="0" r="0" b="0"/>
                <wp:wrapNone/>
                <wp:docPr id="116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72">
                          <w14:nvContentPartPr>
                            <w14:cNvPr id="1161" name="Image1"/>
                            <w14:cNvContentPartPr/>
                          </w14:nvContentPartPr>
                          <w14:xfrm>
                            <a:off x="0" y="0"/>
                            <a:ext cx="121592" cy="21353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33.6pt;margin-top:-5.6pt;height:16.8pt;width:9.55pt;mso-position-horizontal-relative:char;mso-position-vertical-relative:line;z-index:251659264;mso-width-relative:page;mso-height-relative:page;" coordsize="21600,21600" o:gfxdata="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">
                <v:imagedata r:id="rId2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3110865</wp:posOffset>
                </wp:positionH>
                <wp:positionV relativeFrom="line">
                  <wp:posOffset>55245</wp:posOffset>
                </wp:positionV>
                <wp:extent cx="33020" cy="59690"/>
                <wp:effectExtent l="0" t="0" r="0" b="0"/>
                <wp:wrapNone/>
                <wp:docPr id="116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74">
                          <w14:nvContentPartPr>
                            <w14:cNvPr id="1162" name="Image1"/>
                            <w14:cNvContentPartPr/>
                          </w14:nvContentPartPr>
                          <w14:xfrm>
                            <a:off x="0" y="0"/>
                            <a:ext cx="33232" cy="5998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44.95pt;margin-top:4.35pt;height:4.7pt;width:2.6pt;mso-position-horizontal-relative:char;mso-position-vertical-relative:line;z-index:251659264;mso-width-relative:page;mso-height-relative:page;" coordsize="21600,21600" o:gfxdata="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">
                <v:imagedata r:id="rId2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3120390</wp:posOffset>
                </wp:positionH>
                <wp:positionV relativeFrom="line">
                  <wp:posOffset>66675</wp:posOffset>
                </wp:positionV>
                <wp:extent cx="12065" cy="58420"/>
                <wp:effectExtent l="0" t="0" r="0" b="0"/>
                <wp:wrapNone/>
                <wp:docPr id="116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76">
                          <w14:nvContentPartPr>
                            <w14:cNvPr id="1163" name="Image1"/>
                            <w14:cNvContentPartPr/>
                          </w14:nvContentPartPr>
                          <w14:xfrm>
                            <a:off x="0" y="0"/>
                            <a:ext cx="11895" cy="5832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45.7pt;margin-top:5.25pt;height:4.6pt;width:0.95pt;mso-position-horizontal-relative:char;mso-position-vertical-relative:line;z-index:251659264;mso-width-relative:page;mso-height-relative:page;" coordsize="21600,21600" o:gfxdata="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">
                <v:imagedata r:id="rId2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2424430</wp:posOffset>
                </wp:positionH>
                <wp:positionV relativeFrom="line">
                  <wp:posOffset>2540</wp:posOffset>
                </wp:positionV>
                <wp:extent cx="22860" cy="60325"/>
                <wp:effectExtent l="0" t="0" r="0" b="0"/>
                <wp:wrapNone/>
                <wp:docPr id="116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78">
                          <w14:nvContentPartPr>
                            <w14:cNvPr id="1164" name="Image1"/>
                            <w14:cNvContentPartPr/>
                          </w14:nvContentPartPr>
                          <w14:xfrm>
                            <a:off x="0" y="0"/>
                            <a:ext cx="22642" cy="6046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90.9pt;margin-top:0.2pt;height:4.75pt;width:1.8pt;mso-position-horizontal-relative:char;mso-position-vertical-relative:line;z-index:251659264;mso-width-relative:page;mso-height-relative:page;" coordsize="21600,21600" o:gfxdata="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">
                <v:imagedata r:id="rId2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1397000</wp:posOffset>
                </wp:positionH>
                <wp:positionV relativeFrom="line">
                  <wp:posOffset>123190</wp:posOffset>
                </wp:positionV>
                <wp:extent cx="5715" cy="45720"/>
                <wp:effectExtent l="0" t="0" r="0" b="0"/>
                <wp:wrapNone/>
                <wp:docPr id="116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80">
                          <w14:nvContentPartPr>
                            <w14:cNvPr id="1165" name="Image1"/>
                            <w14:cNvContentPartPr/>
                          </w14:nvContentPartPr>
                          <w14:xfrm>
                            <a:off x="0" y="0"/>
                            <a:ext cx="5732" cy="4550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0pt;margin-top:9.7pt;height:3.6pt;width:0.45pt;mso-position-horizontal-relative:char;mso-position-vertical-relative:line;z-index:251659264;mso-width-relative:page;mso-height-relative:page;" coordsize="21600,21600" o:gfxdata="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">
                <v:imagedata r:id="rId281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1498600</wp:posOffset>
                </wp:positionH>
                <wp:positionV relativeFrom="line">
                  <wp:posOffset>114300</wp:posOffset>
                </wp:positionV>
                <wp:extent cx="619760" cy="190500"/>
                <wp:effectExtent l="0" t="0" r="0" b="0"/>
                <wp:wrapNone/>
                <wp:docPr id="116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82">
                          <w14:nvContentPartPr>
                            <w14:cNvPr id="1166" name="Image1"/>
                            <w14:cNvContentPartPr/>
                          </w14:nvContentPartPr>
                          <w14:xfrm>
                            <a:off x="0" y="0"/>
                            <a:ext cx="619939" cy="19048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8pt;margin-top:9pt;height:15pt;width:48.8pt;mso-position-horizontal-relative:char;mso-position-vertical-relative:line;z-index:251659264;mso-width-relative:page;mso-height-relative:page;" coordsize="21600,21600" o:gfxdata="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">
                <v:imagedata r:id="rId2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2023745</wp:posOffset>
                </wp:positionH>
                <wp:positionV relativeFrom="line">
                  <wp:posOffset>169545</wp:posOffset>
                </wp:positionV>
                <wp:extent cx="227330" cy="82550"/>
                <wp:effectExtent l="0" t="0" r="0" b="0"/>
                <wp:wrapNone/>
                <wp:docPr id="116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84">
                          <w14:nvContentPartPr>
                            <w14:cNvPr id="1167" name="Image1"/>
                            <w14:cNvContentPartPr/>
                          </w14:nvContentPartPr>
                          <w14:xfrm>
                            <a:off x="0" y="0"/>
                            <a:ext cx="227383" cy="8263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9.35pt;margin-top:13.35pt;height:6.5pt;width:17.9pt;mso-position-horizontal-relative:char;mso-position-vertical-relative:line;z-index:251659264;mso-width-relative:page;mso-height-relative:page;" coordsize="21600,21600" o:gfxdata="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">
                <v:imagedata r:id="rId2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2337435</wp:posOffset>
                </wp:positionH>
                <wp:positionV relativeFrom="line">
                  <wp:posOffset>66675</wp:posOffset>
                </wp:positionV>
                <wp:extent cx="263525" cy="280035"/>
                <wp:effectExtent l="0" t="0" r="0" b="0"/>
                <wp:wrapNone/>
                <wp:docPr id="116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86">
                          <w14:nvContentPartPr>
                            <w14:cNvPr id="1168" name="Image1"/>
                            <w14:cNvContentPartPr/>
                          </w14:nvContentPartPr>
                          <w14:xfrm>
                            <a:off x="0" y="0"/>
                            <a:ext cx="263818" cy="2803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4.05pt;margin-top:5.25pt;height:22.05pt;width:20.75pt;mso-position-horizontal-relative:char;mso-position-vertical-relative:line;z-index:251659264;mso-width-relative:page;mso-height-relative:page;" coordsize="21600,21600" o:gfxdata="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">
                <v:imagedata r:id="rId2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2623820</wp:posOffset>
                </wp:positionH>
                <wp:positionV relativeFrom="line">
                  <wp:posOffset>238125</wp:posOffset>
                </wp:positionV>
                <wp:extent cx="37465" cy="43180"/>
                <wp:effectExtent l="0" t="0" r="0" b="0"/>
                <wp:wrapNone/>
                <wp:docPr id="116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88">
                          <w14:nvContentPartPr>
                            <w14:cNvPr id="1169" name="Image1"/>
                            <w14:cNvContentPartPr/>
                          </w14:nvContentPartPr>
                          <w14:xfrm>
                            <a:off x="0" y="0"/>
                            <a:ext cx="37208" cy="4309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6.6pt;margin-top:18.75pt;height:3.4pt;width:2.95pt;mso-position-horizontal-relative:char;mso-position-vertical-relative:line;z-index:251659264;mso-width-relative:page;mso-height-relative:page;" coordsize="21600,21600" o:gfxdata="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">
                <v:imagedata r:id="rId2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2697480</wp:posOffset>
                </wp:positionH>
                <wp:positionV relativeFrom="line">
                  <wp:posOffset>57785</wp:posOffset>
                </wp:positionV>
                <wp:extent cx="643255" cy="309880"/>
                <wp:effectExtent l="0" t="0" r="0" b="0"/>
                <wp:wrapNone/>
                <wp:docPr id="117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90">
                          <w14:nvContentPartPr>
                            <w14:cNvPr id="1170" name="Image1"/>
                            <w14:cNvContentPartPr/>
                          </w14:nvContentPartPr>
                          <w14:xfrm>
                            <a:off x="0" y="0"/>
                            <a:ext cx="643555" cy="30980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2.4pt;margin-top:4.55pt;height:24.4pt;width:50.65pt;mso-position-horizontal-relative:char;mso-position-vertical-relative:line;z-index:251659264;mso-width-relative:page;mso-height-relative:page;" coordsize="21600,21600" o:gfxdata="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">
                <v:imagedata r:id="rId2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3483610</wp:posOffset>
                </wp:positionH>
                <wp:positionV relativeFrom="line">
                  <wp:posOffset>111125</wp:posOffset>
                </wp:positionV>
                <wp:extent cx="46355" cy="154305"/>
                <wp:effectExtent l="0" t="0" r="0" b="0"/>
                <wp:wrapNone/>
                <wp:docPr id="117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92">
                          <w14:nvContentPartPr>
                            <w14:cNvPr id="1171" name="Image1"/>
                            <w14:cNvContentPartPr/>
                          </w14:nvContentPartPr>
                          <w14:xfrm>
                            <a:off x="0" y="0"/>
                            <a:ext cx="46197" cy="15457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74.3pt;margin-top:8.75pt;height:12.15pt;width:3.65pt;mso-position-horizontal-relative:char;mso-position-vertical-relative:line;z-index:251659264;mso-width-relative:page;mso-height-relative:page;" coordsize="21600,21600" o:gfxdata="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">
                <v:imagedata r:id="rId29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3547745</wp:posOffset>
                </wp:positionH>
                <wp:positionV relativeFrom="line">
                  <wp:posOffset>84455</wp:posOffset>
                </wp:positionV>
                <wp:extent cx="342900" cy="188595"/>
                <wp:effectExtent l="0" t="0" r="0" b="0"/>
                <wp:wrapNone/>
                <wp:docPr id="117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94">
                          <w14:nvContentPartPr>
                            <w14:cNvPr id="1172" name="Image1"/>
                            <w14:cNvContentPartPr/>
                          </w14:nvContentPartPr>
                          <w14:xfrm>
                            <a:off x="0" y="0"/>
                            <a:ext cx="343022" cy="188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79.35pt;margin-top:6.65pt;height:14.85pt;width:27pt;mso-position-horizontal-relative:char;mso-position-vertical-relative:line;z-index:251659264;mso-width-relative:page;mso-height-relative:page;" coordsize="21600,21600" o:gfxdata="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">
                <v:imagedata r:id="rId29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3771900</wp:posOffset>
                </wp:positionH>
                <wp:positionV relativeFrom="line">
                  <wp:posOffset>63500</wp:posOffset>
                </wp:positionV>
                <wp:extent cx="751840" cy="180340"/>
                <wp:effectExtent l="0" t="0" r="0" b="0"/>
                <wp:wrapNone/>
                <wp:docPr id="117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96">
                          <w14:nvContentPartPr>
                            <w14:cNvPr id="1173" name="Image1"/>
                            <w14:cNvContentPartPr/>
                          </w14:nvContentPartPr>
                          <w14:xfrm>
                            <a:off x="0" y="0"/>
                            <a:ext cx="752050" cy="180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97pt;margin-top:5pt;height:14.2pt;width:59.2pt;mso-position-horizontal-relative:char;mso-position-vertical-relative:line;z-index:251659264;mso-width-relative:page;mso-height-relative:page;" coordsize="21600,21600" o:gfxdata="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">
                <v:imagedata r:id="rId29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1607820</wp:posOffset>
                </wp:positionH>
                <wp:positionV relativeFrom="line">
                  <wp:posOffset>447040</wp:posOffset>
                </wp:positionV>
                <wp:extent cx="88265" cy="130175"/>
                <wp:effectExtent l="0" t="0" r="0" b="0"/>
                <wp:wrapNone/>
                <wp:docPr id="117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98">
                          <w14:nvContentPartPr>
                            <w14:cNvPr id="1174" name="Image1"/>
                            <w14:cNvContentPartPr/>
                          </w14:nvContentPartPr>
                          <w14:xfrm>
                            <a:off x="0" y="0"/>
                            <a:ext cx="88248" cy="13040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26.6pt;margin-top:35.2pt;height:10.25pt;width:6.95pt;mso-position-horizontal-relative:char;mso-position-vertical-relative:line;z-index:251659264;mso-width-relative:page;mso-height-relative:page;" coordsize="21600,21600" o:gfxdata="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">
                <v:imagedata r:id="rId2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1743710</wp:posOffset>
                </wp:positionH>
                <wp:positionV relativeFrom="line">
                  <wp:posOffset>444500</wp:posOffset>
                </wp:positionV>
                <wp:extent cx="106045" cy="159385"/>
                <wp:effectExtent l="0" t="0" r="0" b="0"/>
                <wp:wrapNone/>
                <wp:docPr id="117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00">
                          <w14:nvContentPartPr>
                            <w14:cNvPr id="1175" name="Image1"/>
                            <w14:cNvContentPartPr/>
                          </w14:nvContentPartPr>
                          <w14:xfrm>
                            <a:off x="0" y="0"/>
                            <a:ext cx="106089" cy="1592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7.3pt;margin-top:35pt;height:12.55pt;width:8.35pt;mso-position-horizontal-relative:char;mso-position-vertical-relative:line;z-index:251659264;mso-width-relative:page;mso-height-relative:page;" coordsize="21600,21600" o:gfxdata="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">
                <v:imagedata r:id="rId30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1887855</wp:posOffset>
                </wp:positionH>
                <wp:positionV relativeFrom="line">
                  <wp:posOffset>454660</wp:posOffset>
                </wp:positionV>
                <wp:extent cx="132080" cy="116840"/>
                <wp:effectExtent l="0" t="0" r="0" b="0"/>
                <wp:wrapNone/>
                <wp:docPr id="117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02">
                          <w14:nvContentPartPr>
                            <w14:cNvPr id="1176" name="Image1"/>
                            <w14:cNvContentPartPr/>
                          </w14:nvContentPartPr>
                          <w14:xfrm>
                            <a:off x="0" y="0"/>
                            <a:ext cx="132121" cy="11711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8.65pt;margin-top:35.8pt;height:9.2pt;width:10.4pt;mso-position-horizontal-relative:char;mso-position-vertical-relative:line;z-index:251659264;mso-width-relative:page;mso-height-relative:page;" coordsize="21600,21600" o:gfxdata="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">
                <v:imagedata r:id="rId30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2046605</wp:posOffset>
                </wp:positionH>
                <wp:positionV relativeFrom="line">
                  <wp:posOffset>516890</wp:posOffset>
                </wp:positionV>
                <wp:extent cx="27305" cy="62230"/>
                <wp:effectExtent l="0" t="0" r="0" b="0"/>
                <wp:wrapNone/>
                <wp:docPr id="117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04">
                          <w14:nvContentPartPr>
                            <w14:cNvPr id="1177" name="Image1"/>
                            <w14:cNvContentPartPr/>
                          </w14:nvContentPartPr>
                          <w14:xfrm>
                            <a:off x="0" y="0"/>
                            <a:ext cx="27346" cy="6249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1.15pt;margin-top:40.7pt;height:4.9pt;width:2.15pt;mso-position-horizontal-relative:char;mso-position-vertical-relative:line;z-index:251659264;mso-width-relative:page;mso-height-relative:page;" coordsize="21600,21600" o:gfxdata="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">
                <v:imagedata r:id="rId3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2145030</wp:posOffset>
                </wp:positionH>
                <wp:positionV relativeFrom="line">
                  <wp:posOffset>485775</wp:posOffset>
                </wp:positionV>
                <wp:extent cx="358140" cy="189230"/>
                <wp:effectExtent l="0" t="0" r="0" b="0"/>
                <wp:wrapNone/>
                <wp:docPr id="117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06">
                          <w14:nvContentPartPr>
                            <w14:cNvPr id="1178" name="Image1"/>
                            <w14:cNvContentPartPr/>
                          </w14:nvContentPartPr>
                          <w14:xfrm>
                            <a:off x="0" y="0"/>
                            <a:ext cx="357846" cy="18924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8.9pt;margin-top:38.25pt;height:14.9pt;width:28.2pt;mso-position-horizontal-relative:char;mso-position-vertical-relative:line;z-index:251659264;mso-width-relative:page;mso-height-relative:page;" coordsize="21600,21600" o:gfxdata="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">
                <v:imagedata r:id="rId3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2815590</wp:posOffset>
                </wp:positionH>
                <wp:positionV relativeFrom="line">
                  <wp:posOffset>452120</wp:posOffset>
                </wp:positionV>
                <wp:extent cx="2540" cy="34290"/>
                <wp:effectExtent l="0" t="0" r="0" b="0"/>
                <wp:wrapNone/>
                <wp:docPr id="117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08">
                          <w14:nvContentPartPr>
                            <w14:cNvPr id="1179" name="Image1"/>
                            <w14:cNvContentPartPr/>
                          </w14:nvContentPartPr>
                          <w14:xfrm>
                            <a:off x="0" y="0"/>
                            <a:ext cx="2651" cy="3404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21.7pt;margin-top:35.6pt;height:2.7pt;width:0.2pt;mso-position-horizontal-relative:char;mso-position-vertical-relative:line;z-index:251659264;mso-width-relative:page;mso-height-relative:page;" coordsize="21600,21600" o:gfxdata="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">
                <v:imagedata r:id="rId3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2519680</wp:posOffset>
                </wp:positionH>
                <wp:positionV relativeFrom="line">
                  <wp:posOffset>480695</wp:posOffset>
                </wp:positionV>
                <wp:extent cx="409575" cy="220980"/>
                <wp:effectExtent l="0" t="0" r="0" b="0"/>
                <wp:wrapNone/>
                <wp:docPr id="118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10">
                          <w14:nvContentPartPr>
                            <w14:cNvPr id="1180" name="Image1"/>
                            <w14:cNvContentPartPr/>
                          </w14:nvContentPartPr>
                          <w14:xfrm>
                            <a:off x="0" y="0"/>
                            <a:ext cx="409428" cy="22099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98.4pt;margin-top:37.85pt;height:17.4pt;width:32.25pt;mso-position-horizontal-relative:char;mso-position-vertical-relative:line;z-index:251659264;mso-width-relative:page;mso-height-relative:page;" coordsize="21600,21600" o:gfxdata="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">
                <v:imagedata r:id="rId3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2971165</wp:posOffset>
                </wp:positionH>
                <wp:positionV relativeFrom="line">
                  <wp:posOffset>473710</wp:posOffset>
                </wp:positionV>
                <wp:extent cx="48260" cy="190500"/>
                <wp:effectExtent l="0" t="0" r="0" b="0"/>
                <wp:wrapNone/>
                <wp:docPr id="118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12">
                          <w14:nvContentPartPr>
                            <w14:cNvPr id="1181" name="Image1"/>
                            <w14:cNvContentPartPr/>
                          </w14:nvContentPartPr>
                          <w14:xfrm>
                            <a:off x="0" y="0"/>
                            <a:ext cx="48322" cy="19065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33.95pt;margin-top:37.3pt;height:15pt;width:3.8pt;mso-position-horizontal-relative:char;mso-position-vertical-relative:line;z-index:251659264;mso-width-relative:page;mso-height-relative:page;" coordsize="21600,21600" o:gfxdata="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">
                <v:imagedata r:id="rId3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3036570</wp:posOffset>
                </wp:positionH>
                <wp:positionV relativeFrom="line">
                  <wp:posOffset>515620</wp:posOffset>
                </wp:positionV>
                <wp:extent cx="48895" cy="88265"/>
                <wp:effectExtent l="0" t="0" r="0" b="0"/>
                <wp:wrapNone/>
                <wp:docPr id="118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14">
                          <w14:nvContentPartPr>
                            <w14:cNvPr id="1182" name="Image1"/>
                            <w14:cNvContentPartPr/>
                          </w14:nvContentPartPr>
                          <w14:xfrm>
                            <a:off x="0" y="0"/>
                            <a:ext cx="49026" cy="8832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39.1pt;margin-top:40.6pt;height:6.95pt;width:3.85pt;mso-position-horizontal-relative:char;mso-position-vertical-relative:line;z-index:251659264;mso-width-relative:page;mso-height-relative:page;" coordsize="21600,21600" o:gfxdata="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">
                <v:imagedata r:id="rId3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3091180</wp:posOffset>
                </wp:positionH>
                <wp:positionV relativeFrom="line">
                  <wp:posOffset>461010</wp:posOffset>
                </wp:positionV>
                <wp:extent cx="652145" cy="180975"/>
                <wp:effectExtent l="0" t="0" r="0" b="0"/>
                <wp:wrapNone/>
                <wp:docPr id="118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16">
                          <w14:nvContentPartPr>
                            <w14:cNvPr id="1183" name="Image1"/>
                            <w14:cNvContentPartPr/>
                          </w14:nvContentPartPr>
                          <w14:xfrm>
                            <a:off x="0" y="0"/>
                            <a:ext cx="652162" cy="1808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43.4pt;margin-top:36.3pt;height:14.25pt;width:51.35pt;mso-position-horizontal-relative:char;mso-position-vertical-relative:line;z-index:251659264;mso-width-relative:page;mso-height-relative:page;" coordsize="21600,21600" o:gfxdata="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">
                <v:imagedata r:id="rId3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2946400</wp:posOffset>
                </wp:positionH>
                <wp:positionV relativeFrom="line">
                  <wp:posOffset>473710</wp:posOffset>
                </wp:positionV>
                <wp:extent cx="88265" cy="199390"/>
                <wp:effectExtent l="0" t="0" r="0" b="0"/>
                <wp:wrapNone/>
                <wp:docPr id="118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18">
                          <w14:nvContentPartPr>
                            <w14:cNvPr id="1184" name="Image1"/>
                            <w14:cNvContentPartPr/>
                          </w14:nvContentPartPr>
                          <w14:xfrm>
                            <a:off x="0" y="0"/>
                            <a:ext cx="88295" cy="19946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32pt;margin-top:37.3pt;height:15.7pt;width:6.95pt;mso-position-horizontal-relative:char;mso-position-vertical-relative:line;z-index:251659264;mso-width-relative:page;mso-height-relative:page;" coordsize="21600,21600" o:gfxdata="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">
                <v:imagedata r:id="rId3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2225040</wp:posOffset>
                </wp:positionH>
                <wp:positionV relativeFrom="line">
                  <wp:posOffset>654685</wp:posOffset>
                </wp:positionV>
                <wp:extent cx="19050" cy="15240"/>
                <wp:effectExtent l="0" t="0" r="0" b="0"/>
                <wp:wrapNone/>
                <wp:docPr id="118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20">
                          <w14:nvContentPartPr>
                            <w14:cNvPr id="1185" name="Image1"/>
                            <w14:cNvContentPartPr/>
                          </w14:nvContentPartPr>
                          <w14:xfrm>
                            <a:off x="0" y="0"/>
                            <a:ext cx="18850" cy="1511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5.2pt;margin-top:51.55pt;height:1.2pt;width:1.5pt;mso-position-horizontal-relative:char;mso-position-vertical-relative:line;z-index:251659264;mso-width-relative:page;mso-height-relative:page;" coordsize="21600,21600" o:gfxdata="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">
                <v:imagedata r:id="rId3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1864360</wp:posOffset>
                </wp:positionH>
                <wp:positionV relativeFrom="line">
                  <wp:posOffset>797560</wp:posOffset>
                </wp:positionV>
                <wp:extent cx="52070" cy="142875"/>
                <wp:effectExtent l="0" t="0" r="0" b="0"/>
                <wp:wrapNone/>
                <wp:docPr id="118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22">
                          <w14:nvContentPartPr>
                            <w14:cNvPr id="1186" name="Image1"/>
                            <w14:cNvContentPartPr/>
                          </w14:nvContentPartPr>
                          <w14:xfrm>
                            <a:off x="0" y="0"/>
                            <a:ext cx="52326" cy="1429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6.8pt;margin-top:62.8pt;height:11.25pt;width:4.1pt;mso-position-horizontal-relative:char;mso-position-vertical-relative:line;z-index:251659264;mso-width-relative:page;mso-height-relative:page;" coordsize="21600,21600" o:gfxdata="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">
                <v:imagedata r:id="rId3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2206625</wp:posOffset>
                </wp:positionH>
                <wp:positionV relativeFrom="line">
                  <wp:posOffset>648970</wp:posOffset>
                </wp:positionV>
                <wp:extent cx="33655" cy="34925"/>
                <wp:effectExtent l="0" t="0" r="0" b="0"/>
                <wp:wrapNone/>
                <wp:docPr id="118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24">
                          <w14:nvContentPartPr>
                            <w14:cNvPr id="1187" name="Image1"/>
                            <w14:cNvContentPartPr/>
                          </w14:nvContentPartPr>
                          <w14:xfrm>
                            <a:off x="0" y="0"/>
                            <a:ext cx="33669" cy="3492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3.75pt;margin-top:51.1pt;height:2.75pt;width:2.65pt;mso-position-horizontal-relative:char;mso-position-vertical-relative:line;z-index:251659264;mso-width-relative:page;mso-height-relative:page;" coordsize="21600,21600" o:gfxdata="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">
                <v:imagedata r:id="rId32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1869440</wp:posOffset>
                </wp:positionH>
                <wp:positionV relativeFrom="line">
                  <wp:posOffset>799465</wp:posOffset>
                </wp:positionV>
                <wp:extent cx="335280" cy="127000"/>
                <wp:effectExtent l="0" t="0" r="0" b="0"/>
                <wp:wrapNone/>
                <wp:docPr id="118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26">
                          <w14:nvContentPartPr>
                            <w14:cNvPr id="1188" name="Image1"/>
                            <w14:cNvContentPartPr/>
                          </w14:nvContentPartPr>
                          <w14:xfrm>
                            <a:off x="0" y="0"/>
                            <a:ext cx="335396" cy="1271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7.2pt;margin-top:62.95pt;height:10pt;width:26.4pt;mso-position-horizontal-relative:char;mso-position-vertical-relative:line;z-index:251659264;mso-width-relative:page;mso-height-relative:page;" coordsize="21600,21600" o:gfxdata="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">
                <v:imagedata r:id="rId32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2270760</wp:posOffset>
                </wp:positionH>
                <wp:positionV relativeFrom="line">
                  <wp:posOffset>834390</wp:posOffset>
                </wp:positionV>
                <wp:extent cx="173355" cy="120015"/>
                <wp:effectExtent l="0" t="0" r="0" b="0"/>
                <wp:wrapNone/>
                <wp:docPr id="118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28">
                          <w14:nvContentPartPr>
                            <w14:cNvPr id="1189" name="Image1"/>
                            <w14:cNvContentPartPr/>
                          </w14:nvContentPartPr>
                          <w14:xfrm>
                            <a:off x="0" y="0"/>
                            <a:ext cx="173271" cy="12031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8.8pt;margin-top:65.7pt;height:9.45pt;width:13.65pt;mso-position-horizontal-relative:char;mso-position-vertical-relative:line;z-index:251659264;mso-width-relative:page;mso-height-relative:page;" coordsize="21600,21600" o:gfxdata="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">
                <v:imagedata r:id="rId3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2454910</wp:posOffset>
                </wp:positionH>
                <wp:positionV relativeFrom="line">
                  <wp:posOffset>813435</wp:posOffset>
                </wp:positionV>
                <wp:extent cx="33655" cy="22860"/>
                <wp:effectExtent l="0" t="0" r="0" b="0"/>
                <wp:wrapNone/>
                <wp:docPr id="119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30">
                          <w14:nvContentPartPr>
                            <w14:cNvPr id="1190" name="Image1"/>
                            <w14:cNvContentPartPr/>
                          </w14:nvContentPartPr>
                          <w14:xfrm>
                            <a:off x="0" y="0"/>
                            <a:ext cx="33403" cy="2256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93.3pt;margin-top:64.05pt;height:1.8pt;width:2.65pt;mso-position-horizontal-relative:char;mso-position-vertical-relative:line;z-index:251659264;mso-width-relative:page;mso-height-relative:page;" coordsize="21600,21600" o:gfxdata="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">
                <v:imagedata r:id="rId33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2487930</wp:posOffset>
                </wp:positionH>
                <wp:positionV relativeFrom="line">
                  <wp:posOffset>864870</wp:posOffset>
                </wp:positionV>
                <wp:extent cx="33655" cy="86360"/>
                <wp:effectExtent l="0" t="0" r="0" b="0"/>
                <wp:wrapNone/>
                <wp:docPr id="119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32">
                          <w14:nvContentPartPr>
                            <w14:cNvPr id="1191" name="Image1"/>
                            <w14:cNvContentPartPr/>
                          </w14:nvContentPartPr>
                          <w14:xfrm>
                            <a:off x="0" y="0"/>
                            <a:ext cx="33677" cy="8648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95.9pt;margin-top:68.1pt;height:6.8pt;width:2.65pt;mso-position-horizontal-relative:char;mso-position-vertical-relative:line;z-index:251659264;mso-width-relative:page;mso-height-relative:page;" coordsize="21600,21600" o:gfxdata="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">
                <v:imagedata r:id="rId33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2440940</wp:posOffset>
                </wp:positionH>
                <wp:positionV relativeFrom="line">
                  <wp:posOffset>775335</wp:posOffset>
                </wp:positionV>
                <wp:extent cx="471170" cy="172720"/>
                <wp:effectExtent l="0" t="0" r="0" b="0"/>
                <wp:wrapNone/>
                <wp:docPr id="119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34">
                          <w14:nvContentPartPr>
                            <w14:cNvPr id="1192" name="Image1"/>
                            <w14:cNvContentPartPr/>
                          </w14:nvContentPartPr>
                          <w14:xfrm>
                            <a:off x="0" y="0"/>
                            <a:ext cx="471080" cy="17249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92.2pt;margin-top:61.05pt;height:13.6pt;width:37.1pt;mso-position-horizontal-relative:char;mso-position-vertical-relative:line;z-index:251659264;mso-width-relative:page;mso-height-relative:page;" coordsize="21600,21600" o:gfxdata="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">
                <v:imagedata r:id="rId3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2928620</wp:posOffset>
                </wp:positionH>
                <wp:positionV relativeFrom="line">
                  <wp:posOffset>817880</wp:posOffset>
                </wp:positionV>
                <wp:extent cx="429895" cy="160655"/>
                <wp:effectExtent l="0" t="0" r="0" b="0"/>
                <wp:wrapNone/>
                <wp:docPr id="119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36">
                          <w14:nvContentPartPr>
                            <w14:cNvPr id="1193" name="Image1"/>
                            <w14:cNvContentPartPr/>
                          </w14:nvContentPartPr>
                          <w14:xfrm>
                            <a:off x="0" y="0"/>
                            <a:ext cx="429718" cy="16047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30.6pt;margin-top:64.4pt;height:12.65pt;width:33.85pt;mso-position-horizontal-relative:char;mso-position-vertical-relative:line;z-index:251659264;mso-width-relative:page;mso-height-relative:page;" coordsize="21600,21600" o:gfxdata="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">
                <v:imagedata r:id="rId33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3499485</wp:posOffset>
                </wp:positionH>
                <wp:positionV relativeFrom="line">
                  <wp:posOffset>828040</wp:posOffset>
                </wp:positionV>
                <wp:extent cx="96520" cy="91440"/>
                <wp:effectExtent l="0" t="0" r="0" b="0"/>
                <wp:wrapNone/>
                <wp:docPr id="119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38">
                          <w14:nvContentPartPr>
                            <w14:cNvPr id="1194" name="Image1"/>
                            <w14:cNvContentPartPr/>
                          </w14:nvContentPartPr>
                          <w14:xfrm>
                            <a:off x="0" y="0"/>
                            <a:ext cx="96242" cy="91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75.55pt;margin-top:65.2pt;height:7.2pt;width:7.6pt;mso-position-horizontal-relative:char;mso-position-vertical-relative:line;z-index:251659264;mso-width-relative:page;mso-height-relative:page;" coordsize="21600,21600" o:gfxdata="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">
                <v:imagedata r:id="rId33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3636010</wp:posOffset>
                </wp:positionH>
                <wp:positionV relativeFrom="line">
                  <wp:posOffset>765175</wp:posOffset>
                </wp:positionV>
                <wp:extent cx="337185" cy="201295"/>
                <wp:effectExtent l="0" t="0" r="0" b="0"/>
                <wp:wrapNone/>
                <wp:docPr id="119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40">
                          <w14:nvContentPartPr>
                            <w14:cNvPr id="1195" name="Image1"/>
                            <w14:cNvContentPartPr/>
                          </w14:nvContentPartPr>
                          <w14:xfrm>
                            <a:off x="0" y="0"/>
                            <a:ext cx="337473" cy="20155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86.3pt;margin-top:60.25pt;height:15.85pt;width:26.55pt;mso-position-horizontal-relative:char;mso-position-vertical-relative:line;z-index:251659264;mso-width-relative:page;mso-height-relative:page;" coordsize="21600,21600" o:gfxdata="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">
                <v:imagedata r:id="rId3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4034790</wp:posOffset>
                </wp:positionH>
                <wp:positionV relativeFrom="line">
                  <wp:posOffset>842645</wp:posOffset>
                </wp:positionV>
                <wp:extent cx="86360" cy="46990"/>
                <wp:effectExtent l="0" t="0" r="0" b="0"/>
                <wp:wrapNone/>
                <wp:docPr id="119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42">
                          <w14:nvContentPartPr>
                            <w14:cNvPr id="1196" name="Image1"/>
                            <w14:cNvContentPartPr/>
                          </w14:nvContentPartPr>
                          <w14:xfrm>
                            <a:off x="0" y="0"/>
                            <a:ext cx="86361" cy="4701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17.7pt;margin-top:66.35pt;height:3.7pt;width:6.8pt;mso-position-horizontal-relative:char;mso-position-vertical-relative:line;z-index:251659264;mso-width-relative:page;mso-height-relative:page;" coordsize="21600,21600" o:gfxdata="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">
                <v:imagedata r:id="rId3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4131945</wp:posOffset>
                </wp:positionH>
                <wp:positionV relativeFrom="line">
                  <wp:posOffset>789940</wp:posOffset>
                </wp:positionV>
                <wp:extent cx="122555" cy="5715"/>
                <wp:effectExtent l="0" t="0" r="0" b="0"/>
                <wp:wrapNone/>
                <wp:docPr id="119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44">
                          <w14:nvContentPartPr>
                            <w14:cNvPr id="1197" name="Image1"/>
                            <w14:cNvContentPartPr/>
                          </w14:nvContentPartPr>
                          <w14:xfrm>
                            <a:off x="0" y="0"/>
                            <a:ext cx="122590" cy="553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25.35pt;margin-top:62.2pt;height:0.45pt;width:9.65pt;mso-position-horizontal-relative:char;mso-position-vertical-relative:line;z-index:251659264;mso-width-relative:page;mso-height-relative:page;" coordsize="21600,21600" o:gfxdata="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">
                <v:imagedata r:id="rId34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4175125</wp:posOffset>
                </wp:positionH>
                <wp:positionV relativeFrom="line">
                  <wp:posOffset>706755</wp:posOffset>
                </wp:positionV>
                <wp:extent cx="57785" cy="231140"/>
                <wp:effectExtent l="0" t="0" r="0" b="0"/>
                <wp:wrapNone/>
                <wp:docPr id="119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46">
                          <w14:nvContentPartPr>
                            <w14:cNvPr id="1198" name="Image1"/>
                            <w14:cNvContentPartPr/>
                          </w14:nvContentPartPr>
                          <w14:xfrm>
                            <a:off x="0" y="0"/>
                            <a:ext cx="57999" cy="23088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28.75pt;margin-top:55.65pt;height:18.2pt;width:4.55pt;mso-position-horizontal-relative:char;mso-position-vertical-relative:line;z-index:251659264;mso-width-relative:page;mso-height-relative:page;" coordsize="21600,21600" o:gfxdata="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">
                <v:imagedata r:id="rId34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4267835</wp:posOffset>
                </wp:positionH>
                <wp:positionV relativeFrom="line">
                  <wp:posOffset>751205</wp:posOffset>
                </wp:positionV>
                <wp:extent cx="121920" cy="156210"/>
                <wp:effectExtent l="0" t="0" r="0" b="0"/>
                <wp:wrapNone/>
                <wp:docPr id="119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48">
                          <w14:nvContentPartPr>
                            <w14:cNvPr id="1199" name="Image1"/>
                            <w14:cNvContentPartPr/>
                          </w14:nvContentPartPr>
                          <w14:xfrm>
                            <a:off x="0" y="0"/>
                            <a:ext cx="121830" cy="15600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36.05pt;margin-top:59.15pt;height:12.3pt;width:9.6pt;mso-position-horizontal-relative:char;mso-position-vertical-relative:line;z-index:251659264;mso-width-relative:page;mso-height-relative:page;" coordsize="21600,21600" o:gfxdata="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">
                <v:imagedata r:id="rId34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4375150</wp:posOffset>
                </wp:positionH>
                <wp:positionV relativeFrom="line">
                  <wp:posOffset>701675</wp:posOffset>
                </wp:positionV>
                <wp:extent cx="40005" cy="38735"/>
                <wp:effectExtent l="0" t="0" r="0" b="0"/>
                <wp:wrapNone/>
                <wp:docPr id="120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50">
                          <w14:nvContentPartPr>
                            <w14:cNvPr id="1200" name="Image1"/>
                            <w14:cNvContentPartPr/>
                          </w14:nvContentPartPr>
                          <w14:xfrm>
                            <a:off x="0" y="0"/>
                            <a:ext cx="40009" cy="387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44.5pt;margin-top:55.25pt;height:3.05pt;width:3.15pt;mso-position-horizontal-relative:char;mso-position-vertical-relative:line;z-index:251659264;mso-width-relative:page;mso-height-relative:page;" coordsize="21600,21600" o:gfxdata="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">
                <v:imagedata r:id="rId3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4415155</wp:posOffset>
                </wp:positionH>
                <wp:positionV relativeFrom="line">
                  <wp:posOffset>779145</wp:posOffset>
                </wp:positionV>
                <wp:extent cx="259080" cy="154940"/>
                <wp:effectExtent l="0" t="0" r="0" b="0"/>
                <wp:wrapNone/>
                <wp:docPr id="120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52">
                          <w14:nvContentPartPr>
                            <w14:cNvPr id="1201" name="Image1"/>
                            <w14:cNvContentPartPr/>
                          </w14:nvContentPartPr>
                          <w14:xfrm>
                            <a:off x="0" y="0"/>
                            <a:ext cx="258976" cy="15480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47.65pt;margin-top:61.35pt;height:12.2pt;width:20.4pt;mso-position-horizontal-relative:char;mso-position-vertical-relative:line;z-index:251659264;mso-width-relative:page;mso-height-relative:page;" coordsize="21600,21600" o:gfxdata="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">
                <v:imagedata r:id="rId3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4702175</wp:posOffset>
                </wp:positionH>
                <wp:positionV relativeFrom="line">
                  <wp:posOffset>756920</wp:posOffset>
                </wp:positionV>
                <wp:extent cx="67945" cy="105410"/>
                <wp:effectExtent l="0" t="0" r="0" b="0"/>
                <wp:wrapNone/>
                <wp:docPr id="120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54">
                          <w14:nvContentPartPr>
                            <w14:cNvPr id="1202" name="Image1"/>
                            <w14:cNvContentPartPr/>
                          </w14:nvContentPartPr>
                          <w14:xfrm>
                            <a:off x="0" y="0"/>
                            <a:ext cx="68083" cy="10569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70.25pt;margin-top:59.6pt;height:8.3pt;width:5.35pt;mso-position-horizontal-relative:char;mso-position-vertical-relative:line;z-index:251659264;mso-width-relative:page;mso-height-relative:page;" coordsize="21600,21600" o:gfxdata="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">
                <v:imagedata r:id="rId35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4791075</wp:posOffset>
                </wp:positionH>
                <wp:positionV relativeFrom="line">
                  <wp:posOffset>694690</wp:posOffset>
                </wp:positionV>
                <wp:extent cx="215900" cy="222250"/>
                <wp:effectExtent l="0" t="0" r="0" b="0"/>
                <wp:wrapNone/>
                <wp:docPr id="120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56">
                          <w14:nvContentPartPr>
                            <w14:cNvPr id="1203" name="Image1"/>
                            <w14:cNvContentPartPr/>
                          </w14:nvContentPartPr>
                          <w14:xfrm>
                            <a:off x="0" y="0"/>
                            <a:ext cx="215598" cy="22224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77.25pt;margin-top:54.7pt;height:17.5pt;width:17pt;mso-position-horizontal-relative:char;mso-position-vertical-relative:line;z-index:251659264;mso-width-relative:page;mso-height-relative:page;" coordsize="21600,21600" o:gfxdata="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">
                <v:imagedata r:id="rId3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5028565</wp:posOffset>
                </wp:positionH>
                <wp:positionV relativeFrom="line">
                  <wp:posOffset>740410</wp:posOffset>
                </wp:positionV>
                <wp:extent cx="299085" cy="157480"/>
                <wp:effectExtent l="0" t="0" r="0" b="0"/>
                <wp:wrapNone/>
                <wp:docPr id="120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58">
                          <w14:nvContentPartPr>
                            <w14:cNvPr id="1204" name="Image1"/>
                            <w14:cNvContentPartPr/>
                          </w14:nvContentPartPr>
                          <w14:xfrm>
                            <a:off x="0" y="0"/>
                            <a:ext cx="298918" cy="15731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95.95pt;margin-top:58.3pt;height:12.4pt;width:23.55pt;mso-position-horizontal-relative:char;mso-position-vertical-relative:line;z-index:251659264;mso-width-relative:page;mso-height-relative:page;" coordsize="21600,21600" o:gfxdata="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">
                <v:imagedata r:id="rId3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1918335</wp:posOffset>
                </wp:positionH>
                <wp:positionV relativeFrom="line">
                  <wp:posOffset>1210310</wp:posOffset>
                </wp:positionV>
                <wp:extent cx="0" cy="13970"/>
                <wp:effectExtent l="0" t="0" r="0" b="0"/>
                <wp:wrapNone/>
                <wp:docPr id="120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60">
                          <w14:nvContentPartPr>
                            <w14:cNvPr id="1205" name="Image1"/>
                            <w14:cNvContentPartPr/>
                          </w14:nvContentPartPr>
                          <w14:xfrm>
                            <a:off x="0" y="0"/>
                            <a:ext cx="0" cy="139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1.05pt;margin-top:95.3pt;height:1.1pt;width:0pt;mso-position-horizontal-relative:char;mso-position-vertical-relative:line;z-index:251659264;mso-width-relative:page;mso-height-relative:page;" coordsize="21600,21600" o:gfxdata="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">
                <v:imagedata r:id="rId36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1735455</wp:posOffset>
                </wp:positionH>
                <wp:positionV relativeFrom="line">
                  <wp:posOffset>1163320</wp:posOffset>
                </wp:positionV>
                <wp:extent cx="135255" cy="253365"/>
                <wp:effectExtent l="0" t="0" r="0" b="0"/>
                <wp:wrapNone/>
                <wp:docPr id="120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62">
                          <w14:nvContentPartPr>
                            <w14:cNvPr id="1206" name="Image1"/>
                            <w14:cNvContentPartPr/>
                          </w14:nvContentPartPr>
                          <w14:xfrm>
                            <a:off x="0" y="0"/>
                            <a:ext cx="135051" cy="25343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6.65pt;margin-top:91.6pt;height:19.95pt;width:10.65pt;mso-position-horizontal-relative:char;mso-position-vertical-relative:line;z-index:251659264;mso-width-relative:page;mso-height-relative:page;" coordsize="21600,21600" o:gfxdata="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">
                <v:imagedata r:id="rId36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1867535</wp:posOffset>
                </wp:positionH>
                <wp:positionV relativeFrom="line">
                  <wp:posOffset>1234440</wp:posOffset>
                </wp:positionV>
                <wp:extent cx="184785" cy="111125"/>
                <wp:effectExtent l="0" t="0" r="0" b="0"/>
                <wp:wrapNone/>
                <wp:docPr id="120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64">
                          <w14:nvContentPartPr>
                            <w14:cNvPr id="1207" name="Image1"/>
                            <w14:cNvContentPartPr/>
                          </w14:nvContentPartPr>
                          <w14:xfrm>
                            <a:off x="0" y="0"/>
                            <a:ext cx="184724" cy="11126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7.05pt;margin-top:97.2pt;height:8.75pt;width:14.55pt;mso-position-horizontal-relative:char;mso-position-vertical-relative:line;z-index:251659264;mso-width-relative:page;mso-height-relative:page;" coordsize="21600,21600" o:gfxdata="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">
                <v:imagedata r:id="rId3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2098040</wp:posOffset>
                </wp:positionH>
                <wp:positionV relativeFrom="line">
                  <wp:posOffset>1285240</wp:posOffset>
                </wp:positionV>
                <wp:extent cx="47625" cy="45720"/>
                <wp:effectExtent l="0" t="0" r="0" b="0"/>
                <wp:wrapNone/>
                <wp:docPr id="120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66">
                          <w14:nvContentPartPr>
                            <w14:cNvPr id="1208" name="Image1"/>
                            <w14:cNvContentPartPr/>
                          </w14:nvContentPartPr>
                          <w14:xfrm>
                            <a:off x="0" y="0"/>
                            <a:ext cx="47873" cy="4548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5.2pt;margin-top:101.2pt;height:3.6pt;width:3.75pt;mso-position-horizontal-relative:char;mso-position-vertical-relative:line;z-index:251659264;mso-width-relative:page;mso-height-relative:page;" coordsize="21600,21600" o:gfxdata="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">
                <v:imagedata r:id="rId36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2216150</wp:posOffset>
                </wp:positionH>
                <wp:positionV relativeFrom="line">
                  <wp:posOffset>1136650</wp:posOffset>
                </wp:positionV>
                <wp:extent cx="210185" cy="316230"/>
                <wp:effectExtent l="0" t="0" r="0" b="0"/>
                <wp:wrapNone/>
                <wp:docPr id="120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68">
                          <w14:nvContentPartPr>
                            <w14:cNvPr id="1209" name="Image1"/>
                            <w14:cNvContentPartPr/>
                          </w14:nvContentPartPr>
                          <w14:xfrm>
                            <a:off x="0" y="0"/>
                            <a:ext cx="210465" cy="31650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4.5pt;margin-top:89.5pt;height:24.9pt;width:16.55pt;mso-position-horizontal-relative:char;mso-position-vertical-relative:line;z-index:251659264;mso-width-relative:page;mso-height-relative:page;" coordsize="21600,21600" o:gfxdata="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">
                <v:imagedata r:id="rId36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2467610</wp:posOffset>
                </wp:positionH>
                <wp:positionV relativeFrom="line">
                  <wp:posOffset>1123950</wp:posOffset>
                </wp:positionV>
                <wp:extent cx="100965" cy="255270"/>
                <wp:effectExtent l="0" t="0" r="0" b="0"/>
                <wp:wrapNone/>
                <wp:docPr id="121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70">
                          <w14:nvContentPartPr>
                            <w14:cNvPr id="1210" name="Image1"/>
                            <w14:cNvContentPartPr/>
                          </w14:nvContentPartPr>
                          <w14:xfrm>
                            <a:off x="0" y="0"/>
                            <a:ext cx="100756" cy="25511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94.3pt;margin-top:88.5pt;height:20.1pt;width:7.95pt;mso-position-horizontal-relative:char;mso-position-vertical-relative:line;z-index:251659264;mso-width-relative:page;mso-height-relative:page;" coordsize="21600,21600" o:gfxdata="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">
                <v:imagedata r:id="rId3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2590165</wp:posOffset>
                </wp:positionH>
                <wp:positionV relativeFrom="line">
                  <wp:posOffset>1120775</wp:posOffset>
                </wp:positionV>
                <wp:extent cx="154305" cy="235585"/>
                <wp:effectExtent l="0" t="0" r="0" b="0"/>
                <wp:wrapNone/>
                <wp:docPr id="121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72">
                          <w14:nvContentPartPr>
                            <w14:cNvPr id="1211" name="Image1"/>
                            <w14:cNvContentPartPr/>
                          </w14:nvContentPartPr>
                          <w14:xfrm>
                            <a:off x="0" y="0"/>
                            <a:ext cx="154207" cy="23573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3.95pt;margin-top:88.25pt;height:18.55pt;width:12.15pt;mso-position-horizontal-relative:char;mso-position-vertical-relative:line;z-index:251659264;mso-width-relative:page;mso-height-relative:page;" coordsize="21600,21600" o:gfxdata="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">
                <v:imagedata r:id="rId3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2753995</wp:posOffset>
                </wp:positionH>
                <wp:positionV relativeFrom="line">
                  <wp:posOffset>1240155</wp:posOffset>
                </wp:positionV>
                <wp:extent cx="213360" cy="98425"/>
                <wp:effectExtent l="0" t="0" r="0" b="0"/>
                <wp:wrapNone/>
                <wp:docPr id="121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74">
                          <w14:nvContentPartPr>
                            <w14:cNvPr id="1212" name="Image1"/>
                            <w14:cNvContentPartPr/>
                          </w14:nvContentPartPr>
                          <w14:xfrm>
                            <a:off x="0" y="0"/>
                            <a:ext cx="213642" cy="9861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6.85pt;margin-top:97.65pt;height:7.75pt;width:16.8pt;mso-position-horizontal-relative:char;mso-position-vertical-relative:line;z-index:251659264;mso-width-relative:page;mso-height-relative:page;" coordsize="21600,21600" o:gfxdata="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">
                <v:imagedata r:id="rId3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3023235</wp:posOffset>
                </wp:positionH>
                <wp:positionV relativeFrom="line">
                  <wp:posOffset>1097915</wp:posOffset>
                </wp:positionV>
                <wp:extent cx="164465" cy="241935"/>
                <wp:effectExtent l="0" t="0" r="0" b="0"/>
                <wp:wrapNone/>
                <wp:docPr id="121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76">
                          <w14:nvContentPartPr>
                            <w14:cNvPr id="1213" name="Image1"/>
                            <w14:cNvContentPartPr/>
                          </w14:nvContentPartPr>
                          <w14:xfrm>
                            <a:off x="0" y="0"/>
                            <a:ext cx="164326" cy="2417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38.05pt;margin-top:86.45pt;height:19.05pt;width:12.95pt;mso-position-horizontal-relative:char;mso-position-vertical-relative:line;z-index:251659264;mso-width-relative:page;mso-height-relative:page;" coordsize="21600,21600" o:gfxdata="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">
                <v:imagedata r:id="rId3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3229610</wp:posOffset>
                </wp:positionH>
                <wp:positionV relativeFrom="line">
                  <wp:posOffset>1091565</wp:posOffset>
                </wp:positionV>
                <wp:extent cx="208915" cy="127635"/>
                <wp:effectExtent l="0" t="0" r="0" b="0"/>
                <wp:wrapNone/>
                <wp:docPr id="121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78">
                          <w14:nvContentPartPr>
                            <w14:cNvPr id="1214" name="Image1"/>
                            <w14:cNvContentPartPr/>
                          </w14:nvContentPartPr>
                          <w14:xfrm>
                            <a:off x="0" y="0"/>
                            <a:ext cx="208974" cy="12739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54.3pt;margin-top:85.95pt;height:10.05pt;width:16.45pt;mso-position-horizontal-relative:char;mso-position-vertical-relative:line;z-index:251659264;mso-width-relative:page;mso-height-relative:page;" coordsize="21600,21600" o:gfxdata="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">
                <v:imagedata r:id="rId3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2438400</wp:posOffset>
                </wp:positionH>
                <wp:positionV relativeFrom="line">
                  <wp:posOffset>1094740</wp:posOffset>
                </wp:positionV>
                <wp:extent cx="102235" cy="377825"/>
                <wp:effectExtent l="0" t="0" r="0" b="0"/>
                <wp:wrapNone/>
                <wp:docPr id="121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80">
                          <w14:nvContentPartPr>
                            <w14:cNvPr id="1215" name="Image1"/>
                            <w14:cNvContentPartPr/>
                          </w14:nvContentPartPr>
                          <w14:xfrm>
                            <a:off x="0" y="0"/>
                            <a:ext cx="102467" cy="37752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92pt;margin-top:86.2pt;height:29.75pt;width:8.05pt;mso-position-horizontal-relative:char;mso-position-vertical-relative:line;z-index:251659264;mso-width-relative:page;mso-height-relative:page;" coordsize="21600,21600" o:gfxdata="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">
                <v:imagedata r:id="rId3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3413125</wp:posOffset>
                </wp:positionH>
                <wp:positionV relativeFrom="line">
                  <wp:posOffset>1094740</wp:posOffset>
                </wp:positionV>
                <wp:extent cx="204470" cy="236855"/>
                <wp:effectExtent l="0" t="0" r="0" b="0"/>
                <wp:wrapNone/>
                <wp:docPr id="121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82">
                          <w14:nvContentPartPr>
                            <w14:cNvPr id="1216" name="Image1"/>
                            <w14:cNvContentPartPr/>
                          </w14:nvContentPartPr>
                          <w14:xfrm>
                            <a:off x="0" y="0"/>
                            <a:ext cx="204610" cy="2368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68.75pt;margin-top:86.2pt;height:18.65pt;width:16.1pt;mso-position-horizontal-relative:char;mso-position-vertical-relative:line;z-index:251659264;mso-width-relative:page;mso-height-relative:page;" coordsize="21600,21600" o:gfxdata="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">
                <v:imagedata r:id="rId3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3637915</wp:posOffset>
                </wp:positionH>
                <wp:positionV relativeFrom="line">
                  <wp:posOffset>1043305</wp:posOffset>
                </wp:positionV>
                <wp:extent cx="590550" cy="241935"/>
                <wp:effectExtent l="0" t="0" r="0" b="0"/>
                <wp:wrapNone/>
                <wp:docPr id="121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84">
                          <w14:nvContentPartPr>
                            <w14:cNvPr id="1217" name="Image1"/>
                            <w14:cNvContentPartPr/>
                          </w14:nvContentPartPr>
                          <w14:xfrm>
                            <a:off x="0" y="0"/>
                            <a:ext cx="590863" cy="24191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86.45pt;margin-top:82.15pt;height:19.05pt;width:46.5pt;mso-position-horizontal-relative:char;mso-position-vertical-relative:line;z-index:251659264;mso-width-relative:page;mso-height-relative:page;" coordsize="21600,21600" o:gfxdata="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">
                <v:imagedata r:id="rId3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4239895</wp:posOffset>
                </wp:positionH>
                <wp:positionV relativeFrom="line">
                  <wp:posOffset>1065530</wp:posOffset>
                </wp:positionV>
                <wp:extent cx="346075" cy="315595"/>
                <wp:effectExtent l="0" t="0" r="0" b="0"/>
                <wp:wrapNone/>
                <wp:docPr id="121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86">
                          <w14:nvContentPartPr>
                            <w14:cNvPr id="1218" name="Image1"/>
                            <w14:cNvContentPartPr/>
                          </w14:nvContentPartPr>
                          <w14:xfrm>
                            <a:off x="0" y="0"/>
                            <a:ext cx="346197" cy="31561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33.85pt;margin-top:83.9pt;height:24.85pt;width:27.25pt;mso-position-horizontal-relative:char;mso-position-vertical-relative:line;z-index:251659264;mso-width-relative:page;mso-height-relative:page;" coordsize="21600,21600" o:gfxdata="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">
                <v:imagedata r:id="rId3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4237990</wp:posOffset>
                </wp:positionH>
                <wp:positionV relativeFrom="line">
                  <wp:posOffset>1118870</wp:posOffset>
                </wp:positionV>
                <wp:extent cx="47625" cy="92075"/>
                <wp:effectExtent l="0" t="0" r="0" b="0"/>
                <wp:wrapNone/>
                <wp:docPr id="121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88">
                          <w14:nvContentPartPr>
                            <w14:cNvPr id="1219" name="Image1"/>
                            <w14:cNvContentPartPr/>
                          </w14:nvContentPartPr>
                          <w14:xfrm>
                            <a:off x="0" y="0"/>
                            <a:ext cx="47638" cy="92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33.7pt;margin-top:88.1pt;height:7.25pt;width:3.75pt;mso-position-horizontal-relative:char;mso-position-vertical-relative:line;z-index:251659264;mso-width-relative:page;mso-height-relative:page;" coordsize="21600,21600" o:gfxdata="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">
                <v:imagedata r:id="rId3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4354830</wp:posOffset>
                </wp:positionH>
                <wp:positionV relativeFrom="line">
                  <wp:posOffset>1085215</wp:posOffset>
                </wp:positionV>
                <wp:extent cx="20320" cy="50165"/>
                <wp:effectExtent l="0" t="0" r="0" b="0"/>
                <wp:wrapNone/>
                <wp:docPr id="122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90">
                          <w14:nvContentPartPr>
                            <w14:cNvPr id="1220" name="Image1"/>
                            <w14:cNvContentPartPr/>
                          </w14:nvContentPartPr>
                          <w14:xfrm>
                            <a:off x="0" y="0"/>
                            <a:ext cx="20537" cy="5017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42.9pt;margin-top:85.45pt;height:3.95pt;width:1.6pt;mso-position-horizontal-relative:char;mso-position-vertical-relative:line;z-index:251659264;mso-width-relative:page;mso-height-relative:page;" coordsize="21600,21600" o:gfxdata="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">
                <v:imagedata r:id="rId3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1588135</wp:posOffset>
                </wp:positionH>
                <wp:positionV relativeFrom="line">
                  <wp:posOffset>667385</wp:posOffset>
                </wp:positionV>
                <wp:extent cx="1913255" cy="415290"/>
                <wp:effectExtent l="0" t="0" r="0" b="0"/>
                <wp:wrapNone/>
                <wp:docPr id="122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92">
                          <w14:nvContentPartPr>
                            <w14:cNvPr id="1221" name="Image1"/>
                            <w14:cNvContentPartPr/>
                          </w14:nvContentPartPr>
                          <w14:xfrm>
                            <a:off x="0" y="0"/>
                            <a:ext cx="1913095" cy="4151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25.05pt;margin-top:52.55pt;height:32.7pt;width:150.65pt;mso-position-horizontal-relative:char;mso-position-vertical-relative:line;z-index:251659264;mso-width-relative:page;mso-height-relative:page;" coordsize="21600,21600" o:gfxdata="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">
                <v:imagedata r:id="rId39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2602230</wp:posOffset>
                </wp:positionH>
                <wp:positionV relativeFrom="line">
                  <wp:posOffset>610235</wp:posOffset>
                </wp:positionV>
                <wp:extent cx="152400" cy="193040"/>
                <wp:effectExtent l="0" t="0" r="0" b="0"/>
                <wp:wrapNone/>
                <wp:docPr id="122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94">
                          <w14:nvContentPartPr>
                            <w14:cNvPr id="1222" name="Image1"/>
                            <w14:cNvContentPartPr/>
                          </w14:nvContentPartPr>
                          <w14:xfrm>
                            <a:off x="0" y="0"/>
                            <a:ext cx="152629" cy="19331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4.9pt;margin-top:48.05pt;height:15.2pt;width:12pt;mso-position-horizontal-relative:char;mso-position-vertical-relative:line;z-index:251659264;mso-width-relative:page;mso-height-relative:page;" coordsize="21600,21600" o:gfxdata="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">
                <v:imagedata r:id="rId39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3205480</wp:posOffset>
                </wp:positionH>
                <wp:positionV relativeFrom="line">
                  <wp:posOffset>617855</wp:posOffset>
                </wp:positionV>
                <wp:extent cx="112395" cy="144780"/>
                <wp:effectExtent l="0" t="0" r="0" b="0"/>
                <wp:wrapNone/>
                <wp:docPr id="122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96">
                          <w14:nvContentPartPr>
                            <w14:cNvPr id="1223" name="Image1"/>
                            <w14:cNvContentPartPr/>
                          </w14:nvContentPartPr>
                          <w14:xfrm>
                            <a:off x="0" y="0"/>
                            <a:ext cx="112653" cy="14485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52.4pt;margin-top:48.65pt;height:11.4pt;width:8.85pt;mso-position-horizontal-relative:char;mso-position-vertical-relative:line;z-index:251659264;mso-width-relative:page;mso-height-relative:page;" coordsize="21600,21600" o:gfxdata="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">
                <v:imagedata r:id="rId397" o:title=""/>
                <o:lock v:ext="edit"/>
              </v:shape>
            </w:pict>
          </mc:Fallback>
        </mc:AlternateContent>
      </w:r>
      <w:r>
        <w:rPr>
          <w:sz w:val="24"/>
        </w:rPr>
        <w:object>
          <v:shape id="_x0000_i1026" o:spt="75" type="#_x0000_t75" style="height:93.65pt;width:130.5pt;" o:ole="t" filled="f" stroked="f" coordsize="21600,21600">
            <v:path/>
            <v:fill on="f" focussize="0,0"/>
            <v:stroke on="f"/>
            <v:imagedata r:id="rId399" embosscolor="#FFFFFF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398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2242820</wp:posOffset>
                </wp:positionH>
                <wp:positionV relativeFrom="line">
                  <wp:posOffset>156845</wp:posOffset>
                </wp:positionV>
                <wp:extent cx="15240" cy="26035"/>
                <wp:effectExtent l="0" t="0" r="0" b="0"/>
                <wp:wrapNone/>
                <wp:docPr id="122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00">
                          <w14:nvContentPartPr>
                            <w14:cNvPr id="1226" name="Image1"/>
                            <w14:cNvContentPartPr/>
                          </w14:nvContentPartPr>
                          <w14:xfrm>
                            <a:off x="0" y="0"/>
                            <a:ext cx="15225" cy="2624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6.6pt;margin-top:12.35pt;height:2.05pt;width:1.2pt;mso-position-horizontal-relative:char;mso-position-vertical-relative:line;z-index:251659264;mso-width-relative:page;mso-height-relative:page;" coordsize="21600,21600" o:gfxdata="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">
                <v:imagedata r:id="rId40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3884930</wp:posOffset>
                </wp:positionH>
                <wp:positionV relativeFrom="line">
                  <wp:posOffset>66675</wp:posOffset>
                </wp:positionV>
                <wp:extent cx="108585" cy="208280"/>
                <wp:effectExtent l="0" t="0" r="0" b="0"/>
                <wp:wrapNone/>
                <wp:docPr id="122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02">
                          <w14:nvContentPartPr>
                            <w14:cNvPr id="1227" name="Image1"/>
                            <w14:cNvContentPartPr/>
                          </w14:nvContentPartPr>
                          <w14:xfrm>
                            <a:off x="0" y="0"/>
                            <a:ext cx="108432" cy="20842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05.9pt;margin-top:5.25pt;height:16.4pt;width:8.55pt;mso-position-horizontal-relative:char;mso-position-vertical-relative:line;z-index:251659264;mso-width-relative:page;mso-height-relative:page;" coordsize="21600,21600" o:gfxdata="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">
                <v:imagedata r:id="rId40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3987800</wp:posOffset>
                </wp:positionH>
                <wp:positionV relativeFrom="line">
                  <wp:posOffset>69850</wp:posOffset>
                </wp:positionV>
                <wp:extent cx="26670" cy="52705"/>
                <wp:effectExtent l="0" t="0" r="0" b="0"/>
                <wp:wrapNone/>
                <wp:docPr id="122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04">
                          <w14:nvContentPartPr>
                            <w14:cNvPr id="1228" name="Image1"/>
                            <w14:cNvContentPartPr/>
                          </w14:nvContentPartPr>
                          <w14:xfrm>
                            <a:off x="0" y="0"/>
                            <a:ext cx="26799" cy="5294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14pt;margin-top:5.5pt;height:4.15pt;width:2.1pt;mso-position-horizontal-relative:char;mso-position-vertical-relative:line;z-index:251659264;mso-width-relative:page;mso-height-relative:page;" coordsize="21600,21600" o:gfxdata="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">
                <v:imagedata r:id="rId4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3853815</wp:posOffset>
                </wp:positionH>
                <wp:positionV relativeFrom="line">
                  <wp:posOffset>100965</wp:posOffset>
                </wp:positionV>
                <wp:extent cx="292100" cy="120650"/>
                <wp:effectExtent l="0" t="0" r="0" b="0"/>
                <wp:wrapNone/>
                <wp:docPr id="122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06">
                          <w14:nvContentPartPr>
                            <w14:cNvPr id="1229" name="Image1"/>
                            <w14:cNvContentPartPr/>
                          </w14:nvContentPartPr>
                          <w14:xfrm>
                            <a:off x="0" y="0"/>
                            <a:ext cx="292393" cy="12050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03.45pt;margin-top:7.95pt;height:9.5pt;width:23pt;mso-position-horizontal-relative:char;mso-position-vertical-relative:line;z-index:251659264;mso-width-relative:page;mso-height-relative:page;" coordsize="21600,21600" o:gfxdata="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">
                <v:imagedata r:id="rId4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5090160</wp:posOffset>
                </wp:positionH>
                <wp:positionV relativeFrom="line">
                  <wp:posOffset>47625</wp:posOffset>
                </wp:positionV>
                <wp:extent cx="196850" cy="212725"/>
                <wp:effectExtent l="0" t="0" r="0" b="0"/>
                <wp:wrapNone/>
                <wp:docPr id="123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08">
                          <w14:nvContentPartPr>
                            <w14:cNvPr id="1230" name="Image1"/>
                            <w14:cNvContentPartPr/>
                          </w14:nvContentPartPr>
                          <w14:xfrm>
                            <a:off x="0" y="0"/>
                            <a:ext cx="196884" cy="2129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00.8pt;margin-top:3.75pt;height:16.75pt;width:15.5pt;mso-position-horizontal-relative:char;mso-position-vertical-relative:line;z-index:251659264;mso-width-relative:page;mso-height-relative:page;" coordsize="21600,21600" o:gfxdata="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">
                <v:imagedata r:id="rId4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3972560</wp:posOffset>
                </wp:positionH>
                <wp:positionV relativeFrom="line">
                  <wp:posOffset>75565</wp:posOffset>
                </wp:positionV>
                <wp:extent cx="18415" cy="74295"/>
                <wp:effectExtent l="0" t="0" r="0" b="0"/>
                <wp:wrapNone/>
                <wp:docPr id="123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10">
                          <w14:nvContentPartPr>
                            <w14:cNvPr id="1231" name="Image1"/>
                            <w14:cNvContentPartPr/>
                          </w14:nvContentPartPr>
                          <w14:xfrm>
                            <a:off x="0" y="0"/>
                            <a:ext cx="18670" cy="7429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12.8pt;margin-top:5.95pt;height:5.85pt;width:1.45pt;mso-position-horizontal-relative:char;mso-position-vertical-relative:line;z-index:251659264;mso-width-relative:page;mso-height-relative:page;" coordsize="21600,21600" o:gfxdata="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">
                <v:imagedata r:id="rId411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1512570</wp:posOffset>
                </wp:positionH>
                <wp:positionV relativeFrom="line">
                  <wp:posOffset>-89535</wp:posOffset>
                </wp:positionV>
                <wp:extent cx="553720" cy="264160"/>
                <wp:effectExtent l="0" t="0" r="0" b="0"/>
                <wp:wrapNone/>
                <wp:docPr id="123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12">
                          <w14:nvContentPartPr>
                            <w14:cNvPr id="1232" name="Image1"/>
                            <w14:cNvContentPartPr/>
                          </w14:nvContentPartPr>
                          <w14:xfrm>
                            <a:off x="0" y="0"/>
                            <a:ext cx="553870" cy="2642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9.1pt;margin-top:-7.05pt;height:20.8pt;width:43.6pt;mso-position-horizontal-relative:char;mso-position-vertical-relative:line;z-index:251659264;mso-width-relative:page;mso-height-relative:page;" coordsize="21600,21600" o:gfxdata="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">
                <v:imagedata r:id="rId4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2193290</wp:posOffset>
                </wp:positionH>
                <wp:positionV relativeFrom="line">
                  <wp:posOffset>26035</wp:posOffset>
                </wp:positionV>
                <wp:extent cx="625475" cy="271780"/>
                <wp:effectExtent l="0" t="0" r="0" b="0"/>
                <wp:wrapNone/>
                <wp:docPr id="123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14">
                          <w14:nvContentPartPr>
                            <w14:cNvPr id="1233" name="Image1"/>
                            <w14:cNvContentPartPr/>
                          </w14:nvContentPartPr>
                          <w14:xfrm>
                            <a:off x="0" y="0"/>
                            <a:ext cx="625745" cy="27165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2.7pt;margin-top:2.05pt;height:21.4pt;width:49.25pt;mso-position-horizontal-relative:char;mso-position-vertical-relative:line;z-index:251659264;mso-width-relative:page;mso-height-relative:page;" coordsize="21600,21600" o:gfxdata="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">
                <v:imagedata r:id="rId4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2901950</wp:posOffset>
                </wp:positionH>
                <wp:positionV relativeFrom="line">
                  <wp:posOffset>83820</wp:posOffset>
                </wp:positionV>
                <wp:extent cx="43815" cy="10795"/>
                <wp:effectExtent l="0" t="0" r="0" b="0"/>
                <wp:wrapNone/>
                <wp:docPr id="123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16">
                          <w14:nvContentPartPr>
                            <w14:cNvPr id="1234" name="Image1"/>
                            <w14:cNvContentPartPr/>
                          </w14:nvContentPartPr>
                          <w14:xfrm>
                            <a:off x="0" y="0"/>
                            <a:ext cx="44069" cy="1099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28.5pt;margin-top:6.6pt;height:0.85pt;width:3.45pt;mso-position-horizontal-relative:char;mso-position-vertical-relative:line;z-index:251659264;mso-width-relative:page;mso-height-relative:page;" coordsize="21600,21600" o:gfxdata="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">
                <v:imagedata r:id="rId4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2846070</wp:posOffset>
                </wp:positionH>
                <wp:positionV relativeFrom="line">
                  <wp:posOffset>-41910</wp:posOffset>
                </wp:positionV>
                <wp:extent cx="269240" cy="377825"/>
                <wp:effectExtent l="0" t="0" r="0" b="0"/>
                <wp:wrapNone/>
                <wp:docPr id="123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18">
                          <w14:nvContentPartPr>
                            <w14:cNvPr id="1235" name="Image1"/>
                            <w14:cNvContentPartPr/>
                          </w14:nvContentPartPr>
                          <w14:xfrm>
                            <a:off x="0" y="0"/>
                            <a:ext cx="269351" cy="37808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24.1pt;margin-top:-3.3pt;height:29.75pt;width:21.2pt;mso-position-horizontal-relative:char;mso-position-vertical-relative:line;z-index:251659264;mso-width-relative:page;mso-height-relative:page;" coordsize="21600,21600" o:gfxdata="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">
                <v:imagedata r:id="rId4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3189605</wp:posOffset>
                </wp:positionH>
                <wp:positionV relativeFrom="line">
                  <wp:posOffset>-9525</wp:posOffset>
                </wp:positionV>
                <wp:extent cx="391160" cy="287020"/>
                <wp:effectExtent l="0" t="0" r="0" b="0"/>
                <wp:wrapNone/>
                <wp:docPr id="123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20">
                          <w14:nvContentPartPr>
                            <w14:cNvPr id="1236" name="Image1"/>
                            <w14:cNvContentPartPr/>
                          </w14:nvContentPartPr>
                          <w14:xfrm>
                            <a:off x="0" y="0"/>
                            <a:ext cx="391467" cy="2871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51.15pt;margin-top:-0.75pt;height:22.6pt;width:30.8pt;mso-position-horizontal-relative:char;mso-position-vertical-relative:line;z-index:251659264;mso-width-relative:page;mso-height-relative:page;" coordsize="21600,21600" o:gfxdata="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">
                <v:imagedata r:id="rId4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3575685</wp:posOffset>
                </wp:positionH>
                <wp:positionV relativeFrom="line">
                  <wp:posOffset>3810</wp:posOffset>
                </wp:positionV>
                <wp:extent cx="140335" cy="202565"/>
                <wp:effectExtent l="0" t="0" r="0" b="0"/>
                <wp:wrapNone/>
                <wp:docPr id="123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22">
                          <w14:nvContentPartPr>
                            <w14:cNvPr id="1237" name="Image1"/>
                            <w14:cNvContentPartPr/>
                          </w14:nvContentPartPr>
                          <w14:xfrm>
                            <a:off x="0" y="0"/>
                            <a:ext cx="140501" cy="20283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81.55pt;margin-top:0.3pt;height:15.95pt;width:11.05pt;mso-position-horizontal-relative:char;mso-position-vertical-relative:line;z-index:251659264;mso-width-relative:page;mso-height-relative:page;" coordsize="21600,21600" o:gfxdata="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">
                <v:imagedata r:id="rId4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3737610</wp:posOffset>
                </wp:positionH>
                <wp:positionV relativeFrom="line">
                  <wp:posOffset>27305</wp:posOffset>
                </wp:positionV>
                <wp:extent cx="137160" cy="179705"/>
                <wp:effectExtent l="0" t="0" r="0" b="0"/>
                <wp:wrapNone/>
                <wp:docPr id="123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24">
                          <w14:nvContentPartPr>
                            <w14:cNvPr id="1238" name="Image1"/>
                            <w14:cNvContentPartPr/>
                          </w14:nvContentPartPr>
                          <w14:xfrm>
                            <a:off x="0" y="0"/>
                            <a:ext cx="137300" cy="17960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94.3pt;margin-top:2.15pt;height:14.15pt;width:10.8pt;mso-position-horizontal-relative:char;mso-position-vertical-relative:line;z-index:251659264;mso-width-relative:page;mso-height-relative:page;" coordsize="21600,21600" o:gfxdata="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">
                <v:imagedata r:id="rId42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4166235</wp:posOffset>
                </wp:positionH>
                <wp:positionV relativeFrom="line">
                  <wp:posOffset>-71755</wp:posOffset>
                </wp:positionV>
                <wp:extent cx="359410" cy="254635"/>
                <wp:effectExtent l="0" t="0" r="0" b="0"/>
                <wp:wrapNone/>
                <wp:docPr id="123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26">
                          <w14:nvContentPartPr>
                            <w14:cNvPr id="1239" name="Image1"/>
                            <w14:cNvContentPartPr/>
                          </w14:nvContentPartPr>
                          <w14:xfrm>
                            <a:off x="0" y="0"/>
                            <a:ext cx="359106" cy="25481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28.05pt;margin-top:-5.65pt;height:20.05pt;width:28.3pt;mso-position-horizontal-relative:char;mso-position-vertical-relative:line;z-index:251659264;mso-width-relative:page;mso-height-relative:page;" coordsize="21600,21600" o:gfxdata="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">
                <v:imagedata r:id="rId42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4556760</wp:posOffset>
                </wp:positionH>
                <wp:positionV relativeFrom="line">
                  <wp:posOffset>8890</wp:posOffset>
                </wp:positionV>
                <wp:extent cx="62230" cy="130810"/>
                <wp:effectExtent l="0" t="0" r="0" b="0"/>
                <wp:wrapNone/>
                <wp:docPr id="124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28">
                          <w14:nvContentPartPr>
                            <w14:cNvPr id="1240" name="Image1"/>
                            <w14:cNvContentPartPr/>
                          </w14:nvContentPartPr>
                          <w14:xfrm>
                            <a:off x="0" y="0"/>
                            <a:ext cx="62298" cy="13073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58.8pt;margin-top:0.7pt;height:10.3pt;width:4.9pt;mso-position-horizontal-relative:char;mso-position-vertical-relative:line;z-index:251659264;mso-width-relative:page;mso-height-relative:page;" coordsize="21600,21600" o:gfxdata="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">
                <v:imagedata r:id="rId4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4646930</wp:posOffset>
                </wp:positionH>
                <wp:positionV relativeFrom="line">
                  <wp:posOffset>-78105</wp:posOffset>
                </wp:positionV>
                <wp:extent cx="92075" cy="244475"/>
                <wp:effectExtent l="0" t="0" r="0" b="0"/>
                <wp:wrapNone/>
                <wp:docPr id="124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30">
                          <w14:nvContentPartPr>
                            <w14:cNvPr id="1241" name="Image1"/>
                            <w14:cNvContentPartPr/>
                          </w14:nvContentPartPr>
                          <w14:xfrm>
                            <a:off x="0" y="0"/>
                            <a:ext cx="92142" cy="24420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65.9pt;margin-top:-6.15pt;height:19.25pt;width:7.25pt;mso-position-horizontal-relative:char;mso-position-vertical-relative:line;z-index:251659264;mso-width-relative:page;mso-height-relative:page;" coordsize="21600,21600" o:gfxdata="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">
                <v:imagedata r:id="rId43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4750435</wp:posOffset>
                </wp:positionH>
                <wp:positionV relativeFrom="line">
                  <wp:posOffset>-81280</wp:posOffset>
                </wp:positionV>
                <wp:extent cx="173990" cy="252095"/>
                <wp:effectExtent l="0" t="0" r="0" b="0"/>
                <wp:wrapNone/>
                <wp:docPr id="124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32">
                          <w14:nvContentPartPr>
                            <w14:cNvPr id="1242" name="Image1"/>
                            <w14:cNvContentPartPr/>
                          </w14:nvContentPartPr>
                          <w14:xfrm>
                            <a:off x="0" y="0"/>
                            <a:ext cx="173987" cy="25202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74.05pt;margin-top:-6.4pt;height:19.85pt;width:13.7pt;mso-position-horizontal-relative:char;mso-position-vertical-relative:line;z-index:251659264;mso-width-relative:page;mso-height-relative:page;" coordsize="21600,21600" o:gfxdata="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">
                <v:imagedata r:id="rId43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4953000</wp:posOffset>
                </wp:positionH>
                <wp:positionV relativeFrom="line">
                  <wp:posOffset>32385</wp:posOffset>
                </wp:positionV>
                <wp:extent cx="150495" cy="126365"/>
                <wp:effectExtent l="0" t="0" r="0" b="0"/>
                <wp:wrapNone/>
                <wp:docPr id="124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34">
                          <w14:nvContentPartPr>
                            <w14:cNvPr id="1243" name="Image1"/>
                            <w14:cNvContentPartPr/>
                          </w14:nvContentPartPr>
                          <w14:xfrm>
                            <a:off x="0" y="0"/>
                            <a:ext cx="150512" cy="12644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90pt;margin-top:2.55pt;height:9.95pt;width:11.85pt;mso-position-horizontal-relative:char;mso-position-vertical-relative:line;z-index:251659264;mso-width-relative:page;mso-height-relative:page;" coordsize="21600,21600" o:gfxdata="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">
                <v:imagedata r:id="rId4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5260975</wp:posOffset>
                </wp:positionH>
                <wp:positionV relativeFrom="line">
                  <wp:posOffset>-128270</wp:posOffset>
                </wp:positionV>
                <wp:extent cx="280035" cy="314960"/>
                <wp:effectExtent l="0" t="0" r="0" b="0"/>
                <wp:wrapNone/>
                <wp:docPr id="124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36">
                          <w14:nvContentPartPr>
                            <w14:cNvPr id="1244" name="Image1"/>
                            <w14:cNvContentPartPr/>
                          </w14:nvContentPartPr>
                          <w14:xfrm>
                            <a:off x="0" y="0"/>
                            <a:ext cx="280022" cy="3147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14.25pt;margin-top:-10.1pt;height:24.8pt;width:22.05pt;mso-position-horizontal-relative:char;mso-position-vertical-relative:line;z-index:251659264;mso-width-relative:page;mso-height-relative:page;" coordsize="21600,21600" o:gfxdata="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">
                <v:imagedata r:id="rId437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</w:p>
    <w:p>
      <w:pPr>
        <w:numPr>
          <w:ilvl w:val="0"/>
          <w:numId w:val="0"/>
        </w:num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2、下列信号的傅里叶变换。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（1）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1073785</wp:posOffset>
                </wp:positionH>
                <wp:positionV relativeFrom="line">
                  <wp:posOffset>321310</wp:posOffset>
                </wp:positionV>
                <wp:extent cx="62865" cy="96520"/>
                <wp:effectExtent l="0" t="0" r="0" b="0"/>
                <wp:wrapNone/>
                <wp:docPr id="124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38">
                          <w14:nvContentPartPr>
                            <w14:cNvPr id="1245" name="Image1"/>
                            <w14:cNvContentPartPr/>
                          </w14:nvContentPartPr>
                          <w14:xfrm>
                            <a:off x="0" y="0"/>
                            <a:ext cx="62632" cy="9653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4.55pt;margin-top:25.3pt;height:7.6pt;width:4.95pt;mso-position-horizontal-relative:char;mso-position-vertical-relative:line;z-index:251659264;mso-width-relative:page;mso-height-relative:page;" coordsize="21600,21600" o:gfxdata="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">
                <v:imagedata r:id="rId43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1133475</wp:posOffset>
                </wp:positionH>
                <wp:positionV relativeFrom="line">
                  <wp:posOffset>252730</wp:posOffset>
                </wp:positionV>
                <wp:extent cx="133985" cy="95250"/>
                <wp:effectExtent l="0" t="0" r="0" b="0"/>
                <wp:wrapNone/>
                <wp:docPr id="124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40">
                          <w14:nvContentPartPr>
                            <w14:cNvPr id="1246" name="Image1"/>
                            <w14:cNvContentPartPr/>
                          </w14:nvContentPartPr>
                          <w14:xfrm>
                            <a:off x="0" y="0"/>
                            <a:ext cx="133891" cy="9511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9.25pt;margin-top:19.9pt;height:7.5pt;width:10.55pt;mso-position-horizontal-relative:char;mso-position-vertical-relative:line;z-index:251659264;mso-width-relative:page;mso-height-relative:page;" coordsize="21600,21600" o:gfxdata="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">
                <v:imagedata r:id="rId4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1293495</wp:posOffset>
                </wp:positionH>
                <wp:positionV relativeFrom="line">
                  <wp:posOffset>333375</wp:posOffset>
                </wp:positionV>
                <wp:extent cx="61595" cy="14605"/>
                <wp:effectExtent l="0" t="0" r="0" b="0"/>
                <wp:wrapNone/>
                <wp:docPr id="124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42">
                          <w14:nvContentPartPr>
                            <w14:cNvPr id="1247" name="Image1"/>
                            <w14:cNvContentPartPr/>
                          </w14:nvContentPartPr>
                          <w14:xfrm>
                            <a:off x="0" y="0"/>
                            <a:ext cx="61357" cy="1480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1.85pt;margin-top:26.25pt;height:1.15pt;width:4.85pt;mso-position-horizontal-relative:char;mso-position-vertical-relative:line;z-index:251659264;mso-width-relative:page;mso-height-relative:page;" coordsize="21600,21600" o:gfxdata="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">
                <v:imagedata r:id="rId4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1330325</wp:posOffset>
                </wp:positionH>
                <wp:positionV relativeFrom="line">
                  <wp:posOffset>197485</wp:posOffset>
                </wp:positionV>
                <wp:extent cx="320675" cy="202565"/>
                <wp:effectExtent l="0" t="0" r="0" b="0"/>
                <wp:wrapNone/>
                <wp:docPr id="124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44">
                          <w14:nvContentPartPr>
                            <w14:cNvPr id="1248" name="Image1"/>
                            <w14:cNvContentPartPr/>
                          </w14:nvContentPartPr>
                          <w14:xfrm>
                            <a:off x="0" y="0"/>
                            <a:ext cx="320625" cy="2024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4.75pt;margin-top:15.55pt;height:15.95pt;width:25.25pt;mso-position-horizontal-relative:char;mso-position-vertical-relative:line;z-index:251659264;mso-width-relative:page;mso-height-relative:page;" coordsize="21600,21600" o:gfxdata="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">
                <v:imagedata r:id="rId44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581025</wp:posOffset>
                </wp:positionH>
                <wp:positionV relativeFrom="line">
                  <wp:posOffset>271780</wp:posOffset>
                </wp:positionV>
                <wp:extent cx="221615" cy="16510"/>
                <wp:effectExtent l="0" t="0" r="0" b="0"/>
                <wp:wrapNone/>
                <wp:docPr id="124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46">
                          <w14:nvContentPartPr>
                            <w14:cNvPr id="1249" name="Image1"/>
                            <w14:cNvContentPartPr/>
                          </w14:nvContentPartPr>
                          <w14:xfrm>
                            <a:off x="0" y="0"/>
                            <a:ext cx="221687" cy="1628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5.75pt;margin-top:21.4pt;height:1.3pt;width:17.45pt;mso-position-horizontal-relative:char;mso-position-vertical-relative:line;z-index:251659264;mso-width-relative:page;mso-height-relative:page;" coordsize="21600,21600" o:gfxdata="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">
                <v:imagedata r:id="rId447" o:title=""/>
                <o:lock v:ext="edit"/>
              </v:shape>
            </w:pict>
          </mc:Fallback>
        </mc:AlternateContent>
      </w:r>
      <w:r>
        <w:rPr>
          <w:position w:val="-10"/>
          <w:sz w:val="24"/>
        </w:rPr>
        <w:object>
          <v:shape id="_x0000_i1027" o:spt="75" type="#_x0000_t75" style="height:18pt;width:103pt;" o:ole="t" filled="f" stroked="f" coordsize="21600,21600">
            <v:path/>
            <v:fill on="f" focussize="0,0"/>
            <v:stroke on="f"/>
            <v:imagedata r:id="rId449" embosscolor="#FFFFFF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448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55245</wp:posOffset>
                </wp:positionH>
                <wp:positionV relativeFrom="line">
                  <wp:posOffset>-10795</wp:posOffset>
                </wp:positionV>
                <wp:extent cx="94615" cy="132080"/>
                <wp:effectExtent l="0" t="0" r="0" b="0"/>
                <wp:wrapNone/>
                <wp:docPr id="125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50">
                          <w14:nvContentPartPr>
                            <w14:cNvPr id="1252" name="Image1"/>
                            <w14:cNvContentPartPr/>
                          </w14:nvContentPartPr>
                          <w14:xfrm>
                            <a:off x="0" y="0"/>
                            <a:ext cx="94411" cy="13197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.35pt;margin-top:-0.85pt;height:10.4pt;width:7.45pt;mso-position-horizontal-relative:char;mso-position-vertical-relative:line;z-index:251659264;mso-width-relative:page;mso-height-relative:page;" coordsize="21600,21600" o:gfxdata="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">
                <v:imagedata r:id="rId4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177165</wp:posOffset>
                </wp:positionH>
                <wp:positionV relativeFrom="line">
                  <wp:posOffset>-15875</wp:posOffset>
                </wp:positionV>
                <wp:extent cx="465455" cy="146050"/>
                <wp:effectExtent l="0" t="0" r="0" b="0"/>
                <wp:wrapNone/>
                <wp:docPr id="125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52">
                          <w14:nvContentPartPr>
                            <w14:cNvPr id="1253" name="Image1"/>
                            <w14:cNvContentPartPr/>
                          </w14:nvContentPartPr>
                          <w14:xfrm>
                            <a:off x="0" y="0"/>
                            <a:ext cx="465401" cy="1458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.95pt;margin-top:-1.25pt;height:11.5pt;width:36.65pt;mso-position-horizontal-relative:char;mso-position-vertical-relative:line;z-index:251659264;mso-width-relative:page;mso-height-relative:page;" coordsize="21600,21600" o:gfxdata="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">
                <v:imagedata r:id="rId4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555625</wp:posOffset>
                </wp:positionH>
                <wp:positionV relativeFrom="line">
                  <wp:posOffset>-21590</wp:posOffset>
                </wp:positionV>
                <wp:extent cx="1212215" cy="200660"/>
                <wp:effectExtent l="0" t="0" r="0" b="0"/>
                <wp:wrapNone/>
                <wp:docPr id="125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54">
                          <w14:nvContentPartPr>
                            <w14:cNvPr id="1254" name="Image1"/>
                            <w14:cNvContentPartPr/>
                          </w14:nvContentPartPr>
                          <w14:xfrm>
                            <a:off x="0" y="0"/>
                            <a:ext cx="1212529" cy="20086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3.75pt;margin-top:-1.7pt;height:15.8pt;width:95.45pt;mso-position-horizontal-relative:char;mso-position-vertical-relative:line;z-index:251659264;mso-width-relative:page;mso-height-relative:page;" coordsize="21600,21600" o:gfxdata="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">
                <v:imagedata r:id="rId455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16510</wp:posOffset>
                </wp:positionH>
                <wp:positionV relativeFrom="line">
                  <wp:posOffset>100330</wp:posOffset>
                </wp:positionV>
                <wp:extent cx="184150" cy="175895"/>
                <wp:effectExtent l="0" t="0" r="0" b="0"/>
                <wp:wrapNone/>
                <wp:docPr id="125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56">
                          <w14:nvContentPartPr>
                            <w14:cNvPr id="1255" name="Image1"/>
                            <w14:cNvContentPartPr/>
                          </w14:nvContentPartPr>
                          <w14:xfrm>
                            <a:off x="0" y="0"/>
                            <a:ext cx="184073" cy="1756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.3pt;margin-top:7.9pt;height:13.85pt;width:14.5pt;mso-position-horizontal-relative:char;mso-position-vertical-relative:line;z-index:251659264;mso-width-relative:page;mso-height-relative:page;" coordsize="21600,21600" o:gfxdata="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">
                <v:imagedata r:id="rId4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214630</wp:posOffset>
                </wp:positionH>
                <wp:positionV relativeFrom="line">
                  <wp:posOffset>144780</wp:posOffset>
                </wp:positionV>
                <wp:extent cx="208280" cy="102870"/>
                <wp:effectExtent l="0" t="0" r="0" b="0"/>
                <wp:wrapNone/>
                <wp:docPr id="125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58">
                          <w14:nvContentPartPr>
                            <w14:cNvPr id="1256" name="Image1"/>
                            <w14:cNvContentPartPr/>
                          </w14:nvContentPartPr>
                          <w14:xfrm>
                            <a:off x="0" y="0"/>
                            <a:ext cx="208519" cy="10303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.9pt;margin-top:11.4pt;height:8.1pt;width:16.4pt;mso-position-horizontal-relative:char;mso-position-vertical-relative:line;z-index:251659264;mso-width-relative:page;mso-height-relative:page;" coordsize="21600,21600" o:gfxdata="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">
                <v:imagedata r:id="rId4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431165</wp:posOffset>
                </wp:positionH>
                <wp:positionV relativeFrom="line">
                  <wp:posOffset>33020</wp:posOffset>
                </wp:positionV>
                <wp:extent cx="86995" cy="230505"/>
                <wp:effectExtent l="0" t="0" r="0" b="0"/>
                <wp:wrapNone/>
                <wp:docPr id="125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60">
                          <w14:nvContentPartPr>
                            <w14:cNvPr id="1257" name="Image1"/>
                            <w14:cNvContentPartPr/>
                          </w14:nvContentPartPr>
                          <w14:xfrm>
                            <a:off x="0" y="0"/>
                            <a:ext cx="86748" cy="23056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3.95pt;margin-top:2.6pt;height:18.15pt;width:6.85pt;mso-position-horizontal-relative:char;mso-position-vertical-relative:line;z-index:251659264;mso-width-relative:page;mso-height-relative:page;" coordsize="21600,21600" o:gfxdata="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">
                <v:imagedata r:id="rId46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659765</wp:posOffset>
                </wp:positionH>
                <wp:positionV relativeFrom="line">
                  <wp:posOffset>83185</wp:posOffset>
                </wp:positionV>
                <wp:extent cx="147320" cy="190500"/>
                <wp:effectExtent l="0" t="0" r="0" b="0"/>
                <wp:wrapNone/>
                <wp:docPr id="125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62">
                          <w14:nvContentPartPr>
                            <w14:cNvPr id="1258" name="Image1"/>
                            <w14:cNvContentPartPr/>
                          </w14:nvContentPartPr>
                          <w14:xfrm>
                            <a:off x="0" y="0"/>
                            <a:ext cx="147224" cy="19037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1.95pt;margin-top:6.55pt;height:15pt;width:11.6pt;mso-position-horizontal-relative:char;mso-position-vertical-relative:line;z-index:251659264;mso-width-relative:page;mso-height-relative:page;" coordsize="21600,21600" o:gfxdata="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">
                <v:imagedata r:id="rId46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841375</wp:posOffset>
                </wp:positionH>
                <wp:positionV relativeFrom="line">
                  <wp:posOffset>39370</wp:posOffset>
                </wp:positionV>
                <wp:extent cx="113030" cy="105410"/>
                <wp:effectExtent l="0" t="0" r="0" b="0"/>
                <wp:wrapNone/>
                <wp:docPr id="125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64">
                          <w14:nvContentPartPr>
                            <w14:cNvPr id="1259" name="Image1"/>
                            <w14:cNvContentPartPr/>
                          </w14:nvContentPartPr>
                          <w14:xfrm>
                            <a:off x="0" y="0"/>
                            <a:ext cx="113298" cy="10518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66.25pt;margin-top:3.1pt;height:8.3pt;width:8.9pt;mso-position-horizontal-relative:char;mso-position-vertical-relative:line;z-index:251659264;mso-width-relative:page;mso-height-relative:page;" coordsize="21600,21600" o:gfxdata="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">
                <v:imagedata r:id="rId4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708660</wp:posOffset>
                </wp:positionH>
                <wp:positionV relativeFrom="line">
                  <wp:posOffset>68580</wp:posOffset>
                </wp:positionV>
                <wp:extent cx="43180" cy="94615"/>
                <wp:effectExtent l="0" t="0" r="0" b="0"/>
                <wp:wrapNone/>
                <wp:docPr id="126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66">
                          <w14:nvContentPartPr>
                            <w14:cNvPr id="1260" name="Image1"/>
                            <w14:cNvContentPartPr/>
                          </w14:nvContentPartPr>
                          <w14:xfrm>
                            <a:off x="0" y="0"/>
                            <a:ext cx="43450" cy="9442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5.8pt;margin-top:5.4pt;height:7.45pt;width:3.4pt;mso-position-horizontal-relative:char;mso-position-vertical-relative:line;z-index:251659264;mso-width-relative:page;mso-height-relative:page;" coordsize="21600,21600" o:gfxdata="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">
                <v:imagedata r:id="rId46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980440</wp:posOffset>
                </wp:positionH>
                <wp:positionV relativeFrom="line">
                  <wp:posOffset>55880</wp:posOffset>
                </wp:positionV>
                <wp:extent cx="95250" cy="83820"/>
                <wp:effectExtent l="0" t="0" r="0" b="0"/>
                <wp:wrapNone/>
                <wp:docPr id="126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68">
                          <w14:nvContentPartPr>
                            <w14:cNvPr id="1261" name="Image1"/>
                            <w14:cNvContentPartPr/>
                          </w14:nvContentPartPr>
                          <w14:xfrm>
                            <a:off x="0" y="0"/>
                            <a:ext cx="95340" cy="8404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77.2pt;margin-top:4.4pt;height:6.6pt;width:7.5pt;mso-position-horizontal-relative:char;mso-position-vertical-relative:line;z-index:251659264;mso-width-relative:page;mso-height-relative:page;" coordsize="21600,21600" o:gfxdata="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">
                <v:imagedata r:id="rId46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1250315</wp:posOffset>
                </wp:positionH>
                <wp:positionV relativeFrom="line">
                  <wp:posOffset>55880</wp:posOffset>
                </wp:positionV>
                <wp:extent cx="324485" cy="124460"/>
                <wp:effectExtent l="0" t="0" r="0" b="0"/>
                <wp:wrapNone/>
                <wp:docPr id="126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70">
                          <w14:nvContentPartPr>
                            <w14:cNvPr id="1262" name="Image1"/>
                            <w14:cNvContentPartPr/>
                          </w14:nvContentPartPr>
                          <w14:xfrm>
                            <a:off x="0" y="0"/>
                            <a:ext cx="324362" cy="12455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98.45pt;margin-top:4.4pt;height:9.8pt;width:25.55pt;mso-position-horizontal-relative:char;mso-position-vertical-relative:line;z-index:251659264;mso-width-relative:page;mso-height-relative:page;" coordsize="21600,21600" o:gfxdata="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">
                <v:imagedata r:id="rId4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1579880</wp:posOffset>
                </wp:positionH>
                <wp:positionV relativeFrom="line">
                  <wp:posOffset>60325</wp:posOffset>
                </wp:positionV>
                <wp:extent cx="292100" cy="184150"/>
                <wp:effectExtent l="0" t="0" r="0" b="0"/>
                <wp:wrapNone/>
                <wp:docPr id="126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72">
                          <w14:nvContentPartPr>
                            <w14:cNvPr id="1263" name="Image1"/>
                            <w14:cNvContentPartPr/>
                          </w14:nvContentPartPr>
                          <w14:xfrm>
                            <a:off x="0" y="0"/>
                            <a:ext cx="291906" cy="18403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24.4pt;margin-top:4.75pt;height:14.5pt;width:23pt;mso-position-horizontal-relative:char;mso-position-vertical-relative:line;z-index:251659264;mso-width-relative:page;mso-height-relative:page;" coordsize="21600,21600" o:gfxdata="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">
                <v:imagedata r:id="rId473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577215</wp:posOffset>
                </wp:positionH>
                <wp:positionV relativeFrom="line">
                  <wp:posOffset>-120015</wp:posOffset>
                </wp:positionV>
                <wp:extent cx="62230" cy="247015"/>
                <wp:effectExtent l="0" t="0" r="0" b="0"/>
                <wp:wrapNone/>
                <wp:docPr id="126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74">
                          <w14:nvContentPartPr>
                            <w14:cNvPr id="1264" name="Image1"/>
                            <w14:cNvContentPartPr/>
                          </w14:nvContentPartPr>
                          <w14:xfrm>
                            <a:off x="0" y="0"/>
                            <a:ext cx="62288" cy="2467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5.45pt;margin-top:-9.45pt;height:19.45pt;width:4.9pt;mso-position-horizontal-relative:char;mso-position-vertical-relative:line;z-index:251659264;mso-width-relative:page;mso-height-relative:page;" coordsize="21600,21600" o:gfxdata="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">
                <v:imagedata r:id="rId4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1071880</wp:posOffset>
                </wp:positionH>
                <wp:positionV relativeFrom="line">
                  <wp:posOffset>-33655</wp:posOffset>
                </wp:positionV>
                <wp:extent cx="60325" cy="84455"/>
                <wp:effectExtent l="0" t="0" r="0" b="0"/>
                <wp:wrapNone/>
                <wp:docPr id="126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76">
                          <w14:nvContentPartPr>
                            <w14:cNvPr id="1265" name="Image1"/>
                            <w14:cNvContentPartPr/>
                          </w14:nvContentPartPr>
                          <w14:xfrm>
                            <a:off x="0" y="0"/>
                            <a:ext cx="60523" cy="8461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4.4pt;margin-top:-2.65pt;height:6.65pt;width:4.75pt;mso-position-horizontal-relative:char;mso-position-vertical-relative:line;z-index:251659264;mso-width-relative:page;mso-height-relative:page;" coordsize="21600,21600" o:gfxdata="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">
                <v:imagedata r:id="rId4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1203325</wp:posOffset>
                </wp:positionH>
                <wp:positionV relativeFrom="line">
                  <wp:posOffset>-24130</wp:posOffset>
                </wp:positionV>
                <wp:extent cx="55245" cy="92075"/>
                <wp:effectExtent l="0" t="0" r="0" b="0"/>
                <wp:wrapNone/>
                <wp:docPr id="126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78">
                          <w14:nvContentPartPr>
                            <w14:cNvPr id="1266" name="Image1"/>
                            <w14:cNvContentPartPr/>
                          </w14:nvContentPartPr>
                          <w14:xfrm>
                            <a:off x="0" y="0"/>
                            <a:ext cx="55200" cy="922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94.75pt;margin-top:-1.9pt;height:7.25pt;width:4.35pt;mso-position-horizontal-relative:char;mso-position-vertical-relative:line;z-index:251659264;mso-width-relative:page;mso-height-relative:page;" coordsize="21600,21600" o:gfxdata="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">
                <v:imagedata r:id="rId4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753745</wp:posOffset>
                </wp:positionH>
                <wp:positionV relativeFrom="line">
                  <wp:posOffset>-3175</wp:posOffset>
                </wp:positionV>
                <wp:extent cx="276225" cy="8890"/>
                <wp:effectExtent l="0" t="0" r="0" b="0"/>
                <wp:wrapNone/>
                <wp:docPr id="126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80">
                          <w14:nvContentPartPr>
                            <w14:cNvPr id="1267" name="Image1"/>
                            <w14:cNvContentPartPr/>
                          </w14:nvContentPartPr>
                          <w14:xfrm>
                            <a:off x="0" y="0"/>
                            <a:ext cx="276437" cy="87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9.35pt;margin-top:-0.25pt;height:0.7pt;width:21.75pt;mso-position-horizontal-relative:char;mso-position-vertical-relative:line;z-index:251659264;mso-width-relative:page;mso-height-relative:page;" coordsize="21600,21600" o:gfxdata="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">
                <v:imagedata r:id="rId4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1795780</wp:posOffset>
                </wp:positionH>
                <wp:positionV relativeFrom="line">
                  <wp:posOffset>67310</wp:posOffset>
                </wp:positionV>
                <wp:extent cx="288925" cy="225425"/>
                <wp:effectExtent l="0" t="0" r="0" b="0"/>
                <wp:wrapNone/>
                <wp:docPr id="126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82">
                          <w14:nvContentPartPr>
                            <w14:cNvPr id="1268" name="Image1"/>
                            <w14:cNvContentPartPr/>
                          </w14:nvContentPartPr>
                          <w14:xfrm>
                            <a:off x="0" y="0"/>
                            <a:ext cx="289100" cy="22538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1.4pt;margin-top:5.3pt;height:17.75pt;width:22.75pt;mso-position-horizontal-relative:char;mso-position-vertical-relative:line;z-index:251659264;mso-width-relative:page;mso-height-relative:page;" coordsize="21600,21600" o:gfxdata="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">
                <v:imagedata r:id="rId4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2131060</wp:posOffset>
                </wp:positionH>
                <wp:positionV relativeFrom="line">
                  <wp:posOffset>138430</wp:posOffset>
                </wp:positionV>
                <wp:extent cx="290830" cy="110490"/>
                <wp:effectExtent l="0" t="0" r="0" b="0"/>
                <wp:wrapNone/>
                <wp:docPr id="126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84">
                          <w14:nvContentPartPr>
                            <w14:cNvPr id="1269" name="Image1"/>
                            <w14:cNvContentPartPr/>
                          </w14:nvContentPartPr>
                          <w14:xfrm>
                            <a:off x="0" y="0"/>
                            <a:ext cx="291127" cy="110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7.8pt;margin-top:10.9pt;height:8.7pt;width:22.9pt;mso-position-horizontal-relative:char;mso-position-vertical-relative:line;z-index:251659264;mso-width-relative:page;mso-height-relative:page;" coordsize="21600,21600" o:gfxdata="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">
                <v:imagedata r:id="rId4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2284730</wp:posOffset>
                </wp:positionH>
                <wp:positionV relativeFrom="line">
                  <wp:posOffset>18415</wp:posOffset>
                </wp:positionV>
                <wp:extent cx="265430" cy="243205"/>
                <wp:effectExtent l="0" t="0" r="0" b="0"/>
                <wp:wrapNone/>
                <wp:docPr id="127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86">
                          <w14:nvContentPartPr>
                            <w14:cNvPr id="1270" name="Image1"/>
                            <w14:cNvContentPartPr/>
                          </w14:nvContentPartPr>
                          <w14:xfrm>
                            <a:off x="0" y="0"/>
                            <a:ext cx="265115" cy="24330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9.9pt;margin-top:1.45pt;height:19.15pt;width:20.9pt;mso-position-horizontal-relative:char;mso-position-vertical-relative:line;z-index:251659264;mso-width-relative:page;mso-height-relative:page;" coordsize="21600,21600" o:gfxdata="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">
                <v:imagedata r:id="rId4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2615565</wp:posOffset>
                </wp:positionH>
                <wp:positionV relativeFrom="line">
                  <wp:posOffset>120650</wp:posOffset>
                </wp:positionV>
                <wp:extent cx="214630" cy="14605"/>
                <wp:effectExtent l="0" t="0" r="0" b="0"/>
                <wp:wrapNone/>
                <wp:docPr id="127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88">
                          <w14:nvContentPartPr>
                            <w14:cNvPr id="1271" name="Image1"/>
                            <w14:cNvContentPartPr/>
                          </w14:nvContentPartPr>
                          <w14:xfrm>
                            <a:off x="0" y="0"/>
                            <a:ext cx="214496" cy="1457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5.95pt;margin-top:9.5pt;height:1.15pt;width:16.9pt;mso-position-horizontal-relative:char;mso-position-vertical-relative:line;z-index:251659264;mso-width-relative:page;mso-height-relative:page;" coordsize="21600,21600" o:gfxdata="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">
                <v:imagedata r:id="rId4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2698115</wp:posOffset>
                </wp:positionH>
                <wp:positionV relativeFrom="line">
                  <wp:posOffset>138430</wp:posOffset>
                </wp:positionV>
                <wp:extent cx="187325" cy="106045"/>
                <wp:effectExtent l="0" t="0" r="0" b="0"/>
                <wp:wrapNone/>
                <wp:docPr id="127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90">
                          <w14:nvContentPartPr>
                            <w14:cNvPr id="1272" name="Image1"/>
                            <w14:cNvContentPartPr/>
                          </w14:nvContentPartPr>
                          <w14:xfrm>
                            <a:off x="0" y="0"/>
                            <a:ext cx="187219" cy="10629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2.45pt;margin-top:10.9pt;height:8.35pt;width:14.75pt;mso-position-horizontal-relative:char;mso-position-vertical-relative:line;z-index:251659264;mso-width-relative:page;mso-height-relative:page;" coordsize="21600,21600" o:gfxdata="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">
                <v:imagedata r:id="rId4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2750185</wp:posOffset>
                </wp:positionH>
                <wp:positionV relativeFrom="line">
                  <wp:posOffset>635</wp:posOffset>
                </wp:positionV>
                <wp:extent cx="238125" cy="283210"/>
                <wp:effectExtent l="0" t="0" r="0" b="0"/>
                <wp:wrapNone/>
                <wp:docPr id="127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92">
                          <w14:nvContentPartPr>
                            <w14:cNvPr id="1273" name="Image1"/>
                            <w14:cNvContentPartPr/>
                          </w14:nvContentPartPr>
                          <w14:xfrm>
                            <a:off x="0" y="0"/>
                            <a:ext cx="237956" cy="28316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6.55pt;margin-top:0.05pt;height:22.3pt;width:18.75pt;mso-position-horizontal-relative:char;mso-position-vertical-relative:line;z-index:251659264;mso-width-relative:page;mso-height-relative:page;" coordsize="21600,21600" o:gfxdata="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">
                <v:imagedata r:id="rId49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3033395</wp:posOffset>
                </wp:positionH>
                <wp:positionV relativeFrom="line">
                  <wp:posOffset>128905</wp:posOffset>
                </wp:positionV>
                <wp:extent cx="40005" cy="38735"/>
                <wp:effectExtent l="0" t="0" r="0" b="0"/>
                <wp:wrapNone/>
                <wp:docPr id="127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94">
                          <w14:nvContentPartPr>
                            <w14:cNvPr id="1274" name="Image1"/>
                            <w14:cNvContentPartPr/>
                          </w14:nvContentPartPr>
                          <w14:xfrm>
                            <a:off x="0" y="0"/>
                            <a:ext cx="40220" cy="3875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38.85pt;margin-top:10.15pt;height:3.05pt;width:3.15pt;mso-position-horizontal-relative:char;mso-position-vertical-relative:line;z-index:251659264;mso-width-relative:page;mso-height-relative:page;" coordsize="21600,21600" o:gfxdata="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">
                <v:imagedata r:id="rId49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3138805</wp:posOffset>
                </wp:positionH>
                <wp:positionV relativeFrom="line">
                  <wp:posOffset>112395</wp:posOffset>
                </wp:positionV>
                <wp:extent cx="339725" cy="22860"/>
                <wp:effectExtent l="0" t="0" r="0" b="0"/>
                <wp:wrapNone/>
                <wp:docPr id="127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96">
                          <w14:nvContentPartPr>
                            <w14:cNvPr id="1275" name="Image1"/>
                            <w14:cNvContentPartPr/>
                          </w14:nvContentPartPr>
                          <w14:xfrm>
                            <a:off x="0" y="0"/>
                            <a:ext cx="339994" cy="2266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47.15pt;margin-top:8.85pt;height:1.8pt;width:26.75pt;mso-position-horizontal-relative:char;mso-position-vertical-relative:line;z-index:251659264;mso-width-relative:page;mso-height-relative:page;" coordsize="21600,21600" o:gfxdata="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">
                <v:imagedata r:id="rId49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3318510</wp:posOffset>
                </wp:positionH>
                <wp:positionV relativeFrom="line">
                  <wp:posOffset>-53340</wp:posOffset>
                </wp:positionV>
                <wp:extent cx="163195" cy="342265"/>
                <wp:effectExtent l="0" t="0" r="0" b="0"/>
                <wp:wrapNone/>
                <wp:docPr id="127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98">
                          <w14:nvContentPartPr>
                            <w14:cNvPr id="1276" name="Image1"/>
                            <w14:cNvContentPartPr/>
                          </w14:nvContentPartPr>
                          <w14:xfrm>
                            <a:off x="0" y="0"/>
                            <a:ext cx="163159" cy="3422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61.3pt;margin-top:-4.2pt;height:26.95pt;width:12.85pt;mso-position-horizontal-relative:char;mso-position-vertical-relative:line;z-index:251659264;mso-width-relative:page;mso-height-relative:page;" coordsize="21600,21600" o:gfxdata="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">
                <v:imagedata r:id="rId4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3551555</wp:posOffset>
                </wp:positionH>
                <wp:positionV relativeFrom="line">
                  <wp:posOffset>81915</wp:posOffset>
                </wp:positionV>
                <wp:extent cx="426720" cy="198120"/>
                <wp:effectExtent l="0" t="0" r="0" b="0"/>
                <wp:wrapNone/>
                <wp:docPr id="127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00">
                          <w14:nvContentPartPr>
                            <w14:cNvPr id="1277" name="Image1"/>
                            <w14:cNvContentPartPr/>
                          </w14:nvContentPartPr>
                          <w14:xfrm>
                            <a:off x="0" y="0"/>
                            <a:ext cx="426668" cy="1982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79.65pt;margin-top:6.45pt;height:15.6pt;width:33.6pt;mso-position-horizontal-relative:char;mso-position-vertical-relative:line;z-index:251659264;mso-width-relative:page;mso-height-relative:page;" coordsize="21600,21600" o:gfxdata="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">
                <v:imagedata r:id="rId50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3844925</wp:posOffset>
                </wp:positionH>
                <wp:positionV relativeFrom="line">
                  <wp:posOffset>-66675</wp:posOffset>
                </wp:positionV>
                <wp:extent cx="242570" cy="317500"/>
                <wp:effectExtent l="0" t="0" r="0" b="0"/>
                <wp:wrapNone/>
                <wp:docPr id="127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02">
                          <w14:nvContentPartPr>
                            <w14:cNvPr id="1278" name="Image1"/>
                            <w14:cNvContentPartPr/>
                          </w14:nvContentPartPr>
                          <w14:xfrm>
                            <a:off x="0" y="0"/>
                            <a:ext cx="242747" cy="31778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02.75pt;margin-top:-5.25pt;height:25pt;width:19.1pt;mso-position-horizontal-relative:char;mso-position-vertical-relative:line;z-index:251659264;mso-width-relative:page;mso-height-relative:page;" coordsize="21600,21600" o:gfxdata="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">
                <v:imagedata r:id="rId503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-12700</wp:posOffset>
                </wp:positionH>
                <wp:positionV relativeFrom="line">
                  <wp:posOffset>119380</wp:posOffset>
                </wp:positionV>
                <wp:extent cx="168910" cy="136525"/>
                <wp:effectExtent l="0" t="0" r="0" b="0"/>
                <wp:wrapNone/>
                <wp:docPr id="127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04">
                          <w14:nvContentPartPr>
                            <w14:cNvPr id="1279" name="Image1"/>
                            <w14:cNvContentPartPr/>
                          </w14:nvContentPartPr>
                          <w14:xfrm>
                            <a:off x="0" y="0"/>
                            <a:ext cx="169168" cy="13672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pt;margin-top:9.4pt;height:10.75pt;width:13.3pt;mso-position-horizontal-relative:char;mso-position-vertical-relative:line;z-index:251659264;mso-width-relative:page;mso-height-relative:page;" coordsize="21600,21600" o:gfxdata="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">
                <v:imagedata r:id="rId5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193675</wp:posOffset>
                </wp:positionH>
                <wp:positionV relativeFrom="line">
                  <wp:posOffset>144780</wp:posOffset>
                </wp:positionV>
                <wp:extent cx="18415" cy="90805"/>
                <wp:effectExtent l="0" t="0" r="0" b="0"/>
                <wp:wrapNone/>
                <wp:docPr id="128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06">
                          <w14:nvContentPartPr>
                            <w14:cNvPr id="1280" name="Image1"/>
                            <w14:cNvContentPartPr/>
                          </w14:nvContentPartPr>
                          <w14:xfrm>
                            <a:off x="0" y="0"/>
                            <a:ext cx="18257" cy="9074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.25pt;margin-top:11.4pt;height:7.15pt;width:1.45pt;mso-position-horizontal-relative:char;mso-position-vertical-relative:line;z-index:251659264;mso-width-relative:page;mso-height-relative:page;" coordsize="21600,21600" o:gfxdata="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">
                <v:imagedata r:id="rId5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112395</wp:posOffset>
                </wp:positionH>
                <wp:positionV relativeFrom="line">
                  <wp:posOffset>153670</wp:posOffset>
                </wp:positionV>
                <wp:extent cx="41910" cy="41275"/>
                <wp:effectExtent l="0" t="0" r="0" b="0"/>
                <wp:wrapNone/>
                <wp:docPr id="128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08">
                          <w14:nvContentPartPr>
                            <w14:cNvPr id="1281" name="Image1"/>
                            <w14:cNvContentPartPr/>
                          </w14:nvContentPartPr>
                          <w14:xfrm>
                            <a:off x="0" y="0"/>
                            <a:ext cx="41781" cy="4141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.85pt;margin-top:12.1pt;height:3.25pt;width:3.3pt;mso-position-horizontal-relative:char;mso-position-vertical-relative:line;z-index:251659264;mso-width-relative:page;mso-height-relative:page;" coordsize="21600,21600" o:gfxdata="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">
                <v:imagedata r:id="rId5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116840</wp:posOffset>
                </wp:positionH>
                <wp:positionV relativeFrom="line">
                  <wp:posOffset>138430</wp:posOffset>
                </wp:positionV>
                <wp:extent cx="1905" cy="40640"/>
                <wp:effectExtent l="0" t="0" r="0" b="0"/>
                <wp:wrapNone/>
                <wp:docPr id="128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10">
                          <w14:nvContentPartPr>
                            <w14:cNvPr id="1282" name="Image1"/>
                            <w14:cNvContentPartPr/>
                          </w14:nvContentPartPr>
                          <w14:xfrm>
                            <a:off x="0" y="0"/>
                            <a:ext cx="2168" cy="4089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9.2pt;margin-top:10.9pt;height:3.2pt;width:0.15pt;mso-position-horizontal-relative:char;mso-position-vertical-relative:line;z-index:251659264;mso-width-relative:page;mso-height-relative:page;" coordsize="21600,21600" o:gfxdata="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">
                <v:imagedata r:id="rId5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257175</wp:posOffset>
                </wp:positionH>
                <wp:positionV relativeFrom="line">
                  <wp:posOffset>167005</wp:posOffset>
                </wp:positionV>
                <wp:extent cx="45085" cy="33655"/>
                <wp:effectExtent l="0" t="0" r="0" b="0"/>
                <wp:wrapNone/>
                <wp:docPr id="128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12">
                          <w14:nvContentPartPr>
                            <w14:cNvPr id="1283" name="Image1"/>
                            <w14:cNvContentPartPr/>
                          </w14:nvContentPartPr>
                          <w14:xfrm>
                            <a:off x="0" y="0"/>
                            <a:ext cx="44899" cy="3336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.25pt;margin-top:13.15pt;height:2.65pt;width:3.55pt;mso-position-horizontal-relative:char;mso-position-vertical-relative:line;z-index:251659264;mso-width-relative:page;mso-height-relative:page;" coordsize="21600,21600" o:gfxdata="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">
                <v:imagedata r:id="rId5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323850</wp:posOffset>
                </wp:positionH>
                <wp:positionV relativeFrom="line">
                  <wp:posOffset>104140</wp:posOffset>
                </wp:positionV>
                <wp:extent cx="114300" cy="154305"/>
                <wp:effectExtent l="0" t="0" r="0" b="0"/>
                <wp:wrapNone/>
                <wp:docPr id="128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14">
                          <w14:nvContentPartPr>
                            <w14:cNvPr id="1284" name="Image1"/>
                            <w14:cNvContentPartPr/>
                          </w14:nvContentPartPr>
                          <w14:xfrm>
                            <a:off x="0" y="0"/>
                            <a:ext cx="114512" cy="15444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5.5pt;margin-top:8.2pt;height:12.15pt;width:9pt;mso-position-horizontal-relative:char;mso-position-vertical-relative:line;z-index:251659264;mso-width-relative:page;mso-height-relative:page;" coordsize="21600,21600" o:gfxdata="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">
                <v:imagedata r:id="rId5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474980</wp:posOffset>
                </wp:positionH>
                <wp:positionV relativeFrom="line">
                  <wp:posOffset>116205</wp:posOffset>
                </wp:positionV>
                <wp:extent cx="146685" cy="123190"/>
                <wp:effectExtent l="0" t="0" r="0" b="0"/>
                <wp:wrapNone/>
                <wp:docPr id="128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16">
                          <w14:nvContentPartPr>
                            <w14:cNvPr id="1285" name="Image1"/>
                            <w14:cNvContentPartPr/>
                          </w14:nvContentPartPr>
                          <w14:xfrm>
                            <a:off x="0" y="0"/>
                            <a:ext cx="146441" cy="12349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7.4pt;margin-top:9.15pt;height:9.7pt;width:11.55pt;mso-position-horizontal-relative:char;mso-position-vertical-relative:line;z-index:251659264;mso-width-relative:page;mso-height-relative:page;" coordsize="21600,21600" o:gfxdata="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">
                <v:imagedata r:id="rId5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654050</wp:posOffset>
                </wp:positionH>
                <wp:positionV relativeFrom="line">
                  <wp:posOffset>38735</wp:posOffset>
                </wp:positionV>
                <wp:extent cx="232410" cy="157480"/>
                <wp:effectExtent l="0" t="0" r="0" b="0"/>
                <wp:wrapNone/>
                <wp:docPr id="128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18">
                          <w14:nvContentPartPr>
                            <w14:cNvPr id="1286" name="Image1"/>
                            <w14:cNvContentPartPr/>
                          </w14:nvContentPartPr>
                          <w14:xfrm>
                            <a:off x="0" y="0"/>
                            <a:ext cx="232585" cy="15733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1.5pt;margin-top:3.05pt;height:12.4pt;width:18.3pt;mso-position-horizontal-relative:char;mso-position-vertical-relative:line;z-index:251659264;mso-width-relative:page;mso-height-relative:page;" coordsize="21600,21600" o:gfxdata="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">
                <v:imagedata r:id="rId5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921385</wp:posOffset>
                </wp:positionH>
                <wp:positionV relativeFrom="line">
                  <wp:posOffset>72390</wp:posOffset>
                </wp:positionV>
                <wp:extent cx="99695" cy="111760"/>
                <wp:effectExtent l="0" t="0" r="0" b="0"/>
                <wp:wrapNone/>
                <wp:docPr id="128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20">
                          <w14:nvContentPartPr>
                            <w14:cNvPr id="1287" name="Image1"/>
                            <w14:cNvContentPartPr/>
                          </w14:nvContentPartPr>
                          <w14:xfrm>
                            <a:off x="0" y="0"/>
                            <a:ext cx="99972" cy="11172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72.55pt;margin-top:5.7pt;height:8.8pt;width:7.85pt;mso-position-horizontal-relative:char;mso-position-vertical-relative:line;z-index:251659264;mso-width-relative:page;mso-height-relative:page;" coordsize="21600,21600" o:gfxdata="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">
                <v:imagedata r:id="rId5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-229235</wp:posOffset>
                </wp:positionH>
                <wp:positionV relativeFrom="line">
                  <wp:posOffset>141605</wp:posOffset>
                </wp:positionV>
                <wp:extent cx="127635" cy="82550"/>
                <wp:effectExtent l="0" t="0" r="0" b="0"/>
                <wp:wrapNone/>
                <wp:docPr id="128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22">
                          <w14:nvContentPartPr>
                            <w14:cNvPr id="1288" name="Image1"/>
                            <w14:cNvContentPartPr/>
                          </w14:nvContentPartPr>
                          <w14:xfrm>
                            <a:off x="0" y="0"/>
                            <a:ext cx="127648" cy="8273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8.05pt;margin-top:11.15pt;height:6.5pt;width:10.05pt;mso-position-horizontal-relative:char;mso-position-vertical-relative:line;z-index:251659264;mso-width-relative:page;mso-height-relative:page;" coordsize="21600,21600" o:gfxdata="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">
                <v:imagedata r:id="rId5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1442720</wp:posOffset>
                </wp:positionH>
                <wp:positionV relativeFrom="line">
                  <wp:posOffset>37465</wp:posOffset>
                </wp:positionV>
                <wp:extent cx="53340" cy="45720"/>
                <wp:effectExtent l="0" t="0" r="0" b="0"/>
                <wp:wrapNone/>
                <wp:docPr id="128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24">
                          <w14:nvContentPartPr>
                            <w14:cNvPr id="1289" name="Image1"/>
                            <w14:cNvContentPartPr/>
                          </w14:nvContentPartPr>
                          <w14:xfrm>
                            <a:off x="0" y="0"/>
                            <a:ext cx="53323" cy="4594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3.6pt;margin-top:2.95pt;height:3.6pt;width:4.2pt;mso-position-horizontal-relative:char;mso-position-vertical-relative:line;z-index:251659264;mso-width-relative:page;mso-height-relative:page;" coordsize="21600,21600" o:gfxdata="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">
                <v:imagedata r:id="rId52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1575435</wp:posOffset>
                </wp:positionH>
                <wp:positionV relativeFrom="line">
                  <wp:posOffset>-23495</wp:posOffset>
                </wp:positionV>
                <wp:extent cx="177800" cy="130175"/>
                <wp:effectExtent l="0" t="0" r="0" b="0"/>
                <wp:wrapNone/>
                <wp:docPr id="129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26">
                          <w14:nvContentPartPr>
                            <w14:cNvPr id="1290" name="Image1"/>
                            <w14:cNvContentPartPr/>
                          </w14:nvContentPartPr>
                          <w14:xfrm>
                            <a:off x="0" y="0"/>
                            <a:ext cx="178003" cy="13014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24.05pt;margin-top:-1.85pt;height:10.25pt;width:14pt;mso-position-horizontal-relative:char;mso-position-vertical-relative:line;z-index:251659264;mso-width-relative:page;mso-height-relative:page;" coordsize="21600,21600" o:gfxdata="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">
                <v:imagedata r:id="rId52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2611120</wp:posOffset>
                </wp:positionH>
                <wp:positionV relativeFrom="line">
                  <wp:posOffset>-24765</wp:posOffset>
                </wp:positionV>
                <wp:extent cx="64770" cy="66675"/>
                <wp:effectExtent l="0" t="0" r="0" b="0"/>
                <wp:wrapNone/>
                <wp:docPr id="129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28">
                          <w14:nvContentPartPr>
                            <w14:cNvPr id="1291" name="Image1"/>
                            <w14:cNvContentPartPr/>
                          </w14:nvContentPartPr>
                          <w14:xfrm>
                            <a:off x="0" y="0"/>
                            <a:ext cx="64740" cy="6681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5.6pt;margin-top:-1.95pt;height:5.25pt;width:5.1pt;mso-position-horizontal-relative:char;mso-position-vertical-relative:line;z-index:251659264;mso-width-relative:page;mso-height-relative:page;" coordsize="21600,21600" o:gfxdata="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">
                <v:imagedata r:id="rId5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3115310</wp:posOffset>
                </wp:positionH>
                <wp:positionV relativeFrom="line">
                  <wp:posOffset>10160</wp:posOffset>
                </wp:positionV>
                <wp:extent cx="96520" cy="83820"/>
                <wp:effectExtent l="0" t="0" r="0" b="0"/>
                <wp:wrapNone/>
                <wp:docPr id="129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30">
                          <w14:nvContentPartPr>
                            <w14:cNvPr id="1292" name="Image1"/>
                            <w14:cNvContentPartPr/>
                          </w14:nvContentPartPr>
                          <w14:xfrm>
                            <a:off x="0" y="0"/>
                            <a:ext cx="96566" cy="8369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45.3pt;margin-top:0.8pt;height:6.6pt;width:7.6pt;mso-position-horizontal-relative:char;mso-position-vertical-relative:line;z-index:251659264;mso-width-relative:page;mso-height-relative:page;" coordsize="21600,21600" o:gfxdata="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">
                <v:imagedata r:id="rId53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3225165</wp:posOffset>
                </wp:positionH>
                <wp:positionV relativeFrom="line">
                  <wp:posOffset>16510</wp:posOffset>
                </wp:positionV>
                <wp:extent cx="83820" cy="77470"/>
                <wp:effectExtent l="0" t="0" r="0" b="0"/>
                <wp:wrapNone/>
                <wp:docPr id="129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32">
                          <w14:nvContentPartPr>
                            <w14:cNvPr id="1293" name="Image1"/>
                            <w14:cNvContentPartPr/>
                          </w14:nvContentPartPr>
                          <w14:xfrm>
                            <a:off x="0" y="0"/>
                            <a:ext cx="84106" cy="7726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53.95pt;margin-top:1.3pt;height:6.1pt;width:6.6pt;mso-position-horizontal-relative:char;mso-position-vertical-relative:line;z-index:251659264;mso-width-relative:page;mso-height-relative:page;" coordsize="21600,21600" o:gfxdata="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">
                <v:imagedata r:id="rId53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3783330</wp:posOffset>
                </wp:positionH>
                <wp:positionV relativeFrom="line">
                  <wp:posOffset>-2540</wp:posOffset>
                </wp:positionV>
                <wp:extent cx="41910" cy="67945"/>
                <wp:effectExtent l="0" t="0" r="0" b="0"/>
                <wp:wrapNone/>
                <wp:docPr id="129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34">
                          <w14:nvContentPartPr>
                            <w14:cNvPr id="1294" name="Image1"/>
                            <w14:cNvContentPartPr/>
                          </w14:nvContentPartPr>
                          <w14:xfrm>
                            <a:off x="0" y="0"/>
                            <a:ext cx="42100" cy="6797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97.9pt;margin-top:-0.2pt;height:5.35pt;width:3.3pt;mso-position-horizontal-relative:char;mso-position-vertical-relative:line;z-index:251659264;mso-width-relative:page;mso-height-relative:page;" coordsize="21600,21600" o:gfxdata="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">
                <v:imagedata r:id="rId535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391795</wp:posOffset>
                </wp:positionH>
                <wp:positionV relativeFrom="line">
                  <wp:posOffset>158750</wp:posOffset>
                </wp:positionV>
                <wp:extent cx="40005" cy="38735"/>
                <wp:effectExtent l="0" t="0" r="0" b="0"/>
                <wp:wrapNone/>
                <wp:docPr id="129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36">
                          <w14:nvContentPartPr>
                            <w14:cNvPr id="1295" name="Image1"/>
                            <w14:cNvContentPartPr/>
                          </w14:nvContentPartPr>
                          <w14:xfrm>
                            <a:off x="0" y="0"/>
                            <a:ext cx="39856" cy="3869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0.85pt;margin-top:12.5pt;height:3.05pt;width:3.15pt;mso-position-horizontal-relative:char;mso-position-vertical-relative:line;z-index:251659264;mso-width-relative:page;mso-height-relative:page;" coordsize="21600,21600" o:gfxdata="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">
                <v:imagedata r:id="rId53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608330</wp:posOffset>
                </wp:positionH>
                <wp:positionV relativeFrom="line">
                  <wp:posOffset>74295</wp:posOffset>
                </wp:positionV>
                <wp:extent cx="290830" cy="109855"/>
                <wp:effectExtent l="0" t="0" r="0" b="0"/>
                <wp:wrapNone/>
                <wp:docPr id="129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38">
                          <w14:nvContentPartPr>
                            <w14:cNvPr id="1296" name="Image1"/>
                            <w14:cNvContentPartPr/>
                          </w14:nvContentPartPr>
                          <w14:xfrm>
                            <a:off x="0" y="0"/>
                            <a:ext cx="290704" cy="11002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7.9pt;margin-top:5.85pt;height:8.65pt;width:22.9pt;mso-position-horizontal-relative:char;mso-position-vertical-relative:line;z-index:251659264;mso-width-relative:page;mso-height-relative:page;" coordsize="21600,21600" o:gfxdata="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">
                <v:imagedata r:id="rId53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876935</wp:posOffset>
                </wp:positionH>
                <wp:positionV relativeFrom="line">
                  <wp:posOffset>97155</wp:posOffset>
                </wp:positionV>
                <wp:extent cx="22860" cy="6985"/>
                <wp:effectExtent l="0" t="0" r="0" b="0"/>
                <wp:wrapNone/>
                <wp:docPr id="129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40">
                          <w14:nvContentPartPr>
                            <w14:cNvPr id="1297" name="Image1"/>
                            <w14:cNvContentPartPr/>
                          </w14:nvContentPartPr>
                          <w14:xfrm>
                            <a:off x="0" y="0"/>
                            <a:ext cx="22979" cy="702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69.05pt;margin-top:7.65pt;height:0.55pt;width:1.8pt;mso-position-horizontal-relative:char;mso-position-vertical-relative:line;z-index:251659264;mso-width-relative:page;mso-height-relative:page;" coordsize="21600,21600" o:gfxdata="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">
                <v:imagedata r:id="rId5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895350</wp:posOffset>
                </wp:positionH>
                <wp:positionV relativeFrom="line">
                  <wp:posOffset>146050</wp:posOffset>
                </wp:positionV>
                <wp:extent cx="99060" cy="97155"/>
                <wp:effectExtent l="0" t="0" r="0" b="0"/>
                <wp:wrapNone/>
                <wp:docPr id="129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42">
                          <w14:nvContentPartPr>
                            <w14:cNvPr id="1298" name="Image1"/>
                            <w14:cNvContentPartPr/>
                          </w14:nvContentPartPr>
                          <w14:xfrm>
                            <a:off x="0" y="0"/>
                            <a:ext cx="99370" cy="9741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70.5pt;margin-top:11.5pt;height:7.65pt;width:7.8pt;mso-position-horizontal-relative:char;mso-position-vertical-relative:line;z-index:251659264;mso-width-relative:page;mso-height-relative:page;" coordsize="21600,21600" o:gfxdata="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">
                <v:imagedata r:id="rId5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1043305</wp:posOffset>
                </wp:positionH>
                <wp:positionV relativeFrom="line">
                  <wp:posOffset>52705</wp:posOffset>
                </wp:positionV>
                <wp:extent cx="231140" cy="182880"/>
                <wp:effectExtent l="0" t="0" r="0" b="0"/>
                <wp:wrapNone/>
                <wp:docPr id="129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44">
                          <w14:nvContentPartPr>
                            <w14:cNvPr id="1299" name="Image1"/>
                            <w14:cNvContentPartPr/>
                          </w14:nvContentPartPr>
                          <w14:xfrm>
                            <a:off x="0" y="0"/>
                            <a:ext cx="231241" cy="1826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2.15pt;margin-top:4.15pt;height:14.4pt;width:18.2pt;mso-position-horizontal-relative:char;mso-position-vertical-relative:line;z-index:251659264;mso-width-relative:page;mso-height-relative:page;" coordsize="21600,21600" o:gfxdata="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">
                <v:imagedata r:id="rId54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1840865</wp:posOffset>
                </wp:positionH>
                <wp:positionV relativeFrom="line">
                  <wp:posOffset>90170</wp:posOffset>
                </wp:positionV>
                <wp:extent cx="100330" cy="55245"/>
                <wp:effectExtent l="0" t="0" r="0" b="0"/>
                <wp:wrapNone/>
                <wp:docPr id="130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46">
                          <w14:nvContentPartPr>
                            <w14:cNvPr id="1300" name="Image1"/>
                            <w14:cNvContentPartPr/>
                          </w14:nvContentPartPr>
                          <w14:xfrm>
                            <a:off x="0" y="0"/>
                            <a:ext cx="100390" cy="5552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4.95pt;margin-top:7.1pt;height:4.35pt;width:7.9pt;mso-position-horizontal-relative:char;mso-position-vertical-relative:line;z-index:251659264;mso-width-relative:page;mso-height-relative:page;" coordsize="21600,21600" o:gfxdata="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">
                <v:imagedata r:id="rId54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1970405</wp:posOffset>
                </wp:positionH>
                <wp:positionV relativeFrom="line">
                  <wp:posOffset>93345</wp:posOffset>
                </wp:positionV>
                <wp:extent cx="40640" cy="12700"/>
                <wp:effectExtent l="0" t="0" r="0" b="0"/>
                <wp:wrapNone/>
                <wp:docPr id="130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48">
                          <w14:nvContentPartPr>
                            <w14:cNvPr id="1301" name="Image1"/>
                            <w14:cNvContentPartPr/>
                          </w14:nvContentPartPr>
                          <w14:xfrm>
                            <a:off x="0" y="0"/>
                            <a:ext cx="40481" cy="1295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5.15pt;margin-top:7.35pt;height:1pt;width:3.2pt;mso-position-horizontal-relative:char;mso-position-vertical-relative:line;z-index:251659264;mso-width-relative:page;mso-height-relative:page;" coordsize="21600,21600" o:gfxdata="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">
                <v:imagedata r:id="rId54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1991995</wp:posOffset>
                </wp:positionH>
                <wp:positionV relativeFrom="line">
                  <wp:posOffset>66040</wp:posOffset>
                </wp:positionV>
                <wp:extent cx="67310" cy="81915"/>
                <wp:effectExtent l="0" t="0" r="0" b="0"/>
                <wp:wrapNone/>
                <wp:docPr id="130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50">
                          <w14:nvContentPartPr>
                            <w14:cNvPr id="1302" name="Image1"/>
                            <w14:cNvContentPartPr/>
                          </w14:nvContentPartPr>
                          <w14:xfrm>
                            <a:off x="0" y="0"/>
                            <a:ext cx="67036" cy="818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6.85pt;margin-top:5.2pt;height:6.45pt;width:5.3pt;mso-position-horizontal-relative:char;mso-position-vertical-relative:line;z-index:251659264;mso-width-relative:page;mso-height-relative:page;" coordsize="21600,21600" o:gfxdata="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">
                <v:imagedata r:id="rId5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2017395</wp:posOffset>
                </wp:positionH>
                <wp:positionV relativeFrom="line">
                  <wp:posOffset>17780</wp:posOffset>
                </wp:positionV>
                <wp:extent cx="213360" cy="137160"/>
                <wp:effectExtent l="0" t="0" r="0" b="0"/>
                <wp:wrapNone/>
                <wp:docPr id="130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52">
                          <w14:nvContentPartPr>
                            <w14:cNvPr id="1303" name="Image1"/>
                            <w14:cNvContentPartPr/>
                          </w14:nvContentPartPr>
                          <w14:xfrm>
                            <a:off x="0" y="0"/>
                            <a:ext cx="213467" cy="13732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8.85pt;margin-top:1.4pt;height:10.8pt;width:16.8pt;mso-position-horizontal-relative:char;mso-position-vertical-relative:line;z-index:251659264;mso-width-relative:page;mso-height-relative:page;" coordsize="21600,21600" o:gfxdata="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">
                <v:imagedata r:id="rId5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2385060</wp:posOffset>
                </wp:positionH>
                <wp:positionV relativeFrom="line">
                  <wp:posOffset>64135</wp:posOffset>
                </wp:positionV>
                <wp:extent cx="123825" cy="52070"/>
                <wp:effectExtent l="0" t="0" r="0" b="0"/>
                <wp:wrapNone/>
                <wp:docPr id="130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54">
                          <w14:nvContentPartPr>
                            <w14:cNvPr id="1304" name="Image1"/>
                            <w14:cNvContentPartPr/>
                          </w14:nvContentPartPr>
                          <w14:xfrm>
                            <a:off x="0" y="0"/>
                            <a:ext cx="124005" cy="5207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7.8pt;margin-top:5.05pt;height:4.1pt;width:9.75pt;mso-position-horizontal-relative:char;mso-position-vertical-relative:line;z-index:251659264;mso-width-relative:page;mso-height-relative:page;" coordsize="21600,21600" o:gfxdata="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">
                <v:imagedata r:id="rId55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2548255</wp:posOffset>
                </wp:positionH>
                <wp:positionV relativeFrom="line">
                  <wp:posOffset>43180</wp:posOffset>
                </wp:positionV>
                <wp:extent cx="22860" cy="73660"/>
                <wp:effectExtent l="0" t="0" r="0" b="0"/>
                <wp:wrapNone/>
                <wp:docPr id="130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56">
                          <w14:nvContentPartPr>
                            <w14:cNvPr id="1305" name="Image1"/>
                            <w14:cNvContentPartPr/>
                          </w14:nvContentPartPr>
                          <w14:xfrm>
                            <a:off x="0" y="0"/>
                            <a:ext cx="22992" cy="7387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0.65pt;margin-top:3.4pt;height:5.8pt;width:1.8pt;mso-position-horizontal-relative:char;mso-position-vertical-relative:line;z-index:251659264;mso-width-relative:page;mso-height-relative:page;" coordsize="21600,21600" o:gfxdata="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">
                <v:imagedata r:id="rId5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2527935</wp:posOffset>
                </wp:positionH>
                <wp:positionV relativeFrom="line">
                  <wp:posOffset>25400</wp:posOffset>
                </wp:positionV>
                <wp:extent cx="149860" cy="119380"/>
                <wp:effectExtent l="0" t="0" r="0" b="0"/>
                <wp:wrapNone/>
                <wp:docPr id="130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58">
                          <w14:nvContentPartPr>
                            <w14:cNvPr id="1306" name="Image1"/>
                            <w14:cNvContentPartPr/>
                          </w14:nvContentPartPr>
                          <w14:xfrm>
                            <a:off x="0" y="0"/>
                            <a:ext cx="149587" cy="11933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99.05pt;margin-top:2pt;height:9.4pt;width:11.8pt;mso-position-horizontal-relative:char;mso-position-vertical-relative:line;z-index:251659264;mso-width-relative:page;mso-height-relative:page;" coordsize="21600,21600" o:gfxdata="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">
                <v:imagedata r:id="rId5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2684780</wp:posOffset>
                </wp:positionH>
                <wp:positionV relativeFrom="line">
                  <wp:posOffset>30480</wp:posOffset>
                </wp:positionV>
                <wp:extent cx="25400" cy="69215"/>
                <wp:effectExtent l="0" t="0" r="0" b="0"/>
                <wp:wrapNone/>
                <wp:docPr id="130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60">
                          <w14:nvContentPartPr>
                            <w14:cNvPr id="1307" name="Image1"/>
                            <w14:cNvContentPartPr/>
                          </w14:nvContentPartPr>
                          <w14:xfrm>
                            <a:off x="0" y="0"/>
                            <a:ext cx="25194" cy="6891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1.4pt;margin-top:2.4pt;height:5.45pt;width:2pt;mso-position-horizontal-relative:char;mso-position-vertical-relative:line;z-index:251659264;mso-width-relative:page;mso-height-relative:page;" coordsize="21600,21600" o:gfxdata="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">
                <v:imagedata r:id="rId56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2724150</wp:posOffset>
                </wp:positionH>
                <wp:positionV relativeFrom="line">
                  <wp:posOffset>10795</wp:posOffset>
                </wp:positionV>
                <wp:extent cx="23495" cy="100330"/>
                <wp:effectExtent l="0" t="0" r="0" b="0"/>
                <wp:wrapNone/>
                <wp:docPr id="130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62">
                          <w14:nvContentPartPr>
                            <w14:cNvPr id="1308" name="Image1"/>
                            <w14:cNvContentPartPr/>
                          </w14:nvContentPartPr>
                          <w14:xfrm>
                            <a:off x="0" y="0"/>
                            <a:ext cx="23396" cy="1002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4.5pt;margin-top:0.85pt;height:7.9pt;width:1.85pt;mso-position-horizontal-relative:char;mso-position-vertical-relative:line;z-index:251659264;mso-width-relative:page;mso-height-relative:page;" coordsize="21600,21600" o:gfxdata="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">
                <v:imagedata r:id="rId563" o:title=""/>
                <o:lock v:ext="edit"/>
              </v:shape>
            </w:pict>
          </mc:Fallback>
        </mc:AlternateContent>
      </w:r>
    </w:p>
    <w:p>
      <w:pPr>
        <w:pStyle w:val="4"/>
        <w:numPr>
          <w:ilvl w:val="0"/>
          <w:numId w:val="2"/>
        </w:numPr>
        <w:ind w:firstLineChars="0"/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-283210</wp:posOffset>
                </wp:positionH>
                <wp:positionV relativeFrom="line">
                  <wp:posOffset>29210</wp:posOffset>
                </wp:positionV>
                <wp:extent cx="42545" cy="29845"/>
                <wp:effectExtent l="0" t="0" r="0" b="0"/>
                <wp:wrapNone/>
                <wp:docPr id="130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64">
                          <w14:nvContentPartPr>
                            <w14:cNvPr id="1309" name="Image1"/>
                            <w14:cNvContentPartPr/>
                          </w14:nvContentPartPr>
                          <w14:xfrm>
                            <a:off x="0" y="0"/>
                            <a:ext cx="42460" cy="298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22.3pt;margin-top:2.3pt;height:2.35pt;width:3.35pt;mso-position-horizontal-relative:char;mso-position-vertical-relative:line;z-index:251659264;mso-width-relative:page;mso-height-relative:page;" coordsize="21600,21600" o:gfxdata="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">
                <v:imagedata r:id="rId5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-221615</wp:posOffset>
                </wp:positionH>
                <wp:positionV relativeFrom="line">
                  <wp:posOffset>-43815</wp:posOffset>
                </wp:positionV>
                <wp:extent cx="70485" cy="184785"/>
                <wp:effectExtent l="0" t="0" r="0" b="0"/>
                <wp:wrapNone/>
                <wp:docPr id="131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66">
                          <w14:nvContentPartPr>
                            <w14:cNvPr id="1310" name="Image1"/>
                            <w14:cNvContentPartPr/>
                          </w14:nvContentPartPr>
                          <w14:xfrm>
                            <a:off x="0" y="0"/>
                            <a:ext cx="70592" cy="1849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7.45pt;margin-top:-3.45pt;height:14.55pt;width:5.55pt;mso-position-horizontal-relative:char;mso-position-vertical-relative:line;z-index:251659264;mso-width-relative:page;mso-height-relative:page;" coordsize="21600,21600" o:gfxdata="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">
                <v:imagedata r:id="rId56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-79375</wp:posOffset>
                </wp:positionH>
                <wp:positionV relativeFrom="line">
                  <wp:posOffset>-635</wp:posOffset>
                </wp:positionV>
                <wp:extent cx="139065" cy="78105"/>
                <wp:effectExtent l="0" t="0" r="0" b="0"/>
                <wp:wrapNone/>
                <wp:docPr id="131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68">
                          <w14:nvContentPartPr>
                            <w14:cNvPr id="1311" name="Image1"/>
                            <w14:cNvContentPartPr/>
                          </w14:nvContentPartPr>
                          <w14:xfrm>
                            <a:off x="0" y="0"/>
                            <a:ext cx="138914" cy="7827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6.25pt;margin-top:-0.05pt;height:6.15pt;width:10.95pt;mso-position-horizontal-relative:char;mso-position-vertical-relative:line;z-index:251659264;mso-width-relative:page;mso-height-relative:page;" coordsize="21600,21600" o:gfxdata="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">
                <v:imagedata r:id="rId56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1223645</wp:posOffset>
                </wp:positionH>
                <wp:positionV relativeFrom="line">
                  <wp:posOffset>17145</wp:posOffset>
                </wp:positionV>
                <wp:extent cx="381635" cy="127635"/>
                <wp:effectExtent l="0" t="0" r="0" b="0"/>
                <wp:wrapNone/>
                <wp:docPr id="131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70">
                          <w14:nvContentPartPr>
                            <w14:cNvPr id="1312" name="Image1"/>
                            <w14:cNvContentPartPr/>
                          </w14:nvContentPartPr>
                          <w14:xfrm>
                            <a:off x="0" y="0"/>
                            <a:ext cx="381781" cy="12770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96.35pt;margin-top:1.35pt;height:10.05pt;width:30.05pt;mso-position-horizontal-relative:char;mso-position-vertical-relative:line;z-index:251659264;mso-width-relative:page;mso-height-relative:page;" coordsize="21600,21600" o:gfxdata="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">
                <v:imagedata r:id="rId5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1624965</wp:posOffset>
                </wp:positionH>
                <wp:positionV relativeFrom="line">
                  <wp:posOffset>2540</wp:posOffset>
                </wp:positionV>
                <wp:extent cx="26035" cy="106680"/>
                <wp:effectExtent l="0" t="0" r="0" b="0"/>
                <wp:wrapNone/>
                <wp:docPr id="131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72">
                          <w14:nvContentPartPr>
                            <w14:cNvPr id="1313" name="Image1"/>
                            <w14:cNvContentPartPr/>
                          </w14:nvContentPartPr>
                          <w14:xfrm>
                            <a:off x="0" y="0"/>
                            <a:ext cx="25905" cy="10654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27.95pt;margin-top:0.2pt;height:8.4pt;width:2.05pt;mso-position-horizontal-relative:char;mso-position-vertical-relative:line;z-index:251659264;mso-width-relative:page;mso-height-relative:page;" coordsize="21600,21600" o:gfxdata="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">
                <v:imagedata r:id="rId5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1276985</wp:posOffset>
                </wp:positionH>
                <wp:positionV relativeFrom="line">
                  <wp:posOffset>15240</wp:posOffset>
                </wp:positionV>
                <wp:extent cx="423545" cy="187960"/>
                <wp:effectExtent l="0" t="0" r="0" b="0"/>
                <wp:wrapNone/>
                <wp:docPr id="131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74">
                          <w14:nvContentPartPr>
                            <w14:cNvPr id="1314" name="Image1"/>
                            <w14:cNvContentPartPr/>
                          </w14:nvContentPartPr>
                          <w14:xfrm>
                            <a:off x="0" y="0"/>
                            <a:ext cx="423241" cy="18778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0.55pt;margin-top:1.2pt;height:14.8pt;width:33.35pt;mso-position-horizontal-relative:char;mso-position-vertical-relative:line;z-index:251659264;mso-width-relative:page;mso-height-relative:page;" coordsize="21600,21600" o:gfxdata="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">
                <v:imagedata r:id="rId5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1848485</wp:posOffset>
                </wp:positionH>
                <wp:positionV relativeFrom="line">
                  <wp:posOffset>-29210</wp:posOffset>
                </wp:positionV>
                <wp:extent cx="346075" cy="148590"/>
                <wp:effectExtent l="0" t="0" r="0" b="0"/>
                <wp:wrapNone/>
                <wp:docPr id="131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76">
                          <w14:nvContentPartPr>
                            <w14:cNvPr id="1315" name="Image1"/>
                            <w14:cNvContentPartPr/>
                          </w14:nvContentPartPr>
                          <w14:xfrm>
                            <a:off x="0" y="0"/>
                            <a:ext cx="345893" cy="1489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5.55pt;margin-top:-2.3pt;height:11.7pt;width:27.25pt;mso-position-horizontal-relative:char;mso-position-vertical-relative:line;z-index:251659264;mso-width-relative:page;mso-height-relative:page;" coordsize="21600,21600" o:gfxdata="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">
                <v:imagedata r:id="rId5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2035175</wp:posOffset>
                </wp:positionH>
                <wp:positionV relativeFrom="line">
                  <wp:posOffset>-635</wp:posOffset>
                </wp:positionV>
                <wp:extent cx="130810" cy="96520"/>
                <wp:effectExtent l="0" t="0" r="0" b="0"/>
                <wp:wrapNone/>
                <wp:docPr id="131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78">
                          <w14:nvContentPartPr>
                            <w14:cNvPr id="1316" name="Image1"/>
                            <w14:cNvContentPartPr/>
                          </w14:nvContentPartPr>
                          <w14:xfrm>
                            <a:off x="0" y="0"/>
                            <a:ext cx="130535" cy="967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0.25pt;margin-top:-0.05pt;height:7.6pt;width:10.3pt;mso-position-horizontal-relative:char;mso-position-vertical-relative:line;z-index:251659264;mso-width-relative:page;mso-height-relative:page;" coordsize="21600,21600" o:gfxdata="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">
                <v:imagedata r:id="rId5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-86995</wp:posOffset>
                </wp:positionH>
                <wp:positionV relativeFrom="line">
                  <wp:posOffset>332740</wp:posOffset>
                </wp:positionV>
                <wp:extent cx="264160" cy="118745"/>
                <wp:effectExtent l="0" t="0" r="0" b="0"/>
                <wp:wrapNone/>
                <wp:docPr id="131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80">
                          <w14:nvContentPartPr>
                            <w14:cNvPr id="1317" name="Image1"/>
                            <w14:cNvContentPartPr/>
                          </w14:nvContentPartPr>
                          <w14:xfrm>
                            <a:off x="0" y="0"/>
                            <a:ext cx="264379" cy="11890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6.85pt;margin-top:26.2pt;height:9.35pt;width:20.8pt;mso-position-horizontal-relative:char;mso-position-vertical-relative:line;z-index:251659264;mso-width-relative:page;mso-height-relative:page;" coordsize="21600,21600" o:gfxdata="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">
                <v:imagedata r:id="rId5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-36830</wp:posOffset>
                </wp:positionH>
                <wp:positionV relativeFrom="line">
                  <wp:posOffset>387985</wp:posOffset>
                </wp:positionV>
                <wp:extent cx="31750" cy="12700"/>
                <wp:effectExtent l="0" t="0" r="0" b="0"/>
                <wp:wrapNone/>
                <wp:docPr id="131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82">
                          <w14:nvContentPartPr>
                            <w14:cNvPr id="1318" name="Image1"/>
                            <w14:cNvContentPartPr/>
                          </w14:nvContentPartPr>
                          <w14:xfrm>
                            <a:off x="0" y="0"/>
                            <a:ext cx="31745" cy="1254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2.9pt;margin-top:30.55pt;height:1pt;width:2.5pt;mso-position-horizontal-relative:char;mso-position-vertical-relative:line;z-index:251659264;mso-width-relative:page;mso-height-relative:page;" coordsize="21600,21600" o:gfxdata="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">
                <v:imagedata r:id="rId5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1048385</wp:posOffset>
                </wp:positionH>
                <wp:positionV relativeFrom="line">
                  <wp:posOffset>334645</wp:posOffset>
                </wp:positionV>
                <wp:extent cx="153035" cy="103505"/>
                <wp:effectExtent l="0" t="0" r="0" b="0"/>
                <wp:wrapNone/>
                <wp:docPr id="131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84">
                          <w14:nvContentPartPr>
                            <w14:cNvPr id="1319" name="Image1"/>
                            <w14:cNvContentPartPr/>
                          </w14:nvContentPartPr>
                          <w14:xfrm>
                            <a:off x="0" y="0"/>
                            <a:ext cx="152939" cy="1037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2.55pt;margin-top:26.35pt;height:8.15pt;width:12.05pt;mso-position-horizontal-relative:char;mso-position-vertical-relative:line;z-index:251659264;mso-width-relative:page;mso-height-relative:page;" coordsize="21600,21600" o:gfxdata="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">
                <v:imagedata r:id="rId5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1168400</wp:posOffset>
                </wp:positionH>
                <wp:positionV relativeFrom="line">
                  <wp:posOffset>275590</wp:posOffset>
                </wp:positionV>
                <wp:extent cx="402590" cy="163195"/>
                <wp:effectExtent l="0" t="0" r="0" b="0"/>
                <wp:wrapNone/>
                <wp:docPr id="132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86">
                          <w14:nvContentPartPr>
                            <w14:cNvPr id="1320" name="Image1"/>
                            <w14:cNvContentPartPr/>
                          </w14:nvContentPartPr>
                          <w14:xfrm>
                            <a:off x="0" y="0"/>
                            <a:ext cx="402732" cy="1629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92pt;margin-top:21.7pt;height:12.85pt;width:31.7pt;mso-position-horizontal-relative:char;mso-position-vertical-relative:line;z-index:251659264;mso-width-relative:page;mso-height-relative:page;" coordsize="21600,21600" o:gfxdata="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">
                <v:imagedata r:id="rId5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2141220</wp:posOffset>
                </wp:positionH>
                <wp:positionV relativeFrom="line">
                  <wp:posOffset>247650</wp:posOffset>
                </wp:positionV>
                <wp:extent cx="300990" cy="148590"/>
                <wp:effectExtent l="0" t="0" r="0" b="0"/>
                <wp:wrapNone/>
                <wp:docPr id="132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88">
                          <w14:nvContentPartPr>
                            <w14:cNvPr id="1321" name="Image1"/>
                            <w14:cNvContentPartPr/>
                          </w14:nvContentPartPr>
                          <w14:xfrm>
                            <a:off x="0" y="0"/>
                            <a:ext cx="301282" cy="1485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8.6pt;margin-top:19.5pt;height:11.7pt;width:23.7pt;mso-position-horizontal-relative:char;mso-position-vertical-relative:line;z-index:251659264;mso-width-relative:page;mso-height-relative:page;" coordsize="21600,21600" o:gfxdata="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">
                <v:imagedata r:id="rId5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2463800</wp:posOffset>
                </wp:positionH>
                <wp:positionV relativeFrom="line">
                  <wp:posOffset>240665</wp:posOffset>
                </wp:positionV>
                <wp:extent cx="37465" cy="118110"/>
                <wp:effectExtent l="0" t="0" r="0" b="0"/>
                <wp:wrapNone/>
                <wp:docPr id="132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90">
                          <w14:nvContentPartPr>
                            <w14:cNvPr id="1322" name="Image1"/>
                            <w14:cNvContentPartPr/>
                          </w14:nvContentPartPr>
                          <w14:xfrm>
                            <a:off x="0" y="0"/>
                            <a:ext cx="37495" cy="1182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94pt;margin-top:18.95pt;height:9.3pt;width:2.95pt;mso-position-horizontal-relative:char;mso-position-vertical-relative:line;z-index:251659264;mso-width-relative:page;mso-height-relative:page;" coordsize="21600,21600" o:gfxdata="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">
                <v:imagedata r:id="rId5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2541270</wp:posOffset>
                </wp:positionH>
                <wp:positionV relativeFrom="line">
                  <wp:posOffset>302260</wp:posOffset>
                </wp:positionV>
                <wp:extent cx="173355" cy="121285"/>
                <wp:effectExtent l="0" t="0" r="0" b="0"/>
                <wp:wrapNone/>
                <wp:docPr id="132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92">
                          <w14:nvContentPartPr>
                            <w14:cNvPr id="1323" name="Image1"/>
                            <w14:cNvContentPartPr/>
                          </w14:nvContentPartPr>
                          <w14:xfrm>
                            <a:off x="0" y="0"/>
                            <a:ext cx="173595" cy="12148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0.1pt;margin-top:23.8pt;height:9.55pt;width:13.65pt;mso-position-horizontal-relative:char;mso-position-vertical-relative:line;z-index:251659264;mso-width-relative:page;mso-height-relative:page;" coordsize="21600,21600" o:gfxdata="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">
                <v:imagedata r:id="rId59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2630805</wp:posOffset>
                </wp:positionH>
                <wp:positionV relativeFrom="line">
                  <wp:posOffset>287020</wp:posOffset>
                </wp:positionV>
                <wp:extent cx="164465" cy="109855"/>
                <wp:effectExtent l="0" t="0" r="0" b="0"/>
                <wp:wrapNone/>
                <wp:docPr id="132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94">
                          <w14:nvContentPartPr>
                            <w14:cNvPr id="1324" name="Image1"/>
                            <w14:cNvContentPartPr/>
                          </w14:nvContentPartPr>
                          <w14:xfrm>
                            <a:off x="0" y="0"/>
                            <a:ext cx="164157" cy="11003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7.15pt;margin-top:22.6pt;height:8.65pt;width:12.95pt;mso-position-horizontal-relative:char;mso-position-vertical-relative:line;z-index:251659264;mso-width-relative:page;mso-height-relative:page;" coordsize="21600,21600" o:gfxdata="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">
                <v:imagedata r:id="rId59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2798445</wp:posOffset>
                </wp:positionH>
                <wp:positionV relativeFrom="line">
                  <wp:posOffset>278130</wp:posOffset>
                </wp:positionV>
                <wp:extent cx="70485" cy="161290"/>
                <wp:effectExtent l="0" t="0" r="0" b="0"/>
                <wp:wrapNone/>
                <wp:docPr id="132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96">
                          <w14:nvContentPartPr>
                            <w14:cNvPr id="1325" name="Image1"/>
                            <w14:cNvContentPartPr/>
                          </w14:nvContentPartPr>
                          <w14:xfrm>
                            <a:off x="0" y="0"/>
                            <a:ext cx="70372" cy="1610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20.35pt;margin-top:21.9pt;height:12.7pt;width:5.55pt;mso-position-horizontal-relative:char;mso-position-vertical-relative:line;z-index:251659264;mso-width-relative:page;mso-height-relative:page;" coordsize="21600,21600" o:gfxdata="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">
                <v:imagedata r:id="rId59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2641600</wp:posOffset>
                </wp:positionH>
                <wp:positionV relativeFrom="line">
                  <wp:posOffset>362585</wp:posOffset>
                </wp:positionV>
                <wp:extent cx="36195" cy="20320"/>
                <wp:effectExtent l="0" t="0" r="0" b="0"/>
                <wp:wrapNone/>
                <wp:docPr id="132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98">
                          <w14:nvContentPartPr>
                            <w14:cNvPr id="1326" name="Image1"/>
                            <w14:cNvContentPartPr/>
                          </w14:nvContentPartPr>
                          <w14:xfrm>
                            <a:off x="0" y="0"/>
                            <a:ext cx="35885" cy="2057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8pt;margin-top:28.55pt;height:1.6pt;width:2.85pt;mso-position-horizontal-relative:char;mso-position-vertical-relative:line;z-index:251659264;mso-width-relative:page;mso-height-relative:page;" coordsize="21600,21600" o:gfxdata="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">
                <v:imagedata r:id="rId5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2249805</wp:posOffset>
                </wp:positionH>
                <wp:positionV relativeFrom="line">
                  <wp:posOffset>321945</wp:posOffset>
                </wp:positionV>
                <wp:extent cx="47625" cy="21590"/>
                <wp:effectExtent l="0" t="0" r="0" b="0"/>
                <wp:wrapNone/>
                <wp:docPr id="132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00">
                          <w14:nvContentPartPr>
                            <w14:cNvPr id="1327" name="Image1"/>
                            <w14:cNvContentPartPr/>
                          </w14:nvContentPartPr>
                          <w14:xfrm>
                            <a:off x="0" y="0"/>
                            <a:ext cx="47805" cy="2130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7.15pt;margin-top:25.35pt;height:1.7pt;width:3.75pt;mso-position-horizontal-relative:char;mso-position-vertical-relative:line;z-index:251659264;mso-width-relative:page;mso-height-relative:page;" coordsize="21600,21600" o:gfxdata="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">
                <v:imagedata r:id="rId601" o:title=""/>
                <o:lock v:ext="edit"/>
              </v:shape>
            </w:pict>
          </mc:Fallback>
        </mc:AlternateContent>
      </w:r>
      <w:r>
        <w:rPr>
          <w:position w:val="-10"/>
          <w:sz w:val="24"/>
        </w:rPr>
        <w:object>
          <v:shape id="_x0000_i1028" o:spt="75" type="#_x0000_t75" style="height:18pt;width:93pt;" o:ole="t" filled="f" stroked="f" coordsize="21600,21600">
            <v:path/>
            <v:fill on="f" focussize="0,0"/>
            <v:stroke on="f"/>
            <v:imagedata r:id="rId603" embosscolor="#FFFFFF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602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-96520</wp:posOffset>
                </wp:positionH>
                <wp:positionV relativeFrom="line">
                  <wp:posOffset>57150</wp:posOffset>
                </wp:positionV>
                <wp:extent cx="76200" cy="26035"/>
                <wp:effectExtent l="0" t="0" r="0" b="0"/>
                <wp:wrapNone/>
                <wp:docPr id="133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04">
                          <w14:nvContentPartPr>
                            <w14:cNvPr id="1330" name="Image1"/>
                            <w14:cNvContentPartPr/>
                          </w14:nvContentPartPr>
                          <w14:xfrm>
                            <a:off x="0" y="0"/>
                            <a:ext cx="75918" cy="2590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7.6pt;margin-top:4.5pt;height:2.05pt;width:6pt;mso-position-horizontal-relative:char;mso-position-vertical-relative:line;z-index:251659264;mso-width-relative:page;mso-height-relative:page;" coordsize="21600,21600" o:gfxdata="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">
                <v:imagedata r:id="rId6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-68580</wp:posOffset>
                </wp:positionH>
                <wp:positionV relativeFrom="line">
                  <wp:posOffset>-1905</wp:posOffset>
                </wp:positionV>
                <wp:extent cx="42545" cy="175260"/>
                <wp:effectExtent l="0" t="0" r="0" b="0"/>
                <wp:wrapNone/>
                <wp:docPr id="133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06">
                          <w14:nvContentPartPr>
                            <w14:cNvPr id="1331" name="Image1"/>
                            <w14:cNvContentPartPr/>
                          </w14:nvContentPartPr>
                          <w14:xfrm>
                            <a:off x="0" y="0"/>
                            <a:ext cx="42460" cy="17503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5.4pt;margin-top:-0.15pt;height:13.8pt;width:3.35pt;mso-position-horizontal-relative:char;mso-position-vertical-relative:line;z-index:251659264;mso-width-relative:page;mso-height-relative:page;" coordsize="21600,21600" o:gfxdata="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">
                <v:imagedata r:id="rId6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22860</wp:posOffset>
                </wp:positionH>
                <wp:positionV relativeFrom="line">
                  <wp:posOffset>50165</wp:posOffset>
                </wp:positionV>
                <wp:extent cx="217170" cy="97790"/>
                <wp:effectExtent l="0" t="0" r="0" b="0"/>
                <wp:wrapNone/>
                <wp:docPr id="133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08">
                          <w14:nvContentPartPr>
                            <w14:cNvPr id="1332" name="Image1"/>
                            <w14:cNvContentPartPr/>
                          </w14:nvContentPartPr>
                          <w14:xfrm>
                            <a:off x="0" y="0"/>
                            <a:ext cx="217015" cy="980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.8pt;margin-top:3.95pt;height:7.7pt;width:17.1pt;mso-position-horizontal-relative:char;mso-position-vertical-relative:line;z-index:251659264;mso-width-relative:page;mso-height-relative:page;" coordsize="21600,21600" o:gfxdata="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">
                <v:imagedata r:id="rId6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307975</wp:posOffset>
                </wp:positionH>
                <wp:positionV relativeFrom="line">
                  <wp:posOffset>36195</wp:posOffset>
                </wp:positionV>
                <wp:extent cx="61595" cy="107950"/>
                <wp:effectExtent l="0" t="0" r="0" b="0"/>
                <wp:wrapNone/>
                <wp:docPr id="133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10">
                          <w14:nvContentPartPr>
                            <w14:cNvPr id="1333" name="Image1"/>
                            <w14:cNvContentPartPr/>
                          </w14:nvContentPartPr>
                          <w14:xfrm>
                            <a:off x="0" y="0"/>
                            <a:ext cx="61708" cy="1078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4.25pt;margin-top:2.85pt;height:8.5pt;width:4.85pt;mso-position-horizontal-relative:char;mso-position-vertical-relative:line;z-index:251659264;mso-width-relative:page;mso-height-relative:page;" coordsize="21600,21600" o:gfxdata="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">
                <v:imagedata r:id="rId6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387350</wp:posOffset>
                </wp:positionH>
                <wp:positionV relativeFrom="line">
                  <wp:posOffset>-26035</wp:posOffset>
                </wp:positionV>
                <wp:extent cx="38100" cy="65405"/>
                <wp:effectExtent l="0" t="0" r="0" b="0"/>
                <wp:wrapNone/>
                <wp:docPr id="133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12">
                          <w14:nvContentPartPr>
                            <w14:cNvPr id="1334" name="Image1"/>
                            <w14:cNvContentPartPr/>
                          </w14:nvContentPartPr>
                          <w14:xfrm>
                            <a:off x="0" y="0"/>
                            <a:ext cx="37812" cy="6564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0.5pt;margin-top:-2.05pt;height:5.15pt;width:3pt;mso-position-horizontal-relative:char;mso-position-vertical-relative:line;z-index:251659264;mso-width-relative:page;mso-height-relative:page;" coordsize="21600,21600" o:gfxdata="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">
                <v:imagedata r:id="rId6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732790</wp:posOffset>
                </wp:positionH>
                <wp:positionV relativeFrom="line">
                  <wp:posOffset>6350</wp:posOffset>
                </wp:positionV>
                <wp:extent cx="430530" cy="139065"/>
                <wp:effectExtent l="0" t="0" r="0" b="0"/>
                <wp:wrapNone/>
                <wp:docPr id="133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14">
                          <w14:nvContentPartPr>
                            <w14:cNvPr id="1335" name="Image1"/>
                            <w14:cNvContentPartPr/>
                          </w14:nvContentPartPr>
                          <w14:xfrm>
                            <a:off x="0" y="0"/>
                            <a:ext cx="430805" cy="1393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7.7pt;margin-top:0.5pt;height:10.95pt;width:33.9pt;mso-position-horizontal-relative:char;mso-position-vertical-relative:line;z-index:251659264;mso-width-relative:page;mso-height-relative:page;" coordsize="21600,21600" o:gfxdata="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">
                <v:imagedata r:id="rId6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1362710</wp:posOffset>
                </wp:positionH>
                <wp:positionV relativeFrom="line">
                  <wp:posOffset>-5715</wp:posOffset>
                </wp:positionV>
                <wp:extent cx="214630" cy="165735"/>
                <wp:effectExtent l="0" t="0" r="0" b="0"/>
                <wp:wrapNone/>
                <wp:docPr id="133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16">
                          <w14:nvContentPartPr>
                            <w14:cNvPr id="1336" name="Image1"/>
                            <w14:cNvContentPartPr/>
                          </w14:nvContentPartPr>
                          <w14:xfrm>
                            <a:off x="0" y="0"/>
                            <a:ext cx="214440" cy="16585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7.3pt;margin-top:-0.45pt;height:13.05pt;width:16.9pt;mso-position-horizontal-relative:char;mso-position-vertical-relative:line;z-index:251659264;mso-width-relative:page;mso-height-relative:page;" coordsize="21600,21600" o:gfxdata="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">
                <v:imagedata r:id="rId6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1660525</wp:posOffset>
                </wp:positionH>
                <wp:positionV relativeFrom="line">
                  <wp:posOffset>28575</wp:posOffset>
                </wp:positionV>
                <wp:extent cx="488315" cy="54610"/>
                <wp:effectExtent l="0" t="0" r="0" b="0"/>
                <wp:wrapNone/>
                <wp:docPr id="133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18">
                          <w14:nvContentPartPr>
                            <w14:cNvPr id="1337" name="Image1"/>
                            <w14:cNvContentPartPr/>
                          </w14:nvContentPartPr>
                          <w14:xfrm>
                            <a:off x="0" y="0"/>
                            <a:ext cx="488015" cy="5470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0.75pt;margin-top:2.25pt;height:4.3pt;width:38.45pt;mso-position-horizontal-relative:char;mso-position-vertical-relative:line;z-index:251659264;mso-width-relative:page;mso-height-relative:page;" coordsize="21600,21600" o:gfxdata="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">
                <v:imagedata r:id="rId6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2140585</wp:posOffset>
                </wp:positionH>
                <wp:positionV relativeFrom="line">
                  <wp:posOffset>-111125</wp:posOffset>
                </wp:positionV>
                <wp:extent cx="394970" cy="272415"/>
                <wp:effectExtent l="0" t="0" r="0" b="0"/>
                <wp:wrapNone/>
                <wp:docPr id="133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20">
                          <w14:nvContentPartPr>
                            <w14:cNvPr id="1338" name="Image1"/>
                            <w14:cNvContentPartPr/>
                          </w14:nvContentPartPr>
                          <w14:xfrm>
                            <a:off x="0" y="0"/>
                            <a:ext cx="394676" cy="2721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8.55pt;margin-top:-8.75pt;height:21.45pt;width:31.1pt;mso-position-horizontal-relative:char;mso-position-vertical-relative:line;z-index:251659264;mso-width-relative:page;mso-height-relative:page;" coordsize="21600,21600" o:gfxdata="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">
                <v:imagedata r:id="rId6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2586355</wp:posOffset>
                </wp:positionH>
                <wp:positionV relativeFrom="line">
                  <wp:posOffset>38100</wp:posOffset>
                </wp:positionV>
                <wp:extent cx="50800" cy="49530"/>
                <wp:effectExtent l="0" t="0" r="0" b="0"/>
                <wp:wrapNone/>
                <wp:docPr id="133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22">
                          <w14:nvContentPartPr>
                            <w14:cNvPr id="1339" name="Image1"/>
                            <w14:cNvContentPartPr/>
                          </w14:nvContentPartPr>
                          <w14:xfrm>
                            <a:off x="0" y="0"/>
                            <a:ext cx="50619" cy="4942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3.65pt;margin-top:3pt;height:3.9pt;width:4pt;mso-position-horizontal-relative:char;mso-position-vertical-relative:line;z-index:251659264;mso-width-relative:page;mso-height-relative:page;" coordsize="21600,21600" o:gfxdata="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">
                <v:imagedata r:id="rId6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2689860</wp:posOffset>
                </wp:positionH>
                <wp:positionV relativeFrom="line">
                  <wp:posOffset>-80010</wp:posOffset>
                </wp:positionV>
                <wp:extent cx="139065" cy="196850"/>
                <wp:effectExtent l="0" t="0" r="0" b="0"/>
                <wp:wrapNone/>
                <wp:docPr id="134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24">
                          <w14:nvContentPartPr>
                            <w14:cNvPr id="1340" name="Image1"/>
                            <w14:cNvContentPartPr/>
                          </w14:nvContentPartPr>
                          <w14:xfrm>
                            <a:off x="0" y="0"/>
                            <a:ext cx="139082" cy="19677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1.8pt;margin-top:-6.3pt;height:15.5pt;width:10.95pt;mso-position-horizontal-relative:char;mso-position-vertical-relative:line;z-index:251659264;mso-width-relative:page;mso-height-relative:page;" coordsize="21600,21600" o:gfxdata="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">
                <v:imagedata r:id="rId62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1198880</wp:posOffset>
                </wp:positionH>
                <wp:positionV relativeFrom="line">
                  <wp:posOffset>33020</wp:posOffset>
                </wp:positionV>
                <wp:extent cx="124460" cy="67310"/>
                <wp:effectExtent l="0" t="0" r="0" b="0"/>
                <wp:wrapNone/>
                <wp:docPr id="134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26">
                          <w14:nvContentPartPr>
                            <w14:cNvPr id="1341" name="Image1"/>
                            <w14:cNvContentPartPr/>
                          </w14:nvContentPartPr>
                          <w14:xfrm>
                            <a:off x="0" y="0"/>
                            <a:ext cx="124489" cy="6738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94.4pt;margin-top:2.6pt;height:5.3pt;width:9.8pt;mso-position-horizontal-relative:char;mso-position-vertical-relative:line;z-index:251659264;mso-width-relative:page;mso-height-relative:page;" coordsize="21600,21600" o:gfxdata="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">
                <v:imagedata r:id="rId627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551180</wp:posOffset>
                </wp:positionH>
                <wp:positionV relativeFrom="line">
                  <wp:posOffset>34925</wp:posOffset>
                </wp:positionV>
                <wp:extent cx="260985" cy="191770"/>
                <wp:effectExtent l="0" t="0" r="0" b="0"/>
                <wp:wrapNone/>
                <wp:docPr id="134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28">
                          <w14:nvContentPartPr>
                            <w14:cNvPr id="1342" name="Image1"/>
                            <w14:cNvContentPartPr/>
                          </w14:nvContentPartPr>
                          <w14:xfrm>
                            <a:off x="0" y="0"/>
                            <a:ext cx="260735" cy="1918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3.4pt;margin-top:2.75pt;height:15.1pt;width:20.55pt;mso-position-horizontal-relative:char;mso-position-vertical-relative:line;z-index:251659264;mso-width-relative:page;mso-height-relative:page;" coordsize="21600,21600" o:gfxdata="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">
                <v:imagedata r:id="rId6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1251585</wp:posOffset>
                </wp:positionH>
                <wp:positionV relativeFrom="line">
                  <wp:posOffset>88900</wp:posOffset>
                </wp:positionV>
                <wp:extent cx="62230" cy="79375"/>
                <wp:effectExtent l="0" t="0" r="0" b="0"/>
                <wp:wrapNone/>
                <wp:docPr id="134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30">
                          <w14:nvContentPartPr>
                            <w14:cNvPr id="1343" name="Image1"/>
                            <w14:cNvContentPartPr/>
                          </w14:nvContentPartPr>
                          <w14:xfrm>
                            <a:off x="0" y="0"/>
                            <a:ext cx="62460" cy="7968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98.55pt;margin-top:7pt;height:6.25pt;width:4.9pt;mso-position-horizontal-relative:char;mso-position-vertical-relative:line;z-index:251659264;mso-width-relative:page;mso-height-relative:page;" coordsize="21600,21600" o:gfxdata="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">
                <v:imagedata r:id="rId63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1363345</wp:posOffset>
                </wp:positionH>
                <wp:positionV relativeFrom="line">
                  <wp:posOffset>95250</wp:posOffset>
                </wp:positionV>
                <wp:extent cx="54610" cy="51435"/>
                <wp:effectExtent l="0" t="0" r="0" b="0"/>
                <wp:wrapNone/>
                <wp:docPr id="134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32">
                          <w14:nvContentPartPr>
                            <w14:cNvPr id="1344" name="Image1"/>
                            <w14:cNvContentPartPr/>
                          </w14:nvContentPartPr>
                          <w14:xfrm>
                            <a:off x="0" y="0"/>
                            <a:ext cx="54717" cy="5143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7.35pt;margin-top:7.5pt;height:4.05pt;width:4.3pt;mso-position-horizontal-relative:char;mso-position-vertical-relative:line;z-index:251659264;mso-width-relative:page;mso-height-relative:page;" coordsize="21600,21600" o:gfxdata="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">
                <v:imagedata r:id="rId63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1424305</wp:posOffset>
                </wp:positionH>
                <wp:positionV relativeFrom="line">
                  <wp:posOffset>-6985</wp:posOffset>
                </wp:positionV>
                <wp:extent cx="630555" cy="203835"/>
                <wp:effectExtent l="0" t="0" r="0" b="0"/>
                <wp:wrapNone/>
                <wp:docPr id="134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34">
                          <w14:nvContentPartPr>
                            <w14:cNvPr id="1345" name="Image1"/>
                            <w14:cNvContentPartPr/>
                          </w14:nvContentPartPr>
                          <w14:xfrm>
                            <a:off x="0" y="0"/>
                            <a:ext cx="630362" cy="20415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2.15pt;margin-top:-0.55pt;height:16.05pt;width:49.65pt;mso-position-horizontal-relative:char;mso-position-vertical-relative:line;z-index:251659264;mso-width-relative:page;mso-height-relative:page;" coordsize="21600,21600" o:gfxdata="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">
                <v:imagedata r:id="rId6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2114550</wp:posOffset>
                </wp:positionH>
                <wp:positionV relativeFrom="line">
                  <wp:posOffset>23495</wp:posOffset>
                </wp:positionV>
                <wp:extent cx="235585" cy="183515"/>
                <wp:effectExtent l="0" t="0" r="0" b="0"/>
                <wp:wrapNone/>
                <wp:docPr id="134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36">
                          <w14:nvContentPartPr>
                            <w14:cNvPr id="1346" name="Image1"/>
                            <w14:cNvContentPartPr/>
                          </w14:nvContentPartPr>
                          <w14:xfrm>
                            <a:off x="0" y="0"/>
                            <a:ext cx="235696" cy="1838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6.5pt;margin-top:1.85pt;height:14.45pt;width:18.55pt;mso-position-horizontal-relative:char;mso-position-vertical-relative:line;z-index:251659264;mso-width-relative:page;mso-height-relative:page;" coordsize="21600,21600" o:gfxdata="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">
                <v:imagedata r:id="rId637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-135890</wp:posOffset>
                </wp:positionH>
                <wp:positionV relativeFrom="line">
                  <wp:posOffset>-31750</wp:posOffset>
                </wp:positionV>
                <wp:extent cx="625475" cy="202565"/>
                <wp:effectExtent l="0" t="0" r="0" b="0"/>
                <wp:wrapNone/>
                <wp:docPr id="134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38">
                          <w14:nvContentPartPr>
                            <w14:cNvPr id="1347" name="Image1"/>
                            <w14:cNvContentPartPr/>
                          </w14:nvContentPartPr>
                          <w14:xfrm>
                            <a:off x="0" y="0"/>
                            <a:ext cx="625215" cy="2024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0.7pt;margin-top:-2.5pt;height:15.95pt;width:49.25pt;mso-position-horizontal-relative:char;mso-position-vertical-relative:line;z-index:251659264;mso-width-relative:page;mso-height-relative:page;" coordsize="21600,21600" o:gfxdata="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">
                <v:imagedata r:id="rId63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570865</wp:posOffset>
                </wp:positionH>
                <wp:positionV relativeFrom="line">
                  <wp:posOffset>19685</wp:posOffset>
                </wp:positionV>
                <wp:extent cx="259715" cy="120650"/>
                <wp:effectExtent l="0" t="0" r="0" b="0"/>
                <wp:wrapNone/>
                <wp:docPr id="134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40">
                          <w14:nvContentPartPr>
                            <w14:cNvPr id="1348" name="Image1"/>
                            <w14:cNvContentPartPr/>
                          </w14:nvContentPartPr>
                          <w14:xfrm>
                            <a:off x="0" y="0"/>
                            <a:ext cx="259538" cy="12033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4.95pt;margin-top:1.55pt;height:9.5pt;width:20.45pt;mso-position-horizontal-relative:char;mso-position-vertical-relative:line;z-index:251659264;mso-width-relative:page;mso-height-relative:page;" coordsize="21600,21600" o:gfxdata="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">
                <v:imagedata r:id="rId6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1991360</wp:posOffset>
                </wp:positionH>
                <wp:positionV relativeFrom="line">
                  <wp:posOffset>43815</wp:posOffset>
                </wp:positionV>
                <wp:extent cx="221615" cy="304165"/>
                <wp:effectExtent l="0" t="0" r="0" b="0"/>
                <wp:wrapNone/>
                <wp:docPr id="134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42">
                          <w14:nvContentPartPr>
                            <w14:cNvPr id="1349" name="Image1"/>
                            <w14:cNvContentPartPr/>
                          </w14:nvContentPartPr>
                          <w14:xfrm>
                            <a:off x="0" y="0"/>
                            <a:ext cx="221395" cy="30436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6.8pt;margin-top:3.45pt;height:23.95pt;width:17.45pt;mso-position-horizontal-relative:char;mso-position-vertical-relative:line;z-index:251659264;mso-width-relative:page;mso-height-relative:page;" coordsize="21600,21600" o:gfxdata="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">
                <v:imagedata r:id="rId6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2258060</wp:posOffset>
                </wp:positionH>
                <wp:positionV relativeFrom="line">
                  <wp:posOffset>22225</wp:posOffset>
                </wp:positionV>
                <wp:extent cx="287655" cy="228600"/>
                <wp:effectExtent l="0" t="0" r="0" b="0"/>
                <wp:wrapNone/>
                <wp:docPr id="135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44">
                          <w14:nvContentPartPr>
                            <w14:cNvPr id="1350" name="Image1"/>
                            <w14:cNvContentPartPr/>
                          </w14:nvContentPartPr>
                          <w14:xfrm>
                            <a:off x="0" y="0"/>
                            <a:ext cx="287771" cy="22885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7.8pt;margin-top:1.75pt;height:18pt;width:22.65pt;mso-position-horizontal-relative:char;mso-position-vertical-relative:line;z-index:251659264;mso-width-relative:page;mso-height-relative:page;" coordsize="21600,21600" o:gfxdata="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">
                <v:imagedata r:id="rId645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4133850</wp:posOffset>
                </wp:positionH>
                <wp:positionV relativeFrom="line">
                  <wp:posOffset>-70485</wp:posOffset>
                </wp:positionV>
                <wp:extent cx="8890" cy="4445"/>
                <wp:effectExtent l="0" t="0" r="0" b="0"/>
                <wp:wrapNone/>
                <wp:docPr id="135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46">
                          <w14:nvContentPartPr>
                            <w14:cNvPr id="1351" name="Image1"/>
                            <w14:cNvContentPartPr/>
                          </w14:nvContentPartPr>
                          <w14:xfrm>
                            <a:off x="0" y="0"/>
                            <a:ext cx="8918" cy="455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25.5pt;margin-top:-5.55pt;height:0.35pt;width:0.7pt;mso-position-horizontal-relative:char;mso-position-vertical-relative:line;z-index:251659264;mso-width-relative:page;mso-height-relative:page;" coordsize="21600,21600" o:gfxdata="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">
                <v:imagedata r:id="rId64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4989830</wp:posOffset>
                </wp:positionH>
                <wp:positionV relativeFrom="line">
                  <wp:posOffset>-4445</wp:posOffset>
                </wp:positionV>
                <wp:extent cx="37465" cy="11430"/>
                <wp:effectExtent l="0" t="0" r="0" b="0"/>
                <wp:wrapNone/>
                <wp:docPr id="135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48">
                          <w14:nvContentPartPr>
                            <w14:cNvPr id="1352" name="Image1"/>
                            <w14:cNvContentPartPr/>
                          </w14:nvContentPartPr>
                          <w14:xfrm>
                            <a:off x="0" y="0"/>
                            <a:ext cx="37562" cy="1174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92.9pt;margin-top:-0.35pt;height:0.9pt;width:2.95pt;mso-position-horizontal-relative:char;mso-position-vertical-relative:line;z-index:251659264;mso-width-relative:page;mso-height-relative:page;" coordsize="21600,21600" o:gfxdata="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">
                <v:imagedata r:id="rId64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-172720</wp:posOffset>
                </wp:positionH>
                <wp:positionV relativeFrom="line">
                  <wp:posOffset>96520</wp:posOffset>
                </wp:positionV>
                <wp:extent cx="98425" cy="176530"/>
                <wp:effectExtent l="0" t="0" r="0" b="0"/>
                <wp:wrapNone/>
                <wp:docPr id="135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50">
                          <w14:nvContentPartPr>
                            <w14:cNvPr id="1353" name="Image1"/>
                            <w14:cNvContentPartPr/>
                          </w14:nvContentPartPr>
                          <w14:xfrm>
                            <a:off x="0" y="0"/>
                            <a:ext cx="98494" cy="17671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3.6pt;margin-top:7.6pt;height:13.9pt;width:7.75pt;mso-position-horizontal-relative:char;mso-position-vertical-relative:line;z-index:251659264;mso-width-relative:page;mso-height-relative:page;" coordsize="21600,21600" o:gfxdata="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">
                <v:imagedata r:id="rId6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-367665</wp:posOffset>
                </wp:positionH>
                <wp:positionV relativeFrom="line">
                  <wp:posOffset>-46355</wp:posOffset>
                </wp:positionV>
                <wp:extent cx="173355" cy="104775"/>
                <wp:effectExtent l="0" t="0" r="0" b="0"/>
                <wp:wrapNone/>
                <wp:docPr id="135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52">
                          <w14:nvContentPartPr>
                            <w14:cNvPr id="1354" name="Image1"/>
                            <w14:cNvContentPartPr/>
                          </w14:nvContentPartPr>
                          <w14:xfrm>
                            <a:off x="0" y="0"/>
                            <a:ext cx="173358" cy="1046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28.95pt;margin-top:-3.65pt;height:8.25pt;width:13.65pt;mso-position-horizontal-relative:char;mso-position-vertical-relative:line;z-index:251659264;mso-width-relative:page;mso-height-relative:page;" coordsize="21600,21600" o:gfxdata="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">
                <v:imagedata r:id="rId6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-182245</wp:posOffset>
                </wp:positionH>
                <wp:positionV relativeFrom="line">
                  <wp:posOffset>-26670</wp:posOffset>
                </wp:positionV>
                <wp:extent cx="53975" cy="91440"/>
                <wp:effectExtent l="0" t="0" r="0" b="0"/>
                <wp:wrapNone/>
                <wp:docPr id="135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54">
                          <w14:nvContentPartPr>
                            <w14:cNvPr id="1355" name="Image1"/>
                            <w14:cNvContentPartPr/>
                          </w14:nvContentPartPr>
                          <w14:xfrm>
                            <a:off x="0" y="0"/>
                            <a:ext cx="54238" cy="9121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4.35pt;margin-top:-2.1pt;height:7.2pt;width:4.25pt;mso-position-horizontal-relative:char;mso-position-vertical-relative:line;z-index:251659264;mso-width-relative:page;mso-height-relative:page;" coordsize="21600,21600" o:gfxdata="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">
                <v:imagedata r:id="rId65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-87630</wp:posOffset>
                </wp:positionH>
                <wp:positionV relativeFrom="line">
                  <wp:posOffset>73660</wp:posOffset>
                </wp:positionV>
                <wp:extent cx="570865" cy="194310"/>
                <wp:effectExtent l="0" t="0" r="0" b="0"/>
                <wp:wrapNone/>
                <wp:docPr id="135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56">
                          <w14:nvContentPartPr>
                            <w14:cNvPr id="1356" name="Image1"/>
                            <w14:cNvContentPartPr/>
                          </w14:nvContentPartPr>
                          <w14:xfrm>
                            <a:off x="0" y="0"/>
                            <a:ext cx="570983" cy="19426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6.9pt;margin-top:5.8pt;height:15.3pt;width:44.95pt;mso-position-horizontal-relative:char;mso-position-vertical-relative:line;z-index:251659264;mso-width-relative:page;mso-height-relative:page;" coordsize="21600,21600" o:gfxdata="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">
                <v:imagedata r:id="rId6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8255</wp:posOffset>
                </wp:positionH>
                <wp:positionV relativeFrom="line">
                  <wp:posOffset>137160</wp:posOffset>
                </wp:positionV>
                <wp:extent cx="43180" cy="19050"/>
                <wp:effectExtent l="0" t="0" r="0" b="0"/>
                <wp:wrapNone/>
                <wp:docPr id="135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58">
                          <w14:nvContentPartPr>
                            <w14:cNvPr id="1357" name="Image1"/>
                            <w14:cNvContentPartPr/>
                          </w14:nvContentPartPr>
                          <w14:xfrm>
                            <a:off x="0" y="0"/>
                            <a:ext cx="43117" cy="1923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0.65pt;margin-top:10.8pt;height:1.5pt;width:3.4pt;mso-position-horizontal-relative:char;mso-position-vertical-relative:line;z-index:251659264;mso-width-relative:page;mso-height-relative:page;" coordsize="21600,21600" o:gfxdata="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">
                <v:imagedata r:id="rId6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498475</wp:posOffset>
                </wp:positionH>
                <wp:positionV relativeFrom="line">
                  <wp:posOffset>13970</wp:posOffset>
                </wp:positionV>
                <wp:extent cx="283210" cy="240665"/>
                <wp:effectExtent l="0" t="0" r="0" b="0"/>
                <wp:wrapNone/>
                <wp:docPr id="135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60">
                          <w14:nvContentPartPr>
                            <w14:cNvPr id="1358" name="Image1"/>
                            <w14:cNvContentPartPr/>
                          </w14:nvContentPartPr>
                          <w14:xfrm>
                            <a:off x="0" y="0"/>
                            <a:ext cx="282974" cy="2405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9.25pt;margin-top:1.1pt;height:18.95pt;width:22.3pt;mso-position-horizontal-relative:char;mso-position-vertical-relative:line;z-index:251659264;mso-width-relative:page;mso-height-relative:page;" coordsize="21600,21600" o:gfxdata="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">
                <v:imagedata r:id="rId66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817245</wp:posOffset>
                </wp:positionH>
                <wp:positionV relativeFrom="line">
                  <wp:posOffset>1270</wp:posOffset>
                </wp:positionV>
                <wp:extent cx="191770" cy="195580"/>
                <wp:effectExtent l="0" t="0" r="0" b="0"/>
                <wp:wrapNone/>
                <wp:docPr id="135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62">
                          <w14:nvContentPartPr>
                            <w14:cNvPr id="1359" name="Image1"/>
                            <w14:cNvContentPartPr/>
                          </w14:nvContentPartPr>
                          <w14:xfrm>
                            <a:off x="0" y="0"/>
                            <a:ext cx="191800" cy="19562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64.35pt;margin-top:0.1pt;height:15.4pt;width:15.1pt;mso-position-horizontal-relative:char;mso-position-vertical-relative:line;z-index:251659264;mso-width-relative:page;mso-height-relative:page;" coordsize="21600,21600" o:gfxdata="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">
                <v:imagedata r:id="rId66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1045845</wp:posOffset>
                </wp:positionH>
                <wp:positionV relativeFrom="line">
                  <wp:posOffset>5715</wp:posOffset>
                </wp:positionV>
                <wp:extent cx="8255" cy="92075"/>
                <wp:effectExtent l="0" t="0" r="0" b="0"/>
                <wp:wrapNone/>
                <wp:docPr id="136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64">
                          <w14:nvContentPartPr>
                            <w14:cNvPr id="1360" name="Image1"/>
                            <w14:cNvContentPartPr/>
                          </w14:nvContentPartPr>
                          <w14:xfrm>
                            <a:off x="0" y="0"/>
                            <a:ext cx="8526" cy="9190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2.35pt;margin-top:0.45pt;height:7.25pt;width:0.65pt;mso-position-horizontal-relative:char;mso-position-vertical-relative:line;z-index:251659264;mso-width-relative:page;mso-height-relative:page;" coordsize="21600,21600" o:gfxdata="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">
                <v:imagedata r:id="rId6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1234440</wp:posOffset>
                </wp:positionH>
                <wp:positionV relativeFrom="line">
                  <wp:posOffset>-85725</wp:posOffset>
                </wp:positionV>
                <wp:extent cx="733425" cy="172085"/>
                <wp:effectExtent l="0" t="0" r="0" b="0"/>
                <wp:wrapNone/>
                <wp:docPr id="136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66">
                          <w14:nvContentPartPr>
                            <w14:cNvPr id="1361" name="Image1"/>
                            <w14:cNvContentPartPr/>
                          </w14:nvContentPartPr>
                          <w14:xfrm>
                            <a:off x="0" y="0"/>
                            <a:ext cx="733426" cy="17234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97.2pt;margin-top:-6.75pt;height:13.55pt;width:57.75pt;mso-position-horizontal-relative:char;mso-position-vertical-relative:line;z-index:251659264;mso-width-relative:page;mso-height-relative:page;" coordsize="21600,21600" o:gfxdata="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">
                <v:imagedata r:id="rId66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2919730</wp:posOffset>
                </wp:positionH>
                <wp:positionV relativeFrom="line">
                  <wp:posOffset>-118745</wp:posOffset>
                </wp:positionV>
                <wp:extent cx="330835" cy="276225"/>
                <wp:effectExtent l="0" t="0" r="0" b="0"/>
                <wp:wrapNone/>
                <wp:docPr id="136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68">
                          <w14:nvContentPartPr>
                            <w14:cNvPr id="1362" name="Image1"/>
                            <w14:cNvContentPartPr/>
                          </w14:nvContentPartPr>
                          <w14:xfrm>
                            <a:off x="0" y="0"/>
                            <a:ext cx="330986" cy="27635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29.9pt;margin-top:-9.35pt;height:21.75pt;width:26.05pt;mso-position-horizontal-relative:char;mso-position-vertical-relative:line;z-index:251659264;mso-width-relative:page;mso-height-relative:page;" coordsize="21600,21600" o:gfxdata="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">
                <v:imagedata r:id="rId669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-154305</wp:posOffset>
                </wp:positionH>
                <wp:positionV relativeFrom="line">
                  <wp:posOffset>196850</wp:posOffset>
                </wp:positionV>
                <wp:extent cx="58420" cy="55880"/>
                <wp:effectExtent l="0" t="0" r="0" b="0"/>
                <wp:wrapNone/>
                <wp:docPr id="136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70">
                          <w14:nvContentPartPr>
                            <w14:cNvPr id="1363" name="Image1"/>
                            <w14:cNvContentPartPr/>
                          </w14:nvContentPartPr>
                          <w14:xfrm>
                            <a:off x="0" y="0"/>
                            <a:ext cx="58679" cy="556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2.15pt;margin-top:15.5pt;height:4.4pt;width:4.6pt;mso-position-horizontal-relative:char;mso-position-vertical-relative:line;z-index:251659264;mso-width-relative:page;mso-height-relative:page;" coordsize="21600,21600" o:gfxdata="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">
                <v:imagedata r:id="rId6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1426845</wp:posOffset>
                </wp:positionH>
                <wp:positionV relativeFrom="line">
                  <wp:posOffset>-3810</wp:posOffset>
                </wp:positionV>
                <wp:extent cx="237490" cy="172720"/>
                <wp:effectExtent l="0" t="0" r="0" b="0"/>
                <wp:wrapNone/>
                <wp:docPr id="136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72">
                          <w14:nvContentPartPr>
                            <w14:cNvPr id="1364" name="Image1"/>
                            <w14:cNvContentPartPr/>
                          </w14:nvContentPartPr>
                          <w14:xfrm>
                            <a:off x="0" y="0"/>
                            <a:ext cx="237654" cy="17254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2.35pt;margin-top:-0.3pt;height:13.6pt;width:18.7pt;mso-position-horizontal-relative:char;mso-position-vertical-relative:line;z-index:251659264;mso-width-relative:page;mso-height-relative:page;" coordsize="21600,21600" o:gfxdata="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">
                <v:imagedata r:id="rId6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1691640</wp:posOffset>
                </wp:positionH>
                <wp:positionV relativeFrom="line">
                  <wp:posOffset>78740</wp:posOffset>
                </wp:positionV>
                <wp:extent cx="56515" cy="37465"/>
                <wp:effectExtent l="0" t="0" r="0" b="0"/>
                <wp:wrapNone/>
                <wp:docPr id="136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74">
                          <w14:nvContentPartPr>
                            <w14:cNvPr id="1365" name="Image1"/>
                            <w14:cNvContentPartPr/>
                          </w14:nvContentPartPr>
                          <w14:xfrm>
                            <a:off x="0" y="0"/>
                            <a:ext cx="56638" cy="3718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3.2pt;margin-top:6.2pt;height:2.95pt;width:4.45pt;mso-position-horizontal-relative:char;mso-position-vertical-relative:line;z-index:251659264;mso-width-relative:page;mso-height-relative:page;" coordsize="21600,21600" o:gfxdata="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">
                <v:imagedata r:id="rId6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1218565</wp:posOffset>
                </wp:positionH>
                <wp:positionV relativeFrom="line">
                  <wp:posOffset>17780</wp:posOffset>
                </wp:positionV>
                <wp:extent cx="130810" cy="93345"/>
                <wp:effectExtent l="0" t="0" r="0" b="0"/>
                <wp:wrapNone/>
                <wp:docPr id="136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76">
                          <w14:nvContentPartPr>
                            <w14:cNvPr id="1366" name="Image1"/>
                            <w14:cNvContentPartPr/>
                          </w14:nvContentPartPr>
                          <w14:xfrm>
                            <a:off x="0" y="0"/>
                            <a:ext cx="130805" cy="9365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95.95pt;margin-top:1.4pt;height:7.35pt;width:10.3pt;mso-position-horizontal-relative:char;mso-position-vertical-relative:line;z-index:251659264;mso-width-relative:page;mso-height-relative:page;" coordsize="21600,21600" o:gfxdata="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">
                <v:imagedata r:id="rId6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1811655</wp:posOffset>
                </wp:positionH>
                <wp:positionV relativeFrom="line">
                  <wp:posOffset>17780</wp:posOffset>
                </wp:positionV>
                <wp:extent cx="437515" cy="153670"/>
                <wp:effectExtent l="0" t="0" r="0" b="0"/>
                <wp:wrapNone/>
                <wp:docPr id="136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78">
                          <w14:nvContentPartPr>
                            <w14:cNvPr id="1367" name="Image1"/>
                            <w14:cNvContentPartPr/>
                          </w14:nvContentPartPr>
                          <w14:xfrm>
                            <a:off x="0" y="0"/>
                            <a:ext cx="437264" cy="15341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2.65pt;margin-top:1.4pt;height:12.1pt;width:34.45pt;mso-position-horizontal-relative:char;mso-position-vertical-relative:line;z-index:251659264;mso-width-relative:page;mso-height-relative:page;" coordsize="21600,21600" o:gfxdata="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">
                <v:imagedata r:id="rId6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2459355</wp:posOffset>
                </wp:positionH>
                <wp:positionV relativeFrom="line">
                  <wp:posOffset>-24130</wp:posOffset>
                </wp:positionV>
                <wp:extent cx="396875" cy="193040"/>
                <wp:effectExtent l="0" t="0" r="0" b="0"/>
                <wp:wrapNone/>
                <wp:docPr id="136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80">
                          <w14:nvContentPartPr>
                            <w14:cNvPr id="1368" name="Image1"/>
                            <w14:cNvContentPartPr/>
                          </w14:nvContentPartPr>
                          <w14:xfrm>
                            <a:off x="0" y="0"/>
                            <a:ext cx="396818" cy="19286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93.65pt;margin-top:-1.9pt;height:15.2pt;width:31.25pt;mso-position-horizontal-relative:char;mso-position-vertical-relative:line;z-index:251659264;mso-width-relative:page;mso-height-relative:page;" coordsize="21600,21600" o:gfxdata="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">
                <v:imagedata r:id="rId6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2927985</wp:posOffset>
                </wp:positionH>
                <wp:positionV relativeFrom="line">
                  <wp:posOffset>-46990</wp:posOffset>
                </wp:positionV>
                <wp:extent cx="341630" cy="211455"/>
                <wp:effectExtent l="0" t="0" r="0" b="0"/>
                <wp:wrapNone/>
                <wp:docPr id="136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82">
                          <w14:nvContentPartPr>
                            <w14:cNvPr id="1369" name="Image1"/>
                            <w14:cNvContentPartPr/>
                          </w14:nvContentPartPr>
                          <w14:xfrm>
                            <a:off x="0" y="0"/>
                            <a:ext cx="341684" cy="21164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30.55pt;margin-top:-3.7pt;height:16.65pt;width:26.9pt;mso-position-horizontal-relative:char;mso-position-vertical-relative:line;z-index:251659264;mso-width-relative:page;mso-height-relative:page;" coordsize="21600,21600" o:gfxdata="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">
                <v:imagedata r:id="rId683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</w:p>
    <w:p>
      <w:pPr>
        <w:numPr>
          <w:ilvl w:val="0"/>
          <w:numId w:val="0"/>
        </w:numPr>
        <w:rPr>
          <w:position w:val="-10"/>
          <w:sz w:val="24"/>
        </w:rPr>
      </w:pPr>
    </w:p>
    <w:p>
      <w:pPr>
        <w:pStyle w:val="4"/>
        <w:numPr>
          <w:ilvl w:val="0"/>
          <w:numId w:val="2"/>
        </w:numPr>
        <w:ind w:firstLineChars="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1029" o:spt="75" type="#_x0000_t75" style="height:16pt;width:83pt;" o:ole="t" filled="f" stroked="f" coordsize="21600,21600">
            <v:path/>
            <v:fill on="f" focussize="0,0"/>
            <v:stroke on="f"/>
            <v:imagedata r:id="rId685" embosscolor="#FFFFFF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684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-167640</wp:posOffset>
                </wp:positionH>
                <wp:positionV relativeFrom="line">
                  <wp:posOffset>-3175</wp:posOffset>
                </wp:positionV>
                <wp:extent cx="23495" cy="80010"/>
                <wp:effectExtent l="0" t="0" r="0" b="0"/>
                <wp:wrapNone/>
                <wp:docPr id="137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86">
                          <w14:nvContentPartPr>
                            <w14:cNvPr id="1372" name="Image1"/>
                            <w14:cNvContentPartPr/>
                          </w14:nvContentPartPr>
                          <w14:xfrm>
                            <a:off x="0" y="0"/>
                            <a:ext cx="23424" cy="801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3.2pt;margin-top:-0.25pt;height:6.3pt;width:1.85pt;mso-position-horizontal-relative:char;mso-position-vertical-relative:line;z-index:251659264;mso-width-relative:page;mso-height-relative:page;" coordsize="21600,21600" o:gfxdata="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">
                <v:imagedata r:id="rId6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-267970</wp:posOffset>
                </wp:positionH>
                <wp:positionV relativeFrom="line">
                  <wp:posOffset>4445</wp:posOffset>
                </wp:positionV>
                <wp:extent cx="153670" cy="96520"/>
                <wp:effectExtent l="0" t="0" r="0" b="0"/>
                <wp:wrapNone/>
                <wp:docPr id="137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88">
                          <w14:nvContentPartPr>
                            <w14:cNvPr id="1373" name="Image1"/>
                            <w14:cNvContentPartPr/>
                          </w14:nvContentPartPr>
                          <w14:xfrm>
                            <a:off x="0" y="0"/>
                            <a:ext cx="153701" cy="9660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21.1pt;margin-top:0.35pt;height:7.6pt;width:12.1pt;mso-position-horizontal-relative:char;mso-position-vertical-relative:line;z-index:251659264;mso-width-relative:page;mso-height-relative:page;" coordsize="21600,21600" o:gfxdata="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">
                <v:imagedata r:id="rId6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-107315</wp:posOffset>
                </wp:positionH>
                <wp:positionV relativeFrom="line">
                  <wp:posOffset>-4445</wp:posOffset>
                </wp:positionV>
                <wp:extent cx="314325" cy="89535"/>
                <wp:effectExtent l="0" t="0" r="0" b="0"/>
                <wp:wrapNone/>
                <wp:docPr id="137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90">
                          <w14:nvContentPartPr>
                            <w14:cNvPr id="1374" name="Image1"/>
                            <w14:cNvContentPartPr/>
                          </w14:nvContentPartPr>
                          <w14:xfrm>
                            <a:off x="0" y="0"/>
                            <a:ext cx="314167" cy="8927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8.45pt;margin-top:-0.35pt;height:7.05pt;width:24.75pt;mso-position-horizontal-relative:char;mso-position-vertical-relative:line;z-index:251659264;mso-width-relative:page;mso-height-relative:page;" coordsize="21600,21600" o:gfxdata="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">
                <v:imagedata r:id="rId6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307340</wp:posOffset>
                </wp:positionH>
                <wp:positionV relativeFrom="line">
                  <wp:posOffset>-41275</wp:posOffset>
                </wp:positionV>
                <wp:extent cx="198120" cy="144145"/>
                <wp:effectExtent l="0" t="0" r="0" b="0"/>
                <wp:wrapNone/>
                <wp:docPr id="137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92">
                          <w14:nvContentPartPr>
                            <w14:cNvPr id="1375" name="Image1"/>
                            <w14:cNvContentPartPr/>
                          </w14:nvContentPartPr>
                          <w14:xfrm>
                            <a:off x="0" y="0"/>
                            <a:ext cx="198206" cy="143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4.2pt;margin-top:-3.25pt;height:11.35pt;width:15.6pt;mso-position-horizontal-relative:char;mso-position-vertical-relative:line;z-index:251659264;mso-width-relative:page;mso-height-relative:page;" coordsize="21600,21600" o:gfxdata="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">
                <v:imagedata r:id="rId69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506095</wp:posOffset>
                </wp:positionH>
                <wp:positionV relativeFrom="line">
                  <wp:posOffset>-14605</wp:posOffset>
                </wp:positionV>
                <wp:extent cx="87630" cy="100330"/>
                <wp:effectExtent l="0" t="0" r="0" b="0"/>
                <wp:wrapNone/>
                <wp:docPr id="137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94">
                          <w14:nvContentPartPr>
                            <w14:cNvPr id="1376" name="Image1"/>
                            <w14:cNvContentPartPr/>
                          </w14:nvContentPartPr>
                          <w14:xfrm>
                            <a:off x="0" y="0"/>
                            <a:ext cx="87708" cy="10007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9.85pt;margin-top:-1.15pt;height:7.9pt;width:6.9pt;mso-position-horizontal-relative:char;mso-position-vertical-relative:line;z-index:251659264;mso-width-relative:page;mso-height-relative:page;" coordsize="21600,21600" o:gfxdata="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">
                <v:imagedata r:id="rId69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600710</wp:posOffset>
                </wp:positionH>
                <wp:positionV relativeFrom="line">
                  <wp:posOffset>-39370</wp:posOffset>
                </wp:positionV>
                <wp:extent cx="356235" cy="120015"/>
                <wp:effectExtent l="0" t="0" r="0" b="0"/>
                <wp:wrapNone/>
                <wp:docPr id="137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96">
                          <w14:nvContentPartPr>
                            <w14:cNvPr id="1377" name="Image1"/>
                            <w14:cNvContentPartPr/>
                          </w14:nvContentPartPr>
                          <w14:xfrm>
                            <a:off x="0" y="0"/>
                            <a:ext cx="356146" cy="12009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7.3pt;margin-top:-3.1pt;height:9.45pt;width:28.05pt;mso-position-horizontal-relative:char;mso-position-vertical-relative:line;z-index:251659264;mso-width-relative:page;mso-height-relative:page;" coordsize="21600,21600" o:gfxdata="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">
                <v:imagedata r:id="rId69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976630</wp:posOffset>
                </wp:positionH>
                <wp:positionV relativeFrom="line">
                  <wp:posOffset>-20320</wp:posOffset>
                </wp:positionV>
                <wp:extent cx="147320" cy="78740"/>
                <wp:effectExtent l="0" t="0" r="0" b="0"/>
                <wp:wrapNone/>
                <wp:docPr id="137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98">
                          <w14:nvContentPartPr>
                            <w14:cNvPr id="1378" name="Image1"/>
                            <w14:cNvContentPartPr/>
                          </w14:nvContentPartPr>
                          <w14:xfrm>
                            <a:off x="0" y="0"/>
                            <a:ext cx="147169" cy="7866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76.9pt;margin-top:-1.6pt;height:6.2pt;width:11.6pt;mso-position-horizontal-relative:char;mso-position-vertical-relative:line;z-index:251659264;mso-width-relative:page;mso-height-relative:page;" coordsize="21600,21600" o:gfxdata="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">
                <v:imagedata r:id="rId6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1118235</wp:posOffset>
                </wp:positionH>
                <wp:positionV relativeFrom="line">
                  <wp:posOffset>-48895</wp:posOffset>
                </wp:positionV>
                <wp:extent cx="125730" cy="121920"/>
                <wp:effectExtent l="0" t="0" r="0" b="0"/>
                <wp:wrapNone/>
                <wp:docPr id="137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00">
                          <w14:nvContentPartPr>
                            <w14:cNvPr id="1379" name="Image1"/>
                            <w14:cNvContentPartPr/>
                          </w14:nvContentPartPr>
                          <w14:xfrm>
                            <a:off x="0" y="0"/>
                            <a:ext cx="125452" cy="12160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8.05pt;margin-top:-3.85pt;height:9.6pt;width:9.9pt;mso-position-horizontal-relative:char;mso-position-vertical-relative:line;z-index:251659264;mso-width-relative:page;mso-height-relative:page;" coordsize="21600,21600" o:gfxdata="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">
                <v:imagedata r:id="rId701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-255905</wp:posOffset>
                </wp:positionH>
                <wp:positionV relativeFrom="line">
                  <wp:posOffset>46990</wp:posOffset>
                </wp:positionV>
                <wp:extent cx="46990" cy="94615"/>
                <wp:effectExtent l="0" t="0" r="0" b="0"/>
                <wp:wrapNone/>
                <wp:docPr id="138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02">
                          <w14:nvContentPartPr>
                            <w14:cNvPr id="1380" name="Image1"/>
                            <w14:cNvContentPartPr/>
                          </w14:nvContentPartPr>
                          <w14:xfrm>
                            <a:off x="0" y="0"/>
                            <a:ext cx="47202" cy="9472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20.15pt;margin-top:3.7pt;height:7.45pt;width:3.7pt;mso-position-horizontal-relative:char;mso-position-vertical-relative:line;z-index:251659264;mso-width-relative:page;mso-height-relative:page;" coordsize="21600,21600" o:gfxdata="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">
                <v:imagedata r:id="rId70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-184785</wp:posOffset>
                </wp:positionH>
                <wp:positionV relativeFrom="line">
                  <wp:posOffset>36830</wp:posOffset>
                </wp:positionV>
                <wp:extent cx="399415" cy="98425"/>
                <wp:effectExtent l="0" t="0" r="0" b="0"/>
                <wp:wrapNone/>
                <wp:docPr id="138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04">
                          <w14:nvContentPartPr>
                            <w14:cNvPr id="1381" name="Image1"/>
                            <w14:cNvContentPartPr/>
                          </w14:nvContentPartPr>
                          <w14:xfrm>
                            <a:off x="0" y="0"/>
                            <a:ext cx="399189" cy="9874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4.55pt;margin-top:2.9pt;height:7.75pt;width:31.45pt;mso-position-horizontal-relative:char;mso-position-vertical-relative:line;z-index:251659264;mso-width-relative:page;mso-height-relative:page;" coordsize="21600,21600" o:gfxdata="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">
                <v:imagedata r:id="rId7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325120</wp:posOffset>
                </wp:positionH>
                <wp:positionV relativeFrom="line">
                  <wp:posOffset>-31115</wp:posOffset>
                </wp:positionV>
                <wp:extent cx="330835" cy="197485"/>
                <wp:effectExtent l="0" t="0" r="0" b="0"/>
                <wp:wrapNone/>
                <wp:docPr id="138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06">
                          <w14:nvContentPartPr>
                            <w14:cNvPr id="1382" name="Image1"/>
                            <w14:cNvContentPartPr/>
                          </w14:nvContentPartPr>
                          <w14:xfrm>
                            <a:off x="0" y="0"/>
                            <a:ext cx="330758" cy="19728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5.6pt;margin-top:-2.45pt;height:15.55pt;width:26.05pt;mso-position-horizontal-relative:char;mso-position-vertical-relative:line;z-index:251659264;mso-width-relative:page;mso-height-relative:page;" coordsize="21600,21600" o:gfxdata="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">
                <v:imagedata r:id="rId7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683260</wp:posOffset>
                </wp:positionH>
                <wp:positionV relativeFrom="line">
                  <wp:posOffset>8255</wp:posOffset>
                </wp:positionV>
                <wp:extent cx="207645" cy="113665"/>
                <wp:effectExtent l="0" t="0" r="0" b="0"/>
                <wp:wrapNone/>
                <wp:docPr id="138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08">
                          <w14:nvContentPartPr>
                            <w14:cNvPr id="1383" name="Image1"/>
                            <w14:cNvContentPartPr/>
                          </w14:nvContentPartPr>
                          <w14:xfrm>
                            <a:off x="0" y="0"/>
                            <a:ext cx="207430" cy="11361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3.8pt;margin-top:0.65pt;height:8.95pt;width:16.35pt;mso-position-horizontal-relative:char;mso-position-vertical-relative:line;z-index:251659264;mso-width-relative:page;mso-height-relative:page;" coordsize="21600,21600" o:gfxdata="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">
                <v:imagedata r:id="rId709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-266700</wp:posOffset>
                </wp:positionH>
                <wp:positionV relativeFrom="line">
                  <wp:posOffset>103505</wp:posOffset>
                </wp:positionV>
                <wp:extent cx="213995" cy="99695"/>
                <wp:effectExtent l="0" t="0" r="0" b="0"/>
                <wp:wrapNone/>
                <wp:docPr id="138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10">
                          <w14:nvContentPartPr>
                            <w14:cNvPr id="1384" name="Image1"/>
                            <w14:cNvContentPartPr/>
                          </w14:nvContentPartPr>
                          <w14:xfrm>
                            <a:off x="0" y="0"/>
                            <a:ext cx="213948" cy="996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21pt;margin-top:8.15pt;height:7.85pt;width:16.85pt;mso-position-horizontal-relative:char;mso-position-vertical-relative:line;z-index:251659264;mso-width-relative:page;mso-height-relative:page;" coordsize="21600,21600" o:gfxdata="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">
                <v:imagedata r:id="rId7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-29845</wp:posOffset>
                </wp:positionH>
                <wp:positionV relativeFrom="line">
                  <wp:posOffset>108585</wp:posOffset>
                </wp:positionV>
                <wp:extent cx="52705" cy="86995"/>
                <wp:effectExtent l="0" t="0" r="0" b="0"/>
                <wp:wrapNone/>
                <wp:docPr id="138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12">
                          <w14:nvContentPartPr>
                            <w14:cNvPr id="1385" name="Image1"/>
                            <w14:cNvContentPartPr/>
                          </w14:nvContentPartPr>
                          <w14:xfrm>
                            <a:off x="0" y="0"/>
                            <a:ext cx="52568" cy="8703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2.35pt;margin-top:8.55pt;height:6.85pt;width:4.15pt;mso-position-horizontal-relative:char;mso-position-vertical-relative:line;z-index:251659264;mso-width-relative:page;mso-height-relative:page;" coordsize="21600,21600" o:gfxdata="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">
                <v:imagedata r:id="rId7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69215</wp:posOffset>
                </wp:positionH>
                <wp:positionV relativeFrom="line">
                  <wp:posOffset>132080</wp:posOffset>
                </wp:positionV>
                <wp:extent cx="16510" cy="9525"/>
                <wp:effectExtent l="0" t="0" r="0" b="0"/>
                <wp:wrapNone/>
                <wp:docPr id="138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14">
                          <w14:nvContentPartPr>
                            <w14:cNvPr id="1386" name="Image1"/>
                            <w14:cNvContentPartPr/>
                          </w14:nvContentPartPr>
                          <w14:xfrm>
                            <a:off x="0" y="0"/>
                            <a:ext cx="16476" cy="93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.45pt;margin-top:10.4pt;height:0.75pt;width:1.3pt;mso-position-horizontal-relative:char;mso-position-vertical-relative:line;z-index:251659264;mso-width-relative:page;mso-height-relative:page;" coordsize="21600,21600" o:gfxdata="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">
                <v:imagedata r:id="rId7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114300</wp:posOffset>
                </wp:positionH>
                <wp:positionV relativeFrom="line">
                  <wp:posOffset>117475</wp:posOffset>
                </wp:positionV>
                <wp:extent cx="227330" cy="76200"/>
                <wp:effectExtent l="0" t="0" r="0" b="0"/>
                <wp:wrapNone/>
                <wp:docPr id="138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16">
                          <w14:nvContentPartPr>
                            <w14:cNvPr id="1387" name="Image1"/>
                            <w14:cNvContentPartPr/>
                          </w14:nvContentPartPr>
                          <w14:xfrm>
                            <a:off x="0" y="0"/>
                            <a:ext cx="227389" cy="7622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9pt;margin-top:9.25pt;height:6pt;width:17.9pt;mso-position-horizontal-relative:char;mso-position-vertical-relative:line;z-index:251659264;mso-width-relative:page;mso-height-relative:page;" coordsize="21600,21600" o:gfxdata="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">
                <v:imagedata r:id="rId7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272415</wp:posOffset>
                </wp:positionH>
                <wp:positionV relativeFrom="line">
                  <wp:posOffset>117475</wp:posOffset>
                </wp:positionV>
                <wp:extent cx="140970" cy="66040"/>
                <wp:effectExtent l="0" t="0" r="0" b="0"/>
                <wp:wrapNone/>
                <wp:docPr id="138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18">
                          <w14:nvContentPartPr>
                            <w14:cNvPr id="1388" name="Image1"/>
                            <w14:cNvContentPartPr/>
                          </w14:nvContentPartPr>
                          <w14:xfrm>
                            <a:off x="0" y="0"/>
                            <a:ext cx="140936" cy="6604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.45pt;margin-top:9.25pt;height:5.2pt;width:11.1pt;mso-position-horizontal-relative:char;mso-position-vertical-relative:line;z-index:251659264;mso-width-relative:page;mso-height-relative:page;" coordsize="21600,21600" o:gfxdata="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">
                <v:imagedata r:id="rId7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259715</wp:posOffset>
                </wp:positionH>
                <wp:positionV relativeFrom="line">
                  <wp:posOffset>122555</wp:posOffset>
                </wp:positionV>
                <wp:extent cx="156845" cy="62230"/>
                <wp:effectExtent l="0" t="0" r="0" b="0"/>
                <wp:wrapNone/>
                <wp:docPr id="138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20">
                          <w14:nvContentPartPr>
                            <w14:cNvPr id="1389" name="Image1"/>
                            <w14:cNvContentPartPr/>
                          </w14:nvContentPartPr>
                          <w14:xfrm>
                            <a:off x="0" y="0"/>
                            <a:ext cx="156782" cy="6232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.45pt;margin-top:9.65pt;height:4.9pt;width:12.35pt;mso-position-horizontal-relative:char;mso-position-vertical-relative:line;z-index:251659264;mso-width-relative:page;mso-height-relative:page;" coordsize="21600,21600" o:gfxdata="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">
                <v:imagedata r:id="rId7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455295</wp:posOffset>
                </wp:positionH>
                <wp:positionV relativeFrom="line">
                  <wp:posOffset>54610</wp:posOffset>
                </wp:positionV>
                <wp:extent cx="129540" cy="166370"/>
                <wp:effectExtent l="0" t="0" r="0" b="0"/>
                <wp:wrapNone/>
                <wp:docPr id="139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22">
                          <w14:nvContentPartPr>
                            <w14:cNvPr id="1390" name="Image1"/>
                            <w14:cNvContentPartPr/>
                          </w14:nvContentPartPr>
                          <w14:xfrm>
                            <a:off x="0" y="0"/>
                            <a:ext cx="129735" cy="16613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5.85pt;margin-top:4.3pt;height:13.1pt;width:10.2pt;mso-position-horizontal-relative:char;mso-position-vertical-relative:line;z-index:251659264;mso-width-relative:page;mso-height-relative:page;" coordsize="21600,21600" o:gfxdata="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">
                <v:imagedata r:id="rId7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624840</wp:posOffset>
                </wp:positionH>
                <wp:positionV relativeFrom="line">
                  <wp:posOffset>74295</wp:posOffset>
                </wp:positionV>
                <wp:extent cx="88265" cy="114300"/>
                <wp:effectExtent l="0" t="0" r="0" b="0"/>
                <wp:wrapNone/>
                <wp:docPr id="139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24">
                          <w14:nvContentPartPr>
                            <w14:cNvPr id="1391" name="Image1"/>
                            <w14:cNvContentPartPr/>
                          </w14:nvContentPartPr>
                          <w14:xfrm>
                            <a:off x="0" y="0"/>
                            <a:ext cx="88157" cy="11406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9.2pt;margin-top:5.85pt;height:9pt;width:6.95pt;mso-position-horizontal-relative:char;mso-position-vertical-relative:line;z-index:251659264;mso-width-relative:page;mso-height-relative:page;" coordsize="21600,21600" o:gfxdata="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">
                <v:imagedata r:id="rId72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772795</wp:posOffset>
                </wp:positionH>
                <wp:positionV relativeFrom="line">
                  <wp:posOffset>36830</wp:posOffset>
                </wp:positionV>
                <wp:extent cx="76200" cy="189865"/>
                <wp:effectExtent l="0" t="0" r="0" b="0"/>
                <wp:wrapNone/>
                <wp:docPr id="139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26">
                          <w14:nvContentPartPr>
                            <w14:cNvPr id="1392" name="Image1"/>
                            <w14:cNvContentPartPr/>
                          </w14:nvContentPartPr>
                          <w14:xfrm>
                            <a:off x="0" y="0"/>
                            <a:ext cx="76220" cy="18963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60.85pt;margin-top:2.9pt;height:14.95pt;width:6pt;mso-position-horizontal-relative:char;mso-position-vertical-relative:line;z-index:251659264;mso-width-relative:page;mso-height-relative:page;" coordsize="21600,21600" o:gfxdata="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">
                <v:imagedata r:id="rId72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828675</wp:posOffset>
                </wp:positionH>
                <wp:positionV relativeFrom="line">
                  <wp:posOffset>89535</wp:posOffset>
                </wp:positionV>
                <wp:extent cx="268605" cy="134620"/>
                <wp:effectExtent l="0" t="0" r="0" b="0"/>
                <wp:wrapNone/>
                <wp:docPr id="139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28">
                          <w14:nvContentPartPr>
                            <w14:cNvPr id="1393" name="Image1"/>
                            <w14:cNvContentPartPr/>
                          </w14:nvContentPartPr>
                          <w14:xfrm>
                            <a:off x="0" y="0"/>
                            <a:ext cx="268293" cy="13487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65.25pt;margin-top:7.05pt;height:10.6pt;width:21.15pt;mso-position-horizontal-relative:char;mso-position-vertical-relative:line;z-index:251659264;mso-width-relative:page;mso-height-relative:page;" coordsize="21600,21600" o:gfxdata="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">
                <v:imagedata r:id="rId7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1098550</wp:posOffset>
                </wp:positionH>
                <wp:positionV relativeFrom="line">
                  <wp:posOffset>106680</wp:posOffset>
                </wp:positionV>
                <wp:extent cx="55245" cy="69215"/>
                <wp:effectExtent l="0" t="0" r="0" b="0"/>
                <wp:wrapNone/>
                <wp:docPr id="139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30">
                          <w14:nvContentPartPr>
                            <w14:cNvPr id="1394" name="Image1"/>
                            <w14:cNvContentPartPr/>
                          </w14:nvContentPartPr>
                          <w14:xfrm>
                            <a:off x="0" y="0"/>
                            <a:ext cx="55104" cy="6941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6.5pt;margin-top:8.4pt;height:5.45pt;width:4.35pt;mso-position-horizontal-relative:char;mso-position-vertical-relative:line;z-index:251659264;mso-width-relative:page;mso-height-relative:page;" coordsize="21600,21600" o:gfxdata="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">
                <v:imagedata r:id="rId73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1170940</wp:posOffset>
                </wp:positionH>
                <wp:positionV relativeFrom="line">
                  <wp:posOffset>0</wp:posOffset>
                </wp:positionV>
                <wp:extent cx="101600" cy="217170"/>
                <wp:effectExtent l="0" t="0" r="0" b="0"/>
                <wp:wrapNone/>
                <wp:docPr id="139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32">
                          <w14:nvContentPartPr>
                            <w14:cNvPr id="1395" name="Image1"/>
                            <w14:cNvContentPartPr/>
                          </w14:nvContentPartPr>
                          <w14:xfrm>
                            <a:off x="0" y="0"/>
                            <a:ext cx="101550" cy="2171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92.2pt;margin-top:0pt;height:17.1pt;width:8pt;mso-position-horizontal-relative:char;mso-position-vertical-relative:line;z-index:251659264;mso-width-relative:page;mso-height-relative:page;" coordsize="21600,21600" o:gfxdata="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">
                <v:imagedata r:id="rId73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1331595</wp:posOffset>
                </wp:positionH>
                <wp:positionV relativeFrom="line">
                  <wp:posOffset>50165</wp:posOffset>
                </wp:positionV>
                <wp:extent cx="577850" cy="132715"/>
                <wp:effectExtent l="0" t="0" r="0" b="0"/>
                <wp:wrapNone/>
                <wp:docPr id="139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34">
                          <w14:nvContentPartPr>
                            <w14:cNvPr id="1396" name="Image1"/>
                            <w14:cNvContentPartPr/>
                          </w14:nvContentPartPr>
                          <w14:xfrm>
                            <a:off x="0" y="0"/>
                            <a:ext cx="577704" cy="1329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4.85pt;margin-top:3.95pt;height:10.45pt;width:45.5pt;mso-position-horizontal-relative:char;mso-position-vertical-relative:line;z-index:251659264;mso-width-relative:page;mso-height-relative:page;" coordsize="21600,21600" o:gfxdata="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">
                <v:imagedata r:id="rId7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1945640</wp:posOffset>
                </wp:positionH>
                <wp:positionV relativeFrom="line">
                  <wp:posOffset>112395</wp:posOffset>
                </wp:positionV>
                <wp:extent cx="46355" cy="4445"/>
                <wp:effectExtent l="0" t="0" r="0" b="0"/>
                <wp:wrapNone/>
                <wp:docPr id="139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36">
                          <w14:nvContentPartPr>
                            <w14:cNvPr id="1397" name="Image1"/>
                            <w14:cNvContentPartPr/>
                          </w14:nvContentPartPr>
                          <w14:xfrm>
                            <a:off x="0" y="0"/>
                            <a:ext cx="46163" cy="421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3.2pt;margin-top:8.85pt;height:0.35pt;width:3.65pt;mso-position-horizontal-relative:char;mso-position-vertical-relative:line;z-index:251659264;mso-width-relative:page;mso-height-relative:page;" coordsize="21600,21600" o:gfxdata="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">
                <v:imagedata r:id="rId73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2009775</wp:posOffset>
                </wp:positionH>
                <wp:positionV relativeFrom="line">
                  <wp:posOffset>50165</wp:posOffset>
                </wp:positionV>
                <wp:extent cx="218440" cy="123190"/>
                <wp:effectExtent l="0" t="0" r="0" b="0"/>
                <wp:wrapNone/>
                <wp:docPr id="139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38">
                          <w14:nvContentPartPr>
                            <w14:cNvPr id="1398" name="Image1"/>
                            <w14:cNvContentPartPr/>
                          </w14:nvContentPartPr>
                          <w14:xfrm>
                            <a:off x="0" y="0"/>
                            <a:ext cx="218326" cy="12318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8.25pt;margin-top:3.95pt;height:9.7pt;width:17.2pt;mso-position-horizontal-relative:char;mso-position-vertical-relative:line;z-index:251659264;mso-width-relative:page;mso-height-relative:page;" coordsize="21600,21600" o:gfxdata="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">
                <v:imagedata r:id="rId73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2239010</wp:posOffset>
                </wp:positionH>
                <wp:positionV relativeFrom="line">
                  <wp:posOffset>-21590</wp:posOffset>
                </wp:positionV>
                <wp:extent cx="523240" cy="180340"/>
                <wp:effectExtent l="0" t="0" r="0" b="0"/>
                <wp:wrapNone/>
                <wp:docPr id="139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40">
                          <w14:nvContentPartPr>
                            <w14:cNvPr id="1399" name="Image1"/>
                            <w14:cNvContentPartPr/>
                          </w14:nvContentPartPr>
                          <w14:xfrm>
                            <a:off x="0" y="0"/>
                            <a:ext cx="523261" cy="18035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6.3pt;margin-top:-1.7pt;height:14.2pt;width:41.2pt;mso-position-horizontal-relative:char;mso-position-vertical-relative:line;z-index:251659264;mso-width-relative:page;mso-height-relative:page;" coordsize="21600,21600" o:gfxdata="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">
                <v:imagedata r:id="rId7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2776855</wp:posOffset>
                </wp:positionH>
                <wp:positionV relativeFrom="line">
                  <wp:posOffset>12700</wp:posOffset>
                </wp:positionV>
                <wp:extent cx="238760" cy="117475"/>
                <wp:effectExtent l="0" t="0" r="0" b="0"/>
                <wp:wrapNone/>
                <wp:docPr id="140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42">
                          <w14:nvContentPartPr>
                            <w14:cNvPr id="1400" name="Image1"/>
                            <w14:cNvContentPartPr/>
                          </w14:nvContentPartPr>
                          <w14:xfrm>
                            <a:off x="0" y="0"/>
                            <a:ext cx="238839" cy="11755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8.65pt;margin-top:1pt;height:9.25pt;width:18.8pt;mso-position-horizontal-relative:char;mso-position-vertical-relative:line;z-index:251659264;mso-width-relative:page;mso-height-relative:page;" coordsize="21600,21600" o:gfxdata="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">
                <v:imagedata r:id="rId7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532765</wp:posOffset>
                </wp:positionH>
                <wp:positionV relativeFrom="line">
                  <wp:posOffset>88265</wp:posOffset>
                </wp:positionV>
                <wp:extent cx="113030" cy="118110"/>
                <wp:effectExtent l="0" t="0" r="0" b="0"/>
                <wp:wrapNone/>
                <wp:docPr id="140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44">
                          <w14:nvContentPartPr>
                            <w14:cNvPr id="1401" name="Image1"/>
                            <w14:cNvContentPartPr/>
                          </w14:nvContentPartPr>
                          <w14:xfrm>
                            <a:off x="0" y="0"/>
                            <a:ext cx="112834" cy="11785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1.95pt;margin-top:6.95pt;height:9.3pt;width:8.9pt;mso-position-horizontal-relative:char;mso-position-vertical-relative:line;z-index:251659264;mso-width-relative:page;mso-height-relative:page;" coordsize="21600,21600" o:gfxdata="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">
                <v:imagedata r:id="rId745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1002665</wp:posOffset>
                </wp:positionH>
                <wp:positionV relativeFrom="line">
                  <wp:posOffset>69850</wp:posOffset>
                </wp:positionV>
                <wp:extent cx="384175" cy="34290"/>
                <wp:effectExtent l="0" t="0" r="0" b="0"/>
                <wp:wrapNone/>
                <wp:docPr id="140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46">
                          <w14:nvContentPartPr>
                            <w14:cNvPr id="1402" name="Image1"/>
                            <w14:cNvContentPartPr/>
                          </w14:nvContentPartPr>
                          <w14:xfrm>
                            <a:off x="0" y="0"/>
                            <a:ext cx="384345" cy="3429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78.95pt;margin-top:5.5pt;height:2.7pt;width:30.25pt;mso-position-horizontal-relative:char;mso-position-vertical-relative:line;z-index:251659264;mso-width-relative:page;mso-height-relative:page;" coordsize="21600,21600" o:gfxdata="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">
                <v:imagedata r:id="rId74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1574165</wp:posOffset>
                </wp:positionH>
                <wp:positionV relativeFrom="line">
                  <wp:posOffset>53340</wp:posOffset>
                </wp:positionV>
                <wp:extent cx="304165" cy="16510"/>
                <wp:effectExtent l="0" t="0" r="0" b="0"/>
                <wp:wrapNone/>
                <wp:docPr id="140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48">
                          <w14:nvContentPartPr>
                            <w14:cNvPr id="1403" name="Image1"/>
                            <w14:cNvContentPartPr/>
                          </w14:nvContentPartPr>
                          <w14:xfrm>
                            <a:off x="0" y="0"/>
                            <a:ext cx="304425" cy="164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23.95pt;margin-top:4.2pt;height:1.3pt;width:23.95pt;mso-position-horizontal-relative:char;mso-position-vertical-relative:line;z-index:251659264;mso-width-relative:page;mso-height-relative:page;" coordsize="21600,21600" o:gfxdata="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">
                <v:imagedata r:id="rId74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2019935</wp:posOffset>
                </wp:positionH>
                <wp:positionV relativeFrom="line">
                  <wp:posOffset>48260</wp:posOffset>
                </wp:positionV>
                <wp:extent cx="391795" cy="55245"/>
                <wp:effectExtent l="0" t="0" r="0" b="0"/>
                <wp:wrapNone/>
                <wp:docPr id="140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50">
                          <w14:nvContentPartPr>
                            <w14:cNvPr id="1404" name="Image1"/>
                            <w14:cNvContentPartPr/>
                          </w14:nvContentPartPr>
                          <w14:xfrm>
                            <a:off x="0" y="0"/>
                            <a:ext cx="391665" cy="552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9.05pt;margin-top:3.8pt;height:4.35pt;width:30.85pt;mso-position-horizontal-relative:char;mso-position-vertical-relative:line;z-index:251659264;mso-width-relative:page;mso-height-relative:page;" coordsize="21600,21600" o:gfxdata="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">
                <v:imagedata r:id="rId7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1438910</wp:posOffset>
                </wp:positionH>
                <wp:positionV relativeFrom="line">
                  <wp:posOffset>107950</wp:posOffset>
                </wp:positionV>
                <wp:extent cx="437515" cy="154305"/>
                <wp:effectExtent l="0" t="0" r="0" b="0"/>
                <wp:wrapNone/>
                <wp:docPr id="140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52">
                          <w14:nvContentPartPr>
                            <w14:cNvPr id="1405" name="Image1"/>
                            <w14:cNvContentPartPr/>
                          </w14:nvContentPartPr>
                          <w14:xfrm>
                            <a:off x="0" y="0"/>
                            <a:ext cx="437689" cy="15406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3.3pt;margin-top:8.5pt;height:12.15pt;width:34.45pt;mso-position-horizontal-relative:char;mso-position-vertical-relative:line;z-index:251659264;mso-width-relative:page;mso-height-relative:page;" coordsize="21600,21600" o:gfxdata="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">
                <v:imagedata r:id="rId7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2645410</wp:posOffset>
                </wp:positionH>
                <wp:positionV relativeFrom="line">
                  <wp:posOffset>93980</wp:posOffset>
                </wp:positionV>
                <wp:extent cx="259715" cy="66675"/>
                <wp:effectExtent l="0" t="0" r="0" b="0"/>
                <wp:wrapNone/>
                <wp:docPr id="140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54">
                          <w14:nvContentPartPr>
                            <w14:cNvPr id="1406" name="Image1"/>
                            <w14:cNvContentPartPr/>
                          </w14:nvContentPartPr>
                          <w14:xfrm>
                            <a:off x="0" y="0"/>
                            <a:ext cx="259783" cy="6677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8.3pt;margin-top:7.4pt;height:5.25pt;width:20.45pt;mso-position-horizontal-relative:char;mso-position-vertical-relative:line;z-index:251659264;mso-width-relative:page;mso-height-relative:page;" coordsize="21600,21600" o:gfxdata="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">
                <v:imagedata r:id="rId755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682625</wp:posOffset>
                </wp:positionH>
                <wp:positionV relativeFrom="line">
                  <wp:posOffset>-110490</wp:posOffset>
                </wp:positionV>
                <wp:extent cx="410210" cy="261620"/>
                <wp:effectExtent l="0" t="0" r="0" b="0"/>
                <wp:wrapNone/>
                <wp:docPr id="140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56">
                          <w14:nvContentPartPr>
                            <w14:cNvPr id="1407" name="Image1"/>
                            <w14:cNvContentPartPr/>
                          </w14:nvContentPartPr>
                          <w14:xfrm>
                            <a:off x="0" y="0"/>
                            <a:ext cx="409941" cy="2617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3.75pt;margin-top:-8.7pt;height:20.6pt;width:32.3pt;mso-position-horizontal-relative:char;mso-position-vertical-relative:line;z-index:251659264;mso-width-relative:page;mso-height-relative:page;" coordsize="21600,21600" o:gfxdata="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">
                <v:imagedata r:id="rId7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1969770</wp:posOffset>
                </wp:positionH>
                <wp:positionV relativeFrom="line">
                  <wp:posOffset>135255</wp:posOffset>
                </wp:positionV>
                <wp:extent cx="49530" cy="4445"/>
                <wp:effectExtent l="0" t="0" r="0" b="0"/>
                <wp:wrapNone/>
                <wp:docPr id="140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58">
                          <w14:nvContentPartPr>
                            <w14:cNvPr id="1408" name="Image1"/>
                            <w14:cNvContentPartPr/>
                          </w14:nvContentPartPr>
                          <w14:xfrm>
                            <a:off x="0" y="0"/>
                            <a:ext cx="49327" cy="432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5.1pt;margin-top:10.65pt;height:0.35pt;width:3.9pt;mso-position-horizontal-relative:char;mso-position-vertical-relative:line;z-index:251659264;mso-width-relative:page;mso-height-relative:page;" coordsize="21600,21600" o:gfxdata="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">
                <v:imagedata r:id="rId7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2101215</wp:posOffset>
                </wp:positionH>
                <wp:positionV relativeFrom="line">
                  <wp:posOffset>-34925</wp:posOffset>
                </wp:positionV>
                <wp:extent cx="310515" cy="256540"/>
                <wp:effectExtent l="0" t="0" r="0" b="0"/>
                <wp:wrapNone/>
                <wp:docPr id="140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60">
                          <w14:nvContentPartPr>
                            <w14:cNvPr id="1409" name="Image1"/>
                            <w14:cNvContentPartPr/>
                          </w14:nvContentPartPr>
                          <w14:xfrm>
                            <a:off x="0" y="0"/>
                            <a:ext cx="310233" cy="2566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5.45pt;margin-top:-2.75pt;height:20.2pt;width:24.45pt;mso-position-horizontal-relative:char;mso-position-vertical-relative:line;z-index:251659264;mso-width-relative:page;mso-height-relative:page;" coordsize="21600,21600" o:gfxdata="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">
                <v:imagedata r:id="rId76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2599690</wp:posOffset>
                </wp:positionH>
                <wp:positionV relativeFrom="line">
                  <wp:posOffset>16510</wp:posOffset>
                </wp:positionV>
                <wp:extent cx="582295" cy="146050"/>
                <wp:effectExtent l="0" t="0" r="0" b="0"/>
                <wp:wrapNone/>
                <wp:docPr id="141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62">
                          <w14:nvContentPartPr>
                            <w14:cNvPr id="1410" name="Image1"/>
                            <w14:cNvContentPartPr/>
                          </w14:nvContentPartPr>
                          <w14:xfrm>
                            <a:off x="0" y="0"/>
                            <a:ext cx="582046" cy="14594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4.7pt;margin-top:1.3pt;height:11.5pt;width:45.85pt;mso-position-horizontal-relative:char;mso-position-vertical-relative:line;z-index:251659264;mso-width-relative:page;mso-height-relative:page;" coordsize="21600,21600" o:gfxdata="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">
                <v:imagedata r:id="rId76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-309880</wp:posOffset>
                </wp:positionH>
                <wp:positionV relativeFrom="line">
                  <wp:posOffset>90170</wp:posOffset>
                </wp:positionV>
                <wp:extent cx="368300" cy="140335"/>
                <wp:effectExtent l="0" t="0" r="0" b="0"/>
                <wp:wrapNone/>
                <wp:docPr id="141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64">
                          <w14:nvContentPartPr>
                            <w14:cNvPr id="1411" name="Image1"/>
                            <w14:cNvContentPartPr/>
                          </w14:nvContentPartPr>
                          <w14:xfrm>
                            <a:off x="0" y="0"/>
                            <a:ext cx="368097" cy="14036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24.4pt;margin-top:7.1pt;height:11.05pt;width:29pt;mso-position-horizontal-relative:char;mso-position-vertical-relative:line;z-index:251659264;mso-width-relative:page;mso-height-relative:page;" coordsize="21600,21600" o:gfxdata="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">
                <v:imagedata r:id="rId7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77470</wp:posOffset>
                </wp:positionH>
                <wp:positionV relativeFrom="line">
                  <wp:posOffset>131445</wp:posOffset>
                </wp:positionV>
                <wp:extent cx="443865" cy="100965"/>
                <wp:effectExtent l="0" t="0" r="0" b="0"/>
                <wp:wrapNone/>
                <wp:docPr id="141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66">
                          <w14:nvContentPartPr>
                            <w14:cNvPr id="1412" name="Image1"/>
                            <w14:cNvContentPartPr/>
                          </w14:nvContentPartPr>
                          <w14:xfrm>
                            <a:off x="0" y="0"/>
                            <a:ext cx="443908" cy="10110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6.1pt;margin-top:10.35pt;height:7.95pt;width:34.95pt;mso-position-horizontal-relative:char;mso-position-vertical-relative:line;z-index:251659264;mso-width-relative:page;mso-height-relative:page;" coordsize="21600,21600" o:gfxdata="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">
                <v:imagedata r:id="rId767" o:title=""/>
                <o:lock v:ext="edit"/>
              </v:shape>
            </w:pict>
          </mc:Fallback>
        </mc:AlternateContent>
      </w:r>
    </w:p>
    <w:p>
      <w:pPr>
        <w:pStyle w:val="4"/>
        <w:numPr>
          <w:ilvl w:val="0"/>
          <w:numId w:val="2"/>
        </w:numPr>
        <w:ind w:firstLineChars="0"/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64135</wp:posOffset>
                </wp:positionH>
                <wp:positionV relativeFrom="line">
                  <wp:posOffset>30480</wp:posOffset>
                </wp:positionV>
                <wp:extent cx="264160" cy="88265"/>
                <wp:effectExtent l="0" t="0" r="0" b="0"/>
                <wp:wrapNone/>
                <wp:docPr id="141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68">
                          <w14:nvContentPartPr>
                            <w14:cNvPr id="1413" name="Image1"/>
                            <w14:cNvContentPartPr/>
                          </w14:nvContentPartPr>
                          <w14:xfrm>
                            <a:off x="0" y="0"/>
                            <a:ext cx="264250" cy="882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.05pt;margin-top:2.4pt;height:6.95pt;width:20.8pt;mso-position-horizontal-relative:char;mso-position-vertical-relative:line;z-index:251659264;mso-width-relative:page;mso-height-relative:page;" coordsize="21600,21600" o:gfxdata="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">
                <v:imagedata r:id="rId76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81280</wp:posOffset>
                </wp:positionH>
                <wp:positionV relativeFrom="line">
                  <wp:posOffset>-70485</wp:posOffset>
                </wp:positionV>
                <wp:extent cx="374015" cy="250825"/>
                <wp:effectExtent l="0" t="0" r="0" b="0"/>
                <wp:wrapNone/>
                <wp:docPr id="141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70">
                          <w14:nvContentPartPr>
                            <w14:cNvPr id="1414" name="Image1"/>
                            <w14:cNvContentPartPr/>
                          </w14:nvContentPartPr>
                          <w14:xfrm>
                            <a:off x="0" y="0"/>
                            <a:ext cx="373868" cy="250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6.4pt;margin-top:-5.55pt;height:19.75pt;width:29.45pt;mso-position-horizontal-relative:char;mso-position-vertical-relative:line;z-index:251659264;mso-width-relative:page;mso-height-relative:page;" coordsize="21600,21600" o:gfxdata="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">
                <v:imagedata r:id="rId7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566420</wp:posOffset>
                </wp:positionH>
                <wp:positionV relativeFrom="line">
                  <wp:posOffset>65405</wp:posOffset>
                </wp:positionV>
                <wp:extent cx="63500" cy="3810"/>
                <wp:effectExtent l="0" t="0" r="0" b="0"/>
                <wp:wrapNone/>
                <wp:docPr id="141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72">
                          <w14:nvContentPartPr>
                            <w14:cNvPr id="1415" name="Image1"/>
                            <w14:cNvContentPartPr/>
                          </w14:nvContentPartPr>
                          <w14:xfrm>
                            <a:off x="0" y="0"/>
                            <a:ext cx="63579" cy="363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4.6pt;margin-top:5.15pt;height:0.3pt;width:5pt;mso-position-horizontal-relative:char;mso-position-vertical-relative:line;z-index:251659264;mso-width-relative:page;mso-height-relative:page;" coordsize="21600,21600" o:gfxdata="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">
                <v:imagedata r:id="rId7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696595</wp:posOffset>
                </wp:positionH>
                <wp:positionV relativeFrom="line">
                  <wp:posOffset>-90170</wp:posOffset>
                </wp:positionV>
                <wp:extent cx="291465" cy="224790"/>
                <wp:effectExtent l="0" t="0" r="0" b="0"/>
                <wp:wrapNone/>
                <wp:docPr id="141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74">
                          <w14:nvContentPartPr>
                            <w14:cNvPr id="1416" name="Image1"/>
                            <w14:cNvContentPartPr/>
                          </w14:nvContentPartPr>
                          <w14:xfrm>
                            <a:off x="0" y="0"/>
                            <a:ext cx="291281" cy="22499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4.85pt;margin-top:-7.1pt;height:17.7pt;width:22.95pt;mso-position-horizontal-relative:char;mso-position-vertical-relative:line;z-index:251659264;mso-width-relative:page;mso-height-relative:page;" coordsize="21600,21600" o:gfxdata="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">
                <v:imagedata r:id="rId7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1057910</wp:posOffset>
                </wp:positionH>
                <wp:positionV relativeFrom="line">
                  <wp:posOffset>-20955</wp:posOffset>
                </wp:positionV>
                <wp:extent cx="73025" cy="111760"/>
                <wp:effectExtent l="0" t="0" r="0" b="0"/>
                <wp:wrapNone/>
                <wp:docPr id="141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76">
                          <w14:nvContentPartPr>
                            <w14:cNvPr id="1417" name="Image1"/>
                            <w14:cNvContentPartPr/>
                          </w14:nvContentPartPr>
                          <w14:xfrm>
                            <a:off x="0" y="0"/>
                            <a:ext cx="73099" cy="11191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3.3pt;margin-top:-1.65pt;height:8.8pt;width:5.75pt;mso-position-horizontal-relative:char;mso-position-vertical-relative:line;z-index:251659264;mso-width-relative:page;mso-height-relative:page;" coordsize="21600,21600" o:gfxdata="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">
                <v:imagedata r:id="rId7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1188085</wp:posOffset>
                </wp:positionH>
                <wp:positionV relativeFrom="line">
                  <wp:posOffset>-107315</wp:posOffset>
                </wp:positionV>
                <wp:extent cx="143510" cy="236220"/>
                <wp:effectExtent l="0" t="0" r="0" b="0"/>
                <wp:wrapNone/>
                <wp:docPr id="141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78">
                          <w14:nvContentPartPr>
                            <w14:cNvPr id="1418" name="Image1"/>
                            <w14:cNvContentPartPr/>
                          </w14:nvContentPartPr>
                          <w14:xfrm>
                            <a:off x="0" y="0"/>
                            <a:ext cx="143664" cy="23594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93.55pt;margin-top:-8.45pt;height:18.6pt;width:11.3pt;mso-position-horizontal-relative:char;mso-position-vertical-relative:line;z-index:251659264;mso-width-relative:page;mso-height-relative:page;" coordsize="21600,21600" o:gfxdata="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">
                <v:imagedata r:id="rId7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1337310</wp:posOffset>
                </wp:positionH>
                <wp:positionV relativeFrom="line">
                  <wp:posOffset>13335</wp:posOffset>
                </wp:positionV>
                <wp:extent cx="794385" cy="201930"/>
                <wp:effectExtent l="0" t="0" r="0" b="0"/>
                <wp:wrapNone/>
                <wp:docPr id="141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80">
                          <w14:nvContentPartPr>
                            <w14:cNvPr id="1419" name="Image1"/>
                            <w14:cNvContentPartPr/>
                          </w14:nvContentPartPr>
                          <w14:xfrm>
                            <a:off x="0" y="0"/>
                            <a:ext cx="794149" cy="2021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5.3pt;margin-top:1.05pt;height:15.9pt;width:62.55pt;mso-position-horizontal-relative:char;mso-position-vertical-relative:line;z-index:251659264;mso-width-relative:page;mso-height-relative:page;" coordsize="21600,21600" o:gfxdata="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">
                <v:imagedata r:id="rId7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-852805</wp:posOffset>
                </wp:positionH>
                <wp:positionV relativeFrom="line">
                  <wp:posOffset>425450</wp:posOffset>
                </wp:positionV>
                <wp:extent cx="671830" cy="227330"/>
                <wp:effectExtent l="0" t="0" r="0" b="0"/>
                <wp:wrapNone/>
                <wp:docPr id="142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82">
                          <w14:nvContentPartPr>
                            <w14:cNvPr id="1420" name="Image1"/>
                            <w14:cNvContentPartPr/>
                          </w14:nvContentPartPr>
                          <w14:xfrm>
                            <a:off x="0" y="0"/>
                            <a:ext cx="671542" cy="22751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67.15pt;margin-top:33.5pt;height:17.9pt;width:52.9pt;mso-position-horizontal-relative:char;mso-position-vertical-relative:line;z-index:251659264;mso-width-relative:page;mso-height-relative:page;" coordsize="21600,21600" o:gfxdata="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">
                <v:imagedata r:id="rId7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1239520</wp:posOffset>
                </wp:positionH>
                <wp:positionV relativeFrom="line">
                  <wp:posOffset>408940</wp:posOffset>
                </wp:positionV>
                <wp:extent cx="858520" cy="69215"/>
                <wp:effectExtent l="0" t="0" r="0" b="0"/>
                <wp:wrapNone/>
                <wp:docPr id="142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84">
                          <w14:nvContentPartPr>
                            <w14:cNvPr id="1421" name="Image1"/>
                            <w14:cNvContentPartPr/>
                          </w14:nvContentPartPr>
                          <w14:xfrm>
                            <a:off x="0" y="0"/>
                            <a:ext cx="858536" cy="69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97.6pt;margin-top:32.2pt;height:5.45pt;width:67.6pt;mso-position-horizontal-relative:char;mso-position-vertical-relative:line;z-index:251659264;mso-width-relative:page;mso-height-relative:page;" coordsize="21600,21600" o:gfxdata="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">
                <v:imagedata r:id="rId7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451485</wp:posOffset>
                </wp:positionH>
                <wp:positionV relativeFrom="line">
                  <wp:posOffset>511175</wp:posOffset>
                </wp:positionV>
                <wp:extent cx="102235" cy="131445"/>
                <wp:effectExtent l="0" t="0" r="0" b="0"/>
                <wp:wrapNone/>
                <wp:docPr id="142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86">
                          <w14:nvContentPartPr>
                            <w14:cNvPr id="1422" name="Image1"/>
                            <w14:cNvContentPartPr/>
                          </w14:nvContentPartPr>
                          <w14:xfrm>
                            <a:off x="0" y="0"/>
                            <a:ext cx="102015" cy="131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5.55pt;margin-top:40.25pt;height:10.35pt;width:8.05pt;mso-position-horizontal-relative:char;mso-position-vertical-relative:line;z-index:251659264;mso-width-relative:page;mso-height-relative:page;" coordsize="21600,21600" o:gfxdata="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">
                <v:imagedata r:id="rId7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378460</wp:posOffset>
                </wp:positionH>
                <wp:positionV relativeFrom="line">
                  <wp:posOffset>490855</wp:posOffset>
                </wp:positionV>
                <wp:extent cx="763270" cy="93980"/>
                <wp:effectExtent l="0" t="0" r="0" b="0"/>
                <wp:wrapNone/>
                <wp:docPr id="142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88">
                          <w14:nvContentPartPr>
                            <w14:cNvPr id="1423" name="Image1"/>
                            <w14:cNvContentPartPr/>
                          </w14:nvContentPartPr>
                          <w14:xfrm>
                            <a:off x="0" y="0"/>
                            <a:ext cx="763098" cy="9409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9.8pt;margin-top:38.65pt;height:7.4pt;width:60.1pt;mso-position-horizontal-relative:char;mso-position-vertical-relative:line;z-index:251659264;mso-width-relative:page;mso-height-relative:page;" coordsize="21600,21600" o:gfxdata="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">
                <v:imagedata r:id="rId7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1146175</wp:posOffset>
                </wp:positionH>
                <wp:positionV relativeFrom="line">
                  <wp:posOffset>461645</wp:posOffset>
                </wp:positionV>
                <wp:extent cx="937260" cy="116205"/>
                <wp:effectExtent l="0" t="0" r="0" b="0"/>
                <wp:wrapNone/>
                <wp:docPr id="142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90">
                          <w14:nvContentPartPr>
                            <w14:cNvPr id="1424" name="Image1"/>
                            <w14:cNvContentPartPr/>
                          </w14:nvContentPartPr>
                          <w14:xfrm>
                            <a:off x="0" y="0"/>
                            <a:ext cx="937339" cy="1162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90.25pt;margin-top:36.35pt;height:9.15pt;width:73.8pt;mso-position-horizontal-relative:char;mso-position-vertical-relative:line;z-index:251659264;mso-width-relative:page;mso-height-relative:page;" coordsize="21600,21600" o:gfxdata="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">
                <v:imagedata r:id="rId791" o:title=""/>
                <o:lock v:ext="edit"/>
              </v:shape>
            </w:pict>
          </mc:Fallback>
        </mc:AlternateContent>
      </w:r>
      <w:r>
        <w:rPr>
          <w:position w:val="-28"/>
          <w:sz w:val="24"/>
        </w:rPr>
        <w:object>
          <v:shape id="_x0000_i1030" o:spt="75" type="#_x0000_t75" style="height:35pt;width:177pt;" o:ole="t" filled="f" stroked="f" coordsize="21600,21600">
            <v:path/>
            <v:fill on="f" focussize="0,0"/>
            <v:stroke on="f"/>
            <v:imagedata r:id="rId793" embosscolor="#FFFFFF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792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2127885</wp:posOffset>
                </wp:positionH>
                <wp:positionV relativeFrom="line">
                  <wp:posOffset>95885</wp:posOffset>
                </wp:positionV>
                <wp:extent cx="272415" cy="165100"/>
                <wp:effectExtent l="0" t="0" r="0" b="0"/>
                <wp:wrapNone/>
                <wp:docPr id="142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94">
                          <w14:nvContentPartPr>
                            <w14:cNvPr id="1427" name="Image1"/>
                            <w14:cNvContentPartPr/>
                          </w14:nvContentPartPr>
                          <w14:xfrm>
                            <a:off x="0" y="0"/>
                            <a:ext cx="272487" cy="16536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7.55pt;margin-top:7.55pt;height:13pt;width:21.45pt;mso-position-horizontal-relative:char;mso-position-vertical-relative:line;z-index:251659264;mso-width-relative:page;mso-height-relative:page;" coordsize="21600,21600" o:gfxdata="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">
                <v:imagedata r:id="rId795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701040</wp:posOffset>
                </wp:positionH>
                <wp:positionV relativeFrom="line">
                  <wp:posOffset>-38735</wp:posOffset>
                </wp:positionV>
                <wp:extent cx="321945" cy="184785"/>
                <wp:effectExtent l="0" t="0" r="0" b="0"/>
                <wp:wrapNone/>
                <wp:docPr id="142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96">
                          <w14:nvContentPartPr>
                            <w14:cNvPr id="1428" name="Image1"/>
                            <w14:cNvContentPartPr/>
                          </w14:nvContentPartPr>
                          <w14:xfrm>
                            <a:off x="0" y="0"/>
                            <a:ext cx="321902" cy="18481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5.2pt;margin-top:-3.05pt;height:14.55pt;width:25.35pt;mso-position-horizontal-relative:char;mso-position-vertical-relative:line;z-index:251659264;mso-width-relative:page;mso-height-relative:page;" coordsize="21600,21600" o:gfxdata="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">
                <v:imagedata r:id="rId79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1051560</wp:posOffset>
                </wp:positionH>
                <wp:positionV relativeFrom="line">
                  <wp:posOffset>26670</wp:posOffset>
                </wp:positionV>
                <wp:extent cx="41275" cy="113030"/>
                <wp:effectExtent l="0" t="0" r="0" b="0"/>
                <wp:wrapNone/>
                <wp:docPr id="142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98">
                          <w14:nvContentPartPr>
                            <w14:cNvPr id="1429" name="Image1"/>
                            <w14:cNvContentPartPr/>
                          </w14:nvContentPartPr>
                          <w14:xfrm>
                            <a:off x="0" y="0"/>
                            <a:ext cx="41049" cy="11289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2.8pt;margin-top:2.1pt;height:8.9pt;width:3.25pt;mso-position-horizontal-relative:char;mso-position-vertical-relative:line;z-index:251659264;mso-width-relative:page;mso-height-relative:page;" coordsize="21600,21600" o:gfxdata="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">
                <v:imagedata r:id="rId7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1137920</wp:posOffset>
                </wp:positionH>
                <wp:positionV relativeFrom="line">
                  <wp:posOffset>-5715</wp:posOffset>
                </wp:positionV>
                <wp:extent cx="193040" cy="121285"/>
                <wp:effectExtent l="0" t="0" r="0" b="0"/>
                <wp:wrapNone/>
                <wp:docPr id="143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00">
                          <w14:nvContentPartPr>
                            <w14:cNvPr id="1430" name="Image1"/>
                            <w14:cNvContentPartPr/>
                          </w14:nvContentPartPr>
                          <w14:xfrm>
                            <a:off x="0" y="0"/>
                            <a:ext cx="192820" cy="12158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9.6pt;margin-top:-0.45pt;height:9.55pt;width:15.2pt;mso-position-horizontal-relative:char;mso-position-vertical-relative:line;z-index:251659264;mso-width-relative:page;mso-height-relative:page;" coordsize="21600,21600" o:gfxdata="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">
                <v:imagedata r:id="rId80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1016635</wp:posOffset>
                </wp:positionH>
                <wp:positionV relativeFrom="line">
                  <wp:posOffset>-8890</wp:posOffset>
                </wp:positionV>
                <wp:extent cx="51435" cy="28575"/>
                <wp:effectExtent l="0" t="0" r="0" b="0"/>
                <wp:wrapNone/>
                <wp:docPr id="143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02">
                          <w14:nvContentPartPr>
                            <w14:cNvPr id="1431" name="Image1"/>
                            <w14:cNvContentPartPr/>
                          </w14:nvContentPartPr>
                          <w14:xfrm>
                            <a:off x="0" y="0"/>
                            <a:ext cx="51597" cy="2841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0.05pt;margin-top:-0.7pt;height:2.25pt;width:4.05pt;mso-position-horizontal-relative:char;mso-position-vertical-relative:line;z-index:251659264;mso-width-relative:page;mso-height-relative:page;" coordsize="21600,21600" o:gfxdata="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">
                <v:imagedata r:id="rId80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1372235</wp:posOffset>
                </wp:positionH>
                <wp:positionV relativeFrom="line">
                  <wp:posOffset>-18415</wp:posOffset>
                </wp:positionV>
                <wp:extent cx="133985" cy="106680"/>
                <wp:effectExtent l="0" t="0" r="0" b="0"/>
                <wp:wrapNone/>
                <wp:docPr id="143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04">
                          <w14:nvContentPartPr>
                            <w14:cNvPr id="1432" name="Image1"/>
                            <w14:cNvContentPartPr/>
                          </w14:nvContentPartPr>
                          <w14:xfrm>
                            <a:off x="0" y="0"/>
                            <a:ext cx="133721" cy="10652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8.05pt;margin-top:-1.45pt;height:8.4pt;width:10.55pt;mso-position-horizontal-relative:char;mso-position-vertical-relative:line;z-index:251659264;mso-width-relative:page;mso-height-relative:page;" coordsize="21600,21600" o:gfxdata="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">
                <v:imagedata r:id="rId8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1709420</wp:posOffset>
                </wp:positionH>
                <wp:positionV relativeFrom="line">
                  <wp:posOffset>-63500</wp:posOffset>
                </wp:positionV>
                <wp:extent cx="381635" cy="189865"/>
                <wp:effectExtent l="0" t="0" r="0" b="0"/>
                <wp:wrapNone/>
                <wp:docPr id="143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06">
                          <w14:nvContentPartPr>
                            <w14:cNvPr id="1433" name="Image1"/>
                            <w14:cNvContentPartPr/>
                          </w14:nvContentPartPr>
                          <w14:xfrm>
                            <a:off x="0" y="0"/>
                            <a:ext cx="381343" cy="19009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4.6pt;margin-top:-5pt;height:14.95pt;width:30.05pt;mso-position-horizontal-relative:char;mso-position-vertical-relative:line;z-index:251659264;mso-width-relative:page;mso-height-relative:page;" coordsize="21600,21600" o:gfxdata="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">
                <v:imagedata r:id="rId8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641985</wp:posOffset>
                </wp:positionH>
                <wp:positionV relativeFrom="line">
                  <wp:posOffset>131445</wp:posOffset>
                </wp:positionV>
                <wp:extent cx="576580" cy="120650"/>
                <wp:effectExtent l="0" t="0" r="0" b="0"/>
                <wp:wrapNone/>
                <wp:docPr id="143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08">
                          <w14:nvContentPartPr>
                            <w14:cNvPr id="1434" name="Image1"/>
                            <w14:cNvContentPartPr/>
                          </w14:nvContentPartPr>
                          <w14:xfrm>
                            <a:off x="0" y="0"/>
                            <a:ext cx="576578" cy="12053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0.55pt;margin-top:10.35pt;height:9.5pt;width:45.4pt;mso-position-horizontal-relative:char;mso-position-vertical-relative:line;z-index:251659264;mso-width-relative:page;mso-height-relative:page;" coordsize="21600,21600" o:gfxdata="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">
                <v:imagedata r:id="rId8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1771650</wp:posOffset>
                </wp:positionH>
                <wp:positionV relativeFrom="line">
                  <wp:posOffset>31750</wp:posOffset>
                </wp:positionV>
                <wp:extent cx="680720" cy="191770"/>
                <wp:effectExtent l="0" t="0" r="0" b="0"/>
                <wp:wrapNone/>
                <wp:docPr id="143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10">
                          <w14:nvContentPartPr>
                            <w14:cNvPr id="1435" name="Image1"/>
                            <w14:cNvContentPartPr/>
                          </w14:nvContentPartPr>
                          <w14:xfrm>
                            <a:off x="0" y="0"/>
                            <a:ext cx="680572" cy="19179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9.5pt;margin-top:2.5pt;height:15.1pt;width:53.6pt;mso-position-horizontal-relative:char;mso-position-vertical-relative:line;z-index:251659264;mso-width-relative:page;mso-height-relative:page;" coordsize="21600,21600" o:gfxdata="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">
                <v:imagedata r:id="rId8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2002790</wp:posOffset>
                </wp:positionH>
                <wp:positionV relativeFrom="line">
                  <wp:posOffset>154305</wp:posOffset>
                </wp:positionV>
                <wp:extent cx="92710" cy="40640"/>
                <wp:effectExtent l="0" t="0" r="0" b="0"/>
                <wp:wrapNone/>
                <wp:docPr id="143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12">
                          <w14:nvContentPartPr>
                            <w14:cNvPr id="1436" name="Image1"/>
                            <w14:cNvContentPartPr/>
                          </w14:nvContentPartPr>
                          <w14:xfrm>
                            <a:off x="0" y="0"/>
                            <a:ext cx="93023" cy="403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7.7pt;margin-top:12.15pt;height:3.2pt;width:7.3pt;mso-position-horizontal-relative:char;mso-position-vertical-relative:line;z-index:251659264;mso-width-relative:page;mso-height-relative:page;" coordsize="21600,21600" o:gfxdata="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">
                <v:imagedata r:id="rId8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822960</wp:posOffset>
                </wp:positionH>
                <wp:positionV relativeFrom="line">
                  <wp:posOffset>114300</wp:posOffset>
                </wp:positionV>
                <wp:extent cx="575945" cy="166370"/>
                <wp:effectExtent l="0" t="0" r="0" b="0"/>
                <wp:wrapNone/>
                <wp:docPr id="143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14">
                          <w14:nvContentPartPr>
                            <w14:cNvPr id="1437" name="Image1"/>
                            <w14:cNvContentPartPr/>
                          </w14:nvContentPartPr>
                          <w14:xfrm>
                            <a:off x="0" y="0"/>
                            <a:ext cx="576166" cy="1663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64.8pt;margin-top:9pt;height:13.1pt;width:45.35pt;mso-position-horizontal-relative:char;mso-position-vertical-relative:line;z-index:251659264;mso-width-relative:page;mso-height-relative:page;" coordsize="21600,21600" o:gfxdata="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">
                <v:imagedata r:id="rId815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-151765</wp:posOffset>
                </wp:positionH>
                <wp:positionV relativeFrom="line">
                  <wp:posOffset>-199390</wp:posOffset>
                </wp:positionV>
                <wp:extent cx="52070" cy="667385"/>
                <wp:effectExtent l="0" t="0" r="0" b="0"/>
                <wp:wrapNone/>
                <wp:docPr id="143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16">
                          <w14:nvContentPartPr>
                            <w14:cNvPr id="1438" name="Image1"/>
                            <w14:cNvContentPartPr/>
                          </w14:nvContentPartPr>
                          <w14:xfrm>
                            <a:off x="0" y="0"/>
                            <a:ext cx="51913" cy="6675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1.95pt;margin-top:-15.7pt;height:52.55pt;width:4.1pt;mso-position-horizontal-relative:char;mso-position-vertical-relative:line;z-index:251659264;mso-width-relative:page;mso-height-relative:page;" coordsize="21600,21600" o:gfxdata="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">
                <v:imagedata r:id="rId8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-530225</wp:posOffset>
                </wp:positionH>
                <wp:positionV relativeFrom="line">
                  <wp:posOffset>-69215</wp:posOffset>
                </wp:positionV>
                <wp:extent cx="433705" cy="274955"/>
                <wp:effectExtent l="0" t="0" r="0" b="0"/>
                <wp:wrapNone/>
                <wp:docPr id="143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18">
                          <w14:nvContentPartPr>
                            <w14:cNvPr id="1439" name="Image1"/>
                            <w14:cNvContentPartPr/>
                          </w14:nvContentPartPr>
                          <w14:xfrm>
                            <a:off x="0" y="0"/>
                            <a:ext cx="433675" cy="27474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41.75pt;margin-top:-5.45pt;height:21.65pt;width:34.15pt;mso-position-horizontal-relative:char;mso-position-vertical-relative:line;z-index:251659264;mso-width-relative:page;mso-height-relative:page;" coordsize="21600,21600" o:gfxdata="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">
                <v:imagedata r:id="rId8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-528955</wp:posOffset>
                </wp:positionH>
                <wp:positionV relativeFrom="line">
                  <wp:posOffset>-102235</wp:posOffset>
                </wp:positionV>
                <wp:extent cx="517525" cy="328930"/>
                <wp:effectExtent l="0" t="0" r="0" b="0"/>
                <wp:wrapNone/>
                <wp:docPr id="144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20">
                          <w14:nvContentPartPr>
                            <w14:cNvPr id="1440" name="Image1"/>
                            <w14:cNvContentPartPr/>
                          </w14:nvContentPartPr>
                          <w14:xfrm>
                            <a:off x="0" y="0"/>
                            <a:ext cx="517457" cy="32917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41.65pt;margin-top:-8.05pt;height:25.9pt;width:40.75pt;mso-position-horizontal-relative:char;mso-position-vertical-relative:line;z-index:251659264;mso-width-relative:page;mso-height-relative:page;" coordsize="21600,21600" o:gfxdata="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">
                <v:imagedata r:id="rId8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-72390</wp:posOffset>
                </wp:positionH>
                <wp:positionV relativeFrom="line">
                  <wp:posOffset>138430</wp:posOffset>
                </wp:positionV>
                <wp:extent cx="265430" cy="16510"/>
                <wp:effectExtent l="0" t="0" r="0" b="0"/>
                <wp:wrapNone/>
                <wp:docPr id="144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22">
                          <w14:nvContentPartPr>
                            <w14:cNvPr id="1441" name="Image1"/>
                            <w14:cNvContentPartPr/>
                          </w14:nvContentPartPr>
                          <w14:xfrm>
                            <a:off x="0" y="0"/>
                            <a:ext cx="265367" cy="1676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5.7pt;margin-top:10.9pt;height:1.3pt;width:20.9pt;mso-position-horizontal-relative:char;mso-position-vertical-relative:line;z-index:251659264;mso-width-relative:page;mso-height-relative:page;" coordsize="21600,21600" o:gfxdata="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">
                <v:imagedata r:id="rId8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-100330</wp:posOffset>
                </wp:positionH>
                <wp:positionV relativeFrom="line">
                  <wp:posOffset>-80010</wp:posOffset>
                </wp:positionV>
                <wp:extent cx="396240" cy="398145"/>
                <wp:effectExtent l="0" t="0" r="0" b="0"/>
                <wp:wrapNone/>
                <wp:docPr id="144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24">
                          <w14:nvContentPartPr>
                            <w14:cNvPr id="1442" name="Image1"/>
                            <w14:cNvContentPartPr/>
                          </w14:nvContentPartPr>
                          <w14:xfrm>
                            <a:off x="0" y="0"/>
                            <a:ext cx="396379" cy="39796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7.9pt;margin-top:-6.3pt;height:31.35pt;width:31.2pt;mso-position-horizontal-relative:char;mso-position-vertical-relative:line;z-index:251659264;mso-width-relative:page;mso-height-relative:page;" coordsize="21600,21600" o:gfxdata="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">
                <v:imagedata r:id="rId82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657860</wp:posOffset>
                </wp:positionH>
                <wp:positionV relativeFrom="line">
                  <wp:posOffset>40640</wp:posOffset>
                </wp:positionV>
                <wp:extent cx="647700" cy="247015"/>
                <wp:effectExtent l="0" t="0" r="0" b="0"/>
                <wp:wrapNone/>
                <wp:docPr id="144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26">
                          <w14:nvContentPartPr>
                            <w14:cNvPr id="1443" name="Image1"/>
                            <w14:cNvContentPartPr/>
                          </w14:nvContentPartPr>
                          <w14:xfrm>
                            <a:off x="0" y="0"/>
                            <a:ext cx="647450" cy="24691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1.8pt;margin-top:3.2pt;height:19.45pt;width:51pt;mso-position-horizontal-relative:char;mso-position-vertical-relative:line;z-index:251659264;mso-width-relative:page;mso-height-relative:page;" coordsize="21600,21600" o:gfxdata="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">
                <v:imagedata r:id="rId82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1384300</wp:posOffset>
                </wp:positionH>
                <wp:positionV relativeFrom="line">
                  <wp:posOffset>-4445</wp:posOffset>
                </wp:positionV>
                <wp:extent cx="505460" cy="199390"/>
                <wp:effectExtent l="0" t="0" r="0" b="0"/>
                <wp:wrapNone/>
                <wp:docPr id="144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28">
                          <w14:nvContentPartPr>
                            <w14:cNvPr id="1444" name="Image1"/>
                            <w14:cNvContentPartPr/>
                          </w14:nvContentPartPr>
                          <w14:xfrm>
                            <a:off x="0" y="0"/>
                            <a:ext cx="505402" cy="1994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9pt;margin-top:-0.35pt;height:15.7pt;width:39.8pt;mso-position-horizontal-relative:char;mso-position-vertical-relative:line;z-index:251659264;mso-width-relative:page;mso-height-relative:page;" coordsize="21600,21600" o:gfxdata="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">
                <v:imagedata r:id="rId8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1945640</wp:posOffset>
                </wp:positionH>
                <wp:positionV relativeFrom="line">
                  <wp:posOffset>-4445</wp:posOffset>
                </wp:positionV>
                <wp:extent cx="709930" cy="177800"/>
                <wp:effectExtent l="0" t="0" r="0" b="0"/>
                <wp:wrapNone/>
                <wp:docPr id="144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30">
                          <w14:nvContentPartPr>
                            <w14:cNvPr id="1445" name="Image1"/>
                            <w14:cNvContentPartPr/>
                          </w14:nvContentPartPr>
                          <w14:xfrm>
                            <a:off x="0" y="0"/>
                            <a:ext cx="710029" cy="1777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3.2pt;margin-top:-0.35pt;height:14pt;width:55.9pt;mso-position-horizontal-relative:char;mso-position-vertical-relative:line;z-index:251659264;mso-width-relative:page;mso-height-relative:page;" coordsize="21600,21600" o:gfxdata="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">
                <v:imagedata r:id="rId831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-655320</wp:posOffset>
                </wp:positionH>
                <wp:positionV relativeFrom="line">
                  <wp:posOffset>118110</wp:posOffset>
                </wp:positionV>
                <wp:extent cx="1193165" cy="107950"/>
                <wp:effectExtent l="0" t="0" r="0" b="0"/>
                <wp:wrapNone/>
                <wp:docPr id="144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32">
                          <w14:nvContentPartPr>
                            <w14:cNvPr id="1446" name="Image1"/>
                            <w14:cNvContentPartPr/>
                          </w14:nvContentPartPr>
                          <w14:xfrm>
                            <a:off x="0" y="0"/>
                            <a:ext cx="1193365" cy="10823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51.6pt;margin-top:9.3pt;height:8.5pt;width:93.95pt;mso-position-horizontal-relative:char;mso-position-vertical-relative:line;z-index:251659264;mso-width-relative:page;mso-height-relative:page;" coordsize="21600,21600" o:gfxdata="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">
                <v:imagedata r:id="rId83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-530225</wp:posOffset>
                </wp:positionH>
                <wp:positionV relativeFrom="line">
                  <wp:posOffset>6985</wp:posOffset>
                </wp:positionV>
                <wp:extent cx="24765" cy="16510"/>
                <wp:effectExtent l="0" t="0" r="0" b="0"/>
                <wp:wrapNone/>
                <wp:docPr id="144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34">
                          <w14:nvContentPartPr>
                            <w14:cNvPr id="1447" name="Image1"/>
                            <w14:cNvContentPartPr/>
                          </w14:nvContentPartPr>
                          <w14:xfrm>
                            <a:off x="0" y="0"/>
                            <a:ext cx="24882" cy="162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41.75pt;margin-top:0.55pt;height:1.3pt;width:1.95pt;mso-position-horizontal-relative:char;mso-position-vertical-relative:line;z-index:251659264;mso-width-relative:page;mso-height-relative:page;" coordsize="21600,21600" o:gfxdata="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">
                <v:imagedata r:id="rId8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-521970</wp:posOffset>
                </wp:positionH>
                <wp:positionV relativeFrom="line">
                  <wp:posOffset>12700</wp:posOffset>
                </wp:positionV>
                <wp:extent cx="30480" cy="209550"/>
                <wp:effectExtent l="0" t="0" r="0" b="0"/>
                <wp:wrapNone/>
                <wp:docPr id="144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36">
                          <w14:nvContentPartPr>
                            <w14:cNvPr id="1448" name="Image1"/>
                            <w14:cNvContentPartPr/>
                          </w14:nvContentPartPr>
                          <w14:xfrm>
                            <a:off x="0" y="0"/>
                            <a:ext cx="30357" cy="20943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41.1pt;margin-top:1pt;height:16.5pt;width:2.4pt;mso-position-horizontal-relative:char;mso-position-vertical-relative:line;z-index:251659264;mso-width-relative:page;mso-height-relative:page;" coordsize="21600,21600" o:gfxdata="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">
                <v:imagedata r:id="rId83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-525145</wp:posOffset>
                </wp:positionH>
                <wp:positionV relativeFrom="line">
                  <wp:posOffset>2540</wp:posOffset>
                </wp:positionV>
                <wp:extent cx="32385" cy="184785"/>
                <wp:effectExtent l="0" t="0" r="0" b="0"/>
                <wp:wrapNone/>
                <wp:docPr id="144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38">
                          <w14:nvContentPartPr>
                            <w14:cNvPr id="1449" name="Image1"/>
                            <w14:cNvContentPartPr/>
                          </w14:nvContentPartPr>
                          <w14:xfrm>
                            <a:off x="0" y="0"/>
                            <a:ext cx="32266" cy="1845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41.35pt;margin-top:0.2pt;height:14.55pt;width:2.55pt;mso-position-horizontal-relative:char;mso-position-vertical-relative:line;z-index:251659264;mso-width-relative:page;mso-height-relative:page;" coordsize="21600,21600" o:gfxdata="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">
                <v:imagedata r:id="rId83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269875</wp:posOffset>
                </wp:positionH>
                <wp:positionV relativeFrom="line">
                  <wp:posOffset>-83185</wp:posOffset>
                </wp:positionV>
                <wp:extent cx="15240" cy="225425"/>
                <wp:effectExtent l="0" t="0" r="0" b="0"/>
                <wp:wrapNone/>
                <wp:docPr id="145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40">
                          <w14:nvContentPartPr>
                            <w14:cNvPr id="1450" name="Image1"/>
                            <w14:cNvContentPartPr/>
                          </w14:nvContentPartPr>
                          <w14:xfrm>
                            <a:off x="0" y="0"/>
                            <a:ext cx="15029" cy="22550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.25pt;margin-top:-6.55pt;height:17.75pt;width:1.2pt;mso-position-horizontal-relative:char;mso-position-vertical-relative:line;z-index:251659264;mso-width-relative:page;mso-height-relative:page;" coordsize="21600,21600" o:gfxdata="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">
                <v:imagedata r:id="rId841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-552450</wp:posOffset>
                </wp:positionH>
                <wp:positionV relativeFrom="line">
                  <wp:posOffset>-67945</wp:posOffset>
                </wp:positionV>
                <wp:extent cx="842010" cy="221615"/>
                <wp:effectExtent l="0" t="0" r="0" b="0"/>
                <wp:wrapNone/>
                <wp:docPr id="145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42">
                          <w14:nvContentPartPr>
                            <w14:cNvPr id="1451" name="Image1"/>
                            <w14:cNvContentPartPr/>
                          </w14:nvContentPartPr>
                          <w14:xfrm>
                            <a:off x="0" y="0"/>
                            <a:ext cx="842092" cy="22139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43.5pt;margin-top:-5.35pt;height:17.45pt;width:66.3pt;mso-position-horizontal-relative:char;mso-position-vertical-relative:line;z-index:251659264;mso-width-relative:page;mso-height-relative:page;" coordsize="21600,21600" o:gfxdata="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">
                <v:imagedata r:id="rId8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190500</wp:posOffset>
                </wp:positionH>
                <wp:positionV relativeFrom="line">
                  <wp:posOffset>-9525</wp:posOffset>
                </wp:positionV>
                <wp:extent cx="59055" cy="150495"/>
                <wp:effectExtent l="0" t="0" r="0" b="0"/>
                <wp:wrapNone/>
                <wp:docPr id="145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44">
                          <w14:nvContentPartPr>
                            <w14:cNvPr id="1452" name="Image1"/>
                            <w14:cNvContentPartPr/>
                          </w14:nvContentPartPr>
                          <w14:xfrm>
                            <a:off x="0" y="0"/>
                            <a:ext cx="59187" cy="15049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pt;margin-top:-0.75pt;height:11.85pt;width:4.65pt;mso-position-horizontal-relative:char;mso-position-vertical-relative:line;z-index:251659264;mso-width-relative:page;mso-height-relative:page;" coordsize="21600,21600" o:gfxdata="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">
                <v:imagedata r:id="rId84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1396365</wp:posOffset>
                </wp:positionH>
                <wp:positionV relativeFrom="line">
                  <wp:posOffset>-26670</wp:posOffset>
                </wp:positionV>
                <wp:extent cx="558165" cy="80645"/>
                <wp:effectExtent l="0" t="0" r="0" b="0"/>
                <wp:wrapNone/>
                <wp:docPr id="145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46">
                          <w14:nvContentPartPr>
                            <w14:cNvPr id="1453" name="Image1"/>
                            <w14:cNvContentPartPr/>
                          </w14:nvContentPartPr>
                          <w14:xfrm>
                            <a:off x="0" y="0"/>
                            <a:ext cx="558358" cy="8094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9.95pt;margin-top:-2.1pt;height:6.35pt;width:43.95pt;mso-position-horizontal-relative:char;mso-position-vertical-relative:line;z-index:251659264;mso-width-relative:page;mso-height-relative:page;" coordsize="21600,21600" o:gfxdata="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">
                <v:imagedata r:id="rId847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</w:p>
    <w:p>
      <w:pPr>
        <w:numPr>
          <w:ilvl w:val="0"/>
          <w:numId w:val="0"/>
        </w:num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3、求下列傅里叶变换的时间函数。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（1）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913130</wp:posOffset>
                </wp:positionH>
                <wp:positionV relativeFrom="line">
                  <wp:posOffset>309245</wp:posOffset>
                </wp:positionV>
                <wp:extent cx="183515" cy="34925"/>
                <wp:effectExtent l="0" t="0" r="0" b="0"/>
                <wp:wrapNone/>
                <wp:docPr id="145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48">
                          <w14:nvContentPartPr>
                            <w14:cNvPr id="1454" name="Image1"/>
                            <w14:cNvContentPartPr/>
                          </w14:nvContentPartPr>
                          <w14:xfrm>
                            <a:off x="0" y="0"/>
                            <a:ext cx="183385" cy="3471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71.9pt;margin-top:24.35pt;height:2.75pt;width:14.45pt;mso-position-horizontal-relative:char;mso-position-vertical-relative:line;z-index:251659264;mso-width-relative:page;mso-height-relative:page;" coordsize="21600,21600" o:gfxdata="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">
                <v:imagedata r:id="rId849" o:title=""/>
                <o:lock v:ext="edit"/>
              </v:shape>
            </w:pict>
          </mc:Fallback>
        </mc:AlternateContent>
      </w:r>
      <w:r>
        <w:rPr>
          <w:position w:val="-10"/>
          <w:sz w:val="24"/>
        </w:rPr>
        <w:object>
          <v:shape id="_x0000_i1031" o:spt="75" type="#_x0000_t75" style="height:18pt;width:90pt;" o:ole="t" filled="f" stroked="f" coordsize="21600,21600">
            <v:path/>
            <v:fill on="f" focussize="0,0"/>
            <v:stroke on="f"/>
            <v:imagedata r:id="rId851" embosscolor="#FFFFFF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850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-600075</wp:posOffset>
                </wp:positionH>
                <wp:positionV relativeFrom="line">
                  <wp:posOffset>-57150</wp:posOffset>
                </wp:positionV>
                <wp:extent cx="864870" cy="227330"/>
                <wp:effectExtent l="0" t="0" r="0" b="0"/>
                <wp:wrapNone/>
                <wp:docPr id="145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52">
                          <w14:nvContentPartPr>
                            <w14:cNvPr id="1457" name="Image1"/>
                            <w14:cNvContentPartPr/>
                          </w14:nvContentPartPr>
                          <w14:xfrm>
                            <a:off x="0" y="0"/>
                            <a:ext cx="864888" cy="22702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47.25pt;margin-top:-4.5pt;height:17.9pt;width:68.1pt;mso-position-horizontal-relative:char;mso-position-vertical-relative:line;z-index:251659264;mso-width-relative:page;mso-height-relative:page;" coordsize="21600,21600" o:gfxdata="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">
                <v:imagedata r:id="rId8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988060</wp:posOffset>
                </wp:positionH>
                <wp:positionV relativeFrom="line">
                  <wp:posOffset>-2540</wp:posOffset>
                </wp:positionV>
                <wp:extent cx="645160" cy="44450"/>
                <wp:effectExtent l="0" t="0" r="0" b="0"/>
                <wp:wrapNone/>
                <wp:docPr id="145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54">
                          <w14:nvContentPartPr>
                            <w14:cNvPr id="1458" name="Image1"/>
                            <w14:cNvContentPartPr/>
                          </w14:nvContentPartPr>
                          <w14:xfrm>
                            <a:off x="0" y="0"/>
                            <a:ext cx="645258" cy="4447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77.8pt;margin-top:-0.2pt;height:3.5pt;width:50.8pt;mso-position-horizontal-relative:char;mso-position-vertical-relative:line;z-index:251659264;mso-width-relative:page;mso-height-relative:page;" coordsize="21600,21600" o:gfxdata="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">
                <v:imagedata r:id="rId855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-735330</wp:posOffset>
                </wp:positionH>
                <wp:positionV relativeFrom="line">
                  <wp:posOffset>38735</wp:posOffset>
                </wp:positionV>
                <wp:extent cx="941070" cy="229235"/>
                <wp:effectExtent l="0" t="0" r="0" b="0"/>
                <wp:wrapNone/>
                <wp:docPr id="145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56">
                          <w14:nvContentPartPr>
                            <w14:cNvPr id="1459" name="Image1"/>
                            <w14:cNvContentPartPr/>
                          </w14:nvContentPartPr>
                          <w14:xfrm>
                            <a:off x="0" y="0"/>
                            <a:ext cx="941331" cy="22950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57.9pt;margin-top:3.05pt;height:18.05pt;width:74.1pt;mso-position-horizontal-relative:char;mso-position-vertical-relative:line;z-index:251659264;mso-width-relative:page;mso-height-relative:page;" coordsize="21600,21600" o:gfxdata="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">
                <v:imagedata r:id="rId8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273050</wp:posOffset>
                </wp:positionH>
                <wp:positionV relativeFrom="line">
                  <wp:posOffset>90805</wp:posOffset>
                </wp:positionV>
                <wp:extent cx="66040" cy="56515"/>
                <wp:effectExtent l="0" t="0" r="0" b="0"/>
                <wp:wrapNone/>
                <wp:docPr id="146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58">
                          <w14:nvContentPartPr>
                            <w14:cNvPr id="1460" name="Image1"/>
                            <w14:cNvContentPartPr/>
                          </w14:nvContentPartPr>
                          <w14:xfrm>
                            <a:off x="0" y="0"/>
                            <a:ext cx="65896" cy="562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.5pt;margin-top:7.15pt;height:4.45pt;width:5.2pt;mso-position-horizontal-relative:char;mso-position-vertical-relative:line;z-index:251659264;mso-width-relative:page;mso-height-relative:page;" coordsize="21600,21600" o:gfxdata="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">
                <v:imagedata r:id="rId8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423545</wp:posOffset>
                </wp:positionH>
                <wp:positionV relativeFrom="line">
                  <wp:posOffset>28575</wp:posOffset>
                </wp:positionV>
                <wp:extent cx="80010" cy="137160"/>
                <wp:effectExtent l="0" t="0" r="0" b="0"/>
                <wp:wrapNone/>
                <wp:docPr id="146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60">
                          <w14:nvContentPartPr>
                            <w14:cNvPr id="1461" name="Image1"/>
                            <w14:cNvContentPartPr/>
                          </w14:nvContentPartPr>
                          <w14:xfrm>
                            <a:off x="0" y="0"/>
                            <a:ext cx="80140" cy="13721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3.35pt;margin-top:2.25pt;height:10.8pt;width:6.3pt;mso-position-horizontal-relative:char;mso-position-vertical-relative:line;z-index:251659264;mso-width-relative:page;mso-height-relative:page;" coordsize="21600,21600" o:gfxdata="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">
                <v:imagedata r:id="rId86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478790</wp:posOffset>
                </wp:positionH>
                <wp:positionV relativeFrom="line">
                  <wp:posOffset>-97790</wp:posOffset>
                </wp:positionV>
                <wp:extent cx="471805" cy="240030"/>
                <wp:effectExtent l="0" t="0" r="0" b="0"/>
                <wp:wrapNone/>
                <wp:docPr id="146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62">
                          <w14:nvContentPartPr>
                            <w14:cNvPr id="1462" name="Image1"/>
                            <w14:cNvContentPartPr/>
                          </w14:nvContentPartPr>
                          <w14:xfrm>
                            <a:off x="0" y="0"/>
                            <a:ext cx="471611" cy="24026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7.7pt;margin-top:-7.7pt;height:18.9pt;width:37.15pt;mso-position-horizontal-relative:char;mso-position-vertical-relative:line;z-index:251659264;mso-width-relative:page;mso-height-relative:page;" coordsize="21600,21600" o:gfxdata="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">
                <v:imagedata r:id="rId863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342265</wp:posOffset>
                </wp:positionH>
                <wp:positionV relativeFrom="line">
                  <wp:posOffset>-1905</wp:posOffset>
                </wp:positionV>
                <wp:extent cx="332105" cy="34290"/>
                <wp:effectExtent l="0" t="0" r="0" b="0"/>
                <wp:wrapNone/>
                <wp:docPr id="146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64">
                          <w14:nvContentPartPr>
                            <w14:cNvPr id="1463" name="Image1"/>
                            <w14:cNvContentPartPr/>
                          </w14:nvContentPartPr>
                          <w14:xfrm>
                            <a:off x="0" y="0"/>
                            <a:ext cx="332336" cy="3446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6.95pt;margin-top:-0.15pt;height:2.7pt;width:26.15pt;mso-position-horizontal-relative:char;mso-position-vertical-relative:line;z-index:251659264;mso-width-relative:page;mso-height-relative:page;" coordsize="21600,21600" o:gfxdata="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">
                <v:imagedata r:id="rId8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1096645</wp:posOffset>
                </wp:positionH>
                <wp:positionV relativeFrom="line">
                  <wp:posOffset>140335</wp:posOffset>
                </wp:positionV>
                <wp:extent cx="83185" cy="57785"/>
                <wp:effectExtent l="0" t="0" r="0" b="0"/>
                <wp:wrapNone/>
                <wp:docPr id="146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66">
                          <w14:nvContentPartPr>
                            <w14:cNvPr id="1464" name="Image1"/>
                            <w14:cNvContentPartPr/>
                          </w14:nvContentPartPr>
                          <w14:xfrm>
                            <a:off x="0" y="0"/>
                            <a:ext cx="83423" cy="5801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6.35pt;margin-top:11.05pt;height:4.55pt;width:6.55pt;mso-position-horizontal-relative:char;mso-position-vertical-relative:line;z-index:251659264;mso-width-relative:page;mso-height-relative:page;" coordsize="21600,21600" o:gfxdata="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">
                <v:imagedata r:id="rId86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1840865</wp:posOffset>
                </wp:positionH>
                <wp:positionV relativeFrom="line">
                  <wp:posOffset>101600</wp:posOffset>
                </wp:positionV>
                <wp:extent cx="287020" cy="169545"/>
                <wp:effectExtent l="0" t="0" r="0" b="0"/>
                <wp:wrapNone/>
                <wp:docPr id="146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68">
                          <w14:nvContentPartPr>
                            <w14:cNvPr id="1465" name="Image1"/>
                            <w14:cNvContentPartPr/>
                          </w14:nvContentPartPr>
                          <w14:xfrm>
                            <a:off x="0" y="0"/>
                            <a:ext cx="287284" cy="16984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4.95pt;margin-top:8pt;height:13.35pt;width:22.6pt;mso-position-horizontal-relative:char;mso-position-vertical-relative:line;z-index:251659264;mso-width-relative:page;mso-height-relative:page;" coordsize="21600,21600" o:gfxdata="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">
                <v:imagedata r:id="rId869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-728980</wp:posOffset>
                </wp:positionH>
                <wp:positionV relativeFrom="line">
                  <wp:posOffset>25400</wp:posOffset>
                </wp:positionV>
                <wp:extent cx="339090" cy="137160"/>
                <wp:effectExtent l="0" t="0" r="0" b="0"/>
                <wp:wrapNone/>
                <wp:docPr id="146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70">
                          <w14:nvContentPartPr>
                            <w14:cNvPr id="1466" name="Image1"/>
                            <w14:cNvContentPartPr/>
                          </w14:nvContentPartPr>
                          <w14:xfrm>
                            <a:off x="0" y="0"/>
                            <a:ext cx="339404" cy="13708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57.4pt;margin-top:2pt;height:10.8pt;width:26.7pt;mso-position-horizontal-relative:char;mso-position-vertical-relative:line;z-index:251659264;mso-width-relative:page;mso-height-relative:page;" coordsize="21600,21600" o:gfxdata="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">
                <v:imagedata r:id="rId8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-494030</wp:posOffset>
                </wp:positionH>
                <wp:positionV relativeFrom="line">
                  <wp:posOffset>30480</wp:posOffset>
                </wp:positionV>
                <wp:extent cx="22225" cy="99060"/>
                <wp:effectExtent l="0" t="0" r="0" b="0"/>
                <wp:wrapNone/>
                <wp:docPr id="146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72">
                          <w14:nvContentPartPr>
                            <w14:cNvPr id="1467" name="Image1"/>
                            <w14:cNvContentPartPr/>
                          </w14:nvContentPartPr>
                          <w14:xfrm>
                            <a:off x="0" y="0"/>
                            <a:ext cx="22507" cy="98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38.9pt;margin-top:2.4pt;height:7.8pt;width:1.75pt;mso-position-horizontal-relative:char;mso-position-vertical-relative:line;z-index:251659264;mso-width-relative:page;mso-height-relative:page;" coordsize="21600,21600" o:gfxdata="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">
                <v:imagedata r:id="rId8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-414655</wp:posOffset>
                </wp:positionH>
                <wp:positionV relativeFrom="line">
                  <wp:posOffset>30480</wp:posOffset>
                </wp:positionV>
                <wp:extent cx="213360" cy="89535"/>
                <wp:effectExtent l="0" t="0" r="0" b="0"/>
                <wp:wrapNone/>
                <wp:docPr id="146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74">
                          <w14:nvContentPartPr>
                            <w14:cNvPr id="1468" name="Image1"/>
                            <w14:cNvContentPartPr/>
                          </w14:nvContentPartPr>
                          <w14:xfrm>
                            <a:off x="0" y="0"/>
                            <a:ext cx="213284" cy="894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32.65pt;margin-top:2.4pt;height:7.05pt;width:16.8pt;mso-position-horizontal-relative:char;mso-position-vertical-relative:line;z-index:251659264;mso-width-relative:page;mso-height-relative:page;" coordsize="21600,21600" o:gfxdata="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">
                <v:imagedata r:id="rId8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-671195</wp:posOffset>
                </wp:positionH>
                <wp:positionV relativeFrom="line">
                  <wp:posOffset>113665</wp:posOffset>
                </wp:positionV>
                <wp:extent cx="24765" cy="69215"/>
                <wp:effectExtent l="0" t="0" r="0" b="0"/>
                <wp:wrapNone/>
                <wp:docPr id="146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76">
                          <w14:nvContentPartPr>
                            <w14:cNvPr id="1469" name="Image1"/>
                            <w14:cNvContentPartPr/>
                          </w14:nvContentPartPr>
                          <w14:xfrm>
                            <a:off x="0" y="0"/>
                            <a:ext cx="24692" cy="6909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52.85pt;margin-top:8.95pt;height:5.45pt;width:1.95pt;mso-position-horizontal-relative:char;mso-position-vertical-relative:line;z-index:251659264;mso-width-relative:page;mso-height-relative:page;" coordsize="21600,21600" o:gfxdata="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">
                <v:imagedata r:id="rId8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-149225</wp:posOffset>
                </wp:positionH>
                <wp:positionV relativeFrom="line">
                  <wp:posOffset>-43815</wp:posOffset>
                </wp:positionV>
                <wp:extent cx="521335" cy="213995"/>
                <wp:effectExtent l="0" t="0" r="0" b="0"/>
                <wp:wrapNone/>
                <wp:docPr id="147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78">
                          <w14:nvContentPartPr>
                            <w14:cNvPr id="1470" name="Image1"/>
                            <w14:cNvContentPartPr/>
                          </w14:nvContentPartPr>
                          <w14:xfrm>
                            <a:off x="0" y="0"/>
                            <a:ext cx="521219" cy="21403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1.75pt;margin-top:-3.45pt;height:16.85pt;width:41.05pt;mso-position-horizontal-relative:char;mso-position-vertical-relative:line;z-index:251659264;mso-width-relative:page;mso-height-relative:page;" coordsize="21600,21600" o:gfxdata="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">
                <v:imagedata r:id="rId8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416560</wp:posOffset>
                </wp:positionH>
                <wp:positionV relativeFrom="line">
                  <wp:posOffset>33020</wp:posOffset>
                </wp:positionV>
                <wp:extent cx="95250" cy="61595"/>
                <wp:effectExtent l="0" t="0" r="0" b="0"/>
                <wp:wrapNone/>
                <wp:docPr id="147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80">
                          <w14:nvContentPartPr>
                            <w14:cNvPr id="1471" name="Image1"/>
                            <w14:cNvContentPartPr/>
                          </w14:nvContentPartPr>
                          <w14:xfrm>
                            <a:off x="0" y="0"/>
                            <a:ext cx="95378" cy="6177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2.8pt;margin-top:2.6pt;height:4.85pt;width:7.5pt;mso-position-horizontal-relative:char;mso-position-vertical-relative:line;z-index:251659264;mso-width-relative:page;mso-height-relative:page;" coordsize="21600,21600" o:gfxdata="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">
                <v:imagedata r:id="rId8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596900</wp:posOffset>
                </wp:positionH>
                <wp:positionV relativeFrom="line">
                  <wp:posOffset>8255</wp:posOffset>
                </wp:positionV>
                <wp:extent cx="209550" cy="90805"/>
                <wp:effectExtent l="0" t="0" r="0" b="0"/>
                <wp:wrapNone/>
                <wp:docPr id="147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82">
                          <w14:nvContentPartPr>
                            <w14:cNvPr id="1472" name="Image1"/>
                            <w14:cNvContentPartPr/>
                          </w14:nvContentPartPr>
                          <w14:xfrm>
                            <a:off x="0" y="0"/>
                            <a:ext cx="209740" cy="9079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7pt;margin-top:0.65pt;height:7.15pt;width:16.5pt;mso-position-horizontal-relative:char;mso-position-vertical-relative:line;z-index:251659264;mso-width-relative:page;mso-height-relative:page;" coordsize="21600,21600" o:gfxdata="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">
                <v:imagedata r:id="rId8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834390</wp:posOffset>
                </wp:positionH>
                <wp:positionV relativeFrom="line">
                  <wp:posOffset>-121920</wp:posOffset>
                </wp:positionV>
                <wp:extent cx="276225" cy="320675"/>
                <wp:effectExtent l="0" t="0" r="0" b="0"/>
                <wp:wrapNone/>
                <wp:docPr id="147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84">
                          <w14:nvContentPartPr>
                            <w14:cNvPr id="1473" name="Image1"/>
                            <w14:cNvContentPartPr/>
                          </w14:nvContentPartPr>
                          <w14:xfrm>
                            <a:off x="0" y="0"/>
                            <a:ext cx="275973" cy="32067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65.7pt;margin-top:-9.6pt;height:25.25pt;width:21.75pt;mso-position-horizontal-relative:char;mso-position-vertical-relative:line;z-index:251659264;mso-width-relative:page;mso-height-relative:page;" coordsize="21600,21600" o:gfxdata="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">
                <v:imagedata r:id="rId8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1038225</wp:posOffset>
                </wp:positionH>
                <wp:positionV relativeFrom="line">
                  <wp:posOffset>127000</wp:posOffset>
                </wp:positionV>
                <wp:extent cx="128270" cy="81280"/>
                <wp:effectExtent l="0" t="0" r="0" b="0"/>
                <wp:wrapNone/>
                <wp:docPr id="147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86">
                          <w14:nvContentPartPr>
                            <w14:cNvPr id="1474" name="Image1"/>
                            <w14:cNvContentPartPr/>
                          </w14:nvContentPartPr>
                          <w14:xfrm>
                            <a:off x="0" y="0"/>
                            <a:ext cx="128443" cy="8136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1.75pt;margin-top:10pt;height:6.4pt;width:10.1pt;mso-position-horizontal-relative:char;mso-position-vertical-relative:line;z-index:251659264;mso-width-relative:page;mso-height-relative:page;" coordsize="21600,21600" o:gfxdata="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">
                <v:imagedata r:id="rId8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1283970</wp:posOffset>
                </wp:positionH>
                <wp:positionV relativeFrom="line">
                  <wp:posOffset>29845</wp:posOffset>
                </wp:positionV>
                <wp:extent cx="69215" cy="109855"/>
                <wp:effectExtent l="0" t="0" r="0" b="0"/>
                <wp:wrapNone/>
                <wp:docPr id="147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88">
                          <w14:nvContentPartPr>
                            <w14:cNvPr id="1475" name="Image1"/>
                            <w14:cNvContentPartPr/>
                          </w14:nvContentPartPr>
                          <w14:xfrm>
                            <a:off x="0" y="0"/>
                            <a:ext cx="68976" cy="10974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1.1pt;margin-top:2.35pt;height:8.65pt;width:5.45pt;mso-position-horizontal-relative:char;mso-position-vertical-relative:line;z-index:251659264;mso-width-relative:page;mso-height-relative:page;" coordsize="21600,21600" o:gfxdata="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">
                <v:imagedata r:id="rId8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1362710</wp:posOffset>
                </wp:positionH>
                <wp:positionV relativeFrom="line">
                  <wp:posOffset>-68580</wp:posOffset>
                </wp:positionV>
                <wp:extent cx="456565" cy="193040"/>
                <wp:effectExtent l="0" t="0" r="0" b="0"/>
                <wp:wrapNone/>
                <wp:docPr id="147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90">
                          <w14:nvContentPartPr>
                            <w14:cNvPr id="1476" name="Image1"/>
                            <w14:cNvContentPartPr/>
                          </w14:nvContentPartPr>
                          <w14:xfrm>
                            <a:off x="0" y="0"/>
                            <a:ext cx="456363" cy="19303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7.3pt;margin-top:-5.4pt;height:15.2pt;width:35.95pt;mso-position-horizontal-relative:char;mso-position-vertical-relative:line;z-index:251659264;mso-width-relative:page;mso-height-relative:page;" coordsize="21600,21600" o:gfxdata="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">
                <v:imagedata r:id="rId8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2292985</wp:posOffset>
                </wp:positionH>
                <wp:positionV relativeFrom="line">
                  <wp:posOffset>5080</wp:posOffset>
                </wp:positionV>
                <wp:extent cx="62230" cy="35560"/>
                <wp:effectExtent l="0" t="0" r="0" b="0"/>
                <wp:wrapNone/>
                <wp:docPr id="147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92">
                          <w14:nvContentPartPr>
                            <w14:cNvPr id="1477" name="Image1"/>
                            <w14:cNvContentPartPr/>
                          </w14:nvContentPartPr>
                          <w14:xfrm>
                            <a:off x="0" y="0"/>
                            <a:ext cx="62406" cy="356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0.55pt;margin-top:0.4pt;height:2.8pt;width:4.9pt;mso-position-horizontal-relative:char;mso-position-vertical-relative:line;z-index:251659264;mso-width-relative:page;mso-height-relative:page;" coordsize="21600,21600" o:gfxdata="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">
                <v:imagedata r:id="rId89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2446020</wp:posOffset>
                </wp:positionH>
                <wp:positionV relativeFrom="line">
                  <wp:posOffset>-109220</wp:posOffset>
                </wp:positionV>
                <wp:extent cx="304800" cy="321945"/>
                <wp:effectExtent l="0" t="0" r="0" b="0"/>
                <wp:wrapNone/>
                <wp:docPr id="147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94">
                          <w14:nvContentPartPr>
                            <w14:cNvPr id="1478" name="Image1"/>
                            <w14:cNvContentPartPr/>
                          </w14:nvContentPartPr>
                          <w14:xfrm>
                            <a:off x="0" y="0"/>
                            <a:ext cx="304612" cy="3220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92.6pt;margin-top:-8.6pt;height:25.35pt;width:24pt;mso-position-horizontal-relative:char;mso-position-vertical-relative:line;z-index:251659264;mso-width-relative:page;mso-height-relative:page;" coordsize="21600,21600" o:gfxdata="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">
                <v:imagedata r:id="rId895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-730250</wp:posOffset>
                </wp:positionH>
                <wp:positionV relativeFrom="line">
                  <wp:posOffset>19050</wp:posOffset>
                </wp:positionV>
                <wp:extent cx="1256665" cy="89535"/>
                <wp:effectExtent l="0" t="0" r="0" b="0"/>
                <wp:wrapNone/>
                <wp:docPr id="147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96">
                          <w14:nvContentPartPr>
                            <w14:cNvPr id="1479" name="Image1"/>
                            <w14:cNvContentPartPr/>
                          </w14:nvContentPartPr>
                          <w14:xfrm>
                            <a:off x="0" y="0"/>
                            <a:ext cx="1256537" cy="8933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57.5pt;margin-top:1.5pt;height:7.05pt;width:98.95pt;mso-position-horizontal-relative:char;mso-position-vertical-relative:line;z-index:251659264;mso-width-relative:page;mso-height-relative:page;" coordsize="21600,21600" o:gfxdata="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">
                <v:imagedata r:id="rId897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2313305</wp:posOffset>
                </wp:positionH>
                <wp:positionV relativeFrom="line">
                  <wp:posOffset>15875</wp:posOffset>
                </wp:positionV>
                <wp:extent cx="11430" cy="1905"/>
                <wp:effectExtent l="0" t="0" r="0" b="0"/>
                <wp:wrapNone/>
                <wp:docPr id="148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98">
                          <w14:nvContentPartPr>
                            <w14:cNvPr id="1480" name="Image1"/>
                            <w14:cNvContentPartPr/>
                          </w14:nvContentPartPr>
                          <w14:xfrm>
                            <a:off x="0" y="0"/>
                            <a:ext cx="11276" cy="211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2.15pt;margin-top:1.25pt;height:0.15pt;width:0.9pt;mso-position-horizontal-relative:char;mso-position-vertical-relative:line;z-index:251659264;mso-width-relative:page;mso-height-relative:page;" coordsize="21600,21600" o:gfxdata="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">
                <v:imagedata r:id="rId8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-130810</wp:posOffset>
                </wp:positionH>
                <wp:positionV relativeFrom="line">
                  <wp:posOffset>17145</wp:posOffset>
                </wp:positionV>
                <wp:extent cx="236220" cy="324485"/>
                <wp:effectExtent l="0" t="0" r="0" b="0"/>
                <wp:wrapNone/>
                <wp:docPr id="148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00">
                          <w14:nvContentPartPr>
                            <w14:cNvPr id="1481" name="Image1"/>
                            <w14:cNvContentPartPr/>
                          </w14:nvContentPartPr>
                          <w14:xfrm>
                            <a:off x="0" y="0"/>
                            <a:ext cx="236314" cy="32431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0.3pt;margin-top:1.35pt;height:25.55pt;width:18.6pt;mso-position-horizontal-relative:char;mso-position-vertical-relative:line;z-index:251659264;mso-width-relative:page;mso-height-relative:page;" coordsize="21600,21600" o:gfxdata="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">
                <v:imagedata r:id="rId90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183515</wp:posOffset>
                </wp:positionH>
                <wp:positionV relativeFrom="line">
                  <wp:posOffset>133350</wp:posOffset>
                </wp:positionV>
                <wp:extent cx="369570" cy="31115"/>
                <wp:effectExtent l="0" t="0" r="0" b="0"/>
                <wp:wrapNone/>
                <wp:docPr id="148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02">
                          <w14:nvContentPartPr>
                            <w14:cNvPr id="1482" name="Image1"/>
                            <w14:cNvContentPartPr/>
                          </w14:nvContentPartPr>
                          <w14:xfrm>
                            <a:off x="0" y="0"/>
                            <a:ext cx="369882" cy="3122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.45pt;margin-top:10.5pt;height:2.45pt;width:29.1pt;mso-position-horizontal-relative:char;mso-position-vertical-relative:line;z-index:251659264;mso-width-relative:page;mso-height-relative:page;" coordsize="21600,21600" o:gfxdata="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">
                <v:imagedata r:id="rId90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381000</wp:posOffset>
                </wp:positionH>
                <wp:positionV relativeFrom="line">
                  <wp:posOffset>-19685</wp:posOffset>
                </wp:positionV>
                <wp:extent cx="381635" cy="246380"/>
                <wp:effectExtent l="0" t="0" r="0" b="0"/>
                <wp:wrapNone/>
                <wp:docPr id="148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04">
                          <w14:nvContentPartPr>
                            <w14:cNvPr id="1483" name="Image1"/>
                            <w14:cNvContentPartPr/>
                          </w14:nvContentPartPr>
                          <w14:xfrm>
                            <a:off x="0" y="0"/>
                            <a:ext cx="381770" cy="24653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0pt;margin-top:-1.55pt;height:19.4pt;width:30.05pt;mso-position-horizontal-relative:char;mso-position-vertical-relative:line;z-index:251659264;mso-width-relative:page;mso-height-relative:page;" coordsize="21600,21600" o:gfxdata="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">
                <v:imagedata r:id="rId9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834390</wp:posOffset>
                </wp:positionH>
                <wp:positionV relativeFrom="line">
                  <wp:posOffset>-187960</wp:posOffset>
                </wp:positionV>
                <wp:extent cx="890270" cy="440690"/>
                <wp:effectExtent l="0" t="0" r="0" b="0"/>
                <wp:wrapNone/>
                <wp:docPr id="148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06">
                          <w14:nvContentPartPr>
                            <w14:cNvPr id="1484" name="Image1"/>
                            <w14:cNvContentPartPr/>
                          </w14:nvContentPartPr>
                          <w14:xfrm>
                            <a:off x="0" y="0"/>
                            <a:ext cx="889990" cy="44098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65.7pt;margin-top:-14.8pt;height:34.7pt;width:70.1pt;mso-position-horizontal-relative:char;mso-position-vertical-relative:line;z-index:251659264;mso-width-relative:page;mso-height-relative:page;" coordsize="21600,21600" o:gfxdata="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">
                <v:imagedata r:id="rId9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1881505</wp:posOffset>
                </wp:positionH>
                <wp:positionV relativeFrom="line">
                  <wp:posOffset>51435</wp:posOffset>
                </wp:positionV>
                <wp:extent cx="387985" cy="102235"/>
                <wp:effectExtent l="0" t="0" r="0" b="0"/>
                <wp:wrapNone/>
                <wp:docPr id="148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08">
                          <w14:nvContentPartPr>
                            <w14:cNvPr id="1485" name="Image1"/>
                            <w14:cNvContentPartPr/>
                          </w14:nvContentPartPr>
                          <w14:xfrm>
                            <a:off x="0" y="0"/>
                            <a:ext cx="388105" cy="10231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8.15pt;margin-top:4.05pt;height:8.05pt;width:30.55pt;mso-position-horizontal-relative:char;mso-position-vertical-relative:line;z-index:251659264;mso-width-relative:page;mso-height-relative:page;" coordsize="21600,21600" o:gfxdata="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">
                <v:imagedata r:id="rId9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2353945</wp:posOffset>
                </wp:positionH>
                <wp:positionV relativeFrom="line">
                  <wp:posOffset>7620</wp:posOffset>
                </wp:positionV>
                <wp:extent cx="890270" cy="245745"/>
                <wp:effectExtent l="0" t="0" r="0" b="0"/>
                <wp:wrapNone/>
                <wp:docPr id="148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10">
                          <w14:nvContentPartPr>
                            <w14:cNvPr id="1486" name="Image1"/>
                            <w14:cNvContentPartPr/>
                          </w14:nvContentPartPr>
                          <w14:xfrm>
                            <a:off x="0" y="0"/>
                            <a:ext cx="890461" cy="24590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5.35pt;margin-top:0.6pt;height:19.35pt;width:70.1pt;mso-position-horizontal-relative:char;mso-position-vertical-relative:line;z-index:251659264;mso-width-relative:page;mso-height-relative:page;" coordsize="21600,21600" o:gfxdata="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">
                <v:imagedata r:id="rId911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-829310</wp:posOffset>
                </wp:positionH>
                <wp:positionV relativeFrom="line">
                  <wp:posOffset>-73025</wp:posOffset>
                </wp:positionV>
                <wp:extent cx="632460" cy="208280"/>
                <wp:effectExtent l="0" t="0" r="0" b="0"/>
                <wp:wrapNone/>
                <wp:docPr id="148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12">
                          <w14:nvContentPartPr>
                            <w14:cNvPr id="1487" name="Image1"/>
                            <w14:cNvContentPartPr/>
                          </w14:nvContentPartPr>
                          <w14:xfrm>
                            <a:off x="0" y="0"/>
                            <a:ext cx="632625" cy="20825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65.3pt;margin-top:-5.75pt;height:16.4pt;width:49.8pt;mso-position-horizontal-relative:char;mso-position-vertical-relative:line;z-index:251659264;mso-width-relative:page;mso-height-relative:page;" coordsize="21600,21600" o:gfxdata="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">
                <v:imagedata r:id="rId9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201295</wp:posOffset>
                </wp:positionH>
                <wp:positionV relativeFrom="line">
                  <wp:posOffset>48260</wp:posOffset>
                </wp:positionV>
                <wp:extent cx="149225" cy="92710"/>
                <wp:effectExtent l="0" t="0" r="0" b="0"/>
                <wp:wrapNone/>
                <wp:docPr id="148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14">
                          <w14:nvContentPartPr>
                            <w14:cNvPr id="1488" name="Image1"/>
                            <w14:cNvContentPartPr/>
                          </w14:nvContentPartPr>
                          <w14:xfrm>
                            <a:off x="0" y="0"/>
                            <a:ext cx="149330" cy="9244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.85pt;margin-top:3.8pt;height:7.3pt;width:11.75pt;mso-position-horizontal-relative:char;mso-position-vertical-relative:line;z-index:251659264;mso-width-relative:page;mso-height-relative:page;" coordsize="21600,21600" o:gfxdata="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">
                <v:imagedata r:id="rId9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23495</wp:posOffset>
                </wp:positionH>
                <wp:positionV relativeFrom="line">
                  <wp:posOffset>43815</wp:posOffset>
                </wp:positionV>
                <wp:extent cx="99060" cy="86995"/>
                <wp:effectExtent l="0" t="0" r="0" b="0"/>
                <wp:wrapNone/>
                <wp:docPr id="148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16">
                          <w14:nvContentPartPr>
                            <w14:cNvPr id="1489" name="Image1"/>
                            <w14:cNvContentPartPr/>
                          </w14:nvContentPartPr>
                          <w14:xfrm>
                            <a:off x="0" y="0"/>
                            <a:ext cx="98876" cy="8701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.85pt;margin-top:3.45pt;height:6.85pt;width:7.8pt;mso-position-horizontal-relative:char;mso-position-vertical-relative:line;z-index:251659264;mso-width-relative:page;mso-height-relative:page;" coordsize="21600,21600" o:gfxdata="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">
                <v:imagedata r:id="rId9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390525</wp:posOffset>
                </wp:positionH>
                <wp:positionV relativeFrom="line">
                  <wp:posOffset>635</wp:posOffset>
                </wp:positionV>
                <wp:extent cx="130175" cy="142875"/>
                <wp:effectExtent l="0" t="0" r="0" b="0"/>
                <wp:wrapNone/>
                <wp:docPr id="149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18">
                          <w14:nvContentPartPr>
                            <w14:cNvPr id="1490" name="Image1"/>
                            <w14:cNvContentPartPr/>
                          </w14:nvContentPartPr>
                          <w14:xfrm>
                            <a:off x="0" y="0"/>
                            <a:ext cx="130455" cy="14286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0.75pt;margin-top:0.05pt;height:11.25pt;width:10.25pt;mso-position-horizontal-relative:char;mso-position-vertical-relative:line;z-index:251659264;mso-width-relative:page;mso-height-relative:page;" coordsize="21600,21600" o:gfxdata="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">
                <v:imagedata r:id="rId9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906145</wp:posOffset>
                </wp:positionH>
                <wp:positionV relativeFrom="line">
                  <wp:posOffset>-36830</wp:posOffset>
                </wp:positionV>
                <wp:extent cx="81280" cy="109855"/>
                <wp:effectExtent l="0" t="0" r="0" b="0"/>
                <wp:wrapNone/>
                <wp:docPr id="149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20">
                          <w14:nvContentPartPr>
                            <w14:cNvPr id="1491" name="Image1"/>
                            <w14:cNvContentPartPr/>
                          </w14:nvContentPartPr>
                          <w14:xfrm>
                            <a:off x="0" y="0"/>
                            <a:ext cx="81270" cy="10956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71.35pt;margin-top:-2.9pt;height:8.65pt;width:6.4pt;mso-position-horizontal-relative:char;mso-position-vertical-relative:line;z-index:251659264;mso-width-relative:page;mso-height-relative:page;" coordsize="21600,21600" o:gfxdata="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">
                <v:imagedata r:id="rId9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952500</wp:posOffset>
                </wp:positionH>
                <wp:positionV relativeFrom="line">
                  <wp:posOffset>-19685</wp:posOffset>
                </wp:positionV>
                <wp:extent cx="298450" cy="123825"/>
                <wp:effectExtent l="0" t="0" r="0" b="0"/>
                <wp:wrapNone/>
                <wp:docPr id="149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22">
                          <w14:nvContentPartPr>
                            <w14:cNvPr id="1492" name="Image1"/>
                            <w14:cNvContentPartPr/>
                          </w14:nvContentPartPr>
                          <w14:xfrm>
                            <a:off x="0" y="0"/>
                            <a:ext cx="298184" cy="1241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75pt;margin-top:-1.55pt;height:9.75pt;width:23.5pt;mso-position-horizontal-relative:char;mso-position-vertical-relative:line;z-index:251659264;mso-width-relative:page;mso-height-relative:page;" coordsize="21600,21600" o:gfxdata="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">
                <v:imagedata r:id="rId9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1279525</wp:posOffset>
                </wp:positionH>
                <wp:positionV relativeFrom="line">
                  <wp:posOffset>-19685</wp:posOffset>
                </wp:positionV>
                <wp:extent cx="243205" cy="132715"/>
                <wp:effectExtent l="0" t="0" r="0" b="0"/>
                <wp:wrapNone/>
                <wp:docPr id="149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24">
                          <w14:nvContentPartPr>
                            <w14:cNvPr id="1493" name="Image1"/>
                            <w14:cNvContentPartPr/>
                          </w14:nvContentPartPr>
                          <w14:xfrm>
                            <a:off x="0" y="0"/>
                            <a:ext cx="243165" cy="13241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0.75pt;margin-top:-1.55pt;height:10.45pt;width:19.15pt;mso-position-horizontal-relative:char;mso-position-vertical-relative:line;z-index:251659264;mso-width-relative:page;mso-height-relative:page;" coordsize="21600,21600" o:gfxdata="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">
                <v:imagedata r:id="rId925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1398905</wp:posOffset>
                </wp:positionH>
                <wp:positionV relativeFrom="line">
                  <wp:posOffset>4445</wp:posOffset>
                </wp:positionV>
                <wp:extent cx="783590" cy="232410"/>
                <wp:effectExtent l="0" t="0" r="0" b="0"/>
                <wp:wrapNone/>
                <wp:docPr id="149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26">
                          <w14:nvContentPartPr>
                            <w14:cNvPr id="1494" name="Image1"/>
                            <w14:cNvContentPartPr/>
                          </w14:nvContentPartPr>
                          <w14:xfrm>
                            <a:off x="0" y="0"/>
                            <a:ext cx="783413" cy="23267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0.15pt;margin-top:0.35pt;height:18.3pt;width:61.7pt;mso-position-horizontal-relative:char;mso-position-vertical-relative:line;z-index:251659264;mso-width-relative:page;mso-height-relative:page;" coordsize="21600,21600" o:gfxdata="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">
                <v:imagedata r:id="rId92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2287905</wp:posOffset>
                </wp:positionH>
                <wp:positionV relativeFrom="line">
                  <wp:posOffset>87630</wp:posOffset>
                </wp:positionV>
                <wp:extent cx="386080" cy="184150"/>
                <wp:effectExtent l="0" t="0" r="0" b="0"/>
                <wp:wrapNone/>
                <wp:docPr id="149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28">
                          <w14:nvContentPartPr>
                            <w14:cNvPr id="1495" name="Image1"/>
                            <w14:cNvContentPartPr/>
                          </w14:nvContentPartPr>
                          <w14:xfrm>
                            <a:off x="0" y="0"/>
                            <a:ext cx="386327" cy="183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0.15pt;margin-top:6.9pt;height:14.5pt;width:30.4pt;mso-position-horizontal-relative:char;mso-position-vertical-relative:line;z-index:251659264;mso-width-relative:page;mso-height-relative:page;" coordsize="21600,21600" o:gfxdata="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">
                <v:imagedata r:id="rId9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2234565</wp:posOffset>
                </wp:positionH>
                <wp:positionV relativeFrom="line">
                  <wp:posOffset>-165735</wp:posOffset>
                </wp:positionV>
                <wp:extent cx="904875" cy="450850"/>
                <wp:effectExtent l="0" t="0" r="0" b="0"/>
                <wp:wrapNone/>
                <wp:docPr id="149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30">
                          <w14:nvContentPartPr>
                            <w14:cNvPr id="1496" name="Image1"/>
                            <w14:cNvContentPartPr/>
                          </w14:nvContentPartPr>
                          <w14:xfrm>
                            <a:off x="0" y="0"/>
                            <a:ext cx="904591" cy="45056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5.95pt;margin-top:-13.05pt;height:35.5pt;width:71.25pt;mso-position-horizontal-relative:char;mso-position-vertical-relative:line;z-index:251659264;mso-width-relative:page;mso-height-relative:page;" coordsize="21600,21600" o:gfxdata="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">
                <v:imagedata r:id="rId931" o:title=""/>
                <o:lock v:ext="edit"/>
              </v:shape>
            </w:pict>
          </mc:Fallback>
        </mc:AlternateContent>
      </w:r>
    </w:p>
    <w:p>
      <w:pPr>
        <w:pStyle w:val="4"/>
        <w:numPr>
          <w:ilvl w:val="0"/>
          <w:numId w:val="3"/>
        </w:numPr>
        <w:ind w:firstLineChars="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1032" o:spt="75" type="#_x0000_t75" style="height:16pt;width:134pt;" o:ole="t" filled="f" stroked="f" coordsize="21600,21600">
            <v:path/>
            <v:fill on="f" focussize="0,0"/>
            <v:stroke on="f"/>
            <v:imagedata r:id="rId933" embosscolor="#FFFFFF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932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-313690</wp:posOffset>
                </wp:positionH>
                <wp:positionV relativeFrom="line">
                  <wp:posOffset>-111760</wp:posOffset>
                </wp:positionV>
                <wp:extent cx="904875" cy="356235"/>
                <wp:effectExtent l="0" t="0" r="0" b="0"/>
                <wp:wrapNone/>
                <wp:docPr id="149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34">
                          <w14:nvContentPartPr>
                            <w14:cNvPr id="1499" name="Image1"/>
                            <w14:cNvContentPartPr/>
                          </w14:nvContentPartPr>
                          <w14:xfrm>
                            <a:off x="0" y="0"/>
                            <a:ext cx="904872" cy="35630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24.7pt;margin-top:-8.8pt;height:28.05pt;width:71.25pt;mso-position-horizontal-relative:char;mso-position-vertical-relative:line;z-index:251659264;mso-width-relative:page;mso-height-relative:page;" coordsize="21600,21600" o:gfxdata="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">
                <v:imagedata r:id="rId9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619125</wp:posOffset>
                </wp:positionH>
                <wp:positionV relativeFrom="line">
                  <wp:posOffset>-13335</wp:posOffset>
                </wp:positionV>
                <wp:extent cx="1016635" cy="237490"/>
                <wp:effectExtent l="0" t="0" r="0" b="0"/>
                <wp:wrapNone/>
                <wp:docPr id="150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36">
                          <w14:nvContentPartPr>
                            <w14:cNvPr id="1500" name="Image1"/>
                            <w14:cNvContentPartPr/>
                          </w14:nvContentPartPr>
                          <w14:xfrm>
                            <a:off x="0" y="0"/>
                            <a:ext cx="1016573" cy="23757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8.75pt;margin-top:-1.05pt;height:18.7pt;width:80.05pt;mso-position-horizontal-relative:char;mso-position-vertical-relative:line;z-index:251659264;mso-width-relative:page;mso-height-relative:page;" coordsize="21600,21600" o:gfxdata="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">
                <v:imagedata r:id="rId93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1677035</wp:posOffset>
                </wp:positionH>
                <wp:positionV relativeFrom="line">
                  <wp:posOffset>-45720</wp:posOffset>
                </wp:positionV>
                <wp:extent cx="180340" cy="243840"/>
                <wp:effectExtent l="0" t="0" r="0" b="0"/>
                <wp:wrapNone/>
                <wp:docPr id="150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38">
                          <w14:nvContentPartPr>
                            <w14:cNvPr id="1501" name="Image1"/>
                            <w14:cNvContentPartPr/>
                          </w14:nvContentPartPr>
                          <w14:xfrm>
                            <a:off x="0" y="0"/>
                            <a:ext cx="180370" cy="2439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2.05pt;margin-top:-3.6pt;height:19.2pt;width:14.2pt;mso-position-horizontal-relative:char;mso-position-vertical-relative:line;z-index:251659264;mso-width-relative:page;mso-height-relative:page;" coordsize="21600,21600" o:gfxdata="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">
                <v:imagedata r:id="rId93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1859280</wp:posOffset>
                </wp:positionH>
                <wp:positionV relativeFrom="line">
                  <wp:posOffset>-46355</wp:posOffset>
                </wp:positionV>
                <wp:extent cx="419100" cy="191770"/>
                <wp:effectExtent l="0" t="0" r="0" b="0"/>
                <wp:wrapNone/>
                <wp:docPr id="150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40">
                          <w14:nvContentPartPr>
                            <w14:cNvPr id="1502" name="Image1"/>
                            <w14:cNvContentPartPr/>
                          </w14:nvContentPartPr>
                          <w14:xfrm>
                            <a:off x="0" y="0"/>
                            <a:ext cx="418842" cy="19153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6.4pt;margin-top:-3.65pt;height:15.1pt;width:33pt;mso-position-horizontal-relative:char;mso-position-vertical-relative:line;z-index:251659264;mso-width-relative:page;mso-height-relative:page;" coordsize="21600,21600" o:gfxdata="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">
                <v:imagedata r:id="rId941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598805</wp:posOffset>
                </wp:positionH>
                <wp:positionV relativeFrom="line">
                  <wp:posOffset>104775</wp:posOffset>
                </wp:positionV>
                <wp:extent cx="372110" cy="179705"/>
                <wp:effectExtent l="0" t="0" r="0" b="0"/>
                <wp:wrapNone/>
                <wp:docPr id="150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42">
                          <w14:nvContentPartPr>
                            <w14:cNvPr id="1503" name="Image1"/>
                            <w14:cNvContentPartPr/>
                          </w14:nvContentPartPr>
                          <w14:xfrm>
                            <a:off x="0" y="0"/>
                            <a:ext cx="371809" cy="17941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7.15pt;margin-top:8.25pt;height:14.15pt;width:29.3pt;mso-position-horizontal-relative:char;mso-position-vertical-relative:line;z-index:251659264;mso-width-relative:page;mso-height-relative:page;" coordsize="21600,21600" o:gfxdata="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">
                <v:imagedata r:id="rId9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1007110</wp:posOffset>
                </wp:positionH>
                <wp:positionV relativeFrom="line">
                  <wp:posOffset>31115</wp:posOffset>
                </wp:positionV>
                <wp:extent cx="561975" cy="235585"/>
                <wp:effectExtent l="0" t="0" r="0" b="0"/>
                <wp:wrapNone/>
                <wp:docPr id="150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44">
                          <w14:nvContentPartPr>
                            <w14:cNvPr id="1504" name="Image1"/>
                            <w14:cNvContentPartPr/>
                          </w14:nvContentPartPr>
                          <w14:xfrm>
                            <a:off x="0" y="0"/>
                            <a:ext cx="561814" cy="2357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79.3pt;margin-top:2.45pt;height:18.55pt;width:44.25pt;mso-position-horizontal-relative:char;mso-position-vertical-relative:line;z-index:251659264;mso-width-relative:page;mso-height-relative:page;" coordsize="21600,21600" o:gfxdata="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">
                <v:imagedata r:id="rId945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-50165</wp:posOffset>
                </wp:positionH>
                <wp:positionV relativeFrom="line">
                  <wp:posOffset>-169545</wp:posOffset>
                </wp:positionV>
                <wp:extent cx="572135" cy="340995"/>
                <wp:effectExtent l="0" t="0" r="0" b="0"/>
                <wp:wrapNone/>
                <wp:docPr id="150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46">
                          <w14:nvContentPartPr>
                            <w14:cNvPr id="1505" name="Image1"/>
                            <w14:cNvContentPartPr/>
                          </w14:nvContentPartPr>
                          <w14:xfrm>
                            <a:off x="0" y="0"/>
                            <a:ext cx="571823" cy="34082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3.95pt;margin-top:-13.35pt;height:26.85pt;width:45.05pt;mso-position-horizontal-relative:char;mso-position-vertical-relative:line;z-index:251659264;mso-width-relative:page;mso-height-relative:page;" coordsize="21600,21600" o:gfxdata="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">
                <v:imagedata r:id="rId947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-41910</wp:posOffset>
                </wp:positionH>
                <wp:positionV relativeFrom="line">
                  <wp:posOffset>-55245</wp:posOffset>
                </wp:positionV>
                <wp:extent cx="417195" cy="263525"/>
                <wp:effectExtent l="0" t="0" r="0" b="0"/>
                <wp:wrapNone/>
                <wp:docPr id="150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48">
                          <w14:nvContentPartPr>
                            <w14:cNvPr id="1506" name="Image1"/>
                            <w14:cNvContentPartPr/>
                          </w14:nvContentPartPr>
                          <w14:xfrm>
                            <a:off x="0" y="0"/>
                            <a:ext cx="417175" cy="26364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3.3pt;margin-top:-4.35pt;height:20.75pt;width:32.85pt;mso-position-horizontal-relative:char;mso-position-vertical-relative:line;z-index:251659264;mso-width-relative:page;mso-height-relative:page;" coordsize="21600,21600" o:gfxdata="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">
                <v:imagedata r:id="rId94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443230</wp:posOffset>
                </wp:positionH>
                <wp:positionV relativeFrom="line">
                  <wp:posOffset>10795</wp:posOffset>
                </wp:positionV>
                <wp:extent cx="66675" cy="148590"/>
                <wp:effectExtent l="0" t="0" r="0" b="0"/>
                <wp:wrapNone/>
                <wp:docPr id="150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50">
                          <w14:nvContentPartPr>
                            <w14:cNvPr id="1507" name="Image1"/>
                            <w14:cNvContentPartPr/>
                          </w14:nvContentPartPr>
                          <w14:xfrm>
                            <a:off x="0" y="0"/>
                            <a:ext cx="66547" cy="14873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4.9pt;margin-top:0.85pt;height:11.7pt;width:5.25pt;mso-position-horizontal-relative:char;mso-position-vertical-relative:line;z-index:251659264;mso-width-relative:page;mso-height-relative:page;" coordsize="21600,21600" o:gfxdata="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">
                <v:imagedata r:id="rId9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561340</wp:posOffset>
                </wp:positionH>
                <wp:positionV relativeFrom="line">
                  <wp:posOffset>-1270</wp:posOffset>
                </wp:positionV>
                <wp:extent cx="246380" cy="183515"/>
                <wp:effectExtent l="0" t="0" r="0" b="0"/>
                <wp:wrapNone/>
                <wp:docPr id="150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52">
                          <w14:nvContentPartPr>
                            <w14:cNvPr id="1508" name="Image1"/>
                            <w14:cNvContentPartPr/>
                          </w14:nvContentPartPr>
                          <w14:xfrm>
                            <a:off x="0" y="0"/>
                            <a:ext cx="246287" cy="1836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4.2pt;margin-top:-0.1pt;height:14.45pt;width:19.4pt;mso-position-horizontal-relative:char;mso-position-vertical-relative:line;z-index:251659264;mso-width-relative:page;mso-height-relative:page;" coordsize="21600,21600" o:gfxdata="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">
                <v:imagedata r:id="rId9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829310</wp:posOffset>
                </wp:positionH>
                <wp:positionV relativeFrom="line">
                  <wp:posOffset>0</wp:posOffset>
                </wp:positionV>
                <wp:extent cx="5715" cy="11430"/>
                <wp:effectExtent l="0" t="0" r="0" b="0"/>
                <wp:wrapNone/>
                <wp:docPr id="150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54">
                          <w14:nvContentPartPr>
                            <w14:cNvPr id="1509" name="Image1"/>
                            <w14:cNvContentPartPr/>
                          </w14:nvContentPartPr>
                          <w14:xfrm>
                            <a:off x="0" y="0"/>
                            <a:ext cx="5797" cy="1147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65.3pt;margin-top:0pt;height:0.9pt;width:0.45pt;mso-position-horizontal-relative:char;mso-position-vertical-relative:line;z-index:251659264;mso-width-relative:page;mso-height-relative:page;" coordsize="21600,21600" o:gfxdata="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">
                <v:imagedata r:id="rId95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851535</wp:posOffset>
                </wp:positionH>
                <wp:positionV relativeFrom="line">
                  <wp:posOffset>-2540</wp:posOffset>
                </wp:positionV>
                <wp:extent cx="222250" cy="145415"/>
                <wp:effectExtent l="0" t="0" r="0" b="0"/>
                <wp:wrapNone/>
                <wp:docPr id="151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56">
                          <w14:nvContentPartPr>
                            <w14:cNvPr id="1510" name="Image1"/>
                            <w14:cNvContentPartPr/>
                          </w14:nvContentPartPr>
                          <w14:xfrm>
                            <a:off x="0" y="0"/>
                            <a:ext cx="221946" cy="14534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67.05pt;margin-top:-0.2pt;height:11.45pt;width:17.5pt;mso-position-horizontal-relative:char;mso-position-vertical-relative:line;z-index:251659264;mso-width-relative:page;mso-height-relative:page;" coordsize="21600,21600" o:gfxdata="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">
                <v:imagedata r:id="rId957" o:title=""/>
                <o:lock v:ext="edit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</w:rPr>
      </w:pPr>
    </w:p>
    <w:p>
      <w:pPr>
        <w:numPr>
          <w:ilvl w:val="0"/>
          <w:numId w:val="0"/>
        </w:num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46355</wp:posOffset>
                </wp:positionH>
                <wp:positionV relativeFrom="line">
                  <wp:posOffset>-64770</wp:posOffset>
                </wp:positionV>
                <wp:extent cx="960120" cy="229235"/>
                <wp:effectExtent l="0" t="0" r="0" b="0"/>
                <wp:wrapNone/>
                <wp:docPr id="151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58">
                          <w14:nvContentPartPr>
                            <w14:cNvPr id="1511" name="Image1"/>
                            <w14:cNvContentPartPr/>
                          </w14:nvContentPartPr>
                          <w14:xfrm>
                            <a:off x="0" y="0"/>
                            <a:ext cx="960268" cy="22941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.65pt;margin-top:-5.1pt;height:18.05pt;width:75.6pt;mso-position-horizontal-relative:char;mso-position-vertical-relative:line;z-index:251659264;mso-width-relative:page;mso-height-relative:page;" coordsize="21600,21600" o:gfxdata="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">
                <v:imagedata r:id="rId959" o:title=""/>
                <o:lock v:ext="edit"/>
              </v:shape>
            </w:pict>
          </mc:Fallback>
        </mc:AlternateContent>
      </w:r>
    </w:p>
    <w:p>
      <w:pPr>
        <w:pStyle w:val="4"/>
        <w:numPr>
          <w:ilvl w:val="0"/>
          <w:numId w:val="4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已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21590</wp:posOffset>
                </wp:positionH>
                <wp:positionV relativeFrom="line">
                  <wp:posOffset>70485</wp:posOffset>
                </wp:positionV>
                <wp:extent cx="321310" cy="111125"/>
                <wp:effectExtent l="0" t="0" r="0" b="0"/>
                <wp:wrapNone/>
                <wp:docPr id="151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60">
                          <w14:nvContentPartPr>
                            <w14:cNvPr id="1512" name="Image1"/>
                            <w14:cNvContentPartPr/>
                          </w14:nvContentPartPr>
                          <w14:xfrm>
                            <a:off x="0" y="0"/>
                            <a:ext cx="321477" cy="11093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.7pt;margin-top:5.55pt;height:8.75pt;width:25.3pt;mso-position-horizontal-relative:char;mso-position-vertical-relative:line;z-index:251659264;mso-width-relative:page;mso-height-relative:page;" coordsize="21600,21600" o:gfxdata="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">
                <v:imagedata r:id="rId961" o:title=""/>
                <o:lock v:ext="edit"/>
              </v:shape>
            </w:pict>
          </mc:Fallback>
        </mc:AlternateContent>
      </w:r>
      <w:r>
        <w:rPr>
          <w:rFonts w:hint="eastAsia"/>
          <w:sz w:val="24"/>
        </w:rPr>
        <w:t>知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1430655</wp:posOffset>
                </wp:positionH>
                <wp:positionV relativeFrom="line">
                  <wp:posOffset>285750</wp:posOffset>
                </wp:positionV>
                <wp:extent cx="2319020" cy="128905"/>
                <wp:effectExtent l="0" t="0" r="0" b="0"/>
                <wp:wrapNone/>
                <wp:docPr id="151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62">
                          <w14:nvContentPartPr>
                            <w14:cNvPr id="1513" name="Image1"/>
                            <w14:cNvContentPartPr/>
                          </w14:nvContentPartPr>
                          <w14:xfrm>
                            <a:off x="0" y="0"/>
                            <a:ext cx="2319294" cy="12878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2.65pt;margin-top:22.5pt;height:10.15pt;width:182.6pt;mso-position-horizontal-relative:char;mso-position-vertical-relative:line;z-index:251659264;mso-width-relative:page;mso-height-relative:page;" coordsize="21600,21600" o:gfxdata="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">
                <v:imagedata r:id="rId963" o:title=""/>
                <o:lock v:ext="edit"/>
              </v:shape>
            </w:pict>
          </mc:Fallback>
        </mc:AlternateContent>
      </w:r>
      <w:r>
        <w:rPr>
          <w:position w:val="-10"/>
          <w:sz w:val="24"/>
        </w:rPr>
        <w:object>
          <v:shape id="_x0000_i1033" o:spt="75" type="#_x0000_t75" style="height:16pt;width:26pt;" o:ole="t" filled="f" stroked="f" coordsize="21600,21600">
            <v:path/>
            <v:fill on="f" focussize="0,0"/>
            <v:stroke on="f"/>
            <v:imagedata r:id="rId965" embosscolor="#FFFFFF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964">
            <o:LockedField>false</o:LockedField>
          </o:OLEObject>
        </w:object>
      </w:r>
      <w:r>
        <w:rPr>
          <w:rFonts w:hint="eastAsia"/>
          <w:sz w:val="24"/>
        </w:rPr>
        <w:t>的傅里叶变换为</w:t>
      </w:r>
      <w:r>
        <w:rPr>
          <w:position w:val="-10"/>
          <w:sz w:val="24"/>
        </w:rPr>
        <w:object>
          <v:shape id="_x0000_i1034" o:spt="75" type="#_x0000_t75" style="height:16pt;width:31pt;" o:ole="t" filled="f" stroked="f" coordsize="21600,21600">
            <v:path/>
            <v:fill on="f" focussize="0,0"/>
            <v:stroke on="f"/>
            <v:imagedata r:id="rId967" embosscolor="#FFFFFF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966">
            <o:LockedField>false</o:LockedField>
          </o:OLEObject>
        </w:object>
      </w:r>
      <w:r>
        <w:rPr>
          <w:rFonts w:hint="eastAsia"/>
          <w:sz w:val="24"/>
        </w:rPr>
        <w:t>，求下列信号的傅里叶变换。</w:t>
      </w:r>
    </w:p>
    <w:p>
      <w:pPr>
        <w:numPr>
          <w:ilvl w:val="0"/>
          <w:numId w:val="0"/>
        </w:numPr>
        <w:rPr>
          <w:rFonts w:hint="eastAsia"/>
          <w:sz w:val="24"/>
        </w:rPr>
      </w:pPr>
    </w:p>
    <w:p>
      <w:pPr>
        <w:numPr>
          <w:ilvl w:val="0"/>
          <w:numId w:val="0"/>
        </w:num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(1)</w:t>
      </w:r>
      <w:r>
        <w:rPr>
          <w:sz w:val="24"/>
        </w:rPr>
        <w:t xml:space="preserve"> 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-123825</wp:posOffset>
                </wp:positionH>
                <wp:positionV relativeFrom="line">
                  <wp:posOffset>422910</wp:posOffset>
                </wp:positionV>
                <wp:extent cx="1213485" cy="178435"/>
                <wp:effectExtent l="0" t="0" r="0" b="0"/>
                <wp:wrapNone/>
                <wp:docPr id="151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68">
                          <w14:nvContentPartPr>
                            <w14:cNvPr id="1518" name="Image1"/>
                            <w14:cNvContentPartPr/>
                          </w14:nvContentPartPr>
                          <w14:xfrm>
                            <a:off x="0" y="0"/>
                            <a:ext cx="1213786" cy="17863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9.75pt;margin-top:33.3pt;height:14.05pt;width:95.55pt;mso-position-horizontal-relative:char;mso-position-vertical-relative:line;z-index:251659264;mso-width-relative:page;mso-height-relative:page;" coordsize="21600,21600" o:gfxdata="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">
                <v:imagedata r:id="rId96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1274445</wp:posOffset>
                </wp:positionH>
                <wp:positionV relativeFrom="line">
                  <wp:posOffset>380365</wp:posOffset>
                </wp:positionV>
                <wp:extent cx="937895" cy="207645"/>
                <wp:effectExtent l="0" t="0" r="0" b="0"/>
                <wp:wrapNone/>
                <wp:docPr id="151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70">
                          <w14:nvContentPartPr>
                            <w14:cNvPr id="1519" name="Image1"/>
                            <w14:cNvContentPartPr/>
                          </w14:nvContentPartPr>
                          <w14:xfrm>
                            <a:off x="0" y="0"/>
                            <a:ext cx="938067" cy="20793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0.35pt;margin-top:29.95pt;height:16.35pt;width:73.85pt;mso-position-horizontal-relative:char;mso-position-vertical-relative:line;z-index:251659264;mso-width-relative:page;mso-height-relative:page;" coordsize="21600,21600" o:gfxdata="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">
                <v:imagedata r:id="rId9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2262505</wp:posOffset>
                </wp:positionH>
                <wp:positionV relativeFrom="line">
                  <wp:posOffset>335915</wp:posOffset>
                </wp:positionV>
                <wp:extent cx="543560" cy="235585"/>
                <wp:effectExtent l="0" t="0" r="0" b="0"/>
                <wp:wrapNone/>
                <wp:docPr id="152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72">
                          <w14:nvContentPartPr>
                            <w14:cNvPr id="1520" name="Image1"/>
                            <w14:cNvContentPartPr/>
                          </w14:nvContentPartPr>
                          <w14:xfrm>
                            <a:off x="0" y="0"/>
                            <a:ext cx="543283" cy="2357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8.15pt;margin-top:26.45pt;height:18.55pt;width:42.8pt;mso-position-horizontal-relative:char;mso-position-vertical-relative:line;z-index:251659264;mso-width-relative:page;mso-height-relative:page;" coordsize="21600,21600" o:gfxdata="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">
                <v:imagedata r:id="rId9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2273300</wp:posOffset>
                </wp:positionH>
                <wp:positionV relativeFrom="line">
                  <wp:posOffset>541655</wp:posOffset>
                </wp:positionV>
                <wp:extent cx="236220" cy="60325"/>
                <wp:effectExtent l="0" t="0" r="0" b="0"/>
                <wp:wrapNone/>
                <wp:docPr id="152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74">
                          <w14:nvContentPartPr>
                            <w14:cNvPr id="1521" name="Image1"/>
                            <w14:cNvContentPartPr/>
                          </w14:nvContentPartPr>
                          <w14:xfrm>
                            <a:off x="0" y="0"/>
                            <a:ext cx="235967" cy="6034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9pt;margin-top:42.65pt;height:4.75pt;width:18.6pt;mso-position-horizontal-relative:char;mso-position-vertical-relative:line;z-index:251659264;mso-width-relative:page;mso-height-relative:page;" coordsize="21600,21600" o:gfxdata="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">
                <v:imagedata r:id="rId975" o:title=""/>
                <o:lock v:ext="edit"/>
              </v:shape>
            </w:pict>
          </mc:Fallback>
        </mc:AlternateContent>
      </w:r>
      <w:r>
        <w:rPr>
          <w:position w:val="-24"/>
          <w:sz w:val="24"/>
        </w:rPr>
        <w:object>
          <v:shape id="_x0000_i1035" o:spt="75" type="#_x0000_t75" style="height:31.95pt;width:60pt;" o:ole="t" filled="f" stroked="f" coordsize="21600,21600">
            <v:path/>
            <v:fill on="f" focussize="0,0"/>
            <v:stroke on="f"/>
            <v:imagedata r:id="rId977" embosscolor="#FFFFFF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976">
            <o:LockedField>false</o:LockedField>
          </o:OLEObject>
        </w:object>
      </w:r>
      <w:r>
        <w:rPr>
          <w:rFonts w:hint="eastAsia"/>
          <w:sz w:val="24"/>
        </w:rPr>
        <w:t xml:space="preserve"> </w: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-620395</wp:posOffset>
                </wp:positionH>
                <wp:positionV relativeFrom="line">
                  <wp:posOffset>-5080</wp:posOffset>
                </wp:positionV>
                <wp:extent cx="624205" cy="285115"/>
                <wp:effectExtent l="0" t="0" r="0" b="0"/>
                <wp:wrapNone/>
                <wp:docPr id="152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78">
                          <w14:nvContentPartPr>
                            <w14:cNvPr id="1524" name="Image1"/>
                            <w14:cNvContentPartPr/>
                          </w14:nvContentPartPr>
                          <w14:xfrm>
                            <a:off x="0" y="0"/>
                            <a:ext cx="624191" cy="28540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48.85pt;margin-top:-0.4pt;height:22.45pt;width:49.15pt;mso-position-horizontal-relative:char;mso-position-vertical-relative:line;z-index:251659264;mso-width-relative:page;mso-height-relative:page;" coordsize="21600,21600" o:gfxdata="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">
                <v:imagedata r:id="rId9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55245</wp:posOffset>
                </wp:positionH>
                <wp:positionV relativeFrom="line">
                  <wp:posOffset>31115</wp:posOffset>
                </wp:positionV>
                <wp:extent cx="349885" cy="224790"/>
                <wp:effectExtent l="0" t="0" r="0" b="0"/>
                <wp:wrapNone/>
                <wp:docPr id="152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80">
                          <w14:nvContentPartPr>
                            <w14:cNvPr id="1525" name="Image1"/>
                            <w14:cNvContentPartPr/>
                          </w14:nvContentPartPr>
                          <w14:xfrm>
                            <a:off x="0" y="0"/>
                            <a:ext cx="349863" cy="2247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.35pt;margin-top:2.45pt;height:17.7pt;width:27.55pt;mso-position-horizontal-relative:char;mso-position-vertical-relative:line;z-index:251659264;mso-width-relative:page;mso-height-relative:page;" coordsize="21600,21600" o:gfxdata="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">
                <v:imagedata r:id="rId9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2623185</wp:posOffset>
                </wp:positionH>
                <wp:positionV relativeFrom="line">
                  <wp:posOffset>-11430</wp:posOffset>
                </wp:positionV>
                <wp:extent cx="375920" cy="154940"/>
                <wp:effectExtent l="0" t="0" r="0" b="0"/>
                <wp:wrapNone/>
                <wp:docPr id="152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82">
                          <w14:nvContentPartPr>
                            <w14:cNvPr id="1526" name="Image1"/>
                            <w14:cNvContentPartPr/>
                          </w14:nvContentPartPr>
                          <w14:xfrm>
                            <a:off x="0" y="0"/>
                            <a:ext cx="375846" cy="15524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6.55pt;margin-top:-0.9pt;height:12.2pt;width:29.6pt;mso-position-horizontal-relative:char;mso-position-vertical-relative:line;z-index:251659264;mso-width-relative:page;mso-height-relative:page;" coordsize="21600,21600" o:gfxdata="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">
                <v:imagedata r:id="rId9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3007360</wp:posOffset>
                </wp:positionH>
                <wp:positionV relativeFrom="line">
                  <wp:posOffset>0</wp:posOffset>
                </wp:positionV>
                <wp:extent cx="196850" cy="208915"/>
                <wp:effectExtent l="0" t="0" r="0" b="0"/>
                <wp:wrapNone/>
                <wp:docPr id="152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84">
                          <w14:nvContentPartPr>
                            <w14:cNvPr id="1527" name="Image1"/>
                            <w14:cNvContentPartPr/>
                          </w14:nvContentPartPr>
                          <w14:xfrm>
                            <a:off x="0" y="0"/>
                            <a:ext cx="196619" cy="20869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36.8pt;margin-top:0pt;height:16.45pt;width:15.5pt;mso-position-horizontal-relative:char;mso-position-vertical-relative:line;z-index:251659264;mso-width-relative:page;mso-height-relative:page;" coordsize="21600,21600" o:gfxdata="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">
                <v:imagedata r:id="rId9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3329305</wp:posOffset>
                </wp:positionH>
                <wp:positionV relativeFrom="line">
                  <wp:posOffset>-95885</wp:posOffset>
                </wp:positionV>
                <wp:extent cx="332105" cy="277495"/>
                <wp:effectExtent l="0" t="0" r="0" b="0"/>
                <wp:wrapNone/>
                <wp:docPr id="152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86">
                          <w14:nvContentPartPr>
                            <w14:cNvPr id="1528" name="Image1"/>
                            <w14:cNvContentPartPr/>
                          </w14:nvContentPartPr>
                          <w14:xfrm>
                            <a:off x="0" y="0"/>
                            <a:ext cx="332182" cy="27765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62.15pt;margin-top:-7.55pt;height:21.85pt;width:26.15pt;mso-position-horizontal-relative:char;mso-position-vertical-relative:line;z-index:251659264;mso-width-relative:page;mso-height-relative:page;" coordsize="21600,21600" o:gfxdata="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">
                <v:imagedata r:id="rId9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3285490</wp:posOffset>
                </wp:positionH>
                <wp:positionV relativeFrom="line">
                  <wp:posOffset>-2540</wp:posOffset>
                </wp:positionV>
                <wp:extent cx="565785" cy="240030"/>
                <wp:effectExtent l="0" t="0" r="0" b="0"/>
                <wp:wrapNone/>
                <wp:docPr id="152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88">
                          <w14:nvContentPartPr>
                            <w14:cNvPr id="1529" name="Image1"/>
                            <w14:cNvContentPartPr/>
                          </w14:nvContentPartPr>
                          <w14:xfrm>
                            <a:off x="0" y="0"/>
                            <a:ext cx="565660" cy="2403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58.7pt;margin-top:-0.2pt;height:18.9pt;width:44.55pt;mso-position-horizontal-relative:char;mso-position-vertical-relative:line;z-index:251659264;mso-width-relative:page;mso-height-relative:page;" coordsize="21600,21600" o:gfxdata="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">
                <v:imagedata r:id="rId9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3891280</wp:posOffset>
                </wp:positionH>
                <wp:positionV relativeFrom="line">
                  <wp:posOffset>-14605</wp:posOffset>
                </wp:positionV>
                <wp:extent cx="77470" cy="127635"/>
                <wp:effectExtent l="0" t="0" r="0" b="0"/>
                <wp:wrapNone/>
                <wp:docPr id="153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90">
                          <w14:nvContentPartPr>
                            <w14:cNvPr id="1530" name="Image1"/>
                            <w14:cNvContentPartPr/>
                          </w14:nvContentPartPr>
                          <w14:xfrm>
                            <a:off x="0" y="0"/>
                            <a:ext cx="77192" cy="127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06.4pt;margin-top:-1.15pt;height:10.05pt;width:6.1pt;mso-position-horizontal-relative:char;mso-position-vertical-relative:line;z-index:251659264;mso-width-relative:page;mso-height-relative:page;" coordsize="21600,21600" o:gfxdata="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">
                <v:imagedata r:id="rId9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4013200</wp:posOffset>
                </wp:positionH>
                <wp:positionV relativeFrom="line">
                  <wp:posOffset>-33655</wp:posOffset>
                </wp:positionV>
                <wp:extent cx="278130" cy="139700"/>
                <wp:effectExtent l="0" t="0" r="0" b="0"/>
                <wp:wrapNone/>
                <wp:docPr id="153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92">
                          <w14:nvContentPartPr>
                            <w14:cNvPr id="1531" name="Image1"/>
                            <w14:cNvContentPartPr/>
                          </w14:nvContentPartPr>
                          <w14:xfrm>
                            <a:off x="0" y="0"/>
                            <a:ext cx="278446" cy="13939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16pt;margin-top:-2.65pt;height:11pt;width:21.9pt;mso-position-horizontal-relative:char;mso-position-vertical-relative:line;z-index:251659264;mso-width-relative:page;mso-height-relative:page;" coordsize="21600,21600" o:gfxdata="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">
                <v:imagedata r:id="rId993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589915</wp:posOffset>
                </wp:positionH>
                <wp:positionV relativeFrom="line">
                  <wp:posOffset>116840</wp:posOffset>
                </wp:positionV>
                <wp:extent cx="240665" cy="140335"/>
                <wp:effectExtent l="0" t="0" r="0" b="0"/>
                <wp:wrapNone/>
                <wp:docPr id="153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94">
                          <w14:nvContentPartPr>
                            <w14:cNvPr id="1532" name="Image1"/>
                            <w14:cNvContentPartPr/>
                          </w14:nvContentPartPr>
                          <w14:xfrm>
                            <a:off x="0" y="0"/>
                            <a:ext cx="240491" cy="14055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6.45pt;margin-top:9.2pt;height:11.05pt;width:18.95pt;mso-position-horizontal-relative:char;mso-position-vertical-relative:line;z-index:251659264;mso-width-relative:page;mso-height-relative:page;" coordsize="21600,21600" o:gfxdata="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">
                <v:imagedata r:id="rId99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1503680</wp:posOffset>
                </wp:positionH>
                <wp:positionV relativeFrom="line">
                  <wp:posOffset>-38735</wp:posOffset>
                </wp:positionV>
                <wp:extent cx="8255" cy="26035"/>
                <wp:effectExtent l="0" t="0" r="0" b="0"/>
                <wp:wrapNone/>
                <wp:docPr id="153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96">
                          <w14:nvContentPartPr>
                            <w14:cNvPr id="1533" name="Image1"/>
                            <w14:cNvContentPartPr/>
                          </w14:nvContentPartPr>
                          <w14:xfrm>
                            <a:off x="0" y="0"/>
                            <a:ext cx="8230" cy="262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8.4pt;margin-top:-3.05pt;height:2.05pt;width:0.65pt;mso-position-horizontal-relative:char;mso-position-vertical-relative:line;z-index:251659264;mso-width-relative:page;mso-height-relative:page;" coordsize="21600,21600" o:gfxdata="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">
                <v:imagedata r:id="rId997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2291080</wp:posOffset>
                </wp:positionH>
                <wp:positionV relativeFrom="line">
                  <wp:posOffset>260350</wp:posOffset>
                </wp:positionV>
                <wp:extent cx="8890" cy="17145"/>
                <wp:effectExtent l="0" t="0" r="0" b="0"/>
                <wp:wrapNone/>
                <wp:docPr id="153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98">
                          <w14:nvContentPartPr>
                            <w14:cNvPr id="1534" name="Image1"/>
                            <w14:cNvContentPartPr/>
                          </w14:nvContentPartPr>
                          <w14:xfrm>
                            <a:off x="0" y="0"/>
                            <a:ext cx="8919" cy="1692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0.4pt;margin-top:20.5pt;height:1.35pt;width:0.7pt;mso-position-horizontal-relative:char;mso-position-vertical-relative:line;z-index:251659264;mso-width-relative:page;mso-height-relative:page;" coordsize="21600,21600" o:gfxdata="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">
                <v:imagedata r:id="rId9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-659765</wp:posOffset>
                </wp:positionH>
                <wp:positionV relativeFrom="line">
                  <wp:posOffset>13970</wp:posOffset>
                </wp:positionV>
                <wp:extent cx="385445" cy="182880"/>
                <wp:effectExtent l="0" t="0" r="0" b="0"/>
                <wp:wrapNone/>
                <wp:docPr id="153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00">
                          <w14:nvContentPartPr>
                            <w14:cNvPr id="1535" name="Image1"/>
                            <w14:cNvContentPartPr/>
                          </w14:nvContentPartPr>
                          <w14:xfrm>
                            <a:off x="0" y="0"/>
                            <a:ext cx="385694" cy="183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51.95pt;margin-top:1.1pt;height:14.4pt;width:30.35pt;mso-position-horizontal-relative:char;mso-position-vertical-relative:line;z-index:251659264;mso-width-relative:page;mso-height-relative:page;" coordsize="21600,21600" o:gfxdata="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">
                <v:imagedata r:id="rId100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-350520</wp:posOffset>
                </wp:positionH>
                <wp:positionV relativeFrom="line">
                  <wp:posOffset>29210</wp:posOffset>
                </wp:positionV>
                <wp:extent cx="33655" cy="156210"/>
                <wp:effectExtent l="0" t="0" r="0" b="0"/>
                <wp:wrapNone/>
                <wp:docPr id="153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02">
                          <w14:nvContentPartPr>
                            <w14:cNvPr id="1536" name="Image1"/>
                            <w14:cNvContentPartPr/>
                          </w14:nvContentPartPr>
                          <w14:xfrm>
                            <a:off x="0" y="0"/>
                            <a:ext cx="33509" cy="15636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27.6pt;margin-top:2.3pt;height:12.3pt;width:2.65pt;mso-position-horizontal-relative:char;mso-position-vertical-relative:line;z-index:251659264;mso-width-relative:page;mso-height-relative:page;" coordsize="21600,21600" o:gfxdata="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">
                <v:imagedata r:id="rId100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-196215</wp:posOffset>
                </wp:positionH>
                <wp:positionV relativeFrom="line">
                  <wp:posOffset>62230</wp:posOffset>
                </wp:positionV>
                <wp:extent cx="175260" cy="92075"/>
                <wp:effectExtent l="0" t="0" r="0" b="0"/>
                <wp:wrapNone/>
                <wp:docPr id="153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04">
                          <w14:nvContentPartPr>
                            <w14:cNvPr id="1537" name="Image1"/>
                            <w14:cNvContentPartPr/>
                          </w14:nvContentPartPr>
                          <w14:xfrm>
                            <a:off x="0" y="0"/>
                            <a:ext cx="175351" cy="9182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5.45pt;margin-top:4.9pt;height:7.25pt;width:13.8pt;mso-position-horizontal-relative:char;mso-position-vertical-relative:line;z-index:251659264;mso-width-relative:page;mso-height-relative:page;" coordsize="21600,21600" o:gfxdata="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">
                <v:imagedata r:id="rId10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130175</wp:posOffset>
                </wp:positionH>
                <wp:positionV relativeFrom="line">
                  <wp:posOffset>6350</wp:posOffset>
                </wp:positionV>
                <wp:extent cx="234315" cy="186055"/>
                <wp:effectExtent l="0" t="0" r="0" b="0"/>
                <wp:wrapNone/>
                <wp:docPr id="153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06">
                          <w14:nvContentPartPr>
                            <w14:cNvPr id="1538" name="Image1"/>
                            <w14:cNvContentPartPr/>
                          </w14:nvContentPartPr>
                          <w14:xfrm>
                            <a:off x="0" y="0"/>
                            <a:ext cx="234355" cy="18592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.25pt;margin-top:0.5pt;height:14.65pt;width:18.45pt;mso-position-horizontal-relative:char;mso-position-vertical-relative:line;z-index:251659264;mso-width-relative:page;mso-height-relative:page;" coordsize="21600,21600" o:gfxdata="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">
                <v:imagedata r:id="rId10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413385</wp:posOffset>
                </wp:positionH>
                <wp:positionV relativeFrom="line">
                  <wp:posOffset>31750</wp:posOffset>
                </wp:positionV>
                <wp:extent cx="129540" cy="116840"/>
                <wp:effectExtent l="0" t="0" r="0" b="0"/>
                <wp:wrapNone/>
                <wp:docPr id="153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08">
                          <w14:nvContentPartPr>
                            <w14:cNvPr id="1539" name="Image1"/>
                            <w14:cNvContentPartPr/>
                          </w14:nvContentPartPr>
                          <w14:xfrm>
                            <a:off x="0" y="0"/>
                            <a:ext cx="129284" cy="1167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2.55pt;margin-top:2.5pt;height:9.2pt;width:10.2pt;mso-position-horizontal-relative:char;mso-position-vertical-relative:line;z-index:251659264;mso-width-relative:page;mso-height-relative:page;" coordsize="21600,21600" o:gfxdata="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">
                <v:imagedata r:id="rId10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1555115</wp:posOffset>
                </wp:positionH>
                <wp:positionV relativeFrom="line">
                  <wp:posOffset>112395</wp:posOffset>
                </wp:positionV>
                <wp:extent cx="101600" cy="152400"/>
                <wp:effectExtent l="0" t="0" r="0" b="0"/>
                <wp:wrapNone/>
                <wp:docPr id="154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10">
                          <w14:nvContentPartPr>
                            <w14:cNvPr id="1540" name="Image1"/>
                            <w14:cNvContentPartPr/>
                          </w14:nvContentPartPr>
                          <w14:xfrm>
                            <a:off x="0" y="0"/>
                            <a:ext cx="101534" cy="1521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22.45pt;margin-top:8.85pt;height:12pt;width:8pt;mso-position-horizontal-relative:char;mso-position-vertical-relative:line;z-index:251659264;mso-width-relative:page;mso-height-relative:page;" coordsize="21600,21600" o:gfxdata="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">
                <v:imagedata r:id="rId10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1689735</wp:posOffset>
                </wp:positionH>
                <wp:positionV relativeFrom="line">
                  <wp:posOffset>-25400</wp:posOffset>
                </wp:positionV>
                <wp:extent cx="578485" cy="384810"/>
                <wp:effectExtent l="0" t="0" r="0" b="0"/>
                <wp:wrapNone/>
                <wp:docPr id="154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12">
                          <w14:nvContentPartPr>
                            <w14:cNvPr id="1541" name="Image1"/>
                            <w14:cNvContentPartPr/>
                          </w14:nvContentPartPr>
                          <w14:xfrm>
                            <a:off x="0" y="0"/>
                            <a:ext cx="578489" cy="38499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3.05pt;margin-top:-2pt;height:30.3pt;width:45.55pt;mso-position-horizontal-relative:char;mso-position-vertical-relative:line;z-index:251659264;mso-width-relative:page;mso-height-relative:page;" coordsize="21600,21600" o:gfxdata="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">
                <v:imagedata r:id="rId10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2375535</wp:posOffset>
                </wp:positionH>
                <wp:positionV relativeFrom="line">
                  <wp:posOffset>133985</wp:posOffset>
                </wp:positionV>
                <wp:extent cx="311785" cy="114935"/>
                <wp:effectExtent l="0" t="0" r="0" b="0"/>
                <wp:wrapNone/>
                <wp:docPr id="154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14">
                          <w14:nvContentPartPr>
                            <w14:cNvPr id="1542" name="Image1"/>
                            <w14:cNvContentPartPr/>
                          </w14:nvContentPartPr>
                          <w14:xfrm>
                            <a:off x="0" y="0"/>
                            <a:ext cx="311842" cy="11481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7.05pt;margin-top:10.55pt;height:9.05pt;width:24.55pt;mso-position-horizontal-relative:char;mso-position-vertical-relative:line;z-index:251659264;mso-width-relative:page;mso-height-relative:page;" coordsize="21600,21600" o:gfxdata="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">
                <v:imagedata r:id="rId10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2731135</wp:posOffset>
                </wp:positionH>
                <wp:positionV relativeFrom="line">
                  <wp:posOffset>34925</wp:posOffset>
                </wp:positionV>
                <wp:extent cx="223520" cy="298450"/>
                <wp:effectExtent l="0" t="0" r="0" b="0"/>
                <wp:wrapNone/>
                <wp:docPr id="154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16">
                          <w14:nvContentPartPr>
                            <w14:cNvPr id="1543" name="Image1"/>
                            <w14:cNvContentPartPr/>
                          </w14:nvContentPartPr>
                          <w14:xfrm>
                            <a:off x="0" y="0"/>
                            <a:ext cx="223421" cy="2983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5.05pt;margin-top:2.75pt;height:23.5pt;width:17.6pt;mso-position-horizontal-relative:char;mso-position-vertical-relative:line;z-index:251659264;mso-width-relative:page;mso-height-relative:page;" coordsize="21600,21600" o:gfxdata="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">
                <v:imagedata r:id="rId10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3171825</wp:posOffset>
                </wp:positionH>
                <wp:positionV relativeFrom="line">
                  <wp:posOffset>-110490</wp:posOffset>
                </wp:positionV>
                <wp:extent cx="667385" cy="422910"/>
                <wp:effectExtent l="0" t="0" r="0" b="0"/>
                <wp:wrapNone/>
                <wp:docPr id="154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18">
                          <w14:nvContentPartPr>
                            <w14:cNvPr id="1544" name="Image1"/>
                            <w14:cNvContentPartPr/>
                          </w14:nvContentPartPr>
                          <w14:xfrm>
                            <a:off x="0" y="0"/>
                            <a:ext cx="667239" cy="42273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49.75pt;margin-top:-8.7pt;height:33.3pt;width:52.55pt;mso-position-horizontal-relative:char;mso-position-vertical-relative:line;z-index:251659264;mso-width-relative:page;mso-height-relative:page;" coordsize="21600,21600" o:gfxdata="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">
                <v:imagedata r:id="rId1019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960120</wp:posOffset>
                </wp:positionH>
                <wp:positionV relativeFrom="line">
                  <wp:posOffset>184785</wp:posOffset>
                </wp:positionV>
                <wp:extent cx="52705" cy="5715"/>
                <wp:effectExtent l="0" t="0" r="0" b="0"/>
                <wp:wrapNone/>
                <wp:docPr id="154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20">
                          <w14:nvContentPartPr>
                            <w14:cNvPr id="1545" name="Image1"/>
                            <w14:cNvContentPartPr/>
                          </w14:nvContentPartPr>
                          <w14:xfrm>
                            <a:off x="0" y="0"/>
                            <a:ext cx="52630" cy="548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75.6pt;margin-top:14.55pt;height:0.45pt;width:4.15pt;mso-position-horizontal-relative:char;mso-position-vertical-relative:line;z-index:251659264;mso-width-relative:page;mso-height-relative:page;" coordsize="21600,21600" o:gfxdata="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">
                <v:imagedata r:id="rId10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1020445</wp:posOffset>
                </wp:positionH>
                <wp:positionV relativeFrom="line">
                  <wp:posOffset>-34290</wp:posOffset>
                </wp:positionV>
                <wp:extent cx="180975" cy="262890"/>
                <wp:effectExtent l="0" t="0" r="0" b="0"/>
                <wp:wrapNone/>
                <wp:docPr id="154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22">
                          <w14:nvContentPartPr>
                            <w14:cNvPr id="1546" name="Image1"/>
                            <w14:cNvContentPartPr/>
                          </w14:nvContentPartPr>
                          <w14:xfrm>
                            <a:off x="0" y="0"/>
                            <a:ext cx="181093" cy="2631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0.35pt;margin-top:-2.7pt;height:20.7pt;width:14.25pt;mso-position-horizontal-relative:char;mso-position-vertical-relative:line;z-index:251659264;mso-width-relative:page;mso-height-relative:page;" coordsize="21600,21600" o:gfxdata="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">
                <v:imagedata r:id="rId10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2987040</wp:posOffset>
                </wp:positionH>
                <wp:positionV relativeFrom="line">
                  <wp:posOffset>-102235</wp:posOffset>
                </wp:positionV>
                <wp:extent cx="125730" cy="260985"/>
                <wp:effectExtent l="0" t="0" r="0" b="0"/>
                <wp:wrapNone/>
                <wp:docPr id="154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24">
                          <w14:nvContentPartPr>
                            <w14:cNvPr id="1547" name="Image1"/>
                            <w14:cNvContentPartPr/>
                          </w14:nvContentPartPr>
                          <w14:xfrm>
                            <a:off x="0" y="0"/>
                            <a:ext cx="125608" cy="26067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35.2pt;margin-top:-8.05pt;height:20.55pt;width:9.9pt;mso-position-horizontal-relative:char;mso-position-vertical-relative:line;z-index:251659264;mso-width-relative:page;mso-height-relative:page;" coordsize="21600,21600" o:gfxdata="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">
                <v:imagedata r:id="rId102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3097530</wp:posOffset>
                </wp:positionH>
                <wp:positionV relativeFrom="line">
                  <wp:posOffset>-13970</wp:posOffset>
                </wp:positionV>
                <wp:extent cx="38735" cy="152400"/>
                <wp:effectExtent l="0" t="0" r="0" b="0"/>
                <wp:wrapNone/>
                <wp:docPr id="154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26">
                          <w14:nvContentPartPr>
                            <w14:cNvPr id="1548" name="Image1"/>
                            <w14:cNvContentPartPr/>
                          </w14:nvContentPartPr>
                          <w14:xfrm>
                            <a:off x="0" y="0"/>
                            <a:ext cx="38917" cy="15266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43.9pt;margin-top:-1.1pt;height:12pt;width:3.05pt;mso-position-horizontal-relative:char;mso-position-vertical-relative:line;z-index:251659264;mso-width-relative:page;mso-height-relative:page;" coordsize="21600,21600" o:gfxdata="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">
                <v:imagedata r:id="rId1027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-735330</wp:posOffset>
                </wp:positionH>
                <wp:positionV relativeFrom="line">
                  <wp:posOffset>-50165</wp:posOffset>
                </wp:positionV>
                <wp:extent cx="742315" cy="196850"/>
                <wp:effectExtent l="0" t="0" r="0" b="0"/>
                <wp:wrapNone/>
                <wp:docPr id="154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28">
                          <w14:nvContentPartPr>
                            <w14:cNvPr id="1549" name="Image1"/>
                            <w14:cNvContentPartPr/>
                          </w14:nvContentPartPr>
                          <w14:xfrm>
                            <a:off x="0" y="0"/>
                            <a:ext cx="742488" cy="19662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57.9pt;margin-top:-3.95pt;height:15.5pt;width:58.45pt;mso-position-horizontal-relative:char;mso-position-vertical-relative:line;z-index:251659264;mso-width-relative:page;mso-height-relative:page;" coordsize="21600,21600" o:gfxdata="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">
                <v:imagedata r:id="rId10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139700</wp:posOffset>
                </wp:positionH>
                <wp:positionV relativeFrom="line">
                  <wp:posOffset>52705</wp:posOffset>
                </wp:positionV>
                <wp:extent cx="180975" cy="13335"/>
                <wp:effectExtent l="0" t="0" r="0" b="0"/>
                <wp:wrapNone/>
                <wp:docPr id="155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30">
                          <w14:nvContentPartPr>
                            <w14:cNvPr id="1550" name="Image1"/>
                            <w14:cNvContentPartPr/>
                          </w14:nvContentPartPr>
                          <w14:xfrm>
                            <a:off x="0" y="0"/>
                            <a:ext cx="181221" cy="1333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pt;margin-top:4.15pt;height:1.05pt;width:14.25pt;mso-position-horizontal-relative:char;mso-position-vertical-relative:line;z-index:251659264;mso-width-relative:page;mso-height-relative:page;" coordsize="21600,21600" o:gfxdata="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">
                <v:imagedata r:id="rId103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145415</wp:posOffset>
                </wp:positionH>
                <wp:positionV relativeFrom="line">
                  <wp:posOffset>-78740</wp:posOffset>
                </wp:positionV>
                <wp:extent cx="175260" cy="280035"/>
                <wp:effectExtent l="0" t="0" r="0" b="0"/>
                <wp:wrapNone/>
                <wp:docPr id="155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32">
                          <w14:nvContentPartPr>
                            <w14:cNvPr id="1551" name="Image1"/>
                            <w14:cNvContentPartPr/>
                          </w14:nvContentPartPr>
                          <w14:xfrm>
                            <a:off x="0" y="0"/>
                            <a:ext cx="174953" cy="28011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.45pt;margin-top:-6.2pt;height:22.05pt;width:13.8pt;mso-position-horizontal-relative:char;mso-position-vertical-relative:line;z-index:251659264;mso-width-relative:page;mso-height-relative:page;" coordsize="21600,21600" o:gfxdata="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">
                <v:imagedata r:id="rId103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397510</wp:posOffset>
                </wp:positionH>
                <wp:positionV relativeFrom="line">
                  <wp:posOffset>-7620</wp:posOffset>
                </wp:positionV>
                <wp:extent cx="94615" cy="217170"/>
                <wp:effectExtent l="0" t="0" r="0" b="0"/>
                <wp:wrapNone/>
                <wp:docPr id="155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34">
                          <w14:nvContentPartPr>
                            <w14:cNvPr id="1552" name="Image1"/>
                            <w14:cNvContentPartPr/>
                          </w14:nvContentPartPr>
                          <w14:xfrm>
                            <a:off x="0" y="0"/>
                            <a:ext cx="94549" cy="2172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1.3pt;margin-top:-0.6pt;height:17.1pt;width:7.45pt;mso-position-horizontal-relative:char;mso-position-vertical-relative:line;z-index:251659264;mso-width-relative:page;mso-height-relative:page;" coordsize="21600,21600" o:gfxdata="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">
                <v:imagedata r:id="rId10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494665</wp:posOffset>
                </wp:positionH>
                <wp:positionV relativeFrom="line">
                  <wp:posOffset>38735</wp:posOffset>
                </wp:positionV>
                <wp:extent cx="42545" cy="133985"/>
                <wp:effectExtent l="0" t="0" r="0" b="0"/>
                <wp:wrapNone/>
                <wp:docPr id="155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36">
                          <w14:nvContentPartPr>
                            <w14:cNvPr id="1553" name="Image1"/>
                            <w14:cNvContentPartPr/>
                          </w14:nvContentPartPr>
                          <w14:xfrm>
                            <a:off x="0" y="0"/>
                            <a:ext cx="42809" cy="13376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8.95pt;margin-top:3.05pt;height:10.55pt;width:3.35pt;mso-position-horizontal-relative:char;mso-position-vertical-relative:line;z-index:251659264;mso-width-relative:page;mso-height-relative:page;" coordsize="21600,21600" o:gfxdata="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">
                <v:imagedata r:id="rId103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559435</wp:posOffset>
                </wp:positionH>
                <wp:positionV relativeFrom="line">
                  <wp:posOffset>-15875</wp:posOffset>
                </wp:positionV>
                <wp:extent cx="364490" cy="234315"/>
                <wp:effectExtent l="0" t="0" r="0" b="0"/>
                <wp:wrapNone/>
                <wp:docPr id="155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38">
                          <w14:nvContentPartPr>
                            <w14:cNvPr id="1554" name="Image1"/>
                            <w14:cNvContentPartPr/>
                          </w14:nvContentPartPr>
                          <w14:xfrm>
                            <a:off x="0" y="0"/>
                            <a:ext cx="364738" cy="23455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4.05pt;margin-top:-1.25pt;height:18.45pt;width:28.7pt;mso-position-horizontal-relative:char;mso-position-vertical-relative:line;z-index:251659264;mso-width-relative:page;mso-height-relative:page;" coordsize="21600,21600" o:gfxdata="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">
                <v:imagedata r:id="rId1039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(2)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67310</wp:posOffset>
                </wp:positionH>
                <wp:positionV relativeFrom="line">
                  <wp:posOffset>283210</wp:posOffset>
                </wp:positionV>
                <wp:extent cx="949960" cy="56515"/>
                <wp:effectExtent l="0" t="0" r="0" b="0"/>
                <wp:wrapNone/>
                <wp:docPr id="155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40">
                          <w14:nvContentPartPr>
                            <w14:cNvPr id="1555" name="Image1"/>
                            <w14:cNvContentPartPr/>
                          </w14:nvContentPartPr>
                          <w14:xfrm>
                            <a:off x="0" y="0"/>
                            <a:ext cx="950262" cy="5651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.3pt;margin-top:22.3pt;height:4.45pt;width:74.8pt;mso-position-horizontal-relative:char;mso-position-vertical-relative:line;z-index:251659264;mso-width-relative:page;mso-height-relative:page;" coordsize="21600,21600" o:gfxdata="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">
                <v:imagedata r:id="rId10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1005840</wp:posOffset>
                </wp:positionH>
                <wp:positionV relativeFrom="line">
                  <wp:posOffset>262890</wp:posOffset>
                </wp:positionV>
                <wp:extent cx="277495" cy="138430"/>
                <wp:effectExtent l="0" t="0" r="0" b="0"/>
                <wp:wrapNone/>
                <wp:docPr id="155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42">
                          <w14:nvContentPartPr>
                            <w14:cNvPr id="1556" name="Image1"/>
                            <w14:cNvContentPartPr/>
                          </w14:nvContentPartPr>
                          <w14:xfrm>
                            <a:off x="0" y="0"/>
                            <a:ext cx="277191" cy="13850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79.2pt;margin-top:20.7pt;height:10.9pt;width:21.85pt;mso-position-horizontal-relative:char;mso-position-vertical-relative:line;z-index:251659264;mso-width-relative:page;mso-height-relative:page;" coordsize="21600,21600" o:gfxdata="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">
                <v:imagedata r:id="rId10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2326005</wp:posOffset>
                </wp:positionH>
                <wp:positionV relativeFrom="line">
                  <wp:posOffset>161290</wp:posOffset>
                </wp:positionV>
                <wp:extent cx="508635" cy="396875"/>
                <wp:effectExtent l="0" t="0" r="0" b="0"/>
                <wp:wrapNone/>
                <wp:docPr id="155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44">
                          <w14:nvContentPartPr>
                            <w14:cNvPr id="1557" name="Image1"/>
                            <w14:cNvContentPartPr/>
                          </w14:nvContentPartPr>
                          <w14:xfrm>
                            <a:off x="0" y="0"/>
                            <a:ext cx="508530" cy="39663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3.15pt;margin-top:12.7pt;height:31.25pt;width:40.05pt;mso-position-horizontal-relative:char;mso-position-vertical-relative:line;z-index:251659264;mso-width-relative:page;mso-height-relative:page;" coordsize="21600,21600" o:gfxdata="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">
                <v:imagedata r:id="rId104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2646680</wp:posOffset>
                </wp:positionH>
                <wp:positionV relativeFrom="line">
                  <wp:posOffset>205740</wp:posOffset>
                </wp:positionV>
                <wp:extent cx="393700" cy="201295"/>
                <wp:effectExtent l="0" t="0" r="0" b="0"/>
                <wp:wrapNone/>
                <wp:docPr id="155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46">
                          <w14:nvContentPartPr>
                            <w14:cNvPr id="1558" name="Image1"/>
                            <w14:cNvContentPartPr/>
                          </w14:nvContentPartPr>
                          <w14:xfrm>
                            <a:off x="0" y="0"/>
                            <a:ext cx="393457" cy="20100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8.4pt;margin-top:16.2pt;height:15.85pt;width:31pt;mso-position-horizontal-relative:char;mso-position-vertical-relative:line;z-index:251659264;mso-width-relative:page;mso-height-relative:page;" coordsize="21600,21600" o:gfxdata="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">
                <v:imagedata r:id="rId1047" o:title=""/>
                <o:lock v:ext="edit"/>
              </v:shape>
            </w:pict>
          </mc:Fallback>
        </mc:AlternateContent>
      </w:r>
      <w:r>
        <w:rPr>
          <w:position w:val="-10"/>
          <w:sz w:val="24"/>
        </w:rPr>
        <w:object>
          <v:shape id="_x0000_i1036" o:spt="75" type="#_x0000_t75" style="height:18pt;width:70pt;" o:ole="t" filled="f" stroked="f" coordsize="21600,21600">
            <v:path/>
            <v:fill on="f" focussize="0,0"/>
            <v:stroke on="f"/>
            <v:imagedata r:id="rId1049" embosscolor="#FFFFFF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1048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-545465</wp:posOffset>
                </wp:positionH>
                <wp:positionV relativeFrom="line">
                  <wp:posOffset>53975</wp:posOffset>
                </wp:positionV>
                <wp:extent cx="52070" cy="183515"/>
                <wp:effectExtent l="0" t="0" r="0" b="0"/>
                <wp:wrapNone/>
                <wp:docPr id="156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50">
                          <w14:nvContentPartPr>
                            <w14:cNvPr id="1561" name="Image1"/>
                            <w14:cNvContentPartPr/>
                          </w14:nvContentPartPr>
                          <w14:xfrm>
                            <a:off x="0" y="0"/>
                            <a:ext cx="52149" cy="18352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42.95pt;margin-top:4.25pt;height:14.45pt;width:4.1pt;mso-position-horizontal-relative:char;mso-position-vertical-relative:line;z-index:251659264;mso-width-relative:page;mso-height-relative:page;" coordsize="21600,21600" o:gfxdata="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">
                <v:imagedata r:id="rId10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-764540</wp:posOffset>
                </wp:positionH>
                <wp:positionV relativeFrom="line">
                  <wp:posOffset>14605</wp:posOffset>
                </wp:positionV>
                <wp:extent cx="1066165" cy="285115"/>
                <wp:effectExtent l="0" t="0" r="0" b="0"/>
                <wp:wrapNone/>
                <wp:docPr id="156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52">
                          <w14:nvContentPartPr>
                            <w14:cNvPr id="1562" name="Image1"/>
                            <w14:cNvContentPartPr/>
                          </w14:nvContentPartPr>
                          <w14:xfrm>
                            <a:off x="0" y="0"/>
                            <a:ext cx="1066421" cy="2850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60.2pt;margin-top:1.15pt;height:22.45pt;width:83.95pt;mso-position-horizontal-relative:char;mso-position-vertical-relative:line;z-index:251659264;mso-width-relative:page;mso-height-relative:page;" coordsize="21600,21600" o:gfxdata="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">
                <v:imagedata r:id="rId10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732155</wp:posOffset>
                </wp:positionH>
                <wp:positionV relativeFrom="line">
                  <wp:posOffset>-3175</wp:posOffset>
                </wp:positionV>
                <wp:extent cx="551180" cy="182245"/>
                <wp:effectExtent l="0" t="0" r="0" b="0"/>
                <wp:wrapNone/>
                <wp:docPr id="156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54">
                          <w14:nvContentPartPr>
                            <w14:cNvPr id="1563" name="Image1"/>
                            <w14:cNvContentPartPr/>
                          </w14:nvContentPartPr>
                          <w14:xfrm>
                            <a:off x="0" y="0"/>
                            <a:ext cx="551256" cy="18224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7.65pt;margin-top:-0.25pt;height:14.35pt;width:43.4pt;mso-position-horizontal-relative:char;mso-position-vertical-relative:line;z-index:251659264;mso-width-relative:page;mso-height-relative:page;" coordsize="21600,21600" o:gfxdata="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">
                <v:imagedata r:id="rId105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1546225</wp:posOffset>
                </wp:positionH>
                <wp:positionV relativeFrom="line">
                  <wp:posOffset>20320</wp:posOffset>
                </wp:positionV>
                <wp:extent cx="314960" cy="99060"/>
                <wp:effectExtent l="0" t="0" r="0" b="0"/>
                <wp:wrapNone/>
                <wp:docPr id="156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56">
                          <w14:nvContentPartPr>
                            <w14:cNvPr id="1564" name="Image1"/>
                            <w14:cNvContentPartPr/>
                          </w14:nvContentPartPr>
                          <w14:xfrm>
                            <a:off x="0" y="0"/>
                            <a:ext cx="315145" cy="9922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21.75pt;margin-top:1.6pt;height:7.8pt;width:24.8pt;mso-position-horizontal-relative:char;mso-position-vertical-relative:line;z-index:251659264;mso-width-relative:page;mso-height-relative:page;" coordsize="21600,21600" o:gfxdata="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">
                <v:imagedata r:id="rId10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1865630</wp:posOffset>
                </wp:positionH>
                <wp:positionV relativeFrom="line">
                  <wp:posOffset>-102870</wp:posOffset>
                </wp:positionV>
                <wp:extent cx="716915" cy="304165"/>
                <wp:effectExtent l="0" t="0" r="0" b="0"/>
                <wp:wrapNone/>
                <wp:docPr id="156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58">
                          <w14:nvContentPartPr>
                            <w14:cNvPr id="1565" name="Image1"/>
                            <w14:cNvContentPartPr/>
                          </w14:nvContentPartPr>
                          <w14:xfrm>
                            <a:off x="0" y="0"/>
                            <a:ext cx="717096" cy="30430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6.9pt;margin-top:-8.1pt;height:23.95pt;width:56.45pt;mso-position-horizontal-relative:char;mso-position-vertical-relative:line;z-index:251659264;mso-width-relative:page;mso-height-relative:page;" coordsize="21600,21600" o:gfxdata="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">
                <v:imagedata r:id="rId1059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2625090</wp:posOffset>
                </wp:positionH>
                <wp:positionV relativeFrom="line">
                  <wp:posOffset>96520</wp:posOffset>
                </wp:positionV>
                <wp:extent cx="58420" cy="201295"/>
                <wp:effectExtent l="0" t="0" r="0" b="0"/>
                <wp:wrapNone/>
                <wp:docPr id="156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60">
                          <w14:nvContentPartPr>
                            <w14:cNvPr id="1566" name="Image1"/>
                            <w14:cNvContentPartPr/>
                          </w14:nvContentPartPr>
                          <w14:xfrm>
                            <a:off x="0" y="0"/>
                            <a:ext cx="58233" cy="20161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6.7pt;margin-top:7.6pt;height:15.85pt;width:4.6pt;mso-position-horizontal-relative:char;mso-position-vertical-relative:line;z-index:251659264;mso-width-relative:page;mso-height-relative:page;" coordsize="21600,21600" o:gfxdata="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">
                <v:imagedata r:id="rId106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2718435</wp:posOffset>
                </wp:positionH>
                <wp:positionV relativeFrom="line">
                  <wp:posOffset>90170</wp:posOffset>
                </wp:positionV>
                <wp:extent cx="401320" cy="196215"/>
                <wp:effectExtent l="0" t="0" r="0" b="0"/>
                <wp:wrapNone/>
                <wp:docPr id="156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62">
                          <w14:nvContentPartPr>
                            <w14:cNvPr id="1567" name="Image1"/>
                            <w14:cNvContentPartPr/>
                          </w14:nvContentPartPr>
                          <w14:xfrm>
                            <a:off x="0" y="0"/>
                            <a:ext cx="401378" cy="19647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4.05pt;margin-top:7.1pt;height:15.45pt;width:31.6pt;mso-position-horizontal-relative:char;mso-position-vertical-relative:line;z-index:251659264;mso-width-relative:page;mso-height-relative:page;" coordsize="21600,21600" o:gfxdata="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">
                <v:imagedata r:id="rId106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3319145</wp:posOffset>
                </wp:positionH>
                <wp:positionV relativeFrom="line">
                  <wp:posOffset>-34290</wp:posOffset>
                </wp:positionV>
                <wp:extent cx="431165" cy="191135"/>
                <wp:effectExtent l="0" t="0" r="0" b="0"/>
                <wp:wrapNone/>
                <wp:docPr id="156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64">
                          <w14:nvContentPartPr>
                            <w14:cNvPr id="1568" name="Image1"/>
                            <w14:cNvContentPartPr/>
                          </w14:nvContentPartPr>
                          <w14:xfrm>
                            <a:off x="0" y="0"/>
                            <a:ext cx="430998" cy="19135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61.35pt;margin-top:-2.7pt;height:15.05pt;width:33.95pt;mso-position-horizontal-relative:char;mso-position-vertical-relative:line;z-index:251659264;mso-width-relative:page;mso-height-relative:page;" coordsize="21600,21600" o:gfxdata="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">
                <v:imagedata r:id="rId10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3740785</wp:posOffset>
                </wp:positionH>
                <wp:positionV relativeFrom="line">
                  <wp:posOffset>-1905</wp:posOffset>
                </wp:positionV>
                <wp:extent cx="115570" cy="281940"/>
                <wp:effectExtent l="0" t="0" r="0" b="0"/>
                <wp:wrapNone/>
                <wp:docPr id="156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66">
                          <w14:nvContentPartPr>
                            <w14:cNvPr id="1569" name="Image1"/>
                            <w14:cNvContentPartPr/>
                          </w14:nvContentPartPr>
                          <w14:xfrm>
                            <a:off x="0" y="0"/>
                            <a:ext cx="115503" cy="28180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94.55pt;margin-top:-0.15pt;height:22.2pt;width:9.1pt;mso-position-horizontal-relative:char;mso-position-vertical-relative:line;z-index:251659264;mso-width-relative:page;mso-height-relative:page;" coordsize="21600,21600" o:gfxdata="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">
                <v:imagedata r:id="rId1067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-800735</wp:posOffset>
                </wp:positionH>
                <wp:positionV relativeFrom="line">
                  <wp:posOffset>78105</wp:posOffset>
                </wp:positionV>
                <wp:extent cx="85090" cy="142240"/>
                <wp:effectExtent l="0" t="0" r="0" b="0"/>
                <wp:wrapNone/>
                <wp:docPr id="157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68">
                          <w14:nvContentPartPr>
                            <w14:cNvPr id="1570" name="Image1"/>
                            <w14:cNvContentPartPr/>
                          </w14:nvContentPartPr>
                          <w14:xfrm>
                            <a:off x="0" y="0"/>
                            <a:ext cx="84862" cy="14235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63.05pt;margin-top:6.15pt;height:11.2pt;width:6.7pt;mso-position-horizontal-relative:char;mso-position-vertical-relative:line;z-index:251659264;mso-width-relative:page;mso-height-relative:page;" coordsize="21600,21600" o:gfxdata="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">
                <v:imagedata r:id="rId106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-722630</wp:posOffset>
                </wp:positionH>
                <wp:positionV relativeFrom="line">
                  <wp:posOffset>75565</wp:posOffset>
                </wp:positionV>
                <wp:extent cx="557530" cy="190500"/>
                <wp:effectExtent l="0" t="0" r="0" b="0"/>
                <wp:wrapNone/>
                <wp:docPr id="157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70">
                          <w14:nvContentPartPr>
                            <w14:cNvPr id="1571" name="Image1"/>
                            <w14:cNvContentPartPr/>
                          </w14:nvContentPartPr>
                          <w14:xfrm>
                            <a:off x="0" y="0"/>
                            <a:ext cx="557243" cy="19065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56.9pt;margin-top:5.95pt;height:15pt;width:43.9pt;mso-position-horizontal-relative:char;mso-position-vertical-relative:line;z-index:251659264;mso-width-relative:page;mso-height-relative:page;" coordsize="21600,21600" o:gfxdata="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">
                <v:imagedata r:id="rId10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-89535</wp:posOffset>
                </wp:positionH>
                <wp:positionV relativeFrom="line">
                  <wp:posOffset>20955</wp:posOffset>
                </wp:positionV>
                <wp:extent cx="62230" cy="193675"/>
                <wp:effectExtent l="0" t="0" r="0" b="0"/>
                <wp:wrapNone/>
                <wp:docPr id="157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72">
                          <w14:nvContentPartPr>
                            <w14:cNvPr id="1572" name="Image1"/>
                            <w14:cNvContentPartPr/>
                          </w14:nvContentPartPr>
                          <w14:xfrm>
                            <a:off x="0" y="0"/>
                            <a:ext cx="62213" cy="19388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7.05pt;margin-top:1.65pt;height:15.25pt;width:4.9pt;mso-position-horizontal-relative:char;mso-position-vertical-relative:line;z-index:251659264;mso-width-relative:page;mso-height-relative:page;" coordsize="21600,21600" o:gfxdata="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">
                <v:imagedata r:id="rId10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-20320</wp:posOffset>
                </wp:positionH>
                <wp:positionV relativeFrom="line">
                  <wp:posOffset>-48260</wp:posOffset>
                </wp:positionV>
                <wp:extent cx="418465" cy="386715"/>
                <wp:effectExtent l="0" t="0" r="0" b="0"/>
                <wp:wrapNone/>
                <wp:docPr id="157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74">
                          <w14:nvContentPartPr>
                            <w14:cNvPr id="1573" name="Image1"/>
                            <w14:cNvContentPartPr/>
                          </w14:nvContentPartPr>
                          <w14:xfrm>
                            <a:off x="0" y="0"/>
                            <a:ext cx="418387" cy="38654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.6pt;margin-top:-3.8pt;height:30.45pt;width:32.95pt;mso-position-horizontal-relative:char;mso-position-vertical-relative:line;z-index:251659264;mso-width-relative:page;mso-height-relative:page;" coordsize="21600,21600" o:gfxdata="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">
                <v:imagedata r:id="rId10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-363220</wp:posOffset>
                </wp:positionH>
                <wp:positionV relativeFrom="line">
                  <wp:posOffset>81280</wp:posOffset>
                </wp:positionV>
                <wp:extent cx="105410" cy="100330"/>
                <wp:effectExtent l="0" t="0" r="0" b="0"/>
                <wp:wrapNone/>
                <wp:docPr id="157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76">
                          <w14:nvContentPartPr>
                            <w14:cNvPr id="1574" name="Image1"/>
                            <w14:cNvContentPartPr/>
                          </w14:nvContentPartPr>
                          <w14:xfrm>
                            <a:off x="0" y="0"/>
                            <a:ext cx="105218" cy="10049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28.6pt;margin-top:6.4pt;height:7.9pt;width:8.3pt;mso-position-horizontal-relative:char;mso-position-vertical-relative:line;z-index:251659264;mso-width-relative:page;mso-height-relative:page;" coordsize="21600,21600" o:gfxdata="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">
                <v:imagedata r:id="rId10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2350770</wp:posOffset>
                </wp:positionH>
                <wp:positionV relativeFrom="line">
                  <wp:posOffset>160020</wp:posOffset>
                </wp:positionV>
                <wp:extent cx="600075" cy="48260"/>
                <wp:effectExtent l="0" t="0" r="0" b="0"/>
                <wp:wrapNone/>
                <wp:docPr id="157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78">
                          <w14:nvContentPartPr>
                            <w14:cNvPr id="1575" name="Image1"/>
                            <w14:cNvContentPartPr/>
                          </w14:nvContentPartPr>
                          <w14:xfrm>
                            <a:off x="0" y="0"/>
                            <a:ext cx="600290" cy="4830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5.1pt;margin-top:12.6pt;height:3.8pt;width:47.25pt;mso-position-horizontal-relative:char;mso-position-vertical-relative:line;z-index:251659264;mso-width-relative:page;mso-height-relative:page;" coordsize="21600,21600" o:gfxdata="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">
                <v:imagedata r:id="rId10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2404745</wp:posOffset>
                </wp:positionH>
                <wp:positionV relativeFrom="line">
                  <wp:posOffset>-63500</wp:posOffset>
                </wp:positionV>
                <wp:extent cx="86995" cy="163830"/>
                <wp:effectExtent l="0" t="0" r="0" b="0"/>
                <wp:wrapNone/>
                <wp:docPr id="157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80">
                          <w14:nvContentPartPr>
                            <w14:cNvPr id="1576" name="Image1"/>
                            <w14:cNvContentPartPr/>
                          </w14:nvContentPartPr>
                          <w14:xfrm>
                            <a:off x="0" y="0"/>
                            <a:ext cx="86765" cy="16384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9.35pt;margin-top:-5pt;height:12.9pt;width:6.85pt;mso-position-horizontal-relative:char;mso-position-vertical-relative:line;z-index:251659264;mso-width-relative:page;mso-height-relative:page;" coordsize="21600,21600" o:gfxdata="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">
                <v:imagedata r:id="rId10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2534285</wp:posOffset>
                </wp:positionH>
                <wp:positionV relativeFrom="line">
                  <wp:posOffset>-33655</wp:posOffset>
                </wp:positionV>
                <wp:extent cx="76835" cy="140335"/>
                <wp:effectExtent l="0" t="0" r="0" b="0"/>
                <wp:wrapNone/>
                <wp:docPr id="157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82">
                          <w14:nvContentPartPr>
                            <w14:cNvPr id="1577" name="Image1"/>
                            <w14:cNvContentPartPr/>
                          </w14:nvContentPartPr>
                          <w14:xfrm>
                            <a:off x="0" y="0"/>
                            <a:ext cx="77016" cy="1405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99.55pt;margin-top:-2.65pt;height:11.05pt;width:6.05pt;mso-position-horizontal-relative:char;mso-position-vertical-relative:line;z-index:251659264;mso-width-relative:page;mso-height-relative:page;" coordsize="21600,21600" o:gfxdata="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">
                <v:imagedata r:id="rId10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3119120</wp:posOffset>
                </wp:positionH>
                <wp:positionV relativeFrom="line">
                  <wp:posOffset>-73660</wp:posOffset>
                </wp:positionV>
                <wp:extent cx="109855" cy="168275"/>
                <wp:effectExtent l="0" t="0" r="0" b="0"/>
                <wp:wrapNone/>
                <wp:docPr id="157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84">
                          <w14:nvContentPartPr>
                            <w14:cNvPr id="1578" name="Image1"/>
                            <w14:cNvContentPartPr/>
                          </w14:nvContentPartPr>
                          <w14:xfrm>
                            <a:off x="0" y="0"/>
                            <a:ext cx="109639" cy="16844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45.6pt;margin-top:-5.8pt;height:13.25pt;width:8.65pt;mso-position-horizontal-relative:char;mso-position-vertical-relative:line;z-index:251659264;mso-width-relative:page;mso-height-relative:page;" coordsize="21600,21600" o:gfxdata="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">
                <v:imagedata r:id="rId10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3247390</wp:posOffset>
                </wp:positionH>
                <wp:positionV relativeFrom="line">
                  <wp:posOffset>-37465</wp:posOffset>
                </wp:positionV>
                <wp:extent cx="55880" cy="114300"/>
                <wp:effectExtent l="0" t="0" r="0" b="0"/>
                <wp:wrapNone/>
                <wp:docPr id="157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86">
                          <w14:nvContentPartPr>
                            <w14:cNvPr id="1579" name="Image1"/>
                            <w14:cNvContentPartPr/>
                          </w14:nvContentPartPr>
                          <w14:xfrm>
                            <a:off x="0" y="0"/>
                            <a:ext cx="56138" cy="11444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55.7pt;margin-top:-2.95pt;height:9pt;width:4.4pt;mso-position-horizontal-relative:char;mso-position-vertical-relative:line;z-index:251659264;mso-width-relative:page;mso-height-relative:page;" coordsize="21600,21600" o:gfxdata="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">
                <v:imagedata r:id="rId1087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232410</wp:posOffset>
                </wp:positionH>
                <wp:positionV relativeFrom="line">
                  <wp:posOffset>36195</wp:posOffset>
                </wp:positionV>
                <wp:extent cx="114300" cy="93345"/>
                <wp:effectExtent l="0" t="0" r="0" b="0"/>
                <wp:wrapNone/>
                <wp:docPr id="158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88">
                          <w14:nvContentPartPr>
                            <w14:cNvPr id="1580" name="Image1"/>
                            <w14:cNvContentPartPr/>
                          </w14:nvContentPartPr>
                          <w14:xfrm>
                            <a:off x="0" y="0"/>
                            <a:ext cx="114296" cy="9333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.3pt;margin-top:2.85pt;height:7.35pt;width:9pt;mso-position-horizontal-relative:char;mso-position-vertical-relative:line;z-index:251659264;mso-width-relative:page;mso-height-relative:page;" coordsize="21600,21600" o:gfxdata="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">
                <v:imagedata r:id="rId10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738505</wp:posOffset>
                </wp:positionH>
                <wp:positionV relativeFrom="line">
                  <wp:posOffset>34290</wp:posOffset>
                </wp:positionV>
                <wp:extent cx="84455" cy="143510"/>
                <wp:effectExtent l="0" t="0" r="0" b="0"/>
                <wp:wrapNone/>
                <wp:docPr id="158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90">
                          <w14:nvContentPartPr>
                            <w14:cNvPr id="1581" name="Image1"/>
                            <w14:cNvContentPartPr/>
                          </w14:nvContentPartPr>
                          <w14:xfrm>
                            <a:off x="0" y="0"/>
                            <a:ext cx="84527" cy="1435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8.15pt;margin-top:2.7pt;height:11.3pt;width:6.65pt;mso-position-horizontal-relative:char;mso-position-vertical-relative:line;z-index:251659264;mso-width-relative:page;mso-height-relative:page;" coordsize="21600,21600" o:gfxdata="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">
                <v:imagedata r:id="rId10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937260</wp:posOffset>
                </wp:positionH>
                <wp:positionV relativeFrom="line">
                  <wp:posOffset>-24130</wp:posOffset>
                </wp:positionV>
                <wp:extent cx="341630" cy="231140"/>
                <wp:effectExtent l="0" t="0" r="0" b="0"/>
                <wp:wrapNone/>
                <wp:docPr id="158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92">
                          <w14:nvContentPartPr>
                            <w14:cNvPr id="1582" name="Image1"/>
                            <w14:cNvContentPartPr/>
                          </w14:nvContentPartPr>
                          <w14:xfrm>
                            <a:off x="0" y="0"/>
                            <a:ext cx="341601" cy="23082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73.8pt;margin-top:-1.9pt;height:18.2pt;width:26.9pt;mso-position-horizontal-relative:char;mso-position-vertical-relative:line;z-index:251659264;mso-width-relative:page;mso-height-relative:page;" coordsize="21600,21600" o:gfxdata="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">
                <v:imagedata r:id="rId109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1277620</wp:posOffset>
                </wp:positionH>
                <wp:positionV relativeFrom="line">
                  <wp:posOffset>-145415</wp:posOffset>
                </wp:positionV>
                <wp:extent cx="597535" cy="297815"/>
                <wp:effectExtent l="0" t="0" r="0" b="0"/>
                <wp:wrapNone/>
                <wp:docPr id="158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94">
                          <w14:nvContentPartPr>
                            <w14:cNvPr id="1583" name="Image1"/>
                            <w14:cNvContentPartPr/>
                          </w14:nvContentPartPr>
                          <w14:xfrm>
                            <a:off x="0" y="0"/>
                            <a:ext cx="597611" cy="2977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0.6pt;margin-top:-11.45pt;height:23.45pt;width:47.05pt;mso-position-horizontal-relative:char;mso-position-vertical-relative:line;z-index:251659264;mso-width-relative:page;mso-height-relative:page;" coordsize="21600,21600" o:gfxdata="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">
                <v:imagedata r:id="rId109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1877060</wp:posOffset>
                </wp:positionH>
                <wp:positionV relativeFrom="line">
                  <wp:posOffset>22225</wp:posOffset>
                </wp:positionV>
                <wp:extent cx="267970" cy="102235"/>
                <wp:effectExtent l="0" t="0" r="0" b="0"/>
                <wp:wrapNone/>
                <wp:docPr id="158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96">
                          <w14:nvContentPartPr>
                            <w14:cNvPr id="1584" name="Image1"/>
                            <w14:cNvContentPartPr/>
                          </w14:nvContentPartPr>
                          <w14:xfrm>
                            <a:off x="0" y="0"/>
                            <a:ext cx="268114" cy="10241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7.8pt;margin-top:1.75pt;height:8.05pt;width:21.1pt;mso-position-horizontal-relative:char;mso-position-vertical-relative:line;z-index:251659264;mso-width-relative:page;mso-height-relative:page;" coordsize="21600,21600" o:gfxdata="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">
                <v:imagedata r:id="rId109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2236470</wp:posOffset>
                </wp:positionH>
                <wp:positionV relativeFrom="line">
                  <wp:posOffset>-85090</wp:posOffset>
                </wp:positionV>
                <wp:extent cx="48260" cy="223520"/>
                <wp:effectExtent l="0" t="0" r="0" b="0"/>
                <wp:wrapNone/>
                <wp:docPr id="158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98">
                          <w14:nvContentPartPr>
                            <w14:cNvPr id="1585" name="Image1"/>
                            <w14:cNvContentPartPr/>
                          </w14:nvContentPartPr>
                          <w14:xfrm>
                            <a:off x="0" y="0"/>
                            <a:ext cx="48099" cy="223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6.1pt;margin-top:-6.7pt;height:17.6pt;width:3.8pt;mso-position-horizontal-relative:char;mso-position-vertical-relative:line;z-index:251659264;mso-width-relative:page;mso-height-relative:page;" coordsize="21600,21600" o:gfxdata="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">
                <v:imagedata r:id="rId10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2626360</wp:posOffset>
                </wp:positionH>
                <wp:positionV relativeFrom="line">
                  <wp:posOffset>38735</wp:posOffset>
                </wp:positionV>
                <wp:extent cx="209550" cy="124460"/>
                <wp:effectExtent l="0" t="0" r="0" b="0"/>
                <wp:wrapNone/>
                <wp:docPr id="158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00">
                          <w14:nvContentPartPr>
                            <w14:cNvPr id="1586" name="Image1"/>
                            <w14:cNvContentPartPr/>
                          </w14:nvContentPartPr>
                          <w14:xfrm>
                            <a:off x="0" y="0"/>
                            <a:ext cx="209617" cy="12419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6.8pt;margin-top:3.05pt;height:9.8pt;width:16.5pt;mso-position-horizontal-relative:char;mso-position-vertical-relative:line;z-index:251659264;mso-width-relative:page;mso-height-relative:page;" coordsize="21600,21600" o:gfxdata="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">
                <v:imagedata r:id="rId1101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-924560</wp:posOffset>
                </wp:positionH>
                <wp:positionV relativeFrom="line">
                  <wp:posOffset>19685</wp:posOffset>
                </wp:positionV>
                <wp:extent cx="911860" cy="233680"/>
                <wp:effectExtent l="0" t="0" r="0" b="0"/>
                <wp:wrapNone/>
                <wp:docPr id="158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02">
                          <w14:nvContentPartPr>
                            <w14:cNvPr id="1587" name="Image1"/>
                            <w14:cNvContentPartPr/>
                          </w14:nvContentPartPr>
                          <w14:xfrm>
                            <a:off x="0" y="0"/>
                            <a:ext cx="911686" cy="23358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72.8pt;margin-top:1.55pt;height:18.4pt;width:71.8pt;mso-position-horizontal-relative:char;mso-position-vertical-relative:line;z-index:251659264;mso-width-relative:page;mso-height-relative:page;" coordsize="21600,21600" o:gfxdata="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">
                <v:imagedata r:id="rId1103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111760</wp:posOffset>
                </wp:positionH>
                <wp:positionV relativeFrom="line">
                  <wp:posOffset>-24130</wp:posOffset>
                </wp:positionV>
                <wp:extent cx="335915" cy="187325"/>
                <wp:effectExtent l="0" t="0" r="0" b="0"/>
                <wp:wrapNone/>
                <wp:docPr id="158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04">
                          <w14:nvContentPartPr>
                            <w14:cNvPr id="1588" name="Image1"/>
                            <w14:cNvContentPartPr/>
                          </w14:nvContentPartPr>
                          <w14:xfrm>
                            <a:off x="0" y="0"/>
                            <a:ext cx="336150" cy="18763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.8pt;margin-top:-1.9pt;height:14.75pt;width:26.45pt;mso-position-horizontal-relative:char;mso-position-vertical-relative:line;z-index:251659264;mso-width-relative:page;mso-height-relative:page;" coordsize="21600,21600" o:gfxdata="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">
                <v:imagedata r:id="rId11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108585</wp:posOffset>
                </wp:positionH>
                <wp:positionV relativeFrom="line">
                  <wp:posOffset>101600</wp:posOffset>
                </wp:positionV>
                <wp:extent cx="66040" cy="24130"/>
                <wp:effectExtent l="0" t="0" r="0" b="0"/>
                <wp:wrapNone/>
                <wp:docPr id="158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06">
                          <w14:nvContentPartPr>
                            <w14:cNvPr id="1589" name="Image1"/>
                            <w14:cNvContentPartPr/>
                          </w14:nvContentPartPr>
                          <w14:xfrm>
                            <a:off x="0" y="0"/>
                            <a:ext cx="66079" cy="2384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.55pt;margin-top:8pt;height:1.9pt;width:5.2pt;mso-position-horizontal-relative:char;mso-position-vertical-relative:line;z-index:251659264;mso-width-relative:page;mso-height-relative:page;" coordsize="21600,21600" o:gfxdata="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">
                <v:imagedata r:id="rId1107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-963295</wp:posOffset>
                </wp:positionH>
                <wp:positionV relativeFrom="line">
                  <wp:posOffset>-83820</wp:posOffset>
                </wp:positionV>
                <wp:extent cx="1092835" cy="232410"/>
                <wp:effectExtent l="0" t="0" r="0" b="0"/>
                <wp:wrapNone/>
                <wp:docPr id="159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08">
                          <w14:nvContentPartPr>
                            <w14:cNvPr id="1590" name="Image1"/>
                            <w14:cNvContentPartPr/>
                          </w14:nvContentPartPr>
                          <w14:xfrm>
                            <a:off x="0" y="0"/>
                            <a:ext cx="1092936" cy="23234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75.85pt;margin-top:-6.6pt;height:18.3pt;width:86.05pt;mso-position-horizontal-relative:char;mso-position-vertical-relative:line;z-index:251659264;mso-width-relative:page;mso-height-relative:page;" coordsize="21600,21600" o:gfxdata="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">
                <v:imagedata r:id="rId11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364490</wp:posOffset>
                </wp:positionH>
                <wp:positionV relativeFrom="line">
                  <wp:posOffset>33020</wp:posOffset>
                </wp:positionV>
                <wp:extent cx="342900" cy="227965"/>
                <wp:effectExtent l="0" t="0" r="0" b="0"/>
                <wp:wrapNone/>
                <wp:docPr id="159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10">
                          <w14:nvContentPartPr>
                            <w14:cNvPr id="1591" name="Image1"/>
                            <w14:cNvContentPartPr/>
                          </w14:nvContentPartPr>
                          <w14:xfrm>
                            <a:off x="0" y="0"/>
                            <a:ext cx="342686" cy="22767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8.7pt;margin-top:2.6pt;height:17.95pt;width:27pt;mso-position-horizontal-relative:char;mso-position-vertical-relative:line;z-index:251659264;mso-width-relative:page;mso-height-relative:page;" coordsize="21600,21600" o:gfxdata="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">
                <v:imagedata r:id="rId11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422275</wp:posOffset>
                </wp:positionH>
                <wp:positionV relativeFrom="line">
                  <wp:posOffset>42545</wp:posOffset>
                </wp:positionV>
                <wp:extent cx="42545" cy="8890"/>
                <wp:effectExtent l="0" t="0" r="0" b="0"/>
                <wp:wrapNone/>
                <wp:docPr id="159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12">
                          <w14:nvContentPartPr>
                            <w14:cNvPr id="1592" name="Image1"/>
                            <w14:cNvContentPartPr/>
                          </w14:nvContentPartPr>
                          <w14:xfrm>
                            <a:off x="0" y="0"/>
                            <a:ext cx="42302" cy="884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3.25pt;margin-top:3.35pt;height:0.7pt;width:3.35pt;mso-position-horizontal-relative:char;mso-position-vertical-relative:line;z-index:251659264;mso-width-relative:page;mso-height-relative:page;" coordsize="21600,21600" o:gfxdata="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">
                <v:imagedata r:id="rId1113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-969645</wp:posOffset>
                </wp:positionH>
                <wp:positionV relativeFrom="line">
                  <wp:posOffset>43180</wp:posOffset>
                </wp:positionV>
                <wp:extent cx="702945" cy="212090"/>
                <wp:effectExtent l="0" t="0" r="0" b="0"/>
                <wp:wrapNone/>
                <wp:docPr id="159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14">
                          <w14:nvContentPartPr>
                            <w14:cNvPr id="1593" name="Image1"/>
                            <w14:cNvContentPartPr/>
                          </w14:nvContentPartPr>
                          <w14:xfrm>
                            <a:off x="0" y="0"/>
                            <a:ext cx="703107" cy="211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76.35pt;margin-top:3.4pt;height:16.7pt;width:55.35pt;mso-position-horizontal-relative:char;mso-position-vertical-relative:line;z-index:251659264;mso-width-relative:page;mso-height-relative:page;" coordsize="21600,21600" o:gfxdata="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">
                <v:imagedata r:id="rId11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-189230</wp:posOffset>
                </wp:positionH>
                <wp:positionV relativeFrom="line">
                  <wp:posOffset>106045</wp:posOffset>
                </wp:positionV>
                <wp:extent cx="94615" cy="165100"/>
                <wp:effectExtent l="0" t="0" r="0" b="0"/>
                <wp:wrapNone/>
                <wp:docPr id="159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16">
                          <w14:nvContentPartPr>
                            <w14:cNvPr id="1594" name="Image1"/>
                            <w14:cNvContentPartPr/>
                          </w14:nvContentPartPr>
                          <w14:xfrm>
                            <a:off x="0" y="0"/>
                            <a:ext cx="94652" cy="16525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4.9pt;margin-top:8.35pt;height:13pt;width:7.45pt;mso-position-horizontal-relative:char;mso-position-vertical-relative:line;z-index:251659264;mso-width-relative:page;mso-height-relative:page;" coordsize="21600,21600" o:gfxdata="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">
                <v:imagedata r:id="rId11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-146685</wp:posOffset>
                </wp:positionH>
                <wp:positionV relativeFrom="line">
                  <wp:posOffset>3810</wp:posOffset>
                </wp:positionV>
                <wp:extent cx="1270" cy="55245"/>
                <wp:effectExtent l="0" t="0" r="0" b="0"/>
                <wp:wrapNone/>
                <wp:docPr id="159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18">
                          <w14:nvContentPartPr>
                            <w14:cNvPr id="1595" name="Image1"/>
                            <w14:cNvContentPartPr/>
                          </w14:nvContentPartPr>
                          <w14:xfrm>
                            <a:off x="0" y="0"/>
                            <a:ext cx="1067" cy="5525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1.55pt;margin-top:0.3pt;height:4.35pt;width:0.1pt;mso-position-horizontal-relative:char;mso-position-vertical-relative:line;z-index:251659264;mso-width-relative:page;mso-height-relative:page;" coordsize="21600,21600" o:gfxdata="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">
                <v:imagedata r:id="rId11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-50165</wp:posOffset>
                </wp:positionH>
                <wp:positionV relativeFrom="line">
                  <wp:posOffset>55245</wp:posOffset>
                </wp:positionV>
                <wp:extent cx="134620" cy="175260"/>
                <wp:effectExtent l="0" t="0" r="0" b="0"/>
                <wp:wrapNone/>
                <wp:docPr id="159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20">
                          <w14:nvContentPartPr>
                            <w14:cNvPr id="1596" name="Image1"/>
                            <w14:cNvContentPartPr/>
                          </w14:nvContentPartPr>
                          <w14:xfrm>
                            <a:off x="0" y="0"/>
                            <a:ext cx="134870" cy="1751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3.95pt;margin-top:4.35pt;height:13.8pt;width:10.6pt;mso-position-horizontal-relative:char;mso-position-vertical-relative:line;z-index:251659264;mso-width-relative:page;mso-height-relative:page;" coordsize="21600,21600" o:gfxdata="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">
                <v:imagedata r:id="rId11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99695</wp:posOffset>
                </wp:positionH>
                <wp:positionV relativeFrom="line">
                  <wp:posOffset>13335</wp:posOffset>
                </wp:positionV>
                <wp:extent cx="162560" cy="224790"/>
                <wp:effectExtent l="0" t="0" r="0" b="0"/>
                <wp:wrapNone/>
                <wp:docPr id="159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22">
                          <w14:nvContentPartPr>
                            <w14:cNvPr id="1597" name="Image1"/>
                            <w14:cNvContentPartPr/>
                          </w14:nvContentPartPr>
                          <w14:xfrm>
                            <a:off x="0" y="0"/>
                            <a:ext cx="162594" cy="22448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7.85pt;margin-top:1.05pt;height:17.7pt;width:12.8pt;mso-position-horizontal-relative:char;mso-position-vertical-relative:line;z-index:251659264;mso-width-relative:page;mso-height-relative:page;" coordsize="21600,21600" o:gfxdata="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">
                <v:imagedata r:id="rId11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310515</wp:posOffset>
                </wp:positionH>
                <wp:positionV relativeFrom="line">
                  <wp:posOffset>60960</wp:posOffset>
                </wp:positionV>
                <wp:extent cx="64770" cy="116205"/>
                <wp:effectExtent l="0" t="0" r="0" b="0"/>
                <wp:wrapNone/>
                <wp:docPr id="159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24">
                          <w14:nvContentPartPr>
                            <w14:cNvPr id="1598" name="Image1"/>
                            <w14:cNvContentPartPr/>
                          </w14:nvContentPartPr>
                          <w14:xfrm>
                            <a:off x="0" y="0"/>
                            <a:ext cx="64616" cy="11591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4.45pt;margin-top:4.8pt;height:9.15pt;width:5.1pt;mso-position-horizontal-relative:char;mso-position-vertical-relative:line;z-index:251659264;mso-width-relative:page;mso-height-relative:page;" coordsize="21600,21600" o:gfxdata="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">
                <v:imagedata r:id="rId1125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5、已知周期信号f(t)一个周期的信号如图所示，信号周期为6，求指数形式的傅立叶级数Fn.</w: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3099435</wp:posOffset>
                </wp:positionH>
                <wp:positionV relativeFrom="line">
                  <wp:posOffset>891540</wp:posOffset>
                </wp:positionV>
                <wp:extent cx="25400" cy="45720"/>
                <wp:effectExtent l="0" t="0" r="0" b="0"/>
                <wp:wrapNone/>
                <wp:docPr id="159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26">
                          <w14:nvContentPartPr>
                            <w14:cNvPr id="1599" name="Image1"/>
                            <w14:cNvContentPartPr/>
                          </w14:nvContentPartPr>
                          <w14:xfrm>
                            <a:off x="0" y="0"/>
                            <a:ext cx="25418" cy="4598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44.05pt;margin-top:70.2pt;height:3.6pt;width:2pt;mso-position-horizontal-relative:char;mso-position-vertical-relative:line;z-index:251659264;mso-width-relative:page;mso-height-relative:page;" coordsize="21600,21600" o:gfxdata="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">
                <v:imagedata r:id="rId112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2584450</wp:posOffset>
                </wp:positionH>
                <wp:positionV relativeFrom="line">
                  <wp:posOffset>425450</wp:posOffset>
                </wp:positionV>
                <wp:extent cx="32385" cy="26035"/>
                <wp:effectExtent l="0" t="0" r="0" b="0"/>
                <wp:wrapNone/>
                <wp:docPr id="160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28">
                          <w14:nvContentPartPr>
                            <w14:cNvPr id="1600" name="Image1"/>
                            <w14:cNvContentPartPr/>
                          </w14:nvContentPartPr>
                          <w14:xfrm>
                            <a:off x="0" y="0"/>
                            <a:ext cx="32610" cy="2616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3.5pt;margin-top:33.5pt;height:2.05pt;width:2.55pt;mso-position-horizontal-relative:char;mso-position-vertical-relative:line;z-index:251659264;mso-width-relative:page;mso-height-relative:page;" coordsize="21600,21600" o:gfxdata="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">
                <v:imagedata r:id="rId112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3018155</wp:posOffset>
                </wp:positionH>
                <wp:positionV relativeFrom="line">
                  <wp:posOffset>168910</wp:posOffset>
                </wp:positionV>
                <wp:extent cx="241935" cy="160655"/>
                <wp:effectExtent l="0" t="0" r="0" b="0"/>
                <wp:wrapNone/>
                <wp:docPr id="160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30">
                          <w14:nvContentPartPr>
                            <w14:cNvPr id="1601" name="Image1"/>
                            <w14:cNvContentPartPr/>
                          </w14:nvContentPartPr>
                          <w14:xfrm>
                            <a:off x="0" y="0"/>
                            <a:ext cx="241732" cy="16056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37.65pt;margin-top:13.3pt;height:12.65pt;width:19.05pt;mso-position-horizontal-relative:char;mso-position-vertical-relative:line;z-index:251659264;mso-width-relative:page;mso-height-relative:page;" coordsize="21600,21600" o:gfxdata="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">
                <v:imagedata r:id="rId113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2317750</wp:posOffset>
                </wp:positionH>
                <wp:positionV relativeFrom="line">
                  <wp:posOffset>661035</wp:posOffset>
                </wp:positionV>
                <wp:extent cx="37465" cy="22860"/>
                <wp:effectExtent l="0" t="0" r="0" b="0"/>
                <wp:wrapNone/>
                <wp:docPr id="160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32">
                          <w14:nvContentPartPr>
                            <w14:cNvPr id="1602" name="Image1"/>
                            <w14:cNvContentPartPr/>
                          </w14:nvContentPartPr>
                          <w14:xfrm>
                            <a:off x="0" y="0"/>
                            <a:ext cx="37336" cy="227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2.5pt;margin-top:52.05pt;height:1.8pt;width:2.95pt;mso-position-horizontal-relative:char;mso-position-vertical-relative:line;z-index:251659264;mso-width-relative:page;mso-height-relative:page;" coordsize="21600,21600" o:gfxdata="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">
                <v:imagedata r:id="rId113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347345</wp:posOffset>
                </wp:positionH>
                <wp:positionV relativeFrom="line">
                  <wp:posOffset>1325245</wp:posOffset>
                </wp:positionV>
                <wp:extent cx="64770" cy="19050"/>
                <wp:effectExtent l="0" t="0" r="0" b="0"/>
                <wp:wrapNone/>
                <wp:docPr id="160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34">
                          <w14:nvContentPartPr>
                            <w14:cNvPr id="1603" name="Image1"/>
                            <w14:cNvContentPartPr/>
                          </w14:nvContentPartPr>
                          <w14:xfrm>
                            <a:off x="0" y="0"/>
                            <a:ext cx="64569" cy="192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7.35pt;margin-top:104.35pt;height:1.5pt;width:5.1pt;mso-position-horizontal-relative:char;mso-position-vertical-relative:line;z-index:251659264;mso-width-relative:page;mso-height-relative:page;" coordsize="21600,21600" o:gfxdata="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">
                <v:imagedata r:id="rId11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440690</wp:posOffset>
                </wp:positionH>
                <wp:positionV relativeFrom="line">
                  <wp:posOffset>1303020</wp:posOffset>
                </wp:positionV>
                <wp:extent cx="421005" cy="149225"/>
                <wp:effectExtent l="0" t="0" r="0" b="0"/>
                <wp:wrapNone/>
                <wp:docPr id="160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36">
                          <w14:nvContentPartPr>
                            <w14:cNvPr id="1604" name="Image1"/>
                            <w14:cNvContentPartPr/>
                          </w14:nvContentPartPr>
                          <w14:xfrm>
                            <a:off x="0" y="0"/>
                            <a:ext cx="420789" cy="14892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4.7pt;margin-top:102.6pt;height:11.75pt;width:33.15pt;mso-position-horizontal-relative:char;mso-position-vertical-relative:line;z-index:251659264;mso-width-relative:page;mso-height-relative:page;" coordsize="21600,21600" o:gfxdata="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">
                <v:imagedata r:id="rId113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876300</wp:posOffset>
                </wp:positionH>
                <wp:positionV relativeFrom="line">
                  <wp:posOffset>1219200</wp:posOffset>
                </wp:positionV>
                <wp:extent cx="414020" cy="283845"/>
                <wp:effectExtent l="0" t="0" r="0" b="0"/>
                <wp:wrapNone/>
                <wp:docPr id="160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38">
                          <w14:nvContentPartPr>
                            <w14:cNvPr id="1605" name="Image1"/>
                            <w14:cNvContentPartPr/>
                          </w14:nvContentPartPr>
                          <w14:xfrm>
                            <a:off x="0" y="0"/>
                            <a:ext cx="414175" cy="28403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69pt;margin-top:96pt;height:22.35pt;width:32.6pt;mso-position-horizontal-relative:char;mso-position-vertical-relative:line;z-index:251659264;mso-width-relative:page;mso-height-relative:page;" coordsize="21600,21600" o:gfxdata="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">
                <v:imagedata r:id="rId113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1879600</wp:posOffset>
                </wp:positionH>
                <wp:positionV relativeFrom="line">
                  <wp:posOffset>1256030</wp:posOffset>
                </wp:positionV>
                <wp:extent cx="277495" cy="212725"/>
                <wp:effectExtent l="0" t="0" r="0" b="0"/>
                <wp:wrapNone/>
                <wp:docPr id="160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40">
                          <w14:nvContentPartPr>
                            <w14:cNvPr id="1606" name="Image1"/>
                            <w14:cNvContentPartPr/>
                          </w14:nvContentPartPr>
                          <w14:xfrm>
                            <a:off x="0" y="0"/>
                            <a:ext cx="277229" cy="2125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8pt;margin-top:98.9pt;height:16.75pt;width:21.85pt;mso-position-horizontal-relative:char;mso-position-vertical-relative:line;z-index:251659264;mso-width-relative:page;mso-height-relative:page;" coordsize="21600,21600" o:gfxdata="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">
                <v:imagedata r:id="rId11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2386965</wp:posOffset>
                </wp:positionH>
                <wp:positionV relativeFrom="line">
                  <wp:posOffset>1209675</wp:posOffset>
                </wp:positionV>
                <wp:extent cx="302260" cy="227965"/>
                <wp:effectExtent l="0" t="0" r="0" b="0"/>
                <wp:wrapNone/>
                <wp:docPr id="160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42">
                          <w14:nvContentPartPr>
                            <w14:cNvPr id="1607" name="Image1"/>
                            <w14:cNvContentPartPr/>
                          </w14:nvContentPartPr>
                          <w14:xfrm>
                            <a:off x="0" y="0"/>
                            <a:ext cx="302168" cy="22776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7.95pt;margin-top:95.25pt;height:17.95pt;width:23.8pt;mso-position-horizontal-relative:char;mso-position-vertical-relative:line;z-index:251659264;mso-width-relative:page;mso-height-relative:page;" coordsize="21600,21600" o:gfxdata="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">
                <v:imagedata r:id="rId11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2710815</wp:posOffset>
                </wp:positionH>
                <wp:positionV relativeFrom="line">
                  <wp:posOffset>1287145</wp:posOffset>
                </wp:positionV>
                <wp:extent cx="36830" cy="112395"/>
                <wp:effectExtent l="0" t="0" r="0" b="0"/>
                <wp:wrapNone/>
                <wp:docPr id="160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44">
                          <w14:nvContentPartPr>
                            <w14:cNvPr id="1608" name="Image1"/>
                            <w14:cNvContentPartPr/>
                          </w14:nvContentPartPr>
                          <w14:xfrm>
                            <a:off x="0" y="0"/>
                            <a:ext cx="36877" cy="11227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3.45pt;margin-top:101.35pt;height:8.85pt;width:2.9pt;mso-position-horizontal-relative:char;mso-position-vertical-relative:line;z-index:251659264;mso-width-relative:page;mso-height-relative:page;" coordsize="21600,21600" o:gfxdata="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">
                <v:imagedata r:id="rId114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2783205</wp:posOffset>
                </wp:positionH>
                <wp:positionV relativeFrom="line">
                  <wp:posOffset>1271270</wp:posOffset>
                </wp:positionV>
                <wp:extent cx="150495" cy="125095"/>
                <wp:effectExtent l="0" t="0" r="0" b="0"/>
                <wp:wrapNone/>
                <wp:docPr id="160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46">
                          <w14:nvContentPartPr>
                            <w14:cNvPr id="1609" name="Image1"/>
                            <w14:cNvContentPartPr/>
                          </w14:nvContentPartPr>
                          <w14:xfrm>
                            <a:off x="0" y="0"/>
                            <a:ext cx="150809" cy="1250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9.15pt;margin-top:100.1pt;height:9.85pt;width:11.85pt;mso-position-horizontal-relative:char;mso-position-vertical-relative:line;z-index:251659264;mso-width-relative:page;mso-height-relative:page;" coordsize="21600,21600" o:gfxdata="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">
                <v:imagedata r:id="rId114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2148840</wp:posOffset>
                </wp:positionH>
                <wp:positionV relativeFrom="line">
                  <wp:posOffset>1261745</wp:posOffset>
                </wp:positionV>
                <wp:extent cx="220980" cy="156210"/>
                <wp:effectExtent l="0" t="0" r="0" b="0"/>
                <wp:wrapNone/>
                <wp:docPr id="161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48">
                          <w14:nvContentPartPr>
                            <w14:cNvPr id="1610" name="Image1"/>
                            <w14:cNvContentPartPr/>
                          </w14:nvContentPartPr>
                          <w14:xfrm>
                            <a:off x="0" y="0"/>
                            <a:ext cx="221108" cy="15614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9.2pt;margin-top:99.35pt;height:12.3pt;width:17.4pt;mso-position-horizontal-relative:char;mso-position-vertical-relative:line;z-index:251659264;mso-width-relative:page;mso-height-relative:page;" coordsize="21600,21600" o:gfxdata="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">
                <v:imagedata r:id="rId114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2348865</wp:posOffset>
                </wp:positionH>
                <wp:positionV relativeFrom="line">
                  <wp:posOffset>593090</wp:posOffset>
                </wp:positionV>
                <wp:extent cx="28575" cy="35560"/>
                <wp:effectExtent l="0" t="0" r="0" b="0"/>
                <wp:wrapNone/>
                <wp:docPr id="161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50">
                          <w14:nvContentPartPr>
                            <w14:cNvPr id="1611" name="Image1"/>
                            <w14:cNvContentPartPr/>
                          </w14:nvContentPartPr>
                          <w14:xfrm>
                            <a:off x="0" y="0"/>
                            <a:ext cx="28712" cy="3545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4.95pt;margin-top:46.7pt;height:2.8pt;width:2.25pt;mso-position-horizontal-relative:char;mso-position-vertical-relative:line;z-index:251659264;mso-width-relative:page;mso-height-relative:page;" coordsize="21600,21600" o:gfxdata="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">
                <v:imagedata r:id="rId11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2357755</wp:posOffset>
                </wp:positionH>
                <wp:positionV relativeFrom="line">
                  <wp:posOffset>455295</wp:posOffset>
                </wp:positionV>
                <wp:extent cx="189230" cy="155575"/>
                <wp:effectExtent l="0" t="0" r="0" b="0"/>
                <wp:wrapNone/>
                <wp:docPr id="161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52">
                          <w14:nvContentPartPr>
                            <w14:cNvPr id="1612" name="Image1"/>
                            <w14:cNvContentPartPr/>
                          </w14:nvContentPartPr>
                          <w14:xfrm>
                            <a:off x="0" y="0"/>
                            <a:ext cx="189150" cy="15550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5.65pt;margin-top:35.85pt;height:12.25pt;width:14.9pt;mso-position-horizontal-relative:char;mso-position-vertical-relative:line;z-index:251659264;mso-width-relative:page;mso-height-relative:page;" coordsize="21600,21600" o:gfxdata="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">
                <v:imagedata r:id="rId11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2356485</wp:posOffset>
                </wp:positionH>
                <wp:positionV relativeFrom="line">
                  <wp:posOffset>400050</wp:posOffset>
                </wp:positionV>
                <wp:extent cx="506730" cy="498475"/>
                <wp:effectExtent l="0" t="0" r="0" b="0"/>
                <wp:wrapNone/>
                <wp:docPr id="161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54">
                          <w14:nvContentPartPr>
                            <w14:cNvPr id="1613" name="Image1"/>
                            <w14:cNvContentPartPr/>
                          </w14:nvContentPartPr>
                          <w14:xfrm>
                            <a:off x="0" y="0"/>
                            <a:ext cx="506821" cy="49861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5.55pt;margin-top:31.5pt;height:39.25pt;width:39.9pt;mso-position-horizontal-relative:char;mso-position-vertical-relative:line;z-index:251659264;mso-width-relative:page;mso-height-relative:page;" coordsize="21600,21600" o:gfxdata="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">
                <v:imagedata r:id="rId115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2312670</wp:posOffset>
                </wp:positionH>
                <wp:positionV relativeFrom="line">
                  <wp:posOffset>632460</wp:posOffset>
                </wp:positionV>
                <wp:extent cx="588645" cy="290830"/>
                <wp:effectExtent l="0" t="0" r="0" b="0"/>
                <wp:wrapNone/>
                <wp:docPr id="161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56">
                          <w14:nvContentPartPr>
                            <w14:cNvPr id="1614" name="Image1"/>
                            <w14:cNvContentPartPr/>
                          </w14:nvContentPartPr>
                          <w14:xfrm>
                            <a:off x="0" y="0"/>
                            <a:ext cx="588357" cy="2910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2.1pt;margin-top:49.8pt;height:22.9pt;width:46.35pt;mso-position-horizontal-relative:char;mso-position-vertical-relative:line;z-index:251659264;mso-width-relative:page;mso-height-relative:page;" coordsize="21600,21600" o:gfxdata="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">
                <v:imagedata r:id="rId11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2805430</wp:posOffset>
                </wp:positionH>
                <wp:positionV relativeFrom="line">
                  <wp:posOffset>55245</wp:posOffset>
                </wp:positionV>
                <wp:extent cx="318770" cy="341630"/>
                <wp:effectExtent l="0" t="0" r="0" b="0"/>
                <wp:wrapNone/>
                <wp:docPr id="161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58">
                          <w14:nvContentPartPr>
                            <w14:cNvPr id="1615" name="Image1"/>
                            <w14:cNvContentPartPr/>
                          </w14:nvContentPartPr>
                          <w14:xfrm>
                            <a:off x="0" y="0"/>
                            <a:ext cx="318454" cy="3416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20.9pt;margin-top:4.35pt;height:26.9pt;width:25.1pt;mso-position-horizontal-relative:char;mso-position-vertical-relative:line;z-index:251659264;mso-width-relative:page;mso-height-relative:page;" coordsize="21600,21600" o:gfxdata="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">
                <v:imagedata r:id="rId11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3378835</wp:posOffset>
                </wp:positionH>
                <wp:positionV relativeFrom="line">
                  <wp:posOffset>-12700</wp:posOffset>
                </wp:positionV>
                <wp:extent cx="835025" cy="309880"/>
                <wp:effectExtent l="0" t="0" r="0" b="0"/>
                <wp:wrapNone/>
                <wp:docPr id="161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60">
                          <w14:nvContentPartPr>
                            <w14:cNvPr id="1616" name="Image1"/>
                            <w14:cNvContentPartPr/>
                          </w14:nvContentPartPr>
                          <w14:xfrm>
                            <a:off x="0" y="0"/>
                            <a:ext cx="835333" cy="31011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66.05pt;margin-top:-1pt;height:24.4pt;width:65.75pt;mso-position-horizontal-relative:char;mso-position-vertical-relative:line;z-index:251659264;mso-width-relative:page;mso-height-relative:page;" coordsize="21600,21600" o:gfxdata="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">
                <v:imagedata r:id="rId116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3063875</wp:posOffset>
                </wp:positionH>
                <wp:positionV relativeFrom="line">
                  <wp:posOffset>1334770</wp:posOffset>
                </wp:positionV>
                <wp:extent cx="97790" cy="12700"/>
                <wp:effectExtent l="0" t="0" r="0" b="0"/>
                <wp:wrapNone/>
                <wp:docPr id="161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62">
                          <w14:nvContentPartPr>
                            <w14:cNvPr id="1617" name="Image1"/>
                            <w14:cNvContentPartPr/>
                          </w14:nvContentPartPr>
                          <w14:xfrm>
                            <a:off x="0" y="0"/>
                            <a:ext cx="97645" cy="1289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41.25pt;margin-top:105.1pt;height:1pt;width:7.7pt;mso-position-horizontal-relative:char;mso-position-vertical-relative:line;z-index:251659264;mso-width-relative:page;mso-height-relative:page;" coordsize="21600,21600" o:gfxdata="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">
                <v:imagedata r:id="rId116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2219325</wp:posOffset>
                </wp:positionH>
                <wp:positionV relativeFrom="line">
                  <wp:posOffset>916940</wp:posOffset>
                </wp:positionV>
                <wp:extent cx="120650" cy="154940"/>
                <wp:effectExtent l="0" t="0" r="0" b="0"/>
                <wp:wrapNone/>
                <wp:docPr id="161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64">
                          <w14:nvContentPartPr>
                            <w14:cNvPr id="1618" name="Image1"/>
                            <w14:cNvContentPartPr/>
                          </w14:nvContentPartPr>
                          <w14:xfrm>
                            <a:off x="0" y="0"/>
                            <a:ext cx="120637" cy="15508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4.75pt;margin-top:72.2pt;height:12.2pt;width:9.5pt;mso-position-horizontal-relative:char;mso-position-vertical-relative:line;z-index:251659264;mso-width-relative:page;mso-height-relative:page;" coordsize="21600,21600" o:gfxdata="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">
                <v:imagedata r:id="rId11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2214245</wp:posOffset>
                </wp:positionH>
                <wp:positionV relativeFrom="line">
                  <wp:posOffset>1012190</wp:posOffset>
                </wp:positionV>
                <wp:extent cx="48260" cy="57150"/>
                <wp:effectExtent l="0" t="0" r="0" b="0"/>
                <wp:wrapNone/>
                <wp:docPr id="161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66">
                          <w14:nvContentPartPr>
                            <w14:cNvPr id="1619" name="Image1"/>
                            <w14:cNvContentPartPr/>
                          </w14:nvContentPartPr>
                          <w14:xfrm>
                            <a:off x="0" y="0"/>
                            <a:ext cx="48230" cy="5722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4.35pt;margin-top:79.7pt;height:4.5pt;width:3.8pt;mso-position-horizontal-relative:char;mso-position-vertical-relative:line;z-index:251659264;mso-width-relative:page;mso-height-relative:page;" coordsize="21600,21600" o:gfxdata="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">
                <v:imagedata r:id="rId116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2357755</wp:posOffset>
                </wp:positionH>
                <wp:positionV relativeFrom="line">
                  <wp:posOffset>637540</wp:posOffset>
                </wp:positionV>
                <wp:extent cx="456565" cy="284480"/>
                <wp:effectExtent l="0" t="0" r="0" b="0"/>
                <wp:wrapNone/>
                <wp:docPr id="162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68">
                          <w14:nvContentPartPr>
                            <w14:cNvPr id="1620" name="Image1"/>
                            <w14:cNvContentPartPr/>
                          </w14:nvContentPartPr>
                          <w14:xfrm>
                            <a:off x="0" y="0"/>
                            <a:ext cx="456252" cy="28427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5.65pt;margin-top:50.2pt;height:22.4pt;width:35.95pt;mso-position-horizontal-relative:char;mso-position-vertical-relative:line;z-index:251659264;mso-width-relative:page;mso-height-relative:page;" coordsize="21600,21600" o:gfxdata="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">
                <v:imagedata r:id="rId116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2310130</wp:posOffset>
                </wp:positionH>
                <wp:positionV relativeFrom="line">
                  <wp:posOffset>633095</wp:posOffset>
                </wp:positionV>
                <wp:extent cx="304165" cy="264795"/>
                <wp:effectExtent l="0" t="0" r="0" b="0"/>
                <wp:wrapNone/>
                <wp:docPr id="162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70">
                          <w14:nvContentPartPr>
                            <w14:cNvPr id="1621" name="Image1"/>
                            <w14:cNvContentPartPr/>
                          </w14:nvContentPartPr>
                          <w14:xfrm>
                            <a:off x="0" y="0"/>
                            <a:ext cx="304145" cy="26489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1.9pt;margin-top:49.85pt;height:20.85pt;width:23.95pt;mso-position-horizontal-relative:char;mso-position-vertical-relative:line;z-index:251659264;mso-width-relative:page;mso-height-relative:page;" coordsize="21600,21600" o:gfxdata="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">
                <v:imagedata r:id="rId117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3232785</wp:posOffset>
                </wp:positionH>
                <wp:positionV relativeFrom="line">
                  <wp:posOffset>1129030</wp:posOffset>
                </wp:positionV>
                <wp:extent cx="586105" cy="305435"/>
                <wp:effectExtent l="0" t="0" r="0" b="0"/>
                <wp:wrapNone/>
                <wp:docPr id="162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72">
                          <w14:nvContentPartPr>
                            <w14:cNvPr id="1622" name="Image1"/>
                            <w14:cNvContentPartPr/>
                          </w14:nvContentPartPr>
                          <w14:xfrm>
                            <a:off x="0" y="0"/>
                            <a:ext cx="586060" cy="30533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54.55pt;margin-top:88.9pt;height:24.05pt;width:46.15pt;mso-position-horizontal-relative:char;mso-position-vertical-relative:line;z-index:251659264;mso-width-relative:page;mso-height-relative:page;" coordsize="21600,21600" o:gfxdata="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">
                <v:imagedata r:id="rId11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2063750</wp:posOffset>
                </wp:positionH>
                <wp:positionV relativeFrom="line">
                  <wp:posOffset>1126490</wp:posOffset>
                </wp:positionV>
                <wp:extent cx="12700" cy="5080"/>
                <wp:effectExtent l="0" t="0" r="0" b="0"/>
                <wp:wrapNone/>
                <wp:docPr id="162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74">
                          <w14:nvContentPartPr>
                            <w14:cNvPr id="1623" name="Image1"/>
                            <w14:cNvContentPartPr/>
                          </w14:nvContentPartPr>
                          <w14:xfrm>
                            <a:off x="0" y="0"/>
                            <a:ext cx="12749" cy="528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2.5pt;margin-top:88.7pt;height:0.4pt;width:1pt;mso-position-horizontal-relative:char;mso-position-vertical-relative:line;z-index:251659264;mso-width-relative:page;mso-height-relative:page;" coordsize="21600,21600" o:gfxdata="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">
                <v:imagedata r:id="rId11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3896995</wp:posOffset>
                </wp:positionH>
                <wp:positionV relativeFrom="line">
                  <wp:posOffset>1323975</wp:posOffset>
                </wp:positionV>
                <wp:extent cx="77470" cy="4445"/>
                <wp:effectExtent l="0" t="0" r="0" b="0"/>
                <wp:wrapNone/>
                <wp:docPr id="162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76">
                          <w14:nvContentPartPr>
                            <w14:cNvPr id="1624" name="Image1"/>
                            <w14:cNvContentPartPr/>
                          </w14:nvContentPartPr>
                          <w14:xfrm>
                            <a:off x="0" y="0"/>
                            <a:ext cx="77746" cy="459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06.85pt;margin-top:104.25pt;height:0.35pt;width:6.1pt;mso-position-horizontal-relative:char;mso-position-vertical-relative:line;z-index:251659264;mso-width-relative:page;mso-height-relative:page;" coordsize="21600,21600" o:gfxdata="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">
                <v:imagedata r:id="rId11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4100195</wp:posOffset>
                </wp:positionH>
                <wp:positionV relativeFrom="line">
                  <wp:posOffset>1244600</wp:posOffset>
                </wp:positionV>
                <wp:extent cx="341630" cy="154940"/>
                <wp:effectExtent l="0" t="0" r="0" b="0"/>
                <wp:wrapNone/>
                <wp:docPr id="162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78">
                          <w14:nvContentPartPr>
                            <w14:cNvPr id="1625" name="Image1"/>
                            <w14:cNvContentPartPr/>
                          </w14:nvContentPartPr>
                          <w14:xfrm>
                            <a:off x="0" y="0"/>
                            <a:ext cx="341364" cy="15490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22.85pt;margin-top:98pt;height:12.2pt;width:26.9pt;mso-position-horizontal-relative:char;mso-position-vertical-relative:line;z-index:251659264;mso-width-relative:page;mso-height-relative:page;" coordsize="21600,21600" o:gfxdata="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">
                <v:imagedata r:id="rId11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4488180</wp:posOffset>
                </wp:positionH>
                <wp:positionV relativeFrom="line">
                  <wp:posOffset>1263015</wp:posOffset>
                </wp:positionV>
                <wp:extent cx="191770" cy="185420"/>
                <wp:effectExtent l="0" t="0" r="0" b="0"/>
                <wp:wrapNone/>
                <wp:docPr id="162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80">
                          <w14:nvContentPartPr>
                            <w14:cNvPr id="1626" name="Image1"/>
                            <w14:cNvContentPartPr/>
                          </w14:nvContentPartPr>
                          <w14:xfrm>
                            <a:off x="0" y="0"/>
                            <a:ext cx="191749" cy="18567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53.4pt;margin-top:99.45pt;height:14.6pt;width:15.1pt;mso-position-horizontal-relative:char;mso-position-vertical-relative:line;z-index:251659264;mso-width-relative:page;mso-height-relative:page;" coordsize="21600,21600" o:gfxdata="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">
                <v:imagedata r:id="rId11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2070735</wp:posOffset>
                </wp:positionH>
                <wp:positionV relativeFrom="line">
                  <wp:posOffset>448945</wp:posOffset>
                </wp:positionV>
                <wp:extent cx="1213485" cy="396240"/>
                <wp:effectExtent l="0" t="0" r="0" b="0"/>
                <wp:wrapNone/>
                <wp:docPr id="162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82">
                          <w14:nvContentPartPr>
                            <w14:cNvPr id="1627" name="Image1"/>
                            <w14:cNvContentPartPr/>
                          </w14:nvContentPartPr>
                          <w14:xfrm>
                            <a:off x="0" y="0"/>
                            <a:ext cx="1213575" cy="39641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3.05pt;margin-top:35.35pt;height:31.2pt;width:95.55pt;mso-position-horizontal-relative:char;mso-position-vertical-relative:line;z-index:251659264;mso-width-relative:page;mso-height-relative:page;" coordsize="21600,21600" o:gfxdata="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">
                <v:imagedata r:id="rId11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585470</wp:posOffset>
                </wp:positionH>
                <wp:positionV relativeFrom="line">
                  <wp:posOffset>538480</wp:posOffset>
                </wp:positionV>
                <wp:extent cx="410845" cy="133350"/>
                <wp:effectExtent l="0" t="0" r="0" b="0"/>
                <wp:wrapNone/>
                <wp:docPr id="162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84">
                          <w14:nvContentPartPr>
                            <w14:cNvPr id="1628" name="Image1"/>
                            <w14:cNvContentPartPr/>
                          </w14:nvContentPartPr>
                          <w14:xfrm>
                            <a:off x="0" y="0"/>
                            <a:ext cx="410715" cy="13350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6.1pt;margin-top:42.4pt;height:10.5pt;width:32.35pt;mso-position-horizontal-relative:char;mso-position-vertical-relative:line;z-index:251659264;mso-width-relative:page;mso-height-relative:page;" coordsize="21600,21600" o:gfxdata="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">
                <v:imagedata r:id="rId11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427990</wp:posOffset>
                </wp:positionH>
                <wp:positionV relativeFrom="line">
                  <wp:posOffset>687070</wp:posOffset>
                </wp:positionV>
                <wp:extent cx="12065" cy="141605"/>
                <wp:effectExtent l="0" t="0" r="0" b="0"/>
                <wp:wrapNone/>
                <wp:docPr id="162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86">
                          <w14:nvContentPartPr>
                            <w14:cNvPr id="1629" name="Image1"/>
                            <w14:cNvContentPartPr/>
                          </w14:nvContentPartPr>
                          <w14:xfrm>
                            <a:off x="0" y="0"/>
                            <a:ext cx="12330" cy="1418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3.7pt;margin-top:54.1pt;height:11.15pt;width:0.95pt;mso-position-horizontal-relative:char;mso-position-vertical-relative:line;z-index:251659264;mso-width-relative:page;mso-height-relative:page;" coordsize="21600,21600" o:gfxdata="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">
                <v:imagedata r:id="rId11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206375</wp:posOffset>
                </wp:positionH>
                <wp:positionV relativeFrom="line">
                  <wp:posOffset>652780</wp:posOffset>
                </wp:positionV>
                <wp:extent cx="258445" cy="234315"/>
                <wp:effectExtent l="0" t="0" r="0" b="0"/>
                <wp:wrapNone/>
                <wp:docPr id="163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88">
                          <w14:nvContentPartPr>
                            <w14:cNvPr id="1630" name="Image1"/>
                            <w14:cNvContentPartPr/>
                          </w14:nvContentPartPr>
                          <w14:xfrm>
                            <a:off x="0" y="0"/>
                            <a:ext cx="258714" cy="23445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.25pt;margin-top:51.4pt;height:18.45pt;width:20.35pt;mso-position-horizontal-relative:char;mso-position-vertical-relative:line;z-index:251659264;mso-width-relative:page;mso-height-relative:page;" coordsize="21600,21600" o:gfxdata="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">
                <v:imagedata r:id="rId11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120650</wp:posOffset>
                </wp:positionH>
                <wp:positionV relativeFrom="line">
                  <wp:posOffset>602615</wp:posOffset>
                </wp:positionV>
                <wp:extent cx="1092835" cy="496570"/>
                <wp:effectExtent l="0" t="0" r="0" b="0"/>
                <wp:wrapNone/>
                <wp:docPr id="163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90">
                          <w14:nvContentPartPr>
                            <w14:cNvPr id="1631" name="Image1"/>
                            <w14:cNvContentPartPr/>
                          </w14:nvContentPartPr>
                          <w14:xfrm>
                            <a:off x="0" y="0"/>
                            <a:ext cx="1092857" cy="49637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9.5pt;margin-top:47.45pt;height:39.1pt;width:86.05pt;mso-position-horizontal-relative:char;mso-position-vertical-relative:line;z-index:251659264;mso-width-relative:page;mso-height-relative:page;" coordsize="21600,21600" o:gfxdata="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">
                <v:imagedata r:id="rId11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2078990</wp:posOffset>
                </wp:positionH>
                <wp:positionV relativeFrom="line">
                  <wp:posOffset>580390</wp:posOffset>
                </wp:positionV>
                <wp:extent cx="12700" cy="281305"/>
                <wp:effectExtent l="0" t="0" r="0" b="0"/>
                <wp:wrapNone/>
                <wp:docPr id="163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92">
                          <w14:nvContentPartPr>
                            <w14:cNvPr id="1632" name="Image1"/>
                            <w14:cNvContentPartPr/>
                          </w14:nvContentPartPr>
                          <w14:xfrm>
                            <a:off x="0" y="0"/>
                            <a:ext cx="12525" cy="2814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3.7pt;margin-top:45.7pt;height:22.15pt;width:1pt;mso-position-horizontal-relative:char;mso-position-vertical-relative:line;z-index:251659264;mso-width-relative:page;mso-height-relative:page;" coordsize="21600,21600" o:gfxdata="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">
                <v:imagedata r:id="rId119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2047240</wp:posOffset>
                </wp:positionH>
                <wp:positionV relativeFrom="line">
                  <wp:posOffset>560070</wp:posOffset>
                </wp:positionV>
                <wp:extent cx="1118235" cy="322580"/>
                <wp:effectExtent l="0" t="0" r="0" b="0"/>
                <wp:wrapNone/>
                <wp:docPr id="163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94">
                          <w14:nvContentPartPr>
                            <w14:cNvPr id="1633" name="Image1"/>
                            <w14:cNvContentPartPr/>
                          </w14:nvContentPartPr>
                          <w14:xfrm>
                            <a:off x="0" y="0"/>
                            <a:ext cx="1118107" cy="32234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1.2pt;margin-top:44.1pt;height:25.4pt;width:88.05pt;mso-position-horizontal-relative:char;mso-position-vertical-relative:line;z-index:251659264;mso-width-relative:page;mso-height-relative:page;" coordsize="21600,21600" o:gfxdata="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">
                <v:imagedata r:id="rId119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2199005</wp:posOffset>
                </wp:positionH>
                <wp:positionV relativeFrom="line">
                  <wp:posOffset>721360</wp:posOffset>
                </wp:positionV>
                <wp:extent cx="26670" cy="12700"/>
                <wp:effectExtent l="0" t="0" r="0" b="0"/>
                <wp:wrapNone/>
                <wp:docPr id="163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96">
                          <w14:nvContentPartPr>
                            <w14:cNvPr id="1634" name="Image1"/>
                            <w14:cNvContentPartPr/>
                          </w14:nvContentPartPr>
                          <w14:xfrm>
                            <a:off x="0" y="0"/>
                            <a:ext cx="26888" cy="1256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3.15pt;margin-top:56.8pt;height:1pt;width:2.1pt;mso-position-horizontal-relative:char;mso-position-vertical-relative:line;z-index:251659264;mso-width-relative:page;mso-height-relative:page;" coordsize="21600,21600" o:gfxdata="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">
                <v:imagedata r:id="rId119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4237990</wp:posOffset>
                </wp:positionH>
                <wp:positionV relativeFrom="line">
                  <wp:posOffset>6985</wp:posOffset>
                </wp:positionV>
                <wp:extent cx="69850" cy="275590"/>
                <wp:effectExtent l="0" t="0" r="0" b="0"/>
                <wp:wrapNone/>
                <wp:docPr id="163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98">
                          <w14:nvContentPartPr>
                            <w14:cNvPr id="1635" name="Image1"/>
                            <w14:cNvContentPartPr/>
                          </w14:nvContentPartPr>
                          <w14:xfrm>
                            <a:off x="0" y="0"/>
                            <a:ext cx="69796" cy="2758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33.7pt;margin-top:0.55pt;height:21.7pt;width:5.5pt;mso-position-horizontal-relative:char;mso-position-vertical-relative:line;z-index:251659264;mso-width-relative:page;mso-height-relative:page;" coordsize="21600,21600" o:gfxdata="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">
                <v:imagedata r:id="rId119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4318000</wp:posOffset>
                </wp:positionH>
                <wp:positionV relativeFrom="line">
                  <wp:posOffset>98425</wp:posOffset>
                </wp:positionV>
                <wp:extent cx="936625" cy="197485"/>
                <wp:effectExtent l="0" t="0" r="0" b="0"/>
                <wp:wrapNone/>
                <wp:docPr id="163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00">
                          <w14:nvContentPartPr>
                            <w14:cNvPr id="1636" name="Image1"/>
                            <w14:cNvContentPartPr/>
                          </w14:nvContentPartPr>
                          <w14:xfrm>
                            <a:off x="0" y="0"/>
                            <a:ext cx="936718" cy="19724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40pt;margin-top:7.75pt;height:15.55pt;width:73.75pt;mso-position-horizontal-relative:char;mso-position-vertical-relative:line;z-index:251659264;mso-width-relative:page;mso-height-relative:page;" coordsize="21600,21600" o:gfxdata="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">
                <v:imagedata r:id="rId120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3392170</wp:posOffset>
                </wp:positionH>
                <wp:positionV relativeFrom="line">
                  <wp:posOffset>546100</wp:posOffset>
                </wp:positionV>
                <wp:extent cx="401955" cy="187960"/>
                <wp:effectExtent l="0" t="0" r="0" b="0"/>
                <wp:wrapNone/>
                <wp:docPr id="163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02">
                          <w14:nvContentPartPr>
                            <w14:cNvPr id="1637" name="Image1"/>
                            <w14:cNvContentPartPr/>
                          </w14:nvContentPartPr>
                          <w14:xfrm>
                            <a:off x="0" y="0"/>
                            <a:ext cx="402228" cy="18779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67.1pt;margin-top:43pt;height:14.8pt;width:31.65pt;mso-position-horizontal-relative:char;mso-position-vertical-relative:line;z-index:251659264;mso-width-relative:page;mso-height-relative:page;" coordsize="21600,21600" o:gfxdata="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">
                <v:imagedata r:id="rId120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3840480</wp:posOffset>
                </wp:positionH>
                <wp:positionV relativeFrom="line">
                  <wp:posOffset>508000</wp:posOffset>
                </wp:positionV>
                <wp:extent cx="1360170" cy="337185"/>
                <wp:effectExtent l="0" t="0" r="0" b="0"/>
                <wp:wrapNone/>
                <wp:docPr id="163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04">
                          <w14:nvContentPartPr>
                            <w14:cNvPr id="1638" name="Image1"/>
                            <w14:cNvContentPartPr/>
                          </w14:nvContentPartPr>
                          <w14:xfrm>
                            <a:off x="0" y="0"/>
                            <a:ext cx="1360211" cy="33704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02.4pt;margin-top:40pt;height:26.55pt;width:107.1pt;mso-position-horizontal-relative:char;mso-position-vertical-relative:line;z-index:251659264;mso-width-relative:page;mso-height-relative:page;" coordsize="21600,21600" o:gfxdata="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">
                <v:imagedata r:id="rId120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232410</wp:posOffset>
                </wp:positionH>
                <wp:positionV relativeFrom="line">
                  <wp:posOffset>487045</wp:posOffset>
                </wp:positionV>
                <wp:extent cx="1032510" cy="386080"/>
                <wp:effectExtent l="0" t="0" r="0" b="0"/>
                <wp:wrapNone/>
                <wp:docPr id="163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06">
                          <w14:nvContentPartPr>
                            <w14:cNvPr id="1639" name="Image1"/>
                            <w14:cNvContentPartPr/>
                          </w14:nvContentPartPr>
                          <w14:xfrm>
                            <a:off x="0" y="0"/>
                            <a:ext cx="1032683" cy="38600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.3pt;margin-top:38.35pt;height:30.4pt;width:81.3pt;mso-position-horizontal-relative:char;mso-position-vertical-relative:line;z-index:251659264;mso-width-relative:page;mso-height-relative:page;" coordsize="21600,21600" o:gfxdata="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">
                <v:imagedata r:id="rId12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2037080</wp:posOffset>
                </wp:positionH>
                <wp:positionV relativeFrom="line">
                  <wp:posOffset>768350</wp:posOffset>
                </wp:positionV>
                <wp:extent cx="1270" cy="16510"/>
                <wp:effectExtent l="0" t="0" r="0" b="0"/>
                <wp:wrapNone/>
                <wp:docPr id="164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08">
                          <w14:nvContentPartPr>
                            <w14:cNvPr id="1640" name="Image1"/>
                            <w14:cNvContentPartPr/>
                          </w14:nvContentPartPr>
                          <w14:xfrm>
                            <a:off x="0" y="0"/>
                            <a:ext cx="1152" cy="1664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0.4pt;margin-top:60.5pt;height:1.3pt;width:0.1pt;mso-position-horizontal-relative:char;mso-position-vertical-relative:line;z-index:251659264;mso-width-relative:page;mso-height-relative:page;" coordsize="21600,21600" o:gfxdata="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">
                <v:imagedata r:id="rId12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3495675</wp:posOffset>
                </wp:positionH>
                <wp:positionV relativeFrom="line">
                  <wp:posOffset>42545</wp:posOffset>
                </wp:positionV>
                <wp:extent cx="99060" cy="213995"/>
                <wp:effectExtent l="0" t="0" r="0" b="0"/>
                <wp:wrapNone/>
                <wp:docPr id="164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10">
                          <w14:nvContentPartPr>
                            <w14:cNvPr id="1641" name="Image1"/>
                            <w14:cNvContentPartPr/>
                          </w14:nvContentPartPr>
                          <w14:xfrm>
                            <a:off x="0" y="0"/>
                            <a:ext cx="99114" cy="21403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75.25pt;margin-top:3.35pt;height:16.85pt;width:7.8pt;mso-position-horizontal-relative:char;mso-position-vertical-relative:line;z-index:251659264;mso-width-relative:page;mso-height-relative:page;" coordsize="21600,21600" o:gfxdata="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">
                <v:imagedata r:id="rId12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3607435</wp:posOffset>
                </wp:positionH>
                <wp:positionV relativeFrom="line">
                  <wp:posOffset>33020</wp:posOffset>
                </wp:positionV>
                <wp:extent cx="266065" cy="269240"/>
                <wp:effectExtent l="0" t="0" r="0" b="0"/>
                <wp:wrapNone/>
                <wp:docPr id="164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12">
                          <w14:nvContentPartPr>
                            <w14:cNvPr id="1642" name="Image1"/>
                            <w14:cNvContentPartPr/>
                          </w14:nvContentPartPr>
                          <w14:xfrm>
                            <a:off x="0" y="0"/>
                            <a:ext cx="266215" cy="26904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84.05pt;margin-top:2.6pt;height:21.2pt;width:20.95pt;mso-position-horizontal-relative:char;mso-position-vertical-relative:line;z-index:251659264;mso-width-relative:page;mso-height-relative:page;" coordsize="21600,21600" o:gfxdata="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">
                <v:imagedata r:id="rId12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4759960</wp:posOffset>
                </wp:positionH>
                <wp:positionV relativeFrom="line">
                  <wp:posOffset>1241425</wp:posOffset>
                </wp:positionV>
                <wp:extent cx="260350" cy="156845"/>
                <wp:effectExtent l="0" t="0" r="0" b="0"/>
                <wp:wrapNone/>
                <wp:docPr id="164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14">
                          <w14:nvContentPartPr>
                            <w14:cNvPr id="1643" name="Image1"/>
                            <w14:cNvContentPartPr/>
                          </w14:nvContentPartPr>
                          <w14:xfrm>
                            <a:off x="0" y="0"/>
                            <a:ext cx="260565" cy="15674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74.8pt;margin-top:97.75pt;height:12.35pt;width:20.5pt;mso-position-horizontal-relative:char;mso-position-vertical-relative:line;z-index:251659264;mso-width-relative:page;mso-height-relative:page;" coordsize="21600,21600" o:gfxdata="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">
                <v:imagedata r:id="rId12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5026660</wp:posOffset>
                </wp:positionH>
                <wp:positionV relativeFrom="line">
                  <wp:posOffset>1233170</wp:posOffset>
                </wp:positionV>
                <wp:extent cx="154940" cy="158750"/>
                <wp:effectExtent l="0" t="0" r="0" b="0"/>
                <wp:wrapNone/>
                <wp:docPr id="164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16">
                          <w14:nvContentPartPr>
                            <w14:cNvPr id="1644" name="Image1"/>
                            <w14:cNvContentPartPr/>
                          </w14:nvContentPartPr>
                          <w14:xfrm>
                            <a:off x="0" y="0"/>
                            <a:ext cx="154721" cy="1587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95.8pt;margin-top:97.1pt;height:12.5pt;width:12.2pt;mso-position-horizontal-relative:char;mso-position-vertical-relative:line;z-index:251659264;mso-width-relative:page;mso-height-relative:page;" coordsize="21600,21600" o:gfxdata="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">
                <v:imagedata r:id="rId12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5220970</wp:posOffset>
                </wp:positionH>
                <wp:positionV relativeFrom="line">
                  <wp:posOffset>1213485</wp:posOffset>
                </wp:positionV>
                <wp:extent cx="85725" cy="178435"/>
                <wp:effectExtent l="0" t="0" r="0" b="0"/>
                <wp:wrapNone/>
                <wp:docPr id="164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18">
                          <w14:nvContentPartPr>
                            <w14:cNvPr id="1645" name="Image1"/>
                            <w14:cNvContentPartPr/>
                          </w14:nvContentPartPr>
                          <w14:xfrm>
                            <a:off x="0" y="0"/>
                            <a:ext cx="85457" cy="17847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11.1pt;margin-top:95.55pt;height:14.05pt;width:6.75pt;mso-position-horizontal-relative:char;mso-position-vertical-relative:line;z-index:251659264;mso-width-relative:page;mso-height-relative:page;" coordsize="21600,21600" o:gfxdata="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">
                <v:imagedata r:id="rId12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5267960</wp:posOffset>
                </wp:positionH>
                <wp:positionV relativeFrom="line">
                  <wp:posOffset>1207135</wp:posOffset>
                </wp:positionV>
                <wp:extent cx="264795" cy="196850"/>
                <wp:effectExtent l="0" t="0" r="0" b="0"/>
                <wp:wrapNone/>
                <wp:docPr id="164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20">
                          <w14:nvContentPartPr>
                            <w14:cNvPr id="1646" name="Image1"/>
                            <w14:cNvContentPartPr/>
                          </w14:nvContentPartPr>
                          <w14:xfrm>
                            <a:off x="0" y="0"/>
                            <a:ext cx="265083" cy="19714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14.8pt;margin-top:95.05pt;height:15.5pt;width:20.85pt;mso-position-horizontal-relative:char;mso-position-vertical-relative:line;z-index:251659264;mso-width-relative:page;mso-height-relative:page;" coordsize="21600,21600" o:gfxdata="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">
                <v:imagedata r:id="rId12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5598795</wp:posOffset>
                </wp:positionH>
                <wp:positionV relativeFrom="line">
                  <wp:posOffset>1213485</wp:posOffset>
                </wp:positionV>
                <wp:extent cx="444500" cy="221615"/>
                <wp:effectExtent l="0" t="0" r="0" b="0"/>
                <wp:wrapNone/>
                <wp:docPr id="164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22">
                          <w14:nvContentPartPr>
                            <w14:cNvPr id="1647" name="Image1"/>
                            <w14:cNvContentPartPr/>
                          </w14:nvContentPartPr>
                          <w14:xfrm>
                            <a:off x="0" y="0"/>
                            <a:ext cx="444803" cy="22134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40.85pt;margin-top:95.55pt;height:17.45pt;width:35pt;mso-position-horizontal-relative:char;mso-position-vertical-relative:line;z-index:251659264;mso-width-relative:page;mso-height-relative:page;" coordsize="21600,21600" o:gfxdata="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">
                <v:imagedata r:id="rId12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2099310</wp:posOffset>
                </wp:positionH>
                <wp:positionV relativeFrom="line">
                  <wp:posOffset>716915</wp:posOffset>
                </wp:positionV>
                <wp:extent cx="285750" cy="494665"/>
                <wp:effectExtent l="0" t="0" r="0" b="0"/>
                <wp:wrapNone/>
                <wp:docPr id="179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24">
                          <w14:nvContentPartPr>
                            <w14:cNvPr id="1797" name="Image1"/>
                            <w14:cNvContentPartPr/>
                          </w14:nvContentPartPr>
                          <w14:xfrm>
                            <a:off x="0" y="0"/>
                            <a:ext cx="285634" cy="4949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5.3pt;margin-top:56.45pt;height:38.95pt;width:22.5pt;mso-position-horizontal-relative:char;mso-position-vertical-relative:line;z-index:251659264;mso-width-relative:page;mso-height-relative:page;" coordsize="21600,21600" o:gfxdata="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">
                <v:imagedata r:id="rId122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2340610</wp:posOffset>
                </wp:positionH>
                <wp:positionV relativeFrom="line">
                  <wp:posOffset>607695</wp:posOffset>
                </wp:positionV>
                <wp:extent cx="546100" cy="337820"/>
                <wp:effectExtent l="0" t="0" r="0" b="0"/>
                <wp:wrapNone/>
                <wp:docPr id="179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26">
                          <w14:nvContentPartPr>
                            <w14:cNvPr id="1798" name="Image1"/>
                            <w14:cNvContentPartPr/>
                          </w14:nvContentPartPr>
                          <w14:xfrm>
                            <a:off x="0" y="0"/>
                            <a:ext cx="546002" cy="33758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4.3pt;margin-top:47.85pt;height:26.6pt;width:43pt;mso-position-horizontal-relative:char;mso-position-vertical-relative:line;z-index:251659264;mso-width-relative:page;mso-height-relative:page;" coordsize="21600,21600" o:gfxdata="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">
                <v:imagedata r:id="rId1227" o:title=""/>
                <o:lock v:ext="edit"/>
              </v:shape>
            </w:pict>
          </mc:Fallback>
        </mc:AlternateContent>
      </w:r>
      <w:r>
        <w:rPr>
          <w:sz w:val="24"/>
        </w:rPr>
        <w:object>
          <v:shape id="_x0000_i1037" o:spt="75" type="#_x0000_t75" style="height:93.65pt;width:130.5pt;" o:ole="t" filled="f" stroked="f" coordsize="21600,21600">
            <v:path/>
            <v:fill on="f" focussize="0,0"/>
            <v:stroke on="f"/>
            <v:imagedata r:id="rId399" embosscolor="#FFFFFF" o:title=""/>
            <o:lock v:ext="edit" aspectratio="t"/>
            <w10:wrap type="none"/>
            <w10:anchorlock/>
          </v:shape>
          <o:OLEObject Type="Embed" ProgID="Visio.Drawing.11" ShapeID="_x0000_i1037" DrawAspect="Content" ObjectID="_1468075737" r:id="rId1228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sz w:val="24"/>
        </w:rPr>
        <w:object>
          <v:shape id="_x0000_i1038" o:spt="75" type="#_x0000_t75" style="height:92.45pt;width:121.35pt;" o:ole="t" filled="f" stroked="f" coordsize="21600,21600">
            <v:path/>
            <v:fill on="f" focussize="0,0"/>
            <v:stroke on="f"/>
            <v:imagedata r:id="rId1230" embosscolor="#FFFFFF" o:title=""/>
            <o:lock v:ext="edit" aspectratio="t"/>
            <w10:wrap type="none"/>
            <w10:anchorlock/>
          </v:shape>
          <o:OLEObject Type="Embed" ProgID="Visio.Drawing.11" ShapeID="_x0000_i1038" DrawAspect="Content" ObjectID="_1468075738" r:id="rId1229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1727200</wp:posOffset>
                </wp:positionH>
                <wp:positionV relativeFrom="line">
                  <wp:posOffset>-1480820</wp:posOffset>
                </wp:positionV>
                <wp:extent cx="81280" cy="3296920"/>
                <wp:effectExtent l="0" t="0" r="0" b="0"/>
                <wp:wrapNone/>
                <wp:docPr id="165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31">
                          <w14:nvContentPartPr>
                            <w14:cNvPr id="1652" name="Image1"/>
                            <w14:cNvContentPartPr/>
                          </w14:nvContentPartPr>
                          <w14:xfrm>
                            <a:off x="0" y="0"/>
                            <a:ext cx="81293" cy="329721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6pt;margin-top:-116.6pt;height:259.6pt;width:6.4pt;mso-position-horizontal-relative:char;mso-position-vertical-relative:line;z-index:251659264;mso-width-relative:page;mso-height-relative:page;" coordsize="21600,21600" o:gfxdata="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">
                <v:imagedata r:id="rId123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-648970</wp:posOffset>
                </wp:positionH>
                <wp:positionV relativeFrom="line">
                  <wp:posOffset>-43180</wp:posOffset>
                </wp:positionV>
                <wp:extent cx="346075" cy="238125"/>
                <wp:effectExtent l="0" t="0" r="0" b="0"/>
                <wp:wrapNone/>
                <wp:docPr id="165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33">
                          <w14:nvContentPartPr>
                            <w14:cNvPr id="1653" name="Image1"/>
                            <w14:cNvContentPartPr/>
                          </w14:nvContentPartPr>
                          <w14:xfrm>
                            <a:off x="0" y="0"/>
                            <a:ext cx="346046" cy="2383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51.1pt;margin-top:-3.4pt;height:18.75pt;width:27.25pt;mso-position-horizontal-relative:char;mso-position-vertical-relative:line;z-index:251659264;mso-width-relative:page;mso-height-relative:page;" coordsize="21600,21600" o:gfxdata="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">
                <v:imagedata r:id="rId123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-194945</wp:posOffset>
                </wp:positionH>
                <wp:positionV relativeFrom="line">
                  <wp:posOffset>-131445</wp:posOffset>
                </wp:positionV>
                <wp:extent cx="629920" cy="288925"/>
                <wp:effectExtent l="0" t="0" r="0" b="0"/>
                <wp:wrapNone/>
                <wp:docPr id="165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35">
                          <w14:nvContentPartPr>
                            <w14:cNvPr id="1654" name="Image1"/>
                            <w14:cNvContentPartPr/>
                          </w14:nvContentPartPr>
                          <w14:xfrm>
                            <a:off x="0" y="0"/>
                            <a:ext cx="630191" cy="289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5.35pt;margin-top:-10.35pt;height:22.75pt;width:49.6pt;mso-position-horizontal-relative:char;mso-position-vertical-relative:line;z-index:251659264;mso-width-relative:page;mso-height-relative:page;" coordsize="21600,21600" o:gfxdata="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">
                <v:imagedata r:id="rId123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-574675</wp:posOffset>
                </wp:positionH>
                <wp:positionV relativeFrom="line">
                  <wp:posOffset>177165</wp:posOffset>
                </wp:positionV>
                <wp:extent cx="29210" cy="20320"/>
                <wp:effectExtent l="0" t="0" r="0" b="0"/>
                <wp:wrapNone/>
                <wp:docPr id="165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37">
                          <w14:nvContentPartPr>
                            <w14:cNvPr id="1655" name="Image1"/>
                            <w14:cNvContentPartPr/>
                          </w14:nvContentPartPr>
                          <w14:xfrm>
                            <a:off x="0" y="0"/>
                            <a:ext cx="29431" cy="20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45.25pt;margin-top:13.95pt;height:1.6pt;width:2.3pt;mso-position-horizontal-relative:char;mso-position-vertical-relative:line;z-index:251659264;mso-width-relative:page;mso-height-relative:page;" coordsize="21600,21600" o:gfxdata="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">
                <v:imagedata r:id="rId1238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-230505</wp:posOffset>
                </wp:positionH>
                <wp:positionV relativeFrom="line">
                  <wp:posOffset>-5080</wp:posOffset>
                </wp:positionV>
                <wp:extent cx="269875" cy="283210"/>
                <wp:effectExtent l="0" t="0" r="0" b="0"/>
                <wp:wrapNone/>
                <wp:docPr id="165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39">
                          <w14:nvContentPartPr>
                            <w14:cNvPr id="1656" name="Image1"/>
                            <w14:cNvContentPartPr/>
                          </w14:nvContentPartPr>
                          <w14:xfrm>
                            <a:off x="0" y="0"/>
                            <a:ext cx="270171" cy="28322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8.15pt;margin-top:-0.4pt;height:22.3pt;width:21.25pt;mso-position-horizontal-relative:char;mso-position-vertical-relative:line;z-index:251659264;mso-width-relative:page;mso-height-relative:page;" coordsize="21600,21600" o:gfxdata="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">
                <v:imagedata r:id="rId1240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-854710</wp:posOffset>
                </wp:positionH>
                <wp:positionV relativeFrom="line">
                  <wp:posOffset>-113030</wp:posOffset>
                </wp:positionV>
                <wp:extent cx="537210" cy="239395"/>
                <wp:effectExtent l="0" t="0" r="0" b="0"/>
                <wp:wrapNone/>
                <wp:docPr id="165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41">
                          <w14:nvContentPartPr>
                            <w14:cNvPr id="1657" name="Image1"/>
                            <w14:cNvContentPartPr/>
                          </w14:nvContentPartPr>
                          <w14:xfrm>
                            <a:off x="0" y="0"/>
                            <a:ext cx="536899" cy="23916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67.3pt;margin-top:-8.9pt;height:18.85pt;width:42.3pt;mso-position-horizontal-relative:char;mso-position-vertical-relative:line;z-index:251659264;mso-width-relative:page;mso-height-relative:page;" coordsize="21600,21600" o:gfxdata="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">
                <v:imagedata r:id="rId124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2871470</wp:posOffset>
                </wp:positionH>
                <wp:positionV relativeFrom="line">
                  <wp:posOffset>134620</wp:posOffset>
                </wp:positionV>
                <wp:extent cx="18415" cy="27305"/>
                <wp:effectExtent l="0" t="0" r="0" b="0"/>
                <wp:wrapNone/>
                <wp:docPr id="165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43">
                          <w14:nvContentPartPr>
                            <w14:cNvPr id="1658" name="Image1"/>
                            <w14:cNvContentPartPr/>
                          </w14:nvContentPartPr>
                          <w14:xfrm>
                            <a:off x="0" y="0"/>
                            <a:ext cx="18667" cy="2747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26.1pt;margin-top:10.6pt;height:2.15pt;width:1.45pt;mso-position-horizontal-relative:char;mso-position-vertical-relative:line;z-index:251659264;mso-width-relative:page;mso-height-relative:page;" coordsize="21600,21600" o:gfxdata="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">
                <v:imagedata r:id="rId124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1948815</wp:posOffset>
                </wp:positionH>
                <wp:positionV relativeFrom="line">
                  <wp:posOffset>-5715</wp:posOffset>
                </wp:positionV>
                <wp:extent cx="95250" cy="219075"/>
                <wp:effectExtent l="0" t="0" r="0" b="0"/>
                <wp:wrapNone/>
                <wp:docPr id="165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45">
                          <w14:nvContentPartPr>
                            <w14:cNvPr id="1659" name="Image1"/>
                            <w14:cNvContentPartPr/>
                          </w14:nvContentPartPr>
                          <w14:xfrm>
                            <a:off x="0" y="0"/>
                            <a:ext cx="95324" cy="21887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3.45pt;margin-top:-0.45pt;height:17.25pt;width:7.5pt;mso-position-horizontal-relative:char;mso-position-vertical-relative:line;z-index:251659264;mso-width-relative:page;mso-height-relative:page;" coordsize="21600,21600" o:gfxdata="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">
                <v:imagedata r:id="rId124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2068830</wp:posOffset>
                </wp:positionH>
                <wp:positionV relativeFrom="line">
                  <wp:posOffset>12700</wp:posOffset>
                </wp:positionV>
                <wp:extent cx="367665" cy="194945"/>
                <wp:effectExtent l="0" t="0" r="0" b="0"/>
                <wp:wrapNone/>
                <wp:docPr id="166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47">
                          <w14:nvContentPartPr>
                            <w14:cNvPr id="1660" name="Image1"/>
                            <w14:cNvContentPartPr/>
                          </w14:nvContentPartPr>
                          <w14:xfrm>
                            <a:off x="0" y="0"/>
                            <a:ext cx="367364" cy="19500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2.9pt;margin-top:1pt;height:15.35pt;width:28.95pt;mso-position-horizontal-relative:char;mso-position-vertical-relative:line;z-index:251659264;mso-width-relative:page;mso-height-relative:page;" coordsize="21600,21600" o:gfxdata="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">
                <v:imagedata r:id="rId124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2502535</wp:posOffset>
                </wp:positionH>
                <wp:positionV relativeFrom="line">
                  <wp:posOffset>-116205</wp:posOffset>
                </wp:positionV>
                <wp:extent cx="247015" cy="335915"/>
                <wp:effectExtent l="0" t="0" r="0" b="0"/>
                <wp:wrapNone/>
                <wp:docPr id="166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49">
                          <w14:nvContentPartPr>
                            <w14:cNvPr id="1661" name="Image1"/>
                            <w14:cNvContentPartPr/>
                          </w14:nvContentPartPr>
                          <w14:xfrm>
                            <a:off x="0" y="0"/>
                            <a:ext cx="247301" cy="33609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97.05pt;margin-top:-9.15pt;height:26.45pt;width:19.45pt;mso-position-horizontal-relative:char;mso-position-vertical-relative:line;z-index:251659264;mso-width-relative:page;mso-height-relative:page;" coordsize="21600,21600" o:gfxdata="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">
                <v:imagedata r:id="rId125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2829560</wp:posOffset>
                </wp:positionH>
                <wp:positionV relativeFrom="line">
                  <wp:posOffset>-116205</wp:posOffset>
                </wp:positionV>
                <wp:extent cx="812800" cy="459740"/>
                <wp:effectExtent l="0" t="0" r="0" b="0"/>
                <wp:wrapNone/>
                <wp:docPr id="166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51">
                          <w14:nvContentPartPr>
                            <w14:cNvPr id="1662" name="Image1"/>
                            <w14:cNvContentPartPr/>
                          </w14:nvContentPartPr>
                          <w14:xfrm>
                            <a:off x="0" y="0"/>
                            <a:ext cx="812858" cy="45975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22.8pt;margin-top:-9.15pt;height:36.2pt;width:64pt;mso-position-horizontal-relative:char;mso-position-vertical-relative:line;z-index:251659264;mso-width-relative:page;mso-height-relative:page;" coordsize="21600,21600" o:gfxdata="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">
                <v:imagedata r:id="rId125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3772535</wp:posOffset>
                </wp:positionH>
                <wp:positionV relativeFrom="line">
                  <wp:posOffset>58420</wp:posOffset>
                </wp:positionV>
                <wp:extent cx="93345" cy="108585"/>
                <wp:effectExtent l="0" t="0" r="0" b="0"/>
                <wp:wrapNone/>
                <wp:docPr id="166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53">
                          <w14:nvContentPartPr>
                            <w14:cNvPr id="1663" name="Image1"/>
                            <w14:cNvContentPartPr/>
                          </w14:nvContentPartPr>
                          <w14:xfrm>
                            <a:off x="0" y="0"/>
                            <a:ext cx="93517" cy="10874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97.05pt;margin-top:4.6pt;height:8.55pt;width:7.35pt;mso-position-horizontal-relative:char;mso-position-vertical-relative:line;z-index:251659264;mso-width-relative:page;mso-height-relative:page;" coordsize="21600,21600" o:gfxdata="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">
                <v:imagedata r:id="rId125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3950335</wp:posOffset>
                </wp:positionH>
                <wp:positionV relativeFrom="line">
                  <wp:posOffset>-54610</wp:posOffset>
                </wp:positionV>
                <wp:extent cx="346075" cy="310515"/>
                <wp:effectExtent l="0" t="0" r="0" b="0"/>
                <wp:wrapNone/>
                <wp:docPr id="166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55">
                          <w14:nvContentPartPr>
                            <w14:cNvPr id="1664" name="Image1"/>
                            <w14:cNvContentPartPr/>
                          </w14:nvContentPartPr>
                          <w14:xfrm>
                            <a:off x="0" y="0"/>
                            <a:ext cx="346006" cy="31070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11.05pt;margin-top:-4.3pt;height:24.45pt;width:27.25pt;mso-position-horizontal-relative:char;mso-position-vertical-relative:line;z-index:251659264;mso-width-relative:page;mso-height-relative:page;" coordsize="21600,21600" o:gfxdata="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">
                <v:imagedata r:id="rId125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4303395</wp:posOffset>
                </wp:positionH>
                <wp:positionV relativeFrom="line">
                  <wp:posOffset>48260</wp:posOffset>
                </wp:positionV>
                <wp:extent cx="45085" cy="179705"/>
                <wp:effectExtent l="0" t="0" r="0" b="0"/>
                <wp:wrapNone/>
                <wp:docPr id="166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57">
                          <w14:nvContentPartPr>
                            <w14:cNvPr id="1665" name="Image1"/>
                            <w14:cNvContentPartPr/>
                          </w14:nvContentPartPr>
                          <w14:xfrm>
                            <a:off x="0" y="0"/>
                            <a:ext cx="45315" cy="17993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38.85pt;margin-top:3.8pt;height:14.15pt;width:3.55pt;mso-position-horizontal-relative:char;mso-position-vertical-relative:line;z-index:251659264;mso-width-relative:page;mso-height-relative:page;" coordsize="21600,21600" o:gfxdata="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">
                <v:imagedata r:id="rId125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4358640</wp:posOffset>
                </wp:positionH>
                <wp:positionV relativeFrom="line">
                  <wp:posOffset>-19050</wp:posOffset>
                </wp:positionV>
                <wp:extent cx="193675" cy="259715"/>
                <wp:effectExtent l="0" t="0" r="0" b="0"/>
                <wp:wrapNone/>
                <wp:docPr id="166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59">
                          <w14:nvContentPartPr>
                            <w14:cNvPr id="1666" name="Image1"/>
                            <w14:cNvContentPartPr/>
                          </w14:nvContentPartPr>
                          <w14:xfrm>
                            <a:off x="0" y="0"/>
                            <a:ext cx="193661" cy="25941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43.2pt;margin-top:-1.5pt;height:20.45pt;width:15.25pt;mso-position-horizontal-relative:char;mso-position-vertical-relative:line;z-index:251659264;mso-width-relative:page;mso-height-relative:page;" coordsize="21600,21600" o:gfxdata="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">
                <v:imagedata r:id="rId126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4585970</wp:posOffset>
                </wp:positionH>
                <wp:positionV relativeFrom="line">
                  <wp:posOffset>38735</wp:posOffset>
                </wp:positionV>
                <wp:extent cx="28575" cy="161290"/>
                <wp:effectExtent l="0" t="0" r="0" b="0"/>
                <wp:wrapNone/>
                <wp:docPr id="166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61">
                          <w14:nvContentPartPr>
                            <w14:cNvPr id="1667" name="Image1"/>
                            <w14:cNvContentPartPr/>
                          </w14:nvContentPartPr>
                          <w14:xfrm>
                            <a:off x="0" y="0"/>
                            <a:ext cx="28609" cy="16101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61.1pt;margin-top:3.05pt;height:12.7pt;width:2.25pt;mso-position-horizontal-relative:char;mso-position-vertical-relative:line;z-index:251659264;mso-width-relative:page;mso-height-relative:page;" coordsize="21600,21600" o:gfxdata="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">
                <v:imagedata r:id="rId126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4692015</wp:posOffset>
                </wp:positionH>
                <wp:positionV relativeFrom="line">
                  <wp:posOffset>103505</wp:posOffset>
                </wp:positionV>
                <wp:extent cx="69850" cy="10795"/>
                <wp:effectExtent l="0" t="0" r="0" b="0"/>
                <wp:wrapNone/>
                <wp:docPr id="166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63">
                          <w14:nvContentPartPr>
                            <w14:cNvPr id="1668" name="Image1"/>
                            <w14:cNvContentPartPr/>
                          </w14:nvContentPartPr>
                          <w14:xfrm>
                            <a:off x="0" y="0"/>
                            <a:ext cx="70129" cy="1053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69.45pt;margin-top:8.15pt;height:0.85pt;width:5.5pt;mso-position-horizontal-relative:char;mso-position-vertical-relative:line;z-index:251659264;mso-width-relative:page;mso-height-relative:page;" coordsize="21600,21600" o:gfxdata="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">
                <v:imagedata r:id="rId126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4792345</wp:posOffset>
                </wp:positionH>
                <wp:positionV relativeFrom="line">
                  <wp:posOffset>-109855</wp:posOffset>
                </wp:positionV>
                <wp:extent cx="262890" cy="325755"/>
                <wp:effectExtent l="0" t="0" r="0" b="0"/>
                <wp:wrapNone/>
                <wp:docPr id="166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65">
                          <w14:nvContentPartPr>
                            <w14:cNvPr id="1669" name="Image1"/>
                            <w14:cNvContentPartPr/>
                          </w14:nvContentPartPr>
                          <w14:xfrm>
                            <a:off x="0" y="0"/>
                            <a:ext cx="262637" cy="3256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77.35pt;margin-top:-8.65pt;height:25.65pt;width:20.7pt;mso-position-horizontal-relative:char;mso-position-vertical-relative:line;z-index:251659264;mso-width-relative:page;mso-height-relative:page;" coordsize="21600,21600" o:gfxdata="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">
                <v:imagedata r:id="rId126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5103495</wp:posOffset>
                </wp:positionH>
                <wp:positionV relativeFrom="line">
                  <wp:posOffset>-64135</wp:posOffset>
                </wp:positionV>
                <wp:extent cx="74295" cy="255270"/>
                <wp:effectExtent l="0" t="0" r="0" b="0"/>
                <wp:wrapNone/>
                <wp:docPr id="167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67">
                          <w14:nvContentPartPr>
                            <w14:cNvPr id="1670" name="Image1"/>
                            <w14:cNvContentPartPr/>
                          </w14:nvContentPartPr>
                          <w14:xfrm>
                            <a:off x="0" y="0"/>
                            <a:ext cx="74483" cy="25501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01.85pt;margin-top:-5.05pt;height:20.1pt;width:5.85pt;mso-position-horizontal-relative:char;mso-position-vertical-relative:line;z-index:251659264;mso-width-relative:page;mso-height-relative:page;" coordsize="21600,21600" o:gfxdata="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">
                <v:imagedata r:id="rId126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5200650</wp:posOffset>
                </wp:positionH>
                <wp:positionV relativeFrom="line">
                  <wp:posOffset>-71120</wp:posOffset>
                </wp:positionV>
                <wp:extent cx="290195" cy="262890"/>
                <wp:effectExtent l="0" t="0" r="0" b="0"/>
                <wp:wrapNone/>
                <wp:docPr id="167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69">
                          <w14:nvContentPartPr>
                            <w14:cNvPr id="1671" name="Image1"/>
                            <w14:cNvContentPartPr/>
                          </w14:nvContentPartPr>
                          <w14:xfrm>
                            <a:off x="0" y="0"/>
                            <a:ext cx="289943" cy="26261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09.5pt;margin-top:-5.6pt;height:20.7pt;width:22.85pt;mso-position-horizontal-relative:char;mso-position-vertical-relative:line;z-index:251659264;mso-width-relative:page;mso-height-relative:page;" coordsize="21600,21600" o:gfxdata="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">
                <v:imagedata r:id="rId127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5530850</wp:posOffset>
                </wp:positionH>
                <wp:positionV relativeFrom="line">
                  <wp:posOffset>66675</wp:posOffset>
                </wp:positionV>
                <wp:extent cx="79375" cy="10795"/>
                <wp:effectExtent l="0" t="0" r="0" b="0"/>
                <wp:wrapNone/>
                <wp:docPr id="167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71">
                          <w14:nvContentPartPr>
                            <w14:cNvPr id="1672" name="Image1"/>
                            <w14:cNvContentPartPr/>
                          </w14:nvContentPartPr>
                          <w14:xfrm>
                            <a:off x="0" y="0"/>
                            <a:ext cx="79211" cy="1084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35.5pt;margin-top:5.25pt;height:0.85pt;width:6.25pt;mso-position-horizontal-relative:char;mso-position-vertical-relative:line;z-index:251659264;mso-width-relative:page;mso-height-relative:page;" coordsize="21600,21600" o:gfxdata="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">
                <v:imagedata r:id="rId127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5608320</wp:posOffset>
                </wp:positionH>
                <wp:positionV relativeFrom="line">
                  <wp:posOffset>-113030</wp:posOffset>
                </wp:positionV>
                <wp:extent cx="253365" cy="313690"/>
                <wp:effectExtent l="0" t="0" r="0" b="0"/>
                <wp:wrapNone/>
                <wp:docPr id="167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73">
                          <w14:nvContentPartPr>
                            <w14:cNvPr id="1673" name="Image1"/>
                            <w14:cNvContentPartPr/>
                          </w14:nvContentPartPr>
                          <w14:xfrm>
                            <a:off x="0" y="0"/>
                            <a:ext cx="253546" cy="31370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41.6pt;margin-top:-8.9pt;height:24.7pt;width:19.95pt;mso-position-horizontal-relative:char;mso-position-vertical-relative:line;z-index:251659264;mso-width-relative:page;mso-height-relative:page;" coordsize="21600,21600" o:gfxdata="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">
                <v:imagedata r:id="rId127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5900420</wp:posOffset>
                </wp:positionH>
                <wp:positionV relativeFrom="line">
                  <wp:posOffset>9525</wp:posOffset>
                </wp:positionV>
                <wp:extent cx="167640" cy="151130"/>
                <wp:effectExtent l="0" t="0" r="0" b="0"/>
                <wp:wrapNone/>
                <wp:docPr id="167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75">
                          <w14:nvContentPartPr>
                            <w14:cNvPr id="1674" name="Image1"/>
                            <w14:cNvContentPartPr/>
                          </w14:nvContentPartPr>
                          <w14:xfrm>
                            <a:off x="0" y="0"/>
                            <a:ext cx="167435" cy="15129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64.6pt;margin-top:0.75pt;height:11.9pt;width:13.2pt;mso-position-horizontal-relative:char;mso-position-vertical-relative:line;z-index:251659264;mso-width-relative:page;mso-height-relative:page;" coordsize="21600,21600" o:gfxdata="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">
                <v:imagedata r:id="rId127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5964555</wp:posOffset>
                </wp:positionH>
                <wp:positionV relativeFrom="line">
                  <wp:posOffset>-100330</wp:posOffset>
                </wp:positionV>
                <wp:extent cx="184785" cy="254635"/>
                <wp:effectExtent l="0" t="0" r="0" b="0"/>
                <wp:wrapNone/>
                <wp:docPr id="167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77">
                          <w14:nvContentPartPr>
                            <w14:cNvPr id="1675" name="Image1"/>
                            <w14:cNvContentPartPr/>
                          </w14:nvContentPartPr>
                          <w14:xfrm>
                            <a:off x="0" y="0"/>
                            <a:ext cx="184591" cy="25472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69.65pt;margin-top:-7.9pt;height:20.05pt;width:14.55pt;mso-position-horizontal-relative:char;mso-position-vertical-relative:line;z-index:251659264;mso-width-relative:page;mso-height-relative:page;" coordsize="21600,21600" o:gfxdata="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">
                <v:imagedata r:id="rId1278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-902970</wp:posOffset>
                </wp:positionH>
                <wp:positionV relativeFrom="line">
                  <wp:posOffset>-100965</wp:posOffset>
                </wp:positionV>
                <wp:extent cx="2138680" cy="386080"/>
                <wp:effectExtent l="0" t="0" r="0" b="0"/>
                <wp:wrapNone/>
                <wp:docPr id="167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79">
                          <w14:nvContentPartPr>
                            <w14:cNvPr id="1676" name="Image1"/>
                            <w14:cNvContentPartPr/>
                          </w14:nvContentPartPr>
                          <w14:xfrm>
                            <a:off x="0" y="0"/>
                            <a:ext cx="2138899" cy="38620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71.1pt;margin-top:-7.95pt;height:30.4pt;width:168.4pt;mso-position-horizontal-relative:char;mso-position-vertical-relative:line;z-index:251659264;mso-width-relative:page;mso-height-relative:page;" coordsize="21600,21600" o:gfxdata="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">
                <v:imagedata r:id="rId1280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5071110</wp:posOffset>
                </wp:positionH>
                <wp:positionV relativeFrom="line">
                  <wp:posOffset>88900</wp:posOffset>
                </wp:positionV>
                <wp:extent cx="92710" cy="142875"/>
                <wp:effectExtent l="0" t="0" r="0" b="0"/>
                <wp:wrapNone/>
                <wp:docPr id="167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81">
                          <w14:nvContentPartPr>
                            <w14:cNvPr id="1677" name="Image1"/>
                            <w14:cNvContentPartPr/>
                          </w14:nvContentPartPr>
                          <w14:xfrm>
                            <a:off x="0" y="0"/>
                            <a:ext cx="92609" cy="14258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99.3pt;margin-top:7pt;height:11.25pt;width:7.3pt;mso-position-horizontal-relative:char;mso-position-vertical-relative:line;z-index:251659264;mso-width-relative:page;mso-height-relative:page;" coordsize="21600,21600" o:gfxdata="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">
                <v:imagedata r:id="rId128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5233035</wp:posOffset>
                </wp:positionH>
                <wp:positionV relativeFrom="line">
                  <wp:posOffset>-10795</wp:posOffset>
                </wp:positionV>
                <wp:extent cx="574675" cy="264160"/>
                <wp:effectExtent l="0" t="0" r="0" b="0"/>
                <wp:wrapNone/>
                <wp:docPr id="167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83">
                          <w14:nvContentPartPr>
                            <w14:cNvPr id="1678" name="Image1"/>
                            <w14:cNvContentPartPr/>
                          </w14:nvContentPartPr>
                          <w14:xfrm>
                            <a:off x="0" y="0"/>
                            <a:ext cx="574513" cy="26386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12.05pt;margin-top:-0.85pt;height:20.8pt;width:45.25pt;mso-position-horizontal-relative:char;mso-position-vertical-relative:line;z-index:251659264;mso-width-relative:page;mso-height-relative:page;" coordsize="21600,21600" o:gfxdata="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">
                <v:imagedata r:id="rId128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5669915</wp:posOffset>
                </wp:positionH>
                <wp:positionV relativeFrom="line">
                  <wp:posOffset>-23495</wp:posOffset>
                </wp:positionV>
                <wp:extent cx="291465" cy="274320"/>
                <wp:effectExtent l="0" t="0" r="0" b="0"/>
                <wp:wrapNone/>
                <wp:docPr id="167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85">
                          <w14:nvContentPartPr>
                            <w14:cNvPr id="1679" name="Image1"/>
                            <w14:cNvContentPartPr/>
                          </w14:nvContentPartPr>
                          <w14:xfrm>
                            <a:off x="0" y="0"/>
                            <a:ext cx="291322" cy="27446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46.45pt;margin-top:-1.85pt;height:21.6pt;width:22.95pt;mso-position-horizontal-relative:char;mso-position-vertical-relative:line;z-index:251659264;mso-width-relative:page;mso-height-relative:page;" coordsize="21600,21600" o:gfxdata="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">
                <v:imagedata r:id="rId1286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-694055</wp:posOffset>
                </wp:positionH>
                <wp:positionV relativeFrom="line">
                  <wp:posOffset>55245</wp:posOffset>
                </wp:positionV>
                <wp:extent cx="160655" cy="219075"/>
                <wp:effectExtent l="0" t="0" r="0" b="0"/>
                <wp:wrapNone/>
                <wp:docPr id="168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87">
                          <w14:nvContentPartPr>
                            <w14:cNvPr id="1680" name="Image1"/>
                            <w14:cNvContentPartPr/>
                          </w14:nvContentPartPr>
                          <w14:xfrm>
                            <a:off x="0" y="0"/>
                            <a:ext cx="160769" cy="21938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54.65pt;margin-top:4.35pt;height:17.25pt;width:12.65pt;mso-position-horizontal-relative:char;mso-position-vertical-relative:line;z-index:251659264;mso-width-relative:page;mso-height-relative:page;" coordsize="21600,21600" o:gfxdata="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">
                <v:imagedata r:id="rId128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-478155</wp:posOffset>
                </wp:positionH>
                <wp:positionV relativeFrom="line">
                  <wp:posOffset>-44450</wp:posOffset>
                </wp:positionV>
                <wp:extent cx="213995" cy="325755"/>
                <wp:effectExtent l="0" t="0" r="0" b="0"/>
                <wp:wrapNone/>
                <wp:docPr id="168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89">
                          <w14:nvContentPartPr>
                            <w14:cNvPr id="1681" name="Image1"/>
                            <w14:cNvContentPartPr/>
                          </w14:nvContentPartPr>
                          <w14:xfrm>
                            <a:off x="0" y="0"/>
                            <a:ext cx="213744" cy="32587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37.65pt;margin-top:-3.5pt;height:25.65pt;width:16.85pt;mso-position-horizontal-relative:char;mso-position-vertical-relative:line;z-index:251659264;mso-width-relative:page;mso-height-relative:page;" coordsize="21600,21600" o:gfxdata="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">
                <v:imagedata r:id="rId129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-224155</wp:posOffset>
                </wp:positionH>
                <wp:positionV relativeFrom="line">
                  <wp:posOffset>26035</wp:posOffset>
                </wp:positionV>
                <wp:extent cx="107315" cy="191135"/>
                <wp:effectExtent l="0" t="0" r="0" b="0"/>
                <wp:wrapNone/>
                <wp:docPr id="168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91">
                          <w14:nvContentPartPr>
                            <w14:cNvPr id="1682" name="Image1"/>
                            <w14:cNvContentPartPr/>
                          </w14:nvContentPartPr>
                          <w14:xfrm>
                            <a:off x="0" y="0"/>
                            <a:ext cx="106998" cy="19119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7.65pt;margin-top:2.05pt;height:15.05pt;width:8.45pt;mso-position-horizontal-relative:char;mso-position-vertical-relative:line;z-index:251659264;mso-width-relative:page;mso-height-relative:page;" coordsize="21600,21600" o:gfxdata="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">
                <v:imagedata r:id="rId129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-95885</wp:posOffset>
                </wp:positionH>
                <wp:positionV relativeFrom="line">
                  <wp:posOffset>9525</wp:posOffset>
                </wp:positionV>
                <wp:extent cx="194945" cy="166370"/>
                <wp:effectExtent l="0" t="0" r="0" b="0"/>
                <wp:wrapNone/>
                <wp:docPr id="168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93">
                          <w14:nvContentPartPr>
                            <w14:cNvPr id="1683" name="Image1"/>
                            <w14:cNvContentPartPr/>
                          </w14:nvContentPartPr>
                          <w14:xfrm>
                            <a:off x="0" y="0"/>
                            <a:ext cx="195098" cy="1663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7.55pt;margin-top:0.75pt;height:13.1pt;width:15.35pt;mso-position-horizontal-relative:char;mso-position-vertical-relative:line;z-index:251659264;mso-width-relative:page;mso-height-relative:page;" coordsize="21600,21600" o:gfxdata="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">
                <v:imagedata r:id="rId129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154305</wp:posOffset>
                </wp:positionH>
                <wp:positionV relativeFrom="line">
                  <wp:posOffset>-69850</wp:posOffset>
                </wp:positionV>
                <wp:extent cx="178435" cy="355600"/>
                <wp:effectExtent l="0" t="0" r="0" b="0"/>
                <wp:wrapNone/>
                <wp:docPr id="168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95">
                          <w14:nvContentPartPr>
                            <w14:cNvPr id="1684" name="Image1"/>
                            <w14:cNvContentPartPr/>
                          </w14:nvContentPartPr>
                          <w14:xfrm>
                            <a:off x="0" y="0"/>
                            <a:ext cx="178321" cy="35539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2.15pt;margin-top:-5.5pt;height:28pt;width:14.05pt;mso-position-horizontal-relative:char;mso-position-vertical-relative:line;z-index:251659264;mso-width-relative:page;mso-height-relative:page;" coordsize="21600,21600" o:gfxdata="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">
                <v:imagedata r:id="rId129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180340</wp:posOffset>
                </wp:positionH>
                <wp:positionV relativeFrom="line">
                  <wp:posOffset>111125</wp:posOffset>
                </wp:positionV>
                <wp:extent cx="373380" cy="102870"/>
                <wp:effectExtent l="0" t="0" r="0" b="0"/>
                <wp:wrapNone/>
                <wp:docPr id="168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97">
                          <w14:nvContentPartPr>
                            <w14:cNvPr id="1685" name="Image1"/>
                            <w14:cNvContentPartPr/>
                          </w14:nvContentPartPr>
                          <w14:xfrm>
                            <a:off x="0" y="0"/>
                            <a:ext cx="373125" cy="10255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.2pt;margin-top:8.75pt;height:8.1pt;width:29.4pt;mso-position-horizontal-relative:char;mso-position-vertical-relative:line;z-index:251659264;mso-width-relative:page;mso-height-relative:page;" coordsize="21600,21600" o:gfxdata="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">
                <v:imagedata r:id="rId129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617855</wp:posOffset>
                </wp:positionH>
                <wp:positionV relativeFrom="line">
                  <wp:posOffset>32385</wp:posOffset>
                </wp:positionV>
                <wp:extent cx="225425" cy="171450"/>
                <wp:effectExtent l="0" t="0" r="0" b="0"/>
                <wp:wrapNone/>
                <wp:docPr id="168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99">
                          <w14:nvContentPartPr>
                            <w14:cNvPr id="1686" name="Image1"/>
                            <w14:cNvContentPartPr/>
                          </w14:nvContentPartPr>
                          <w14:xfrm>
                            <a:off x="0" y="0"/>
                            <a:ext cx="225715" cy="17145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8.65pt;margin-top:2.55pt;height:13.5pt;width:17.75pt;mso-position-horizontal-relative:char;mso-position-vertical-relative:line;z-index:251659264;mso-width-relative:page;mso-height-relative:page;" coordsize="21600,21600" o:gfxdata="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">
                <v:imagedata r:id="rId130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758825</wp:posOffset>
                </wp:positionH>
                <wp:positionV relativeFrom="line">
                  <wp:posOffset>-95885</wp:posOffset>
                </wp:positionV>
                <wp:extent cx="319405" cy="255905"/>
                <wp:effectExtent l="0" t="0" r="0" b="0"/>
                <wp:wrapNone/>
                <wp:docPr id="168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01">
                          <w14:nvContentPartPr>
                            <w14:cNvPr id="1687" name="Image1"/>
                            <w14:cNvContentPartPr/>
                          </w14:nvContentPartPr>
                          <w14:xfrm>
                            <a:off x="0" y="0"/>
                            <a:ext cx="319148" cy="25606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9.75pt;margin-top:-7.55pt;height:20.15pt;width:25.15pt;mso-position-horizontal-relative:char;mso-position-vertical-relative:line;z-index:251659264;mso-width-relative:page;mso-height-relative:page;" coordsize="21600,21600" o:gfxdata="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">
                <v:imagedata r:id="rId130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1083945</wp:posOffset>
                </wp:positionH>
                <wp:positionV relativeFrom="line">
                  <wp:posOffset>-124460</wp:posOffset>
                </wp:positionV>
                <wp:extent cx="228600" cy="274320"/>
                <wp:effectExtent l="0" t="0" r="0" b="0"/>
                <wp:wrapNone/>
                <wp:docPr id="168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03">
                          <w14:nvContentPartPr>
                            <w14:cNvPr id="1688" name="Image1"/>
                            <w14:cNvContentPartPr/>
                          </w14:nvContentPartPr>
                          <w14:xfrm>
                            <a:off x="0" y="0"/>
                            <a:ext cx="228378" cy="27443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5.35pt;margin-top:-9.8pt;height:21.6pt;width:18pt;mso-position-horizontal-relative:char;mso-position-vertical-relative:line;z-index:251659264;mso-width-relative:page;mso-height-relative:page;" coordsize="21600,21600" o:gfxdata="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">
                <v:imagedata r:id="rId1304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666115</wp:posOffset>
                </wp:positionH>
                <wp:positionV relativeFrom="line">
                  <wp:posOffset>-118745</wp:posOffset>
                </wp:positionV>
                <wp:extent cx="797560" cy="318135"/>
                <wp:effectExtent l="0" t="0" r="0" b="0"/>
                <wp:wrapNone/>
                <wp:docPr id="168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05">
                          <w14:nvContentPartPr>
                            <w14:cNvPr id="1689" name="Image1"/>
                            <w14:cNvContentPartPr/>
                          </w14:nvContentPartPr>
                          <w14:xfrm>
                            <a:off x="0" y="0"/>
                            <a:ext cx="797656" cy="31786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2.45pt;margin-top:-9.35pt;height:25.05pt;width:62.8pt;mso-position-horizontal-relative:char;mso-position-vertical-relative:line;z-index:251659264;mso-width-relative:page;mso-height-relative:page;" coordsize="21600,21600" o:gfxdata="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">
                <v:imagedata r:id="rId130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3745230</wp:posOffset>
                </wp:positionH>
                <wp:positionV relativeFrom="line">
                  <wp:posOffset>-22225</wp:posOffset>
                </wp:positionV>
                <wp:extent cx="28575" cy="7620"/>
                <wp:effectExtent l="0" t="0" r="0" b="0"/>
                <wp:wrapNone/>
                <wp:docPr id="169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07">
                          <w14:nvContentPartPr>
                            <w14:cNvPr id="1690" name="Image1"/>
                            <w14:cNvContentPartPr/>
                          </w14:nvContentPartPr>
                          <w14:xfrm>
                            <a:off x="0" y="0"/>
                            <a:ext cx="28299" cy="789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94.9pt;margin-top:-1.75pt;height:0.6pt;width:2.25pt;mso-position-horizontal-relative:char;mso-position-vertical-relative:line;z-index:251659264;mso-width-relative:page;mso-height-relative:page;" coordsize="21600,21600" o:gfxdata="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">
                <v:imagedata r:id="rId1308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6、求下列信号的nyquist频率和nyquist周期。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（1）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756285</wp:posOffset>
                </wp:positionH>
                <wp:positionV relativeFrom="line">
                  <wp:posOffset>285115</wp:posOffset>
                </wp:positionV>
                <wp:extent cx="196215" cy="31750"/>
                <wp:effectExtent l="0" t="0" r="0" b="0"/>
                <wp:wrapNone/>
                <wp:docPr id="169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09">
                          <w14:nvContentPartPr>
                            <w14:cNvPr id="1691" name="Image1"/>
                            <w14:cNvContentPartPr/>
                          </w14:nvContentPartPr>
                          <w14:xfrm>
                            <a:off x="0" y="0"/>
                            <a:ext cx="195914" cy="3200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9.55pt;margin-top:22.45pt;height:2.5pt;width:15.45pt;mso-position-horizontal-relative:char;mso-position-vertical-relative:line;z-index:251659264;mso-width-relative:page;mso-height-relative:page;" coordsize="21600,21600" o:gfxdata="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">
                <v:imagedata r:id="rId131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1228725</wp:posOffset>
                </wp:positionH>
                <wp:positionV relativeFrom="line">
                  <wp:posOffset>300355</wp:posOffset>
                </wp:positionV>
                <wp:extent cx="410845" cy="156845"/>
                <wp:effectExtent l="0" t="0" r="0" b="0"/>
                <wp:wrapNone/>
                <wp:docPr id="169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11">
                          <w14:nvContentPartPr>
                            <w14:cNvPr id="1692" name="Image1"/>
                            <w14:cNvContentPartPr/>
                          </w14:nvContentPartPr>
                          <w14:xfrm>
                            <a:off x="0" y="0"/>
                            <a:ext cx="410923" cy="15701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96.75pt;margin-top:23.65pt;height:12.35pt;width:32.35pt;mso-position-horizontal-relative:char;mso-position-vertical-relative:line;z-index:251659264;mso-width-relative:page;mso-height-relative:page;" coordsize="21600,21600" o:gfxdata="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">
                <v:imagedata r:id="rId131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1747520</wp:posOffset>
                </wp:positionH>
                <wp:positionV relativeFrom="line">
                  <wp:posOffset>278765</wp:posOffset>
                </wp:positionV>
                <wp:extent cx="347980" cy="151765"/>
                <wp:effectExtent l="0" t="0" r="0" b="0"/>
                <wp:wrapNone/>
                <wp:docPr id="169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13">
                          <w14:nvContentPartPr>
                            <w14:cNvPr id="1693" name="Image1"/>
                            <w14:cNvContentPartPr/>
                          </w14:nvContentPartPr>
                          <w14:xfrm>
                            <a:off x="0" y="0"/>
                            <a:ext cx="348151" cy="1518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7.6pt;margin-top:21.95pt;height:11.95pt;width:27.4pt;mso-position-horizontal-relative:char;mso-position-vertical-relative:line;z-index:251659264;mso-width-relative:page;mso-height-relative:page;" coordsize="21600,21600" o:gfxdata="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">
                <v:imagedata r:id="rId131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2120900</wp:posOffset>
                </wp:positionH>
                <wp:positionV relativeFrom="line">
                  <wp:posOffset>241935</wp:posOffset>
                </wp:positionV>
                <wp:extent cx="55245" cy="125095"/>
                <wp:effectExtent l="0" t="0" r="0" b="0"/>
                <wp:wrapNone/>
                <wp:docPr id="169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15">
                          <w14:nvContentPartPr>
                            <w14:cNvPr id="1694" name="Image1"/>
                            <w14:cNvContentPartPr/>
                          </w14:nvContentPartPr>
                          <w14:xfrm>
                            <a:off x="0" y="0"/>
                            <a:ext cx="55147" cy="125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7pt;margin-top:19.05pt;height:9.85pt;width:4.35pt;mso-position-horizontal-relative:char;mso-position-vertical-relative:line;z-index:251659264;mso-width-relative:page;mso-height-relative:page;" coordsize="21600,21600" o:gfxdata="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">
                <v:imagedata r:id="rId131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2240280</wp:posOffset>
                </wp:positionH>
                <wp:positionV relativeFrom="line">
                  <wp:posOffset>221615</wp:posOffset>
                </wp:positionV>
                <wp:extent cx="198120" cy="110490"/>
                <wp:effectExtent l="0" t="0" r="0" b="0"/>
                <wp:wrapNone/>
                <wp:docPr id="169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17">
                          <w14:nvContentPartPr>
                            <w14:cNvPr id="1695" name="Image1"/>
                            <w14:cNvContentPartPr/>
                          </w14:nvContentPartPr>
                          <w14:xfrm>
                            <a:off x="0" y="0"/>
                            <a:ext cx="197978" cy="11043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76.4pt;margin-top:17.45pt;height:8.7pt;width:15.6pt;mso-position-horizontal-relative:char;mso-position-vertical-relative:line;z-index:251659264;mso-width-relative:page;mso-height-relative:page;" coordsize="21600,21600" o:gfxdata="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">
                <v:imagedata r:id="rId131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2470150</wp:posOffset>
                </wp:positionH>
                <wp:positionV relativeFrom="line">
                  <wp:posOffset>90805</wp:posOffset>
                </wp:positionV>
                <wp:extent cx="401955" cy="244475"/>
                <wp:effectExtent l="0" t="0" r="0" b="0"/>
                <wp:wrapNone/>
                <wp:docPr id="169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19">
                          <w14:nvContentPartPr>
                            <w14:cNvPr id="1696" name="Image1"/>
                            <w14:cNvContentPartPr/>
                          </w14:nvContentPartPr>
                          <w14:xfrm>
                            <a:off x="0" y="0"/>
                            <a:ext cx="401778" cy="24465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94.5pt;margin-top:7.15pt;height:19.25pt;width:31.65pt;mso-position-horizontal-relative:char;mso-position-vertical-relative:line;z-index:251659264;mso-width-relative:page;mso-height-relative:page;" coordsize="21600,21600" o:gfxdata="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">
                <v:imagedata r:id="rId13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2894965</wp:posOffset>
                </wp:positionH>
                <wp:positionV relativeFrom="line">
                  <wp:posOffset>130175</wp:posOffset>
                </wp:positionV>
                <wp:extent cx="175895" cy="172720"/>
                <wp:effectExtent l="0" t="0" r="0" b="0"/>
                <wp:wrapNone/>
                <wp:docPr id="169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21">
                          <w14:nvContentPartPr>
                            <w14:cNvPr id="1697" name="Image1"/>
                            <w14:cNvContentPartPr/>
                          </w14:nvContentPartPr>
                          <w14:xfrm>
                            <a:off x="0" y="0"/>
                            <a:ext cx="176198" cy="17281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27.95pt;margin-top:10.25pt;height:13.6pt;width:13.85pt;mso-position-horizontal-relative:char;mso-position-vertical-relative:line;z-index:251659264;mso-width-relative:page;mso-height-relative:page;" coordsize="21600,21600" o:gfxdata="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">
                <v:imagedata r:id="rId1322" o:title=""/>
                <o:lock v:ext="edit"/>
              </v:shape>
            </w:pict>
          </mc:Fallback>
        </mc:AlternateContent>
      </w:r>
      <w:r>
        <w:rPr>
          <w:position w:val="-10"/>
          <w:sz w:val="24"/>
        </w:rPr>
        <w:object>
          <v:shape id="_x0000_i1039" o:spt="75" type="#_x0000_t75" style="height:16pt;width:111pt;" o:ole="t" filled="f" stroked="f" coordsize="21600,21600">
            <v:path/>
            <v:fill on="f" focussize="0,0"/>
            <v:stroke on="f"/>
            <v:imagedata r:id="rId1324" embosscolor="#FFFFFF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1323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-721995</wp:posOffset>
                </wp:positionH>
                <wp:positionV relativeFrom="line">
                  <wp:posOffset>39370</wp:posOffset>
                </wp:positionV>
                <wp:extent cx="74930" cy="87630"/>
                <wp:effectExtent l="0" t="0" r="0" b="0"/>
                <wp:wrapNone/>
                <wp:docPr id="170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25">
                          <w14:nvContentPartPr>
                            <w14:cNvPr id="1700" name="Image1"/>
                            <w14:cNvContentPartPr/>
                          </w14:nvContentPartPr>
                          <w14:xfrm>
                            <a:off x="0" y="0"/>
                            <a:ext cx="75102" cy="875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56.85pt;margin-top:3.1pt;height:6.9pt;width:5.9pt;mso-position-horizontal-relative:char;mso-position-vertical-relative:line;z-index:251659264;mso-width-relative:page;mso-height-relative:page;" coordsize="21600,21600" o:gfxdata="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">
                <v:imagedata r:id="rId132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-630555</wp:posOffset>
                </wp:positionH>
                <wp:positionV relativeFrom="line">
                  <wp:posOffset>44450</wp:posOffset>
                </wp:positionV>
                <wp:extent cx="198120" cy="104775"/>
                <wp:effectExtent l="0" t="0" r="0" b="0"/>
                <wp:wrapNone/>
                <wp:docPr id="170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27">
                          <w14:nvContentPartPr>
                            <w14:cNvPr id="1701" name="Image1"/>
                            <w14:cNvContentPartPr/>
                          </w14:nvContentPartPr>
                          <w14:xfrm>
                            <a:off x="0" y="0"/>
                            <a:ext cx="198178" cy="10459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49.65pt;margin-top:3.5pt;height:8.25pt;width:15.6pt;mso-position-horizontal-relative:char;mso-position-vertical-relative:line;z-index:251659264;mso-width-relative:page;mso-height-relative:page;" coordsize="21600,21600" o:gfxdata="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">
                <v:imagedata r:id="rId132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-358140</wp:posOffset>
                </wp:positionH>
                <wp:positionV relativeFrom="line">
                  <wp:posOffset>-43180</wp:posOffset>
                </wp:positionV>
                <wp:extent cx="561975" cy="147320"/>
                <wp:effectExtent l="0" t="0" r="0" b="0"/>
                <wp:wrapNone/>
                <wp:docPr id="170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29">
                          <w14:nvContentPartPr>
                            <w14:cNvPr id="1702" name="Image1"/>
                            <w14:cNvContentPartPr/>
                          </w14:nvContentPartPr>
                          <w14:xfrm>
                            <a:off x="0" y="0"/>
                            <a:ext cx="562269" cy="14711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28.2pt;margin-top:-3.4pt;height:11.6pt;width:44.25pt;mso-position-horizontal-relative:char;mso-position-vertical-relative:line;z-index:251659264;mso-width-relative:page;mso-height-relative:page;" coordsize="21600,21600" o:gfxdata="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">
                <v:imagedata r:id="rId133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106045</wp:posOffset>
                </wp:positionH>
                <wp:positionV relativeFrom="line">
                  <wp:posOffset>-41275</wp:posOffset>
                </wp:positionV>
                <wp:extent cx="172720" cy="142875"/>
                <wp:effectExtent l="0" t="0" r="0" b="0"/>
                <wp:wrapNone/>
                <wp:docPr id="170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31">
                          <w14:nvContentPartPr>
                            <w14:cNvPr id="1703" name="Image1"/>
                            <w14:cNvContentPartPr/>
                          </w14:nvContentPartPr>
                          <w14:xfrm>
                            <a:off x="0" y="0"/>
                            <a:ext cx="172644" cy="1431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.35pt;margin-top:-3.25pt;height:11.25pt;width:13.6pt;mso-position-horizontal-relative:char;mso-position-vertical-relative:line;z-index:251659264;mso-width-relative:page;mso-height-relative:page;" coordsize="21600,21600" o:gfxdata="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">
                <v:imagedata r:id="rId133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-584835</wp:posOffset>
                </wp:positionH>
                <wp:positionV relativeFrom="line">
                  <wp:posOffset>49530</wp:posOffset>
                </wp:positionV>
                <wp:extent cx="52070" cy="118110"/>
                <wp:effectExtent l="0" t="0" r="0" b="0"/>
                <wp:wrapNone/>
                <wp:docPr id="170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33">
                          <w14:nvContentPartPr>
                            <w14:cNvPr id="1704" name="Image1"/>
                            <w14:cNvContentPartPr/>
                          </w14:nvContentPartPr>
                          <w14:xfrm>
                            <a:off x="0" y="0"/>
                            <a:ext cx="52081" cy="11836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46.05pt;margin-top:3.9pt;height:9.3pt;width:4.1pt;mso-position-horizontal-relative:char;mso-position-vertical-relative:line;z-index:251659264;mso-width-relative:page;mso-height-relative:page;" coordsize="21600,21600" o:gfxdata="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">
                <v:imagedata r:id="rId1334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160655</wp:posOffset>
                </wp:positionH>
                <wp:positionV relativeFrom="line">
                  <wp:posOffset>60325</wp:posOffset>
                </wp:positionV>
                <wp:extent cx="3175" cy="24130"/>
                <wp:effectExtent l="0" t="0" r="0" b="0"/>
                <wp:wrapNone/>
                <wp:docPr id="170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35">
                          <w14:nvContentPartPr>
                            <w14:cNvPr id="1705" name="Image1"/>
                            <w14:cNvContentPartPr/>
                          </w14:nvContentPartPr>
                          <w14:xfrm>
                            <a:off x="0" y="0"/>
                            <a:ext cx="3107" cy="2406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2.65pt;margin-top:4.75pt;height:1.9pt;width:0.25pt;mso-position-horizontal-relative:char;mso-position-vertical-relative:line;z-index:251659264;mso-width-relative:page;mso-height-relative:page;" coordsize="21600,21600" o:gfxdata="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">
                <v:imagedata r:id="rId133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-831215</wp:posOffset>
                </wp:positionH>
                <wp:positionV relativeFrom="line">
                  <wp:posOffset>106045</wp:posOffset>
                </wp:positionV>
                <wp:extent cx="252095" cy="161925"/>
                <wp:effectExtent l="0" t="0" r="0" b="0"/>
                <wp:wrapNone/>
                <wp:docPr id="170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37">
                          <w14:nvContentPartPr>
                            <w14:cNvPr id="1706" name="Image1"/>
                            <w14:cNvContentPartPr/>
                          </w14:nvContentPartPr>
                          <w14:xfrm>
                            <a:off x="0" y="0"/>
                            <a:ext cx="251814" cy="1622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65.45pt;margin-top:8.35pt;height:12.75pt;width:19.85pt;mso-position-horizontal-relative:char;mso-position-vertical-relative:line;z-index:251659264;mso-width-relative:page;mso-height-relative:page;" coordsize="21600,21600" o:gfxdata="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">
                <v:imagedata r:id="rId133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-562610</wp:posOffset>
                </wp:positionH>
                <wp:positionV relativeFrom="line">
                  <wp:posOffset>132080</wp:posOffset>
                </wp:positionV>
                <wp:extent cx="209550" cy="98425"/>
                <wp:effectExtent l="0" t="0" r="0" b="0"/>
                <wp:wrapNone/>
                <wp:docPr id="170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39">
                          <w14:nvContentPartPr>
                            <w14:cNvPr id="1707" name="Image1"/>
                            <w14:cNvContentPartPr/>
                          </w14:nvContentPartPr>
                          <w14:xfrm>
                            <a:off x="0" y="0"/>
                            <a:ext cx="209844" cy="9825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44.3pt;margin-top:10.4pt;height:7.75pt;width:16.5pt;mso-position-horizontal-relative:char;mso-position-vertical-relative:line;z-index:251659264;mso-width-relative:page;mso-height-relative:page;" coordsize="21600,21600" o:gfxdata="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">
                <v:imagedata r:id="rId134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-321945</wp:posOffset>
                </wp:positionH>
                <wp:positionV relativeFrom="line">
                  <wp:posOffset>146685</wp:posOffset>
                </wp:positionV>
                <wp:extent cx="78105" cy="59055"/>
                <wp:effectExtent l="0" t="0" r="0" b="0"/>
                <wp:wrapNone/>
                <wp:docPr id="170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41">
                          <w14:nvContentPartPr>
                            <w14:cNvPr id="1708" name="Image1"/>
                            <w14:cNvContentPartPr/>
                          </w14:nvContentPartPr>
                          <w14:xfrm>
                            <a:off x="0" y="0"/>
                            <a:ext cx="78044" cy="5923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25.35pt;margin-top:11.55pt;height:4.65pt;width:6.15pt;mso-position-horizontal-relative:char;mso-position-vertical-relative:line;z-index:251659264;mso-width-relative:page;mso-height-relative:page;" coordsize="21600,21600" o:gfxdata="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">
                <v:imagedata r:id="rId134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-620395</wp:posOffset>
                </wp:positionH>
                <wp:positionV relativeFrom="line">
                  <wp:posOffset>101600</wp:posOffset>
                </wp:positionV>
                <wp:extent cx="49530" cy="57150"/>
                <wp:effectExtent l="0" t="0" r="0" b="0"/>
                <wp:wrapNone/>
                <wp:docPr id="170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43">
                          <w14:nvContentPartPr>
                            <w14:cNvPr id="1709" name="Image1"/>
                            <w14:cNvContentPartPr/>
                          </w14:nvContentPartPr>
                          <w14:xfrm>
                            <a:off x="0" y="0"/>
                            <a:ext cx="49218" cy="5687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48.85pt;margin-top:8pt;height:4.5pt;width:3.9pt;mso-position-horizontal-relative:char;mso-position-vertical-relative:line;z-index:251659264;mso-width-relative:page;mso-height-relative:page;" coordsize="21600,21600" o:gfxdata="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">
                <v:imagedata r:id="rId134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-72390</wp:posOffset>
                </wp:positionH>
                <wp:positionV relativeFrom="line">
                  <wp:posOffset>107950</wp:posOffset>
                </wp:positionV>
                <wp:extent cx="116840" cy="130810"/>
                <wp:effectExtent l="0" t="0" r="0" b="0"/>
                <wp:wrapNone/>
                <wp:docPr id="171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45">
                          <w14:nvContentPartPr>
                            <w14:cNvPr id="1710" name="Image1"/>
                            <w14:cNvContentPartPr/>
                          </w14:nvContentPartPr>
                          <w14:xfrm>
                            <a:off x="0" y="0"/>
                            <a:ext cx="117023" cy="13106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5.7pt;margin-top:8.5pt;height:10.3pt;width:9.2pt;mso-position-horizontal-relative:char;mso-position-vertical-relative:line;z-index:251659264;mso-width-relative:page;mso-height-relative:page;" coordsize="21600,21600" o:gfxdata="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">
                <v:imagedata r:id="rId134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1905</wp:posOffset>
                </wp:positionH>
                <wp:positionV relativeFrom="line">
                  <wp:posOffset>119380</wp:posOffset>
                </wp:positionV>
                <wp:extent cx="241935" cy="88900"/>
                <wp:effectExtent l="0" t="0" r="0" b="0"/>
                <wp:wrapNone/>
                <wp:docPr id="171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47">
                          <w14:nvContentPartPr>
                            <w14:cNvPr id="1711" name="Image1"/>
                            <w14:cNvContentPartPr/>
                          </w14:nvContentPartPr>
                          <w14:xfrm>
                            <a:off x="0" y="0"/>
                            <a:ext cx="241671" cy="8895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0.15pt;margin-top:9.4pt;height:7pt;width:19.05pt;mso-position-horizontal-relative:char;mso-position-vertical-relative:line;z-index:251659264;mso-width-relative:page;mso-height-relative:page;" coordsize="21600,21600" o:gfxdata="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">
                <v:imagedata r:id="rId134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230505</wp:posOffset>
                </wp:positionH>
                <wp:positionV relativeFrom="line">
                  <wp:posOffset>107950</wp:posOffset>
                </wp:positionV>
                <wp:extent cx="127635" cy="93980"/>
                <wp:effectExtent l="0" t="0" r="0" b="0"/>
                <wp:wrapNone/>
                <wp:docPr id="171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49">
                          <w14:nvContentPartPr>
                            <w14:cNvPr id="1712" name="Image1"/>
                            <w14:cNvContentPartPr/>
                          </w14:nvContentPartPr>
                          <w14:xfrm>
                            <a:off x="0" y="0"/>
                            <a:ext cx="127624" cy="937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.15pt;margin-top:8.5pt;height:7.4pt;width:10.05pt;mso-position-horizontal-relative:char;mso-position-vertical-relative:line;z-index:251659264;mso-width-relative:page;mso-height-relative:page;" coordsize="21600,21600" o:gfxdata="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">
                <v:imagedata r:id="rId135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1306195</wp:posOffset>
                </wp:positionH>
                <wp:positionV relativeFrom="line">
                  <wp:posOffset>10795</wp:posOffset>
                </wp:positionV>
                <wp:extent cx="393065" cy="172085"/>
                <wp:effectExtent l="0" t="0" r="0" b="0"/>
                <wp:wrapNone/>
                <wp:docPr id="171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51">
                          <w14:nvContentPartPr>
                            <w14:cNvPr id="1713" name="Image1"/>
                            <w14:cNvContentPartPr/>
                          </w14:nvContentPartPr>
                          <w14:xfrm>
                            <a:off x="0" y="0"/>
                            <a:ext cx="393210" cy="17193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2.85pt;margin-top:0.85pt;height:13.55pt;width:30.95pt;mso-position-horizontal-relative:char;mso-position-vertical-relative:line;z-index:251659264;mso-width-relative:page;mso-height-relative:page;" coordsize="21600,21600" o:gfxdata="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">
                <v:imagedata r:id="rId135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1757680</wp:posOffset>
                </wp:positionH>
                <wp:positionV relativeFrom="line">
                  <wp:posOffset>-18415</wp:posOffset>
                </wp:positionV>
                <wp:extent cx="419735" cy="161290"/>
                <wp:effectExtent l="0" t="0" r="0" b="0"/>
                <wp:wrapNone/>
                <wp:docPr id="171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53">
                          <w14:nvContentPartPr>
                            <w14:cNvPr id="1714" name="Image1"/>
                            <w14:cNvContentPartPr/>
                          </w14:nvContentPartPr>
                          <w14:xfrm>
                            <a:off x="0" y="0"/>
                            <a:ext cx="419521" cy="16144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8.4pt;margin-top:-1.45pt;height:12.7pt;width:33.05pt;mso-position-horizontal-relative:char;mso-position-vertical-relative:line;z-index:251659264;mso-width-relative:page;mso-height-relative:page;" coordsize="21600,21600" o:gfxdata="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">
                <v:imagedata r:id="rId135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2428240</wp:posOffset>
                </wp:positionH>
                <wp:positionV relativeFrom="line">
                  <wp:posOffset>-29845</wp:posOffset>
                </wp:positionV>
                <wp:extent cx="316230" cy="73025"/>
                <wp:effectExtent l="0" t="0" r="0" b="0"/>
                <wp:wrapNone/>
                <wp:docPr id="171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55">
                          <w14:nvContentPartPr>
                            <w14:cNvPr id="1715" name="Image1"/>
                            <w14:cNvContentPartPr/>
                          </w14:nvContentPartPr>
                          <w14:xfrm>
                            <a:off x="0" y="0"/>
                            <a:ext cx="316504" cy="7289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91.2pt;margin-top:-2.35pt;height:5.75pt;width:24.9pt;mso-position-horizontal-relative:char;mso-position-vertical-relative:line;z-index:251659264;mso-width-relative:page;mso-height-relative:page;" coordsize="21600,21600" o:gfxdata="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">
                <v:imagedata r:id="rId135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2825115</wp:posOffset>
                </wp:positionH>
                <wp:positionV relativeFrom="line">
                  <wp:posOffset>-45720</wp:posOffset>
                </wp:positionV>
                <wp:extent cx="119380" cy="104140"/>
                <wp:effectExtent l="0" t="0" r="0" b="0"/>
                <wp:wrapNone/>
                <wp:docPr id="171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57">
                          <w14:nvContentPartPr>
                            <w14:cNvPr id="1716" name="Image1"/>
                            <w14:cNvContentPartPr/>
                          </w14:nvContentPartPr>
                          <w14:xfrm>
                            <a:off x="0" y="0"/>
                            <a:ext cx="119277" cy="10398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22.45pt;margin-top:-3.6pt;height:8.2pt;width:9.4pt;mso-position-horizontal-relative:char;mso-position-vertical-relative:line;z-index:251659264;mso-width-relative:page;mso-height-relative:page;" coordsize="21600,21600" o:gfxdata="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">
                <v:imagedata r:id="rId1358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1010920</wp:posOffset>
                </wp:positionH>
                <wp:positionV relativeFrom="line">
                  <wp:posOffset>108585</wp:posOffset>
                </wp:positionV>
                <wp:extent cx="86995" cy="123825"/>
                <wp:effectExtent l="0" t="0" r="0" b="0"/>
                <wp:wrapNone/>
                <wp:docPr id="171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59">
                          <w14:nvContentPartPr>
                            <w14:cNvPr id="1717" name="Image1"/>
                            <w14:cNvContentPartPr/>
                          </w14:nvContentPartPr>
                          <w14:xfrm>
                            <a:off x="0" y="0"/>
                            <a:ext cx="86813" cy="1240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79.6pt;margin-top:8.55pt;height:9.75pt;width:6.85pt;mso-position-horizontal-relative:char;mso-position-vertical-relative:line;z-index:251659264;mso-width-relative:page;mso-height-relative:page;" coordsize="21600,21600" o:gfxdata="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">
                <v:imagedata r:id="rId136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1438910</wp:posOffset>
                </wp:positionH>
                <wp:positionV relativeFrom="line">
                  <wp:posOffset>90170</wp:posOffset>
                </wp:positionV>
                <wp:extent cx="236220" cy="151765"/>
                <wp:effectExtent l="0" t="0" r="0" b="0"/>
                <wp:wrapNone/>
                <wp:docPr id="171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61">
                          <w14:nvContentPartPr>
                            <w14:cNvPr id="1718" name="Image1"/>
                            <w14:cNvContentPartPr/>
                          </w14:nvContentPartPr>
                          <w14:xfrm>
                            <a:off x="0" y="0"/>
                            <a:ext cx="236445" cy="15193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3.3pt;margin-top:7.1pt;height:11.95pt;width:18.6pt;mso-position-horizontal-relative:char;mso-position-vertical-relative:line;z-index:251659264;mso-width-relative:page;mso-height-relative:page;" coordsize="21600,21600" o:gfxdata="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">
                <v:imagedata r:id="rId136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1904365</wp:posOffset>
                </wp:positionH>
                <wp:positionV relativeFrom="line">
                  <wp:posOffset>-184785</wp:posOffset>
                </wp:positionV>
                <wp:extent cx="676275" cy="518795"/>
                <wp:effectExtent l="0" t="0" r="0" b="0"/>
                <wp:wrapNone/>
                <wp:docPr id="171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63">
                          <w14:nvContentPartPr>
                            <w14:cNvPr id="1719" name="Image1"/>
                            <w14:cNvContentPartPr/>
                          </w14:nvContentPartPr>
                          <w14:xfrm>
                            <a:off x="0" y="0"/>
                            <a:ext cx="676228" cy="51911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9.95pt;margin-top:-14.55pt;height:40.85pt;width:53.25pt;mso-position-horizontal-relative:char;mso-position-vertical-relative:line;z-index:251659264;mso-width-relative:page;mso-height-relative:page;" coordsize="21600,21600" o:gfxdata="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">
                <v:imagedata r:id="rId136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2397125</wp:posOffset>
                </wp:positionH>
                <wp:positionV relativeFrom="line">
                  <wp:posOffset>27940</wp:posOffset>
                </wp:positionV>
                <wp:extent cx="210185" cy="249555"/>
                <wp:effectExtent l="0" t="0" r="0" b="0"/>
                <wp:wrapNone/>
                <wp:docPr id="172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65">
                          <w14:nvContentPartPr>
                            <w14:cNvPr id="1720" name="Image1"/>
                            <w14:cNvContentPartPr/>
                          </w14:nvContentPartPr>
                          <w14:xfrm>
                            <a:off x="0" y="0"/>
                            <a:ext cx="210435" cy="24928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8.75pt;margin-top:2.2pt;height:19.65pt;width:16.55pt;mso-position-horizontal-relative:char;mso-position-vertical-relative:line;z-index:251659264;mso-width-relative:page;mso-height-relative:page;" coordsize="21600,21600" o:gfxdata="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">
                <v:imagedata r:id="rId136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2679700</wp:posOffset>
                </wp:positionH>
                <wp:positionV relativeFrom="line">
                  <wp:posOffset>46990</wp:posOffset>
                </wp:positionV>
                <wp:extent cx="215265" cy="189230"/>
                <wp:effectExtent l="0" t="0" r="0" b="0"/>
                <wp:wrapNone/>
                <wp:docPr id="172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67">
                          <w14:nvContentPartPr>
                            <w14:cNvPr id="1721" name="Image1"/>
                            <w14:cNvContentPartPr/>
                          </w14:nvContentPartPr>
                          <w14:xfrm>
                            <a:off x="0" y="0"/>
                            <a:ext cx="215508" cy="18926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1pt;margin-top:3.7pt;height:14.9pt;width:16.95pt;mso-position-horizontal-relative:char;mso-position-vertical-relative:line;z-index:251659264;mso-width-relative:page;mso-height-relative:page;" coordsize="21600,21600" o:gfxdata="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">
                <v:imagedata r:id="rId1368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-807720</wp:posOffset>
                </wp:positionH>
                <wp:positionV relativeFrom="line">
                  <wp:posOffset>76200</wp:posOffset>
                </wp:positionV>
                <wp:extent cx="189865" cy="107950"/>
                <wp:effectExtent l="0" t="0" r="0" b="0"/>
                <wp:wrapNone/>
                <wp:docPr id="172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69">
                          <w14:nvContentPartPr>
                            <w14:cNvPr id="1722" name="Image1"/>
                            <w14:cNvContentPartPr/>
                          </w14:nvContentPartPr>
                          <w14:xfrm>
                            <a:off x="0" y="0"/>
                            <a:ext cx="189979" cy="1082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63.6pt;margin-top:6pt;height:8.5pt;width:14.95pt;mso-position-horizontal-relative:char;mso-position-vertical-relative:line;z-index:251659264;mso-width-relative:page;mso-height-relative:page;" coordsize="21600,21600" o:gfxdata="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">
                <v:imagedata r:id="rId137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-666115</wp:posOffset>
                </wp:positionH>
                <wp:positionV relativeFrom="line">
                  <wp:posOffset>95885</wp:posOffset>
                </wp:positionV>
                <wp:extent cx="152400" cy="106680"/>
                <wp:effectExtent l="0" t="0" r="0" b="0"/>
                <wp:wrapNone/>
                <wp:docPr id="172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71">
                          <w14:nvContentPartPr>
                            <w14:cNvPr id="1723" name="Image1"/>
                            <w14:cNvContentPartPr/>
                          </w14:nvContentPartPr>
                          <w14:xfrm>
                            <a:off x="0" y="0"/>
                            <a:ext cx="152312" cy="10645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52.45pt;margin-top:7.55pt;height:8.4pt;width:12pt;mso-position-horizontal-relative:char;mso-position-vertical-relative:line;z-index:251659264;mso-width-relative:page;mso-height-relative:page;" coordsize="21600,21600" o:gfxdata="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">
                <v:imagedata r:id="rId137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-502920</wp:posOffset>
                </wp:positionH>
                <wp:positionV relativeFrom="line">
                  <wp:posOffset>73025</wp:posOffset>
                </wp:positionV>
                <wp:extent cx="544830" cy="105410"/>
                <wp:effectExtent l="0" t="0" r="0" b="0"/>
                <wp:wrapNone/>
                <wp:docPr id="172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73">
                          <w14:nvContentPartPr>
                            <w14:cNvPr id="1724" name="Image1"/>
                            <w14:cNvContentPartPr/>
                          </w14:nvContentPartPr>
                          <w14:xfrm>
                            <a:off x="0" y="0"/>
                            <a:ext cx="545055" cy="10514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39.6pt;margin-top:5.75pt;height:8.3pt;width:42.9pt;mso-position-horizontal-relative:char;mso-position-vertical-relative:line;z-index:251659264;mso-width-relative:page;mso-height-relative:page;" coordsize="21600,21600" o:gfxdata="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">
                <v:imagedata r:id="rId137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67945</wp:posOffset>
                </wp:positionH>
                <wp:positionV relativeFrom="line">
                  <wp:posOffset>43180</wp:posOffset>
                </wp:positionV>
                <wp:extent cx="144780" cy="99695"/>
                <wp:effectExtent l="0" t="0" r="0" b="0"/>
                <wp:wrapNone/>
                <wp:docPr id="172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75">
                          <w14:nvContentPartPr>
                            <w14:cNvPr id="1725" name="Image1"/>
                            <w14:cNvContentPartPr/>
                          </w14:nvContentPartPr>
                          <w14:xfrm>
                            <a:off x="0" y="0"/>
                            <a:ext cx="144862" cy="9965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.35pt;margin-top:3.4pt;height:7.85pt;width:11.4pt;mso-position-horizontal-relative:char;mso-position-vertical-relative:line;z-index:251659264;mso-width-relative:page;mso-height-relative:page;" coordsize="21600,21600" o:gfxdata="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">
                <v:imagedata r:id="rId137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254635</wp:posOffset>
                </wp:positionH>
                <wp:positionV relativeFrom="line">
                  <wp:posOffset>47625</wp:posOffset>
                </wp:positionV>
                <wp:extent cx="100965" cy="69850"/>
                <wp:effectExtent l="0" t="0" r="0" b="0"/>
                <wp:wrapNone/>
                <wp:docPr id="172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77">
                          <w14:nvContentPartPr>
                            <w14:cNvPr id="1726" name="Image1"/>
                            <w14:cNvContentPartPr/>
                          </w14:nvContentPartPr>
                          <w14:xfrm>
                            <a:off x="0" y="0"/>
                            <a:ext cx="100870" cy="6989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0.05pt;margin-top:3.75pt;height:5.5pt;width:7.95pt;mso-position-horizontal-relative:char;mso-position-vertical-relative:line;z-index:251659264;mso-width-relative:page;mso-height-relative:page;" coordsize="21600,21600" o:gfxdata="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">
                <v:imagedata r:id="rId137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379730</wp:posOffset>
                </wp:positionH>
                <wp:positionV relativeFrom="line">
                  <wp:posOffset>20955</wp:posOffset>
                </wp:positionV>
                <wp:extent cx="95250" cy="114935"/>
                <wp:effectExtent l="0" t="0" r="0" b="0"/>
                <wp:wrapNone/>
                <wp:docPr id="172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79">
                          <w14:nvContentPartPr>
                            <w14:cNvPr id="1727" name="Image1"/>
                            <w14:cNvContentPartPr/>
                          </w14:nvContentPartPr>
                          <w14:xfrm>
                            <a:off x="0" y="0"/>
                            <a:ext cx="94990" cy="11499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9.9pt;margin-top:1.65pt;height:9.05pt;width:7.5pt;mso-position-horizontal-relative:char;mso-position-vertical-relative:line;z-index:251659264;mso-width-relative:page;mso-height-relative:page;" coordsize="21600,21600" o:gfxdata="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">
                <v:imagedata r:id="rId138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-123190</wp:posOffset>
                </wp:positionH>
                <wp:positionV relativeFrom="line">
                  <wp:posOffset>74930</wp:posOffset>
                </wp:positionV>
                <wp:extent cx="46355" cy="121285"/>
                <wp:effectExtent l="0" t="0" r="0" b="0"/>
                <wp:wrapNone/>
                <wp:docPr id="172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81">
                          <w14:nvContentPartPr>
                            <w14:cNvPr id="1728" name="Image1"/>
                            <w14:cNvContentPartPr/>
                          </w14:nvContentPartPr>
                          <w14:xfrm>
                            <a:off x="0" y="0"/>
                            <a:ext cx="46313" cy="12152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9.7pt;margin-top:5.9pt;height:9.55pt;width:3.65pt;mso-position-horizontal-relative:char;mso-position-vertical-relative:line;z-index:251659264;mso-width-relative:page;mso-height-relative:page;" coordsize="21600,21600" o:gfxdata="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">
                <v:imagedata r:id="rId138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1113155</wp:posOffset>
                </wp:positionH>
                <wp:positionV relativeFrom="line">
                  <wp:posOffset>-93345</wp:posOffset>
                </wp:positionV>
                <wp:extent cx="188595" cy="242570"/>
                <wp:effectExtent l="0" t="0" r="0" b="0"/>
                <wp:wrapNone/>
                <wp:docPr id="172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83">
                          <w14:nvContentPartPr>
                            <w14:cNvPr id="1729" name="Image1"/>
                            <w14:cNvContentPartPr/>
                          </w14:nvContentPartPr>
                          <w14:xfrm>
                            <a:off x="0" y="0"/>
                            <a:ext cx="188356" cy="24267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7.65pt;margin-top:-7.35pt;height:19.1pt;width:14.85pt;mso-position-horizontal-relative:char;mso-position-vertical-relative:line;z-index:251659264;mso-width-relative:page;mso-height-relative:page;" coordsize="21600,21600" o:gfxdata="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">
                <v:imagedata r:id="rId138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1330325</wp:posOffset>
                </wp:positionH>
                <wp:positionV relativeFrom="line">
                  <wp:posOffset>6985</wp:posOffset>
                </wp:positionV>
                <wp:extent cx="64770" cy="52705"/>
                <wp:effectExtent l="0" t="0" r="0" b="0"/>
                <wp:wrapNone/>
                <wp:docPr id="173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85">
                          <w14:nvContentPartPr>
                            <w14:cNvPr id="1730" name="Image1"/>
                            <w14:cNvContentPartPr/>
                          </w14:nvContentPartPr>
                          <w14:xfrm>
                            <a:off x="0" y="0"/>
                            <a:ext cx="64622" cy="527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4.75pt;margin-top:0.55pt;height:4.15pt;width:5.1pt;mso-position-horizontal-relative:char;mso-position-vertical-relative:line;z-index:251659264;mso-width-relative:page;mso-height-relative:page;" coordsize="21600,21600" o:gfxdata="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">
                <v:imagedata r:id="rId138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1494790</wp:posOffset>
                </wp:positionH>
                <wp:positionV relativeFrom="line">
                  <wp:posOffset>-140970</wp:posOffset>
                </wp:positionV>
                <wp:extent cx="526415" cy="290830"/>
                <wp:effectExtent l="0" t="0" r="0" b="0"/>
                <wp:wrapNone/>
                <wp:docPr id="173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87">
                          <w14:nvContentPartPr>
                            <w14:cNvPr id="1731" name="Image1"/>
                            <w14:cNvContentPartPr/>
                          </w14:nvContentPartPr>
                          <w14:xfrm>
                            <a:off x="0" y="0"/>
                            <a:ext cx="526709" cy="29077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7.7pt;margin-top:-11.1pt;height:22.9pt;width:41.45pt;mso-position-horizontal-relative:char;mso-position-vertical-relative:line;z-index:251659264;mso-width-relative:page;mso-height-relative:page;" coordsize="21600,21600" o:gfxdata="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">
                <v:imagedata r:id="rId1388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-852170</wp:posOffset>
                </wp:positionH>
                <wp:positionV relativeFrom="line">
                  <wp:posOffset>112395</wp:posOffset>
                </wp:positionV>
                <wp:extent cx="119380" cy="148590"/>
                <wp:effectExtent l="0" t="0" r="0" b="0"/>
                <wp:wrapNone/>
                <wp:docPr id="173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89">
                          <w14:nvContentPartPr>
                            <w14:cNvPr id="1732" name="Image1"/>
                            <w14:cNvContentPartPr/>
                          </w14:nvContentPartPr>
                          <w14:xfrm>
                            <a:off x="0" y="0"/>
                            <a:ext cx="119210" cy="14876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67.1pt;margin-top:8.85pt;height:11.7pt;width:9.4pt;mso-position-horizontal-relative:char;mso-position-vertical-relative:line;z-index:251659264;mso-width-relative:page;mso-height-relative:page;" coordsize="21600,21600" o:gfxdata="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">
                <v:imagedata r:id="rId139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-680085</wp:posOffset>
                </wp:positionH>
                <wp:positionV relativeFrom="line">
                  <wp:posOffset>90170</wp:posOffset>
                </wp:positionV>
                <wp:extent cx="1179830" cy="205105"/>
                <wp:effectExtent l="0" t="0" r="0" b="0"/>
                <wp:wrapNone/>
                <wp:docPr id="173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91">
                          <w14:nvContentPartPr>
                            <w14:cNvPr id="1733" name="Image1"/>
                            <w14:cNvContentPartPr/>
                          </w14:nvContentPartPr>
                          <w14:xfrm>
                            <a:off x="0" y="0"/>
                            <a:ext cx="1179553" cy="20494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53.55pt;margin-top:7.1pt;height:16.15pt;width:92.9pt;mso-position-horizontal-relative:char;mso-position-vertical-relative:line;z-index:251659264;mso-width-relative:page;mso-height-relative:page;" coordsize="21600,21600" o:gfxdata="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">
                <v:imagedata r:id="rId139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71755</wp:posOffset>
                </wp:positionH>
                <wp:positionV relativeFrom="line">
                  <wp:posOffset>106045</wp:posOffset>
                </wp:positionV>
                <wp:extent cx="82550" cy="131445"/>
                <wp:effectExtent l="0" t="0" r="0" b="0"/>
                <wp:wrapNone/>
                <wp:docPr id="173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93">
                          <w14:nvContentPartPr>
                            <w14:cNvPr id="1734" name="Image1"/>
                            <w14:cNvContentPartPr/>
                          </w14:nvContentPartPr>
                          <w14:xfrm>
                            <a:off x="0" y="0"/>
                            <a:ext cx="82591" cy="13173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5.65pt;margin-top:8.35pt;height:10.35pt;width:6.5pt;mso-position-horizontal-relative:char;mso-position-vertical-relative:line;z-index:251659264;mso-width-relative:page;mso-height-relative:page;" coordsize="21600,21600" o:gfxdata="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">
                <v:imagedata r:id="rId139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328930</wp:posOffset>
                </wp:positionH>
                <wp:positionV relativeFrom="line">
                  <wp:posOffset>116840</wp:posOffset>
                </wp:positionV>
                <wp:extent cx="34290" cy="15240"/>
                <wp:effectExtent l="0" t="0" r="0" b="0"/>
                <wp:wrapNone/>
                <wp:docPr id="173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95">
                          <w14:nvContentPartPr>
                            <w14:cNvPr id="1735" name="Image1"/>
                            <w14:cNvContentPartPr/>
                          </w14:nvContentPartPr>
                          <w14:xfrm>
                            <a:off x="0" y="0"/>
                            <a:ext cx="34429" cy="154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5.9pt;margin-top:9.2pt;height:1.2pt;width:2.7pt;mso-position-horizontal-relative:char;mso-position-vertical-relative:line;z-index:251659264;mso-width-relative:page;mso-height-relative:page;" coordsize="21600,21600" o:gfxdata="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">
                <v:imagedata r:id="rId139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-105410</wp:posOffset>
                </wp:positionH>
                <wp:positionV relativeFrom="line">
                  <wp:posOffset>149860</wp:posOffset>
                </wp:positionV>
                <wp:extent cx="129540" cy="72390"/>
                <wp:effectExtent l="0" t="0" r="0" b="0"/>
                <wp:wrapNone/>
                <wp:docPr id="173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97">
                          <w14:nvContentPartPr>
                            <w14:cNvPr id="1736" name="Image1"/>
                            <w14:cNvContentPartPr/>
                          </w14:nvContentPartPr>
                          <w14:xfrm>
                            <a:off x="0" y="0"/>
                            <a:ext cx="129509" cy="722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8.3pt;margin-top:11.8pt;height:5.7pt;width:10.2pt;mso-position-horizontal-relative:char;mso-position-vertical-relative:line;z-index:251659264;mso-width-relative:page;mso-height-relative:page;" coordsize="21600,21600" o:gfxdata="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">
                <v:imagedata r:id="rId139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1888490</wp:posOffset>
                </wp:positionH>
                <wp:positionV relativeFrom="line">
                  <wp:posOffset>66040</wp:posOffset>
                </wp:positionV>
                <wp:extent cx="268605" cy="192405"/>
                <wp:effectExtent l="0" t="0" r="0" b="0"/>
                <wp:wrapNone/>
                <wp:docPr id="173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99">
                          <w14:nvContentPartPr>
                            <w14:cNvPr id="1737" name="Image1"/>
                            <w14:cNvContentPartPr/>
                          </w14:nvContentPartPr>
                          <w14:xfrm>
                            <a:off x="0" y="0"/>
                            <a:ext cx="268862" cy="19223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48.7pt;margin-top:5.2pt;height:15.15pt;width:21.15pt;mso-position-horizontal-relative:char;mso-position-vertical-relative:line;z-index:251659264;mso-width-relative:page;mso-height-relative:page;" coordsize="21600,21600" o:gfxdata="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">
                <v:imagedata r:id="rId140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2362200</wp:posOffset>
                </wp:positionH>
                <wp:positionV relativeFrom="line">
                  <wp:posOffset>-51435</wp:posOffset>
                </wp:positionV>
                <wp:extent cx="593090" cy="370840"/>
                <wp:effectExtent l="0" t="0" r="0" b="0"/>
                <wp:wrapNone/>
                <wp:docPr id="173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01">
                          <w14:nvContentPartPr>
                            <w14:cNvPr id="1738" name="Image1"/>
                            <w14:cNvContentPartPr/>
                          </w14:nvContentPartPr>
                          <w14:xfrm>
                            <a:off x="0" y="0"/>
                            <a:ext cx="593282" cy="37062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6pt;margin-top:-4.05pt;height:29.2pt;width:46.7pt;mso-position-horizontal-relative:char;mso-position-vertical-relative:line;z-index:251659264;mso-width-relative:page;mso-height-relative:page;" coordsize="21600,21600" o:gfxdata="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">
                <v:imagedata r:id="rId1402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1085215</wp:posOffset>
                </wp:positionH>
                <wp:positionV relativeFrom="line">
                  <wp:posOffset>-80645</wp:posOffset>
                </wp:positionV>
                <wp:extent cx="1005205" cy="232410"/>
                <wp:effectExtent l="0" t="0" r="0" b="0"/>
                <wp:wrapNone/>
                <wp:docPr id="173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03">
                          <w14:nvContentPartPr>
                            <w14:cNvPr id="1739" name="Image1"/>
                            <w14:cNvContentPartPr/>
                          </w14:nvContentPartPr>
                          <w14:xfrm>
                            <a:off x="0" y="0"/>
                            <a:ext cx="1004998" cy="23217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5.45pt;margin-top:-6.35pt;height:18.3pt;width:79.15pt;mso-position-horizontal-relative:char;mso-position-vertical-relative:line;z-index:251659264;mso-width-relative:page;mso-height-relative:page;" coordsize="21600,21600" o:gfxdata="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">
                <v:imagedata r:id="rId140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2308860</wp:posOffset>
                </wp:positionH>
                <wp:positionV relativeFrom="line">
                  <wp:posOffset>109855</wp:posOffset>
                </wp:positionV>
                <wp:extent cx="7620" cy="12700"/>
                <wp:effectExtent l="0" t="0" r="0" b="0"/>
                <wp:wrapNone/>
                <wp:docPr id="174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05">
                          <w14:nvContentPartPr>
                            <w14:cNvPr id="1740" name="Image1"/>
                            <w14:cNvContentPartPr/>
                          </w14:nvContentPartPr>
                          <w14:xfrm>
                            <a:off x="0" y="0"/>
                            <a:ext cx="7583" cy="126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1.8pt;margin-top:8.65pt;height:1pt;width:0.6pt;mso-position-horizontal-relative:char;mso-position-vertical-relative:line;z-index:251659264;mso-width-relative:page;mso-height-relative:page;" coordsize="21600,21600" o:gfxdata="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">
                <v:imagedata r:id="rId1406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-941070</wp:posOffset>
                </wp:positionH>
                <wp:positionV relativeFrom="line">
                  <wp:posOffset>20955</wp:posOffset>
                </wp:positionV>
                <wp:extent cx="668020" cy="203200"/>
                <wp:effectExtent l="0" t="0" r="0" b="0"/>
                <wp:wrapNone/>
                <wp:docPr id="174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07">
                          <w14:nvContentPartPr>
                            <w14:cNvPr id="1741" name="Image1"/>
                            <w14:cNvContentPartPr/>
                          </w14:nvContentPartPr>
                          <w14:xfrm>
                            <a:off x="0" y="0"/>
                            <a:ext cx="668100" cy="20308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74.1pt;margin-top:1.65pt;height:16pt;width:52.6pt;mso-position-horizontal-relative:char;mso-position-vertical-relative:line;z-index:251659264;mso-width-relative:page;mso-height-relative:page;" coordsize="21600,21600" o:gfxdata="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">
                <v:imagedata r:id="rId140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-262255</wp:posOffset>
                </wp:positionH>
                <wp:positionV relativeFrom="line">
                  <wp:posOffset>55880</wp:posOffset>
                </wp:positionV>
                <wp:extent cx="60325" cy="101600"/>
                <wp:effectExtent l="0" t="0" r="0" b="0"/>
                <wp:wrapNone/>
                <wp:docPr id="174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09">
                          <w14:nvContentPartPr>
                            <w14:cNvPr id="1742" name="Image1"/>
                            <w14:cNvContentPartPr/>
                          </w14:nvContentPartPr>
                          <w14:xfrm>
                            <a:off x="0" y="0"/>
                            <a:ext cx="60473" cy="10129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20.65pt;margin-top:4.4pt;height:8pt;width:4.75pt;mso-position-horizontal-relative:char;mso-position-vertical-relative:line;z-index:251659264;mso-width-relative:page;mso-height-relative:page;" coordsize="21600,21600" o:gfxdata="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">
                <v:imagedata r:id="rId141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-205105</wp:posOffset>
                </wp:positionH>
                <wp:positionV relativeFrom="line">
                  <wp:posOffset>20955</wp:posOffset>
                </wp:positionV>
                <wp:extent cx="201295" cy="158115"/>
                <wp:effectExtent l="0" t="0" r="0" b="0"/>
                <wp:wrapNone/>
                <wp:docPr id="174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11">
                          <w14:nvContentPartPr>
                            <w14:cNvPr id="1743" name="Image1"/>
                            <w14:cNvContentPartPr/>
                          </w14:nvContentPartPr>
                          <w14:xfrm>
                            <a:off x="0" y="0"/>
                            <a:ext cx="201500" cy="15822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6.15pt;margin-top:1.65pt;height:12.45pt;width:15.85pt;mso-position-horizontal-relative:char;mso-position-vertical-relative:line;z-index:251659264;mso-width-relative:page;mso-height-relative:page;" coordsize="21600,21600" o:gfxdata="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">
                <v:imagedata r:id="rId141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46990</wp:posOffset>
                </wp:positionH>
                <wp:positionV relativeFrom="line">
                  <wp:posOffset>-33655</wp:posOffset>
                </wp:positionV>
                <wp:extent cx="481330" cy="192405"/>
                <wp:effectExtent l="0" t="0" r="0" b="0"/>
                <wp:wrapNone/>
                <wp:docPr id="174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13">
                          <w14:nvContentPartPr>
                            <w14:cNvPr id="1744" name="Image1"/>
                            <w14:cNvContentPartPr/>
                          </w14:nvContentPartPr>
                          <w14:xfrm>
                            <a:off x="0" y="0"/>
                            <a:ext cx="481097" cy="19219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.7pt;margin-top:-2.65pt;height:15.15pt;width:37.9pt;mso-position-horizontal-relative:char;mso-position-vertical-relative:line;z-index:251659264;mso-width-relative:page;mso-height-relative:page;" coordsize="21600,21600" o:gfxdata="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">
                <v:imagedata r:id="rId1414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-91440</wp:posOffset>
                </wp:positionH>
                <wp:positionV relativeFrom="line">
                  <wp:posOffset>111125</wp:posOffset>
                </wp:positionV>
                <wp:extent cx="353060" cy="137160"/>
                <wp:effectExtent l="0" t="0" r="0" b="0"/>
                <wp:wrapNone/>
                <wp:docPr id="174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15">
                          <w14:nvContentPartPr>
                            <w14:cNvPr id="1745" name="Image1"/>
                            <w14:cNvContentPartPr/>
                          </w14:nvContentPartPr>
                          <w14:xfrm>
                            <a:off x="0" y="0"/>
                            <a:ext cx="352887" cy="13728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7.2pt;margin-top:8.75pt;height:10.8pt;width:27.8pt;mso-position-horizontal-relative:char;mso-position-vertical-relative:line;z-index:251659264;mso-width-relative:page;mso-height-relative:page;" coordsize="21600,21600" o:gfxdata="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">
                <v:imagedata r:id="rId141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303530</wp:posOffset>
                </wp:positionH>
                <wp:positionV relativeFrom="line">
                  <wp:posOffset>59690</wp:posOffset>
                </wp:positionV>
                <wp:extent cx="471170" cy="167640"/>
                <wp:effectExtent l="0" t="0" r="0" b="0"/>
                <wp:wrapNone/>
                <wp:docPr id="174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17">
                          <w14:nvContentPartPr>
                            <w14:cNvPr id="1746" name="Image1"/>
                            <w14:cNvContentPartPr/>
                          </w14:nvContentPartPr>
                          <w14:xfrm>
                            <a:off x="0" y="0"/>
                            <a:ext cx="471418" cy="1678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3.9pt;margin-top:4.7pt;height:13.2pt;width:37.1pt;mso-position-horizontal-relative:char;mso-position-vertical-relative:line;z-index:251659264;mso-width-relative:page;mso-height-relative:page;" coordsize="21600,21600" o:gfxdata="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">
                <v:imagedata r:id="rId141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800100</wp:posOffset>
                </wp:positionH>
                <wp:positionV relativeFrom="line">
                  <wp:posOffset>85725</wp:posOffset>
                </wp:positionV>
                <wp:extent cx="290830" cy="128905"/>
                <wp:effectExtent l="0" t="0" r="0" b="0"/>
                <wp:wrapNone/>
                <wp:docPr id="174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19">
                          <w14:nvContentPartPr>
                            <w14:cNvPr id="1747" name="Image1"/>
                            <w14:cNvContentPartPr/>
                          </w14:nvContentPartPr>
                          <w14:xfrm>
                            <a:off x="0" y="0"/>
                            <a:ext cx="290994" cy="12889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63pt;margin-top:6.75pt;height:10.15pt;width:22.9pt;mso-position-horizontal-relative:char;mso-position-vertical-relative:line;z-index:251659264;mso-width-relative:page;mso-height-relative:page;" coordsize="21600,21600" o:gfxdata="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">
                <v:imagedata r:id="rId142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1130935</wp:posOffset>
                </wp:positionH>
                <wp:positionV relativeFrom="line">
                  <wp:posOffset>123825</wp:posOffset>
                </wp:positionV>
                <wp:extent cx="35560" cy="37465"/>
                <wp:effectExtent l="0" t="0" r="0" b="0"/>
                <wp:wrapNone/>
                <wp:docPr id="174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21">
                          <w14:nvContentPartPr>
                            <w14:cNvPr id="1748" name="Image1"/>
                            <w14:cNvContentPartPr/>
                          </w14:nvContentPartPr>
                          <w14:xfrm>
                            <a:off x="0" y="0"/>
                            <a:ext cx="35261" cy="3754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9.05pt;margin-top:9.75pt;height:2.95pt;width:2.8pt;mso-position-horizontal-relative:char;mso-position-vertical-relative:line;z-index:251659264;mso-width-relative:page;mso-height-relative:page;" coordsize="21600,21600" o:gfxdata="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">
                <v:imagedata r:id="rId142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1175385</wp:posOffset>
                </wp:positionH>
                <wp:positionV relativeFrom="line">
                  <wp:posOffset>17780</wp:posOffset>
                </wp:positionV>
                <wp:extent cx="146050" cy="188595"/>
                <wp:effectExtent l="0" t="0" r="0" b="0"/>
                <wp:wrapNone/>
                <wp:docPr id="174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23">
                          <w14:nvContentPartPr>
                            <w14:cNvPr id="1749" name="Image1"/>
                            <w14:cNvContentPartPr/>
                          </w14:nvContentPartPr>
                          <w14:xfrm>
                            <a:off x="0" y="0"/>
                            <a:ext cx="146315" cy="18872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92.55pt;margin-top:1.4pt;height:14.85pt;width:11.5pt;mso-position-horizontal-relative:char;mso-position-vertical-relative:line;z-index:251659264;mso-width-relative:page;mso-height-relative:page;" coordsize="21600,21600" o:gfxdata="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">
                <v:imagedata r:id="rId142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1338580</wp:posOffset>
                </wp:positionH>
                <wp:positionV relativeFrom="line">
                  <wp:posOffset>39370</wp:posOffset>
                </wp:positionV>
                <wp:extent cx="258445" cy="109855"/>
                <wp:effectExtent l="0" t="0" r="0" b="0"/>
                <wp:wrapNone/>
                <wp:docPr id="175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25">
                          <w14:nvContentPartPr>
                            <w14:cNvPr id="1750" name="Image1"/>
                            <w14:cNvContentPartPr/>
                          </w14:nvContentPartPr>
                          <w14:xfrm>
                            <a:off x="0" y="0"/>
                            <a:ext cx="258462" cy="10956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5.4pt;margin-top:3.1pt;height:8.65pt;width:20.35pt;mso-position-horizontal-relative:char;mso-position-vertical-relative:line;z-index:251659264;mso-width-relative:page;mso-height-relative:page;" coordsize="21600,21600" o:gfxdata="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">
                <v:imagedata r:id="rId142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1402715</wp:posOffset>
                </wp:positionH>
                <wp:positionV relativeFrom="line">
                  <wp:posOffset>64135</wp:posOffset>
                </wp:positionV>
                <wp:extent cx="39370" cy="106680"/>
                <wp:effectExtent l="0" t="0" r="0" b="0"/>
                <wp:wrapNone/>
                <wp:docPr id="175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27">
                          <w14:nvContentPartPr>
                            <w14:cNvPr id="1751" name="Image1"/>
                            <w14:cNvContentPartPr/>
                          </w14:nvContentPartPr>
                          <w14:xfrm>
                            <a:off x="0" y="0"/>
                            <a:ext cx="39353" cy="1065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0.45pt;margin-top:5.05pt;height:8.4pt;width:3.1pt;mso-position-horizontal-relative:char;mso-position-vertical-relative:line;z-index:251659264;mso-width-relative:page;mso-height-relative:page;" coordsize="21600,21600" o:gfxdata="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">
                <v:imagedata r:id="rId142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1508760</wp:posOffset>
                </wp:positionH>
                <wp:positionV relativeFrom="line">
                  <wp:posOffset>80010</wp:posOffset>
                </wp:positionV>
                <wp:extent cx="35560" cy="35560"/>
                <wp:effectExtent l="0" t="0" r="0" b="0"/>
                <wp:wrapNone/>
                <wp:docPr id="175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29">
                          <w14:nvContentPartPr>
                            <w14:cNvPr id="1752" name="Image1"/>
                            <w14:cNvContentPartPr/>
                          </w14:nvContentPartPr>
                          <w14:xfrm>
                            <a:off x="0" y="0"/>
                            <a:ext cx="35302" cy="3570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8.8pt;margin-top:6.3pt;height:2.8pt;width:2.8pt;mso-position-horizontal-relative:char;mso-position-vertical-relative:line;z-index:251659264;mso-width-relative:page;mso-height-relative:page;" coordsize="21600,21600" o:gfxdata="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">
                <v:imagedata r:id="rId1430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-925195</wp:posOffset>
                </wp:positionH>
                <wp:positionV relativeFrom="line">
                  <wp:posOffset>20320</wp:posOffset>
                </wp:positionV>
                <wp:extent cx="44450" cy="64135"/>
                <wp:effectExtent l="0" t="0" r="0" b="0"/>
                <wp:wrapNone/>
                <wp:docPr id="175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31">
                          <w14:nvContentPartPr>
                            <w14:cNvPr id="1753" name="Image1"/>
                            <w14:cNvContentPartPr/>
                          </w14:nvContentPartPr>
                          <w14:xfrm>
                            <a:off x="0" y="0"/>
                            <a:ext cx="44639" cy="6407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72.85pt;margin-top:1.6pt;height:5.05pt;width:3.5pt;mso-position-horizontal-relative:char;mso-position-vertical-relative:line;z-index:251659264;mso-width-relative:page;mso-height-relative:page;" coordsize="21600,21600" o:gfxdata="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">
                <v:imagedata r:id="rId143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-925195</wp:posOffset>
                </wp:positionH>
                <wp:positionV relativeFrom="line">
                  <wp:posOffset>-74295</wp:posOffset>
                </wp:positionV>
                <wp:extent cx="782955" cy="177800"/>
                <wp:effectExtent l="0" t="0" r="0" b="0"/>
                <wp:wrapNone/>
                <wp:docPr id="175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33">
                          <w14:nvContentPartPr>
                            <w14:cNvPr id="1754" name="Image1"/>
                            <w14:cNvContentPartPr/>
                          </w14:nvContentPartPr>
                          <w14:xfrm>
                            <a:off x="0" y="0"/>
                            <a:ext cx="782800" cy="17807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72.85pt;margin-top:-5.85pt;height:14pt;width:61.65pt;mso-position-horizontal-relative:char;mso-position-vertical-relative:line;z-index:251659264;mso-width-relative:page;mso-height-relative:page;" coordsize="21600,21600" o:gfxdata="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">
                <v:imagedata r:id="rId1434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-532130</wp:posOffset>
                </wp:positionH>
                <wp:positionV relativeFrom="line">
                  <wp:posOffset>-29210</wp:posOffset>
                </wp:positionV>
                <wp:extent cx="2540" cy="20320"/>
                <wp:effectExtent l="0" t="0" r="0" b="0"/>
                <wp:wrapNone/>
                <wp:docPr id="175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35">
                          <w14:nvContentPartPr>
                            <w14:cNvPr id="1755" name="Image1"/>
                            <w14:cNvContentPartPr/>
                          </w14:nvContentPartPr>
                          <w14:xfrm>
                            <a:off x="0" y="0"/>
                            <a:ext cx="2624" cy="20569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41.9pt;margin-top:-2.3pt;height:1.6pt;width:0.2pt;mso-position-horizontal-relative:char;mso-position-vertical-relative:line;z-index:251659264;mso-width-relative:page;mso-height-relative:page;" coordsize="21600,21600" o:gfxdata="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">
                <v:imagedata r:id="rId1436" o:title=""/>
                <o:lock v:ext="edit"/>
              </v:shape>
            </w:pict>
          </mc:Fallback>
        </mc:AlternateContent>
      </w:r>
    </w:p>
    <w:p>
      <w:pPr>
        <w:rPr>
          <w:sz w:val="24"/>
        </w:rPr>
      </w:pPr>
      <w:r>
        <w:rPr>
          <w:rFonts w:hint="eastAsia"/>
          <w:sz w:val="24"/>
        </w:rPr>
        <w:t>（2）</w:t>
      </w:r>
      <w:r>
        <w:rPr>
          <w:position w:val="-10"/>
          <w:sz w:val="24"/>
        </w:rPr>
        <w:object>
          <v:shape id="_x0000_i1040" o:spt="75" type="#_x0000_t75" style="height:18pt;width:78.95pt;" o:ole="t" filled="f" stroked="f" coordsize="21600,21600">
            <v:path/>
            <v:fill on="f" focussize="0,0"/>
            <v:stroke on="f"/>
            <v:imagedata r:id="rId1438" embosscolor="#FFFFFF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1437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-777875</wp:posOffset>
                </wp:positionH>
                <wp:positionV relativeFrom="line">
                  <wp:posOffset>41910</wp:posOffset>
                </wp:positionV>
                <wp:extent cx="172720" cy="201930"/>
                <wp:effectExtent l="0" t="0" r="0" b="0"/>
                <wp:wrapNone/>
                <wp:docPr id="175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39">
                          <w14:nvContentPartPr>
                            <w14:cNvPr id="1758" name="Image1"/>
                            <w14:cNvContentPartPr/>
                          </w14:nvContentPartPr>
                          <w14:xfrm>
                            <a:off x="0" y="0"/>
                            <a:ext cx="172909" cy="2022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61.25pt;margin-top:3.3pt;height:15.9pt;width:13.6pt;mso-position-horizontal-relative:char;mso-position-vertical-relative:line;z-index:251659264;mso-width-relative:page;mso-height-relative:page;" coordsize="21600,21600" o:gfxdata="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">
                <v:imagedata r:id="rId144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-565150</wp:posOffset>
                </wp:positionH>
                <wp:positionV relativeFrom="line">
                  <wp:posOffset>81280</wp:posOffset>
                </wp:positionV>
                <wp:extent cx="727710" cy="162560"/>
                <wp:effectExtent l="0" t="0" r="0" b="0"/>
                <wp:wrapNone/>
                <wp:docPr id="175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41">
                          <w14:nvContentPartPr>
                            <w14:cNvPr id="1759" name="Image1"/>
                            <w14:cNvContentPartPr/>
                          </w14:nvContentPartPr>
                          <w14:xfrm>
                            <a:off x="0" y="0"/>
                            <a:ext cx="727503" cy="1628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44.5pt;margin-top:6.4pt;height:12.8pt;width:57.3pt;mso-position-horizontal-relative:char;mso-position-vertical-relative:line;z-index:251659264;mso-width-relative:page;mso-height-relative:page;" coordsize="21600,21600" o:gfxdata="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">
                <v:imagedata r:id="rId144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238125</wp:posOffset>
                </wp:positionH>
                <wp:positionV relativeFrom="line">
                  <wp:posOffset>-36830</wp:posOffset>
                </wp:positionV>
                <wp:extent cx="187325" cy="277495"/>
                <wp:effectExtent l="0" t="0" r="0" b="0"/>
                <wp:wrapNone/>
                <wp:docPr id="176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43">
                          <w14:nvContentPartPr>
                            <w14:cNvPr id="1760" name="Image1"/>
                            <w14:cNvContentPartPr/>
                          </w14:nvContentPartPr>
                          <w14:xfrm>
                            <a:off x="0" y="0"/>
                            <a:ext cx="187577" cy="27750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8.75pt;margin-top:-2.9pt;height:21.85pt;width:14.75pt;mso-position-horizontal-relative:char;mso-position-vertical-relative:line;z-index:251659264;mso-width-relative:page;mso-height-relative:page;" coordsize="21600,21600" o:gfxdata="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">
                <v:imagedata r:id="rId144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485775</wp:posOffset>
                </wp:positionH>
                <wp:positionV relativeFrom="line">
                  <wp:posOffset>34290</wp:posOffset>
                </wp:positionV>
                <wp:extent cx="115570" cy="172085"/>
                <wp:effectExtent l="0" t="0" r="0" b="0"/>
                <wp:wrapNone/>
                <wp:docPr id="176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45">
                          <w14:nvContentPartPr>
                            <w14:cNvPr id="1761" name="Image1"/>
                            <w14:cNvContentPartPr/>
                          </w14:nvContentPartPr>
                          <w14:xfrm>
                            <a:off x="0" y="0"/>
                            <a:ext cx="115284" cy="17190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38.25pt;margin-top:2.7pt;height:13.55pt;width:9.1pt;mso-position-horizontal-relative:char;mso-position-vertical-relative:line;z-index:251659264;mso-width-relative:page;mso-height-relative:page;" coordsize="21600,21600" o:gfxdata="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">
                <v:imagedata r:id="rId144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607060</wp:posOffset>
                </wp:positionH>
                <wp:positionV relativeFrom="line">
                  <wp:posOffset>48260</wp:posOffset>
                </wp:positionV>
                <wp:extent cx="397510" cy="174625"/>
                <wp:effectExtent l="0" t="0" r="0" b="0"/>
                <wp:wrapNone/>
                <wp:docPr id="176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47">
                          <w14:nvContentPartPr>
                            <w14:cNvPr id="1762" name="Image1"/>
                            <w14:cNvContentPartPr/>
                          </w14:nvContentPartPr>
                          <w14:xfrm>
                            <a:off x="0" y="0"/>
                            <a:ext cx="397370" cy="1748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7.8pt;margin-top:3.8pt;height:13.75pt;width:31.3pt;mso-position-horizontal-relative:char;mso-position-vertical-relative:line;z-index:251659264;mso-width-relative:page;mso-height-relative:page;" coordsize="21600,21600" o:gfxdata="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">
                <v:imagedata r:id="rId1448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-796925</wp:posOffset>
                </wp:positionH>
                <wp:positionV relativeFrom="line">
                  <wp:posOffset>21590</wp:posOffset>
                </wp:positionV>
                <wp:extent cx="796290" cy="201295"/>
                <wp:effectExtent l="0" t="0" r="0" b="0"/>
                <wp:wrapNone/>
                <wp:docPr id="176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49">
                          <w14:nvContentPartPr>
                            <w14:cNvPr id="1763" name="Image1"/>
                            <w14:cNvContentPartPr/>
                          </w14:nvContentPartPr>
                          <w14:xfrm>
                            <a:off x="0" y="0"/>
                            <a:ext cx="796586" cy="20146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62.75pt;margin-top:1.7pt;height:15.85pt;width:62.7pt;mso-position-horizontal-relative:char;mso-position-vertical-relative:line;z-index:251659264;mso-width-relative:page;mso-height-relative:page;" coordsize="21600,21600" o:gfxdata="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">
                <v:imagedata r:id="rId145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29845</wp:posOffset>
                </wp:positionH>
                <wp:positionV relativeFrom="line">
                  <wp:posOffset>-53340</wp:posOffset>
                </wp:positionV>
                <wp:extent cx="162560" cy="200660"/>
                <wp:effectExtent l="0" t="0" r="0" b="0"/>
                <wp:wrapNone/>
                <wp:docPr id="176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51">
                          <w14:nvContentPartPr>
                            <w14:cNvPr id="1764" name="Image1"/>
                            <w14:cNvContentPartPr/>
                          </w14:nvContentPartPr>
                          <w14:xfrm>
                            <a:off x="0" y="0"/>
                            <a:ext cx="162732" cy="20041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.35pt;margin-top:-4.2pt;height:15.8pt;width:12.8pt;mso-position-horizontal-relative:char;mso-position-vertical-relative:line;z-index:251659264;mso-width-relative:page;mso-height-relative:page;" coordsize="21600,21600" o:gfxdata="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">
                <v:imagedata r:id="rId145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205740</wp:posOffset>
                </wp:positionH>
                <wp:positionV relativeFrom="line">
                  <wp:posOffset>-71755</wp:posOffset>
                </wp:positionV>
                <wp:extent cx="144780" cy="236855"/>
                <wp:effectExtent l="0" t="0" r="0" b="0"/>
                <wp:wrapNone/>
                <wp:docPr id="176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53">
                          <w14:nvContentPartPr>
                            <w14:cNvPr id="1765" name="Image1"/>
                            <w14:cNvContentPartPr/>
                          </w14:nvContentPartPr>
                          <w14:xfrm>
                            <a:off x="0" y="0"/>
                            <a:ext cx="144553" cy="2367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6.2pt;margin-top:-5.65pt;height:18.65pt;width:11.4pt;mso-position-horizontal-relative:char;mso-position-vertical-relative:line;z-index:251659264;mso-width-relative:page;mso-height-relative:page;" coordsize="21600,21600" o:gfxdata="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">
                <v:imagedata r:id="rId1454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788035</wp:posOffset>
                </wp:positionH>
                <wp:positionV relativeFrom="line">
                  <wp:posOffset>96520</wp:posOffset>
                </wp:positionV>
                <wp:extent cx="513715" cy="184150"/>
                <wp:effectExtent l="0" t="0" r="0" b="0"/>
                <wp:wrapNone/>
                <wp:docPr id="176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55">
                          <w14:nvContentPartPr>
                            <w14:cNvPr id="1766" name="Image1"/>
                            <w14:cNvContentPartPr/>
                          </w14:nvContentPartPr>
                          <w14:xfrm>
                            <a:off x="0" y="0"/>
                            <a:ext cx="513978" cy="18398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62.05pt;margin-top:7.6pt;height:14.5pt;width:40.45pt;mso-position-horizontal-relative:char;mso-position-vertical-relative:line;z-index:251659264;mso-width-relative:page;mso-height-relative:page;" coordsize="21600,21600" o:gfxdata="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">
                <v:imagedata r:id="rId145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1396365</wp:posOffset>
                </wp:positionH>
                <wp:positionV relativeFrom="line">
                  <wp:posOffset>-98425</wp:posOffset>
                </wp:positionV>
                <wp:extent cx="260350" cy="410845"/>
                <wp:effectExtent l="0" t="0" r="0" b="0"/>
                <wp:wrapNone/>
                <wp:docPr id="176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57">
                          <w14:nvContentPartPr>
                            <w14:cNvPr id="1767" name="Image1"/>
                            <w14:cNvContentPartPr/>
                          </w14:nvContentPartPr>
                          <w14:xfrm>
                            <a:off x="0" y="0"/>
                            <a:ext cx="260399" cy="41069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09.95pt;margin-top:-7.75pt;height:32.35pt;width:20.5pt;mso-position-horizontal-relative:char;mso-position-vertical-relative:line;z-index:251659264;mso-width-relative:page;mso-height-relative:page;" coordsize="21600,21600" o:gfxdata="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">
                <v:imagedata r:id="rId1458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-778510</wp:posOffset>
                </wp:positionH>
                <wp:positionV relativeFrom="line">
                  <wp:posOffset>9525</wp:posOffset>
                </wp:positionV>
                <wp:extent cx="363855" cy="274320"/>
                <wp:effectExtent l="0" t="0" r="0" b="0"/>
                <wp:wrapNone/>
                <wp:docPr id="176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59">
                          <w14:nvContentPartPr>
                            <w14:cNvPr id="1768" name="Image1"/>
                            <w14:cNvContentPartPr/>
                          </w14:nvContentPartPr>
                          <w14:xfrm>
                            <a:off x="0" y="0"/>
                            <a:ext cx="363982" cy="27447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61.3pt;margin-top:0.75pt;height:21.6pt;width:28.65pt;mso-position-horizontal-relative:char;mso-position-vertical-relative:line;z-index:251659264;mso-width-relative:page;mso-height-relative:page;" coordsize="21600,21600" o:gfxdata="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">
                <v:imagedata r:id="rId146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-239395</wp:posOffset>
                </wp:positionH>
                <wp:positionV relativeFrom="line">
                  <wp:posOffset>-7620</wp:posOffset>
                </wp:positionV>
                <wp:extent cx="174625" cy="95885"/>
                <wp:effectExtent l="0" t="0" r="0" b="0"/>
                <wp:wrapNone/>
                <wp:docPr id="176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61">
                          <w14:nvContentPartPr>
                            <w14:cNvPr id="1769" name="Image1"/>
                            <w14:cNvContentPartPr/>
                          </w14:nvContentPartPr>
                          <w14:xfrm>
                            <a:off x="0" y="0"/>
                            <a:ext cx="174308" cy="9570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8.85pt;margin-top:-0.6pt;height:7.55pt;width:13.75pt;mso-position-horizontal-relative:char;mso-position-vertical-relative:line;z-index:251659264;mso-width-relative:page;mso-height-relative:page;" coordsize="21600,21600" o:gfxdata="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">
                <v:imagedata r:id="rId146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-384175</wp:posOffset>
                </wp:positionH>
                <wp:positionV relativeFrom="line">
                  <wp:posOffset>-15875</wp:posOffset>
                </wp:positionV>
                <wp:extent cx="595630" cy="276225"/>
                <wp:effectExtent l="0" t="0" r="0" b="0"/>
                <wp:wrapNone/>
                <wp:docPr id="177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63">
                          <w14:nvContentPartPr>
                            <w14:cNvPr id="1770" name="Image1"/>
                            <w14:cNvContentPartPr/>
                          </w14:nvContentPartPr>
                          <w14:xfrm>
                            <a:off x="0" y="0"/>
                            <a:ext cx="595326" cy="27596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30.25pt;margin-top:-1.25pt;height:21.75pt;width:46.9pt;mso-position-horizontal-relative:char;mso-position-vertical-relative:line;z-index:251659264;mso-width-relative:page;mso-height-relative:page;" coordsize="21600,21600" o:gfxdata="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">
                <v:imagedata r:id="rId146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288290</wp:posOffset>
                </wp:positionH>
                <wp:positionV relativeFrom="line">
                  <wp:posOffset>-77470</wp:posOffset>
                </wp:positionV>
                <wp:extent cx="155575" cy="162560"/>
                <wp:effectExtent l="0" t="0" r="0" b="0"/>
                <wp:wrapNone/>
                <wp:docPr id="177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65">
                          <w14:nvContentPartPr>
                            <w14:cNvPr id="1771" name="Image1"/>
                            <w14:cNvContentPartPr/>
                          </w14:nvContentPartPr>
                          <w14:xfrm>
                            <a:off x="0" y="0"/>
                            <a:ext cx="155817" cy="162803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2.7pt;margin-top:-6.1pt;height:12.8pt;width:12.25pt;mso-position-horizontal-relative:char;mso-position-vertical-relative:line;z-index:251659264;mso-width-relative:page;mso-height-relative:page;" coordsize="21600,21600" o:gfxdata="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">
                <v:imagedata r:id="rId146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266700</wp:posOffset>
                </wp:positionH>
                <wp:positionV relativeFrom="line">
                  <wp:posOffset>95250</wp:posOffset>
                </wp:positionV>
                <wp:extent cx="196215" cy="176530"/>
                <wp:effectExtent l="0" t="0" r="0" b="0"/>
                <wp:wrapNone/>
                <wp:docPr id="177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67">
                          <w14:nvContentPartPr>
                            <w14:cNvPr id="1772" name="Image1"/>
                            <w14:cNvContentPartPr/>
                          </w14:nvContentPartPr>
                          <w14:xfrm>
                            <a:off x="0" y="0"/>
                            <a:ext cx="196169" cy="176681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pt;margin-top:7.5pt;height:13.9pt;width:15.45pt;mso-position-horizontal-relative:char;mso-position-vertical-relative:line;z-index:251659264;mso-width-relative:page;mso-height-relative:page;" coordsize="21600,21600" o:gfxdata="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">
                <v:imagedata r:id="rId1468" o:title=""/>
                <o:lock v:ext="edit"/>
              </v:shape>
            </w:pict>
          </mc:Fallback>
        </mc:AlternateConten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  <w:lang w:val="en-US" w:eastAsia="zh-CN"/>
        </w:rPr>
        <w:t>3</w:t>
      </w:r>
      <w:r>
        <w:rPr>
          <w:rFonts w:hint="eastAsia"/>
          <w:sz w:val="24"/>
        </w:rPr>
        <w:t>）</w:t>
      </w:r>
      <w:r>
        <w:rPr>
          <w:position w:val="-10"/>
          <w:sz w:val="24"/>
        </w:rPr>
        <w:object>
          <v:shape id="_x0000_i1041" o:spt="75" type="#_x0000_t75" style="height:16pt;width:125.2pt;" o:ole="t" filled="f" stroked="f" coordsize="21600,21600">
            <v:path/>
            <v:fill on="f" focussize="0,0"/>
            <v:stroke on="f"/>
            <v:imagedata r:id="rId1470" embosscolor="#FFFFFF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1469">
            <o:LockedField>false</o:LockedField>
          </o:OLEObject>
        </w:object>
      </w:r>
    </w:p>
    <w:p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-523240</wp:posOffset>
                </wp:positionH>
                <wp:positionV relativeFrom="line">
                  <wp:posOffset>132080</wp:posOffset>
                </wp:positionV>
                <wp:extent cx="179070" cy="136525"/>
                <wp:effectExtent l="0" t="0" r="0" b="0"/>
                <wp:wrapNone/>
                <wp:docPr id="177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71">
                          <w14:nvContentPartPr>
                            <w14:cNvPr id="1775" name="Image1"/>
                            <w14:cNvContentPartPr/>
                          </w14:nvContentPartPr>
                          <w14:xfrm>
                            <a:off x="0" y="0"/>
                            <a:ext cx="179108" cy="1364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41.2pt;margin-top:10.4pt;height:10.75pt;width:14.1pt;mso-position-horizontal-relative:char;mso-position-vertical-relative:line;z-index:251659264;mso-width-relative:page;mso-height-relative:page;" coordsize="21600,21600" o:gfxdata="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">
                <v:imagedata r:id="rId147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-360680</wp:posOffset>
                </wp:positionH>
                <wp:positionV relativeFrom="line">
                  <wp:posOffset>113665</wp:posOffset>
                </wp:positionV>
                <wp:extent cx="306070" cy="149225"/>
                <wp:effectExtent l="0" t="0" r="0" b="0"/>
                <wp:wrapNone/>
                <wp:docPr id="177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73">
                          <w14:nvContentPartPr>
                            <w14:cNvPr id="1776" name="Image1"/>
                            <w14:cNvContentPartPr/>
                          </w14:nvContentPartPr>
                          <w14:xfrm>
                            <a:off x="0" y="0"/>
                            <a:ext cx="305827" cy="14916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28.4pt;margin-top:8.95pt;height:11.75pt;width:24.1pt;mso-position-horizontal-relative:char;mso-position-vertical-relative:line;z-index:251659264;mso-width-relative:page;mso-height-relative:page;" coordsize="21600,21600" o:gfxdata="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">
                <v:imagedata r:id="rId147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17145</wp:posOffset>
                </wp:positionH>
                <wp:positionV relativeFrom="line">
                  <wp:posOffset>121920</wp:posOffset>
                </wp:positionV>
                <wp:extent cx="225425" cy="97155"/>
                <wp:effectExtent l="0" t="0" r="0" b="0"/>
                <wp:wrapNone/>
                <wp:docPr id="177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75">
                          <w14:nvContentPartPr>
                            <w14:cNvPr id="1777" name="Image1"/>
                            <w14:cNvContentPartPr/>
                          </w14:nvContentPartPr>
                          <w14:xfrm>
                            <a:off x="0" y="0"/>
                            <a:ext cx="225208" cy="9728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.35pt;margin-top:9.6pt;height:7.65pt;width:17.75pt;mso-position-horizontal-relative:char;mso-position-vertical-relative:line;z-index:251659264;mso-width-relative:page;mso-height-relative:page;" coordsize="21600,21600" o:gfxdata="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">
                <v:imagedata r:id="rId147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277495</wp:posOffset>
                </wp:positionH>
                <wp:positionV relativeFrom="line">
                  <wp:posOffset>-29210</wp:posOffset>
                </wp:positionV>
                <wp:extent cx="746760" cy="320675"/>
                <wp:effectExtent l="0" t="0" r="0" b="0"/>
                <wp:wrapNone/>
                <wp:docPr id="177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77">
                          <w14:nvContentPartPr>
                            <w14:cNvPr id="1778" name="Image1"/>
                            <w14:cNvContentPartPr/>
                          </w14:nvContentPartPr>
                          <w14:xfrm>
                            <a:off x="0" y="0"/>
                            <a:ext cx="746798" cy="32048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.85pt;margin-top:-2.3pt;height:25.25pt;width:58.8pt;mso-position-horizontal-relative:char;mso-position-vertical-relative:line;z-index:251659264;mso-width-relative:page;mso-height-relative:page;" coordsize="21600,21600" o:gfxdata="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">
                <v:imagedata r:id="rId147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-468630</wp:posOffset>
                </wp:positionH>
                <wp:positionV relativeFrom="line">
                  <wp:posOffset>493395</wp:posOffset>
                </wp:positionV>
                <wp:extent cx="354965" cy="101600"/>
                <wp:effectExtent l="0" t="0" r="0" b="0"/>
                <wp:wrapNone/>
                <wp:docPr id="177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79">
                          <w14:nvContentPartPr>
                            <w14:cNvPr id="1779" name="Image1"/>
                            <w14:cNvContentPartPr/>
                          </w14:nvContentPartPr>
                          <w14:xfrm>
                            <a:off x="0" y="0"/>
                            <a:ext cx="355018" cy="10138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36.9pt;margin-top:38.85pt;height:8pt;width:27.95pt;mso-position-horizontal-relative:char;mso-position-vertical-relative:line;z-index:251659264;mso-width-relative:page;mso-height-relative:page;" coordsize="21600,21600" o:gfxdata="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">
                <v:imagedata r:id="rId148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-68580</wp:posOffset>
                </wp:positionH>
                <wp:positionV relativeFrom="line">
                  <wp:posOffset>405130</wp:posOffset>
                </wp:positionV>
                <wp:extent cx="591820" cy="201295"/>
                <wp:effectExtent l="0" t="0" r="0" b="0"/>
                <wp:wrapNone/>
                <wp:docPr id="178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81">
                          <w14:nvContentPartPr>
                            <w14:cNvPr id="1780" name="Image1"/>
                            <w14:cNvContentPartPr/>
                          </w14:nvContentPartPr>
                          <w14:xfrm>
                            <a:off x="0" y="0"/>
                            <a:ext cx="591825" cy="2015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5.4pt;margin-top:31.9pt;height:15.85pt;width:46.6pt;mso-position-horizontal-relative:char;mso-position-vertical-relative:line;z-index:251659264;mso-width-relative:page;mso-height-relative:page;" coordsize="21600,21600" o:gfxdata="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">
                <v:imagedata r:id="rId148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-511175</wp:posOffset>
                </wp:positionH>
                <wp:positionV relativeFrom="line">
                  <wp:posOffset>709930</wp:posOffset>
                </wp:positionV>
                <wp:extent cx="573405" cy="225425"/>
                <wp:effectExtent l="0" t="0" r="0" b="0"/>
                <wp:wrapNone/>
                <wp:docPr id="178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83">
                          <w14:nvContentPartPr>
                            <w14:cNvPr id="1781" name="Image1"/>
                            <w14:cNvContentPartPr/>
                          </w14:nvContentPartPr>
                          <w14:xfrm>
                            <a:off x="0" y="0"/>
                            <a:ext cx="573391" cy="22539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40.25pt;margin-top:55.9pt;height:17.75pt;width:45.15pt;mso-position-horizontal-relative:char;mso-position-vertical-relative:line;z-index:251659264;mso-width-relative:page;mso-height-relative:page;" coordsize="21600,21600" o:gfxdata="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">
                <v:imagedata r:id="rId148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-212725</wp:posOffset>
                </wp:positionH>
                <wp:positionV relativeFrom="line">
                  <wp:posOffset>582295</wp:posOffset>
                </wp:positionV>
                <wp:extent cx="24130" cy="57150"/>
                <wp:effectExtent l="0" t="0" r="0" b="0"/>
                <wp:wrapNone/>
                <wp:docPr id="178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85">
                          <w14:nvContentPartPr>
                            <w14:cNvPr id="1782" name="Image1"/>
                            <w14:cNvContentPartPr/>
                          </w14:nvContentPartPr>
                          <w14:xfrm>
                            <a:off x="0" y="0"/>
                            <a:ext cx="24214" cy="57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16.75pt;margin-top:45.85pt;height:4.5pt;width:1.9pt;mso-position-horizontal-relative:char;mso-position-vertical-relative:line;z-index:251659264;mso-width-relative:page;mso-height-relative:page;" coordsize="21600,21600" o:gfxdata="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">
                <v:imagedata r:id="rId148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1482725</wp:posOffset>
                </wp:positionH>
                <wp:positionV relativeFrom="line">
                  <wp:posOffset>-57150</wp:posOffset>
                </wp:positionV>
                <wp:extent cx="1219200" cy="279400"/>
                <wp:effectExtent l="0" t="0" r="0" b="0"/>
                <wp:wrapNone/>
                <wp:docPr id="178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87">
                          <w14:nvContentPartPr>
                            <w14:cNvPr id="1783" name="Image1"/>
                            <w14:cNvContentPartPr/>
                          </w14:nvContentPartPr>
                          <w14:xfrm>
                            <a:off x="0" y="0"/>
                            <a:ext cx="1219384" cy="27935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6.75pt;margin-top:-4.5pt;height:22pt;width:96pt;mso-position-horizontal-relative:char;mso-position-vertical-relative:line;z-index:251659264;mso-width-relative:page;mso-height-relative:page;" coordsize="21600,21600" o:gfxdata="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">
                <v:imagedata r:id="rId148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2715895</wp:posOffset>
                </wp:positionH>
                <wp:positionV relativeFrom="line">
                  <wp:posOffset>-18415</wp:posOffset>
                </wp:positionV>
                <wp:extent cx="348615" cy="189230"/>
                <wp:effectExtent l="0" t="0" r="0" b="0"/>
                <wp:wrapNone/>
                <wp:docPr id="178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89">
                          <w14:nvContentPartPr>
                            <w14:cNvPr id="1784" name="Image1"/>
                            <w14:cNvContentPartPr/>
                          </w14:nvContentPartPr>
                          <w14:xfrm>
                            <a:off x="0" y="0"/>
                            <a:ext cx="348848" cy="18939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213.85pt;margin-top:-1.45pt;height:14.9pt;width:27.45pt;mso-position-horizontal-relative:char;mso-position-vertical-relative:line;z-index:251659264;mso-width-relative:page;mso-height-relative:page;" coordsize="21600,21600" o:gfxdata="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">
                <v:imagedata r:id="rId149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1523365</wp:posOffset>
                </wp:positionH>
                <wp:positionV relativeFrom="line">
                  <wp:posOffset>338455</wp:posOffset>
                </wp:positionV>
                <wp:extent cx="1090295" cy="231140"/>
                <wp:effectExtent l="0" t="0" r="0" b="0"/>
                <wp:wrapNone/>
                <wp:docPr id="178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91">
                          <w14:nvContentPartPr>
                            <w14:cNvPr id="1785" name="Image1"/>
                            <w14:cNvContentPartPr/>
                          </w14:nvContentPartPr>
                          <w14:xfrm>
                            <a:off x="0" y="0"/>
                            <a:ext cx="1090151" cy="23126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19.95pt;margin-top:26.65pt;height:18.2pt;width:85.85pt;mso-position-horizontal-relative:char;mso-position-vertical-relative:line;z-index:251659264;mso-width-relative:page;mso-height-relative:page;" coordsize="21600,21600" o:gfxdata="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">
                <v:imagedata r:id="rId149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1744345</wp:posOffset>
                </wp:positionH>
                <wp:positionV relativeFrom="line">
                  <wp:posOffset>653415</wp:posOffset>
                </wp:positionV>
                <wp:extent cx="440690" cy="232410"/>
                <wp:effectExtent l="0" t="0" r="0" b="0"/>
                <wp:wrapNone/>
                <wp:docPr id="178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93">
                          <w14:nvContentPartPr>
                            <w14:cNvPr id="1786" name="Image1"/>
                            <w14:cNvContentPartPr/>
                          </w14:nvContentPartPr>
                          <w14:xfrm>
                            <a:off x="0" y="0"/>
                            <a:ext cx="440758" cy="23213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37.35pt;margin-top:51.45pt;height:18.3pt;width:34.7pt;mso-position-horizontal-relative:char;mso-position-vertical-relative:line;z-index:251659264;mso-width-relative:page;mso-height-relative:page;" coordsize="21600,21600" o:gfxdata="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">
                <v:imagedata r:id="rId149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-29210</wp:posOffset>
                </wp:positionH>
                <wp:positionV relativeFrom="line">
                  <wp:posOffset>1259205</wp:posOffset>
                </wp:positionV>
                <wp:extent cx="56515" cy="99695"/>
                <wp:effectExtent l="0" t="0" r="0" b="0"/>
                <wp:wrapNone/>
                <wp:docPr id="1787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95">
                          <w14:nvContentPartPr>
                            <w14:cNvPr id="1787" name="Image1"/>
                            <w14:cNvContentPartPr/>
                          </w14:nvContentPartPr>
                          <w14:xfrm>
                            <a:off x="0" y="0"/>
                            <a:ext cx="56503" cy="996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-2.3pt;margin-top:99.15pt;height:7.85pt;width:4.45pt;mso-position-horizontal-relative:char;mso-position-vertical-relative:line;z-index:251659264;mso-width-relative:page;mso-height-relative:page;" coordsize="21600,21600" o:gfxdata="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">
                <v:imagedata r:id="rId149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2001520</wp:posOffset>
                </wp:positionH>
                <wp:positionV relativeFrom="line">
                  <wp:posOffset>652780</wp:posOffset>
                </wp:positionV>
                <wp:extent cx="74930" cy="158115"/>
                <wp:effectExtent l="0" t="0" r="0" b="0"/>
                <wp:wrapNone/>
                <wp:docPr id="1788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97">
                          <w14:nvContentPartPr>
                            <w14:cNvPr id="1788" name="Image1"/>
                            <w14:cNvContentPartPr/>
                          </w14:nvContentPartPr>
                          <w14:xfrm>
                            <a:off x="0" y="0"/>
                            <a:ext cx="74927" cy="15791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7.6pt;margin-top:51.4pt;height:12.45pt;width:5.9pt;mso-position-horizontal-relative:char;mso-position-vertical-relative:line;z-index:251659264;mso-width-relative:page;mso-height-relative:page;" coordsize="21600,21600" o:gfxdata="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">
                <v:imagedata r:id="rId149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153035</wp:posOffset>
                </wp:positionH>
                <wp:positionV relativeFrom="line">
                  <wp:posOffset>1165860</wp:posOffset>
                </wp:positionV>
                <wp:extent cx="579120" cy="214630"/>
                <wp:effectExtent l="0" t="0" r="0" b="0"/>
                <wp:wrapNone/>
                <wp:docPr id="1789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99">
                          <w14:nvContentPartPr>
                            <w14:cNvPr id="1789" name="Image1"/>
                            <w14:cNvContentPartPr/>
                          </w14:nvContentPartPr>
                          <w14:xfrm>
                            <a:off x="0" y="0"/>
                            <a:ext cx="579139" cy="21442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2.05pt;margin-top:91.8pt;height:16.9pt;width:45.6pt;mso-position-horizontal-relative:char;mso-position-vertical-relative:line;z-index:251659264;mso-width-relative:page;mso-height-relative:page;" coordsize="21600,21600" o:gfxdata="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">
                <v:imagedata r:id="rId150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815975</wp:posOffset>
                </wp:positionH>
                <wp:positionV relativeFrom="line">
                  <wp:posOffset>1170940</wp:posOffset>
                </wp:positionV>
                <wp:extent cx="522605" cy="162560"/>
                <wp:effectExtent l="0" t="0" r="0" b="0"/>
                <wp:wrapNone/>
                <wp:docPr id="1790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501">
                          <w14:nvContentPartPr>
                            <w14:cNvPr id="1790" name="Image1"/>
                            <w14:cNvContentPartPr/>
                          </w14:nvContentPartPr>
                          <w14:xfrm>
                            <a:off x="0" y="0"/>
                            <a:ext cx="522427" cy="162496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64.25pt;margin-top:92.2pt;height:12.8pt;width:41.15pt;mso-position-horizontal-relative:char;mso-position-vertical-relative:line;z-index:251659264;mso-width-relative:page;mso-height-relative:page;" coordsize="21600,21600" o:gfxdata="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">
                <v:imagedata r:id="rId150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89535</wp:posOffset>
                </wp:positionH>
                <wp:positionV relativeFrom="line">
                  <wp:posOffset>1508125</wp:posOffset>
                </wp:positionV>
                <wp:extent cx="763270" cy="266700"/>
                <wp:effectExtent l="0" t="0" r="0" b="0"/>
                <wp:wrapNone/>
                <wp:docPr id="1791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503">
                          <w14:nvContentPartPr>
                            <w14:cNvPr id="1791" name="Image1"/>
                            <w14:cNvContentPartPr/>
                          </w14:nvContentPartPr>
                          <w14:xfrm>
                            <a:off x="0" y="0"/>
                            <a:ext cx="763275" cy="266878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7.05pt;margin-top:118.75pt;height:21pt;width:60.1pt;mso-position-horizontal-relative:char;mso-position-vertical-relative:line;z-index:251659264;mso-width-relative:page;mso-height-relative:page;" coordsize="21600,21600" o:gfxdata="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">
                <v:imagedata r:id="rId150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582930</wp:posOffset>
                </wp:positionH>
                <wp:positionV relativeFrom="line">
                  <wp:posOffset>1287780</wp:posOffset>
                </wp:positionV>
                <wp:extent cx="463550" cy="384810"/>
                <wp:effectExtent l="0" t="0" r="0" b="0"/>
                <wp:wrapNone/>
                <wp:docPr id="1792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505">
                          <w14:nvContentPartPr>
                            <w14:cNvPr id="1792" name="Image1"/>
                            <w14:cNvContentPartPr/>
                          </w14:nvContentPartPr>
                          <w14:xfrm>
                            <a:off x="0" y="0"/>
                            <a:ext cx="463673" cy="385012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5.9pt;margin-top:101.4pt;height:30.3pt;width:36.5pt;mso-position-horizontal-relative:char;mso-position-vertical-relative:line;z-index:251659264;mso-width-relative:page;mso-height-relative:page;" coordsize="21600,21600" o:gfxdata="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">
                <v:imagedata r:id="rId150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515620</wp:posOffset>
                </wp:positionH>
                <wp:positionV relativeFrom="line">
                  <wp:posOffset>1525270</wp:posOffset>
                </wp:positionV>
                <wp:extent cx="57150" cy="61595"/>
                <wp:effectExtent l="0" t="0" r="0" b="0"/>
                <wp:wrapNone/>
                <wp:docPr id="1793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507">
                          <w14:nvContentPartPr>
                            <w14:cNvPr id="1793" name="Image1"/>
                            <w14:cNvContentPartPr/>
                          </w14:nvContentPartPr>
                          <w14:xfrm>
                            <a:off x="0" y="0"/>
                            <a:ext cx="57054" cy="61724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0.6pt;margin-top:120.1pt;height:4.85pt;width:4.5pt;mso-position-horizontal-relative:char;mso-position-vertical-relative:line;z-index:251659264;mso-width-relative:page;mso-height-relative:page;" coordsize="21600,21600" o:gfxdata="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">
                <v:imagedata r:id="rId150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633730</wp:posOffset>
                </wp:positionH>
                <wp:positionV relativeFrom="line">
                  <wp:posOffset>1616075</wp:posOffset>
                </wp:positionV>
                <wp:extent cx="372110" cy="187960"/>
                <wp:effectExtent l="0" t="0" r="0" b="0"/>
                <wp:wrapNone/>
                <wp:docPr id="1794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509">
                          <w14:nvContentPartPr>
                            <w14:cNvPr id="1794" name="Image1"/>
                            <w14:cNvContentPartPr/>
                          </w14:nvContentPartPr>
                          <w14:xfrm>
                            <a:off x="0" y="0"/>
                            <a:ext cx="371907" cy="18769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49.9pt;margin-top:127.25pt;height:14.8pt;width:29.3pt;mso-position-horizontal-relative:char;mso-position-vertical-relative:line;z-index:251659264;mso-width-relative:page;mso-height-relative:page;" coordsize="21600,21600" o:gfxdata="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">
                <v:imagedata r:id="rId151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1105535</wp:posOffset>
                </wp:positionH>
                <wp:positionV relativeFrom="line">
                  <wp:posOffset>1511935</wp:posOffset>
                </wp:positionV>
                <wp:extent cx="183515" cy="213360"/>
                <wp:effectExtent l="0" t="0" r="0" b="0"/>
                <wp:wrapNone/>
                <wp:docPr id="1795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511">
                          <w14:nvContentPartPr>
                            <w14:cNvPr id="1795" name="Image1"/>
                            <w14:cNvContentPartPr/>
                          </w14:nvContentPartPr>
                          <w14:xfrm>
                            <a:off x="0" y="0"/>
                            <a:ext cx="183429" cy="2133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87.05pt;margin-top:119.05pt;height:16.8pt;width:14.45pt;mso-position-horizontal-relative:char;mso-position-vertical-relative:line;z-index:251659264;mso-width-relative:page;mso-height-relative:page;" coordsize="21600,21600" o:gfxdata="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">
                <v:imagedata r:id="rId151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haracter">
                  <wp:posOffset>196850</wp:posOffset>
                </wp:positionH>
                <wp:positionV relativeFrom="line">
                  <wp:posOffset>1898015</wp:posOffset>
                </wp:positionV>
                <wp:extent cx="569595" cy="244475"/>
                <wp:effectExtent l="0" t="0" r="0" b="0"/>
                <wp:wrapNone/>
                <wp:docPr id="1796" name="Image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513">
                          <w14:nvContentPartPr>
                            <w14:cNvPr id="1796" name="Image1"/>
                            <w14:cNvContentPartPr/>
                          </w14:nvContentPartPr>
                          <w14:xfrm>
                            <a:off x="0" y="0"/>
                            <a:ext cx="569866" cy="244497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mage1" o:spid="_x0000_s1026" o:spt="75" style="position:absolute;left:0pt;margin-left:15.5pt;margin-top:149.45pt;height:19.25pt;width:44.85pt;mso-position-horizontal-relative:char;mso-position-vertical-relative:line;z-index:251659264;mso-width-relative:page;mso-height-relative:page;" coordsize="21600,21600" o:gfxdata="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">
                <v:imagedata r:id="rId1514" o:title=""/>
                <o:lock v:ext="edit"/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0"/>
    <w:multiLevelType w:val="multilevel"/>
    <w:tmpl w:val="00000000"/>
    <w:lvl w:ilvl="0" w:tentative="0">
      <w:start w:val="2"/>
      <w:numFmt w:val="decimal"/>
      <w:lvlText w:val="（%1）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01"/>
    <w:multiLevelType w:val="multilevel"/>
    <w:tmpl w:val="00000001"/>
    <w:lvl w:ilvl="0" w:tentative="0">
      <w:start w:val="2"/>
      <w:numFmt w:val="decimal"/>
      <w:lvlText w:val="（%1）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000002"/>
    <w:multiLevelType w:val="multilevel"/>
    <w:tmpl w:val="00000002"/>
    <w:lvl w:ilvl="0" w:tentative="0">
      <w:start w:val="2"/>
      <w:numFmt w:val="decimal"/>
      <w:lvlText w:val="（%1）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0000003"/>
    <w:multiLevelType w:val="multilevel"/>
    <w:tmpl w:val="00000003"/>
    <w:lvl w:ilvl="0" w:tentative="0">
      <w:start w:val="4"/>
      <w:numFmt w:val="decimal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D74BD2"/>
    <w:rsid w:val="0DC81208"/>
    <w:rsid w:val="4A5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iPriority w:val="0"/>
  </w:style>
  <w:style w:type="table" w:default="1" w:styleId="2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498.png"/><Relationship Id="rId998" Type="http://schemas.openxmlformats.org/officeDocument/2006/relationships/customXml" Target="ink/ink487.xml"/><Relationship Id="rId997" Type="http://schemas.openxmlformats.org/officeDocument/2006/relationships/image" Target="media/image497.png"/><Relationship Id="rId996" Type="http://schemas.openxmlformats.org/officeDocument/2006/relationships/customXml" Target="ink/ink486.xml"/><Relationship Id="rId995" Type="http://schemas.openxmlformats.org/officeDocument/2006/relationships/image" Target="media/image496.png"/><Relationship Id="rId994" Type="http://schemas.openxmlformats.org/officeDocument/2006/relationships/customXml" Target="ink/ink485.xml"/><Relationship Id="rId993" Type="http://schemas.openxmlformats.org/officeDocument/2006/relationships/image" Target="media/image495.png"/><Relationship Id="rId992" Type="http://schemas.openxmlformats.org/officeDocument/2006/relationships/customXml" Target="ink/ink484.xml"/><Relationship Id="rId991" Type="http://schemas.openxmlformats.org/officeDocument/2006/relationships/image" Target="media/image494.png"/><Relationship Id="rId990" Type="http://schemas.openxmlformats.org/officeDocument/2006/relationships/customXml" Target="ink/ink483.xml"/><Relationship Id="rId99" Type="http://schemas.openxmlformats.org/officeDocument/2006/relationships/image" Target="media/image48.png"/><Relationship Id="rId989" Type="http://schemas.openxmlformats.org/officeDocument/2006/relationships/image" Target="media/image493.png"/><Relationship Id="rId988" Type="http://schemas.openxmlformats.org/officeDocument/2006/relationships/customXml" Target="ink/ink482.xml"/><Relationship Id="rId987" Type="http://schemas.openxmlformats.org/officeDocument/2006/relationships/image" Target="media/image492.png"/><Relationship Id="rId986" Type="http://schemas.openxmlformats.org/officeDocument/2006/relationships/customXml" Target="ink/ink481.xml"/><Relationship Id="rId985" Type="http://schemas.openxmlformats.org/officeDocument/2006/relationships/image" Target="media/image491.png"/><Relationship Id="rId984" Type="http://schemas.openxmlformats.org/officeDocument/2006/relationships/customXml" Target="ink/ink480.xml"/><Relationship Id="rId983" Type="http://schemas.openxmlformats.org/officeDocument/2006/relationships/image" Target="media/image490.png"/><Relationship Id="rId982" Type="http://schemas.openxmlformats.org/officeDocument/2006/relationships/customXml" Target="ink/ink479.xml"/><Relationship Id="rId981" Type="http://schemas.openxmlformats.org/officeDocument/2006/relationships/image" Target="media/image489.png"/><Relationship Id="rId980" Type="http://schemas.openxmlformats.org/officeDocument/2006/relationships/customXml" Target="ink/ink478.xml"/><Relationship Id="rId98" Type="http://schemas.openxmlformats.org/officeDocument/2006/relationships/customXml" Target="ink/ink47.xml"/><Relationship Id="rId979" Type="http://schemas.openxmlformats.org/officeDocument/2006/relationships/image" Target="media/image488.png"/><Relationship Id="rId978" Type="http://schemas.openxmlformats.org/officeDocument/2006/relationships/customXml" Target="ink/ink477.xml"/><Relationship Id="rId977" Type="http://schemas.openxmlformats.org/officeDocument/2006/relationships/image" Target="media/image487.wmf"/><Relationship Id="rId976" Type="http://schemas.openxmlformats.org/officeDocument/2006/relationships/oleObject" Target="embeddings/oleObject11.bin"/><Relationship Id="rId975" Type="http://schemas.openxmlformats.org/officeDocument/2006/relationships/image" Target="media/image486.png"/><Relationship Id="rId974" Type="http://schemas.openxmlformats.org/officeDocument/2006/relationships/customXml" Target="ink/ink476.xml"/><Relationship Id="rId973" Type="http://schemas.openxmlformats.org/officeDocument/2006/relationships/image" Target="media/image485.png"/><Relationship Id="rId972" Type="http://schemas.openxmlformats.org/officeDocument/2006/relationships/customXml" Target="ink/ink475.xml"/><Relationship Id="rId971" Type="http://schemas.openxmlformats.org/officeDocument/2006/relationships/image" Target="media/image484.png"/><Relationship Id="rId970" Type="http://schemas.openxmlformats.org/officeDocument/2006/relationships/customXml" Target="ink/ink474.xml"/><Relationship Id="rId97" Type="http://schemas.openxmlformats.org/officeDocument/2006/relationships/image" Target="media/image47.png"/><Relationship Id="rId969" Type="http://schemas.openxmlformats.org/officeDocument/2006/relationships/image" Target="media/image483.png"/><Relationship Id="rId968" Type="http://schemas.openxmlformats.org/officeDocument/2006/relationships/customXml" Target="ink/ink473.xml"/><Relationship Id="rId967" Type="http://schemas.openxmlformats.org/officeDocument/2006/relationships/image" Target="media/image482.wmf"/><Relationship Id="rId966" Type="http://schemas.openxmlformats.org/officeDocument/2006/relationships/oleObject" Target="embeddings/oleObject10.bin"/><Relationship Id="rId965" Type="http://schemas.openxmlformats.org/officeDocument/2006/relationships/image" Target="media/image481.wmf"/><Relationship Id="rId964" Type="http://schemas.openxmlformats.org/officeDocument/2006/relationships/oleObject" Target="embeddings/oleObject9.bin"/><Relationship Id="rId963" Type="http://schemas.openxmlformats.org/officeDocument/2006/relationships/image" Target="media/image480.png"/><Relationship Id="rId962" Type="http://schemas.openxmlformats.org/officeDocument/2006/relationships/customXml" Target="ink/ink472.xml"/><Relationship Id="rId961" Type="http://schemas.openxmlformats.org/officeDocument/2006/relationships/image" Target="media/image479.png"/><Relationship Id="rId960" Type="http://schemas.openxmlformats.org/officeDocument/2006/relationships/customXml" Target="ink/ink471.xml"/><Relationship Id="rId96" Type="http://schemas.openxmlformats.org/officeDocument/2006/relationships/customXml" Target="ink/ink46.xml"/><Relationship Id="rId959" Type="http://schemas.openxmlformats.org/officeDocument/2006/relationships/image" Target="media/image478.png"/><Relationship Id="rId958" Type="http://schemas.openxmlformats.org/officeDocument/2006/relationships/customXml" Target="ink/ink470.xml"/><Relationship Id="rId957" Type="http://schemas.openxmlformats.org/officeDocument/2006/relationships/image" Target="media/image477.png"/><Relationship Id="rId956" Type="http://schemas.openxmlformats.org/officeDocument/2006/relationships/customXml" Target="ink/ink469.xml"/><Relationship Id="rId955" Type="http://schemas.openxmlformats.org/officeDocument/2006/relationships/image" Target="media/image476.png"/><Relationship Id="rId954" Type="http://schemas.openxmlformats.org/officeDocument/2006/relationships/customXml" Target="ink/ink468.xml"/><Relationship Id="rId953" Type="http://schemas.openxmlformats.org/officeDocument/2006/relationships/image" Target="media/image475.png"/><Relationship Id="rId952" Type="http://schemas.openxmlformats.org/officeDocument/2006/relationships/customXml" Target="ink/ink467.xml"/><Relationship Id="rId951" Type="http://schemas.openxmlformats.org/officeDocument/2006/relationships/image" Target="media/image474.png"/><Relationship Id="rId950" Type="http://schemas.openxmlformats.org/officeDocument/2006/relationships/customXml" Target="ink/ink466.xml"/><Relationship Id="rId95" Type="http://schemas.openxmlformats.org/officeDocument/2006/relationships/image" Target="media/image46.png"/><Relationship Id="rId949" Type="http://schemas.openxmlformats.org/officeDocument/2006/relationships/image" Target="media/image473.png"/><Relationship Id="rId948" Type="http://schemas.openxmlformats.org/officeDocument/2006/relationships/customXml" Target="ink/ink465.xml"/><Relationship Id="rId947" Type="http://schemas.openxmlformats.org/officeDocument/2006/relationships/image" Target="media/image472.png"/><Relationship Id="rId946" Type="http://schemas.openxmlformats.org/officeDocument/2006/relationships/customXml" Target="ink/ink464.xml"/><Relationship Id="rId945" Type="http://schemas.openxmlformats.org/officeDocument/2006/relationships/image" Target="media/image471.png"/><Relationship Id="rId944" Type="http://schemas.openxmlformats.org/officeDocument/2006/relationships/customXml" Target="ink/ink463.xml"/><Relationship Id="rId943" Type="http://schemas.openxmlformats.org/officeDocument/2006/relationships/image" Target="media/image470.png"/><Relationship Id="rId942" Type="http://schemas.openxmlformats.org/officeDocument/2006/relationships/customXml" Target="ink/ink462.xml"/><Relationship Id="rId941" Type="http://schemas.openxmlformats.org/officeDocument/2006/relationships/image" Target="media/image469.png"/><Relationship Id="rId940" Type="http://schemas.openxmlformats.org/officeDocument/2006/relationships/customXml" Target="ink/ink461.xml"/><Relationship Id="rId94" Type="http://schemas.openxmlformats.org/officeDocument/2006/relationships/customXml" Target="ink/ink45.xml"/><Relationship Id="rId939" Type="http://schemas.openxmlformats.org/officeDocument/2006/relationships/image" Target="media/image468.png"/><Relationship Id="rId938" Type="http://schemas.openxmlformats.org/officeDocument/2006/relationships/customXml" Target="ink/ink460.xml"/><Relationship Id="rId937" Type="http://schemas.openxmlformats.org/officeDocument/2006/relationships/image" Target="media/image467.png"/><Relationship Id="rId936" Type="http://schemas.openxmlformats.org/officeDocument/2006/relationships/customXml" Target="ink/ink459.xml"/><Relationship Id="rId935" Type="http://schemas.openxmlformats.org/officeDocument/2006/relationships/image" Target="media/image466.png"/><Relationship Id="rId934" Type="http://schemas.openxmlformats.org/officeDocument/2006/relationships/customXml" Target="ink/ink458.xml"/><Relationship Id="rId933" Type="http://schemas.openxmlformats.org/officeDocument/2006/relationships/image" Target="media/image465.wmf"/><Relationship Id="rId932" Type="http://schemas.openxmlformats.org/officeDocument/2006/relationships/oleObject" Target="embeddings/oleObject8.bin"/><Relationship Id="rId931" Type="http://schemas.openxmlformats.org/officeDocument/2006/relationships/image" Target="media/image464.png"/><Relationship Id="rId930" Type="http://schemas.openxmlformats.org/officeDocument/2006/relationships/customXml" Target="ink/ink457.xml"/><Relationship Id="rId93" Type="http://schemas.openxmlformats.org/officeDocument/2006/relationships/image" Target="media/image45.png"/><Relationship Id="rId929" Type="http://schemas.openxmlformats.org/officeDocument/2006/relationships/image" Target="media/image463.png"/><Relationship Id="rId928" Type="http://schemas.openxmlformats.org/officeDocument/2006/relationships/customXml" Target="ink/ink456.xml"/><Relationship Id="rId927" Type="http://schemas.openxmlformats.org/officeDocument/2006/relationships/image" Target="media/image462.png"/><Relationship Id="rId926" Type="http://schemas.openxmlformats.org/officeDocument/2006/relationships/customXml" Target="ink/ink455.xml"/><Relationship Id="rId925" Type="http://schemas.openxmlformats.org/officeDocument/2006/relationships/image" Target="media/image461.png"/><Relationship Id="rId924" Type="http://schemas.openxmlformats.org/officeDocument/2006/relationships/customXml" Target="ink/ink454.xml"/><Relationship Id="rId923" Type="http://schemas.openxmlformats.org/officeDocument/2006/relationships/image" Target="media/image460.png"/><Relationship Id="rId922" Type="http://schemas.openxmlformats.org/officeDocument/2006/relationships/customXml" Target="ink/ink453.xml"/><Relationship Id="rId921" Type="http://schemas.openxmlformats.org/officeDocument/2006/relationships/image" Target="media/image459.png"/><Relationship Id="rId920" Type="http://schemas.openxmlformats.org/officeDocument/2006/relationships/customXml" Target="ink/ink452.xml"/><Relationship Id="rId92" Type="http://schemas.openxmlformats.org/officeDocument/2006/relationships/customXml" Target="ink/ink44.xml"/><Relationship Id="rId919" Type="http://schemas.openxmlformats.org/officeDocument/2006/relationships/image" Target="media/image458.png"/><Relationship Id="rId918" Type="http://schemas.openxmlformats.org/officeDocument/2006/relationships/customXml" Target="ink/ink451.xml"/><Relationship Id="rId917" Type="http://schemas.openxmlformats.org/officeDocument/2006/relationships/image" Target="media/image457.png"/><Relationship Id="rId916" Type="http://schemas.openxmlformats.org/officeDocument/2006/relationships/customXml" Target="ink/ink450.xml"/><Relationship Id="rId915" Type="http://schemas.openxmlformats.org/officeDocument/2006/relationships/image" Target="media/image456.png"/><Relationship Id="rId914" Type="http://schemas.openxmlformats.org/officeDocument/2006/relationships/customXml" Target="ink/ink449.xml"/><Relationship Id="rId913" Type="http://schemas.openxmlformats.org/officeDocument/2006/relationships/image" Target="media/image455.png"/><Relationship Id="rId912" Type="http://schemas.openxmlformats.org/officeDocument/2006/relationships/customXml" Target="ink/ink448.xml"/><Relationship Id="rId911" Type="http://schemas.openxmlformats.org/officeDocument/2006/relationships/image" Target="media/image454.png"/><Relationship Id="rId910" Type="http://schemas.openxmlformats.org/officeDocument/2006/relationships/customXml" Target="ink/ink447.xml"/><Relationship Id="rId91" Type="http://schemas.openxmlformats.org/officeDocument/2006/relationships/image" Target="media/image44.png"/><Relationship Id="rId909" Type="http://schemas.openxmlformats.org/officeDocument/2006/relationships/image" Target="media/image453.png"/><Relationship Id="rId908" Type="http://schemas.openxmlformats.org/officeDocument/2006/relationships/customXml" Target="ink/ink446.xml"/><Relationship Id="rId907" Type="http://schemas.openxmlformats.org/officeDocument/2006/relationships/image" Target="media/image452.png"/><Relationship Id="rId906" Type="http://schemas.openxmlformats.org/officeDocument/2006/relationships/customXml" Target="ink/ink445.xml"/><Relationship Id="rId905" Type="http://schemas.openxmlformats.org/officeDocument/2006/relationships/image" Target="media/image451.png"/><Relationship Id="rId904" Type="http://schemas.openxmlformats.org/officeDocument/2006/relationships/customXml" Target="ink/ink444.xml"/><Relationship Id="rId903" Type="http://schemas.openxmlformats.org/officeDocument/2006/relationships/image" Target="media/image450.png"/><Relationship Id="rId902" Type="http://schemas.openxmlformats.org/officeDocument/2006/relationships/customXml" Target="ink/ink443.xml"/><Relationship Id="rId901" Type="http://schemas.openxmlformats.org/officeDocument/2006/relationships/image" Target="media/image449.png"/><Relationship Id="rId900" Type="http://schemas.openxmlformats.org/officeDocument/2006/relationships/customXml" Target="ink/ink442.xml"/><Relationship Id="rId90" Type="http://schemas.openxmlformats.org/officeDocument/2006/relationships/customXml" Target="ink/ink43.xml"/><Relationship Id="rId9" Type="http://schemas.openxmlformats.org/officeDocument/2006/relationships/image" Target="media/image3.png"/><Relationship Id="rId899" Type="http://schemas.openxmlformats.org/officeDocument/2006/relationships/image" Target="media/image448.png"/><Relationship Id="rId898" Type="http://schemas.openxmlformats.org/officeDocument/2006/relationships/customXml" Target="ink/ink441.xml"/><Relationship Id="rId897" Type="http://schemas.openxmlformats.org/officeDocument/2006/relationships/image" Target="media/image447.png"/><Relationship Id="rId896" Type="http://schemas.openxmlformats.org/officeDocument/2006/relationships/customXml" Target="ink/ink440.xml"/><Relationship Id="rId895" Type="http://schemas.openxmlformats.org/officeDocument/2006/relationships/image" Target="media/image446.png"/><Relationship Id="rId894" Type="http://schemas.openxmlformats.org/officeDocument/2006/relationships/customXml" Target="ink/ink439.xml"/><Relationship Id="rId893" Type="http://schemas.openxmlformats.org/officeDocument/2006/relationships/image" Target="media/image445.png"/><Relationship Id="rId892" Type="http://schemas.openxmlformats.org/officeDocument/2006/relationships/customXml" Target="ink/ink438.xml"/><Relationship Id="rId891" Type="http://schemas.openxmlformats.org/officeDocument/2006/relationships/image" Target="media/image444.png"/><Relationship Id="rId890" Type="http://schemas.openxmlformats.org/officeDocument/2006/relationships/customXml" Target="ink/ink437.xml"/><Relationship Id="rId89" Type="http://schemas.openxmlformats.org/officeDocument/2006/relationships/image" Target="media/image43.png"/><Relationship Id="rId889" Type="http://schemas.openxmlformats.org/officeDocument/2006/relationships/image" Target="media/image443.png"/><Relationship Id="rId888" Type="http://schemas.openxmlformats.org/officeDocument/2006/relationships/customXml" Target="ink/ink436.xml"/><Relationship Id="rId887" Type="http://schemas.openxmlformats.org/officeDocument/2006/relationships/image" Target="media/image442.png"/><Relationship Id="rId886" Type="http://schemas.openxmlformats.org/officeDocument/2006/relationships/customXml" Target="ink/ink435.xml"/><Relationship Id="rId885" Type="http://schemas.openxmlformats.org/officeDocument/2006/relationships/image" Target="media/image441.png"/><Relationship Id="rId884" Type="http://schemas.openxmlformats.org/officeDocument/2006/relationships/customXml" Target="ink/ink434.xml"/><Relationship Id="rId883" Type="http://schemas.openxmlformats.org/officeDocument/2006/relationships/image" Target="media/image440.png"/><Relationship Id="rId882" Type="http://schemas.openxmlformats.org/officeDocument/2006/relationships/customXml" Target="ink/ink433.xml"/><Relationship Id="rId881" Type="http://schemas.openxmlformats.org/officeDocument/2006/relationships/image" Target="media/image439.png"/><Relationship Id="rId880" Type="http://schemas.openxmlformats.org/officeDocument/2006/relationships/customXml" Target="ink/ink432.xml"/><Relationship Id="rId88" Type="http://schemas.openxmlformats.org/officeDocument/2006/relationships/customXml" Target="ink/ink42.xml"/><Relationship Id="rId879" Type="http://schemas.openxmlformats.org/officeDocument/2006/relationships/image" Target="media/image438.png"/><Relationship Id="rId878" Type="http://schemas.openxmlformats.org/officeDocument/2006/relationships/customXml" Target="ink/ink431.xml"/><Relationship Id="rId877" Type="http://schemas.openxmlformats.org/officeDocument/2006/relationships/image" Target="media/image437.png"/><Relationship Id="rId876" Type="http://schemas.openxmlformats.org/officeDocument/2006/relationships/customXml" Target="ink/ink430.xml"/><Relationship Id="rId875" Type="http://schemas.openxmlformats.org/officeDocument/2006/relationships/image" Target="media/image436.png"/><Relationship Id="rId874" Type="http://schemas.openxmlformats.org/officeDocument/2006/relationships/customXml" Target="ink/ink429.xml"/><Relationship Id="rId873" Type="http://schemas.openxmlformats.org/officeDocument/2006/relationships/image" Target="media/image435.png"/><Relationship Id="rId872" Type="http://schemas.openxmlformats.org/officeDocument/2006/relationships/customXml" Target="ink/ink428.xml"/><Relationship Id="rId871" Type="http://schemas.openxmlformats.org/officeDocument/2006/relationships/image" Target="media/image434.png"/><Relationship Id="rId870" Type="http://schemas.openxmlformats.org/officeDocument/2006/relationships/customXml" Target="ink/ink427.xml"/><Relationship Id="rId87" Type="http://schemas.openxmlformats.org/officeDocument/2006/relationships/image" Target="media/image42.png"/><Relationship Id="rId869" Type="http://schemas.openxmlformats.org/officeDocument/2006/relationships/image" Target="media/image433.png"/><Relationship Id="rId868" Type="http://schemas.openxmlformats.org/officeDocument/2006/relationships/customXml" Target="ink/ink426.xml"/><Relationship Id="rId867" Type="http://schemas.openxmlformats.org/officeDocument/2006/relationships/image" Target="media/image432.png"/><Relationship Id="rId866" Type="http://schemas.openxmlformats.org/officeDocument/2006/relationships/customXml" Target="ink/ink425.xml"/><Relationship Id="rId865" Type="http://schemas.openxmlformats.org/officeDocument/2006/relationships/image" Target="media/image431.png"/><Relationship Id="rId864" Type="http://schemas.openxmlformats.org/officeDocument/2006/relationships/customXml" Target="ink/ink424.xml"/><Relationship Id="rId863" Type="http://schemas.openxmlformats.org/officeDocument/2006/relationships/image" Target="media/image430.png"/><Relationship Id="rId862" Type="http://schemas.openxmlformats.org/officeDocument/2006/relationships/customXml" Target="ink/ink423.xml"/><Relationship Id="rId861" Type="http://schemas.openxmlformats.org/officeDocument/2006/relationships/image" Target="media/image429.png"/><Relationship Id="rId860" Type="http://schemas.openxmlformats.org/officeDocument/2006/relationships/customXml" Target="ink/ink422.xml"/><Relationship Id="rId86" Type="http://schemas.openxmlformats.org/officeDocument/2006/relationships/customXml" Target="ink/ink41.xml"/><Relationship Id="rId859" Type="http://schemas.openxmlformats.org/officeDocument/2006/relationships/image" Target="media/image428.png"/><Relationship Id="rId858" Type="http://schemas.openxmlformats.org/officeDocument/2006/relationships/customXml" Target="ink/ink421.xml"/><Relationship Id="rId857" Type="http://schemas.openxmlformats.org/officeDocument/2006/relationships/image" Target="media/image427.png"/><Relationship Id="rId856" Type="http://schemas.openxmlformats.org/officeDocument/2006/relationships/customXml" Target="ink/ink420.xml"/><Relationship Id="rId855" Type="http://schemas.openxmlformats.org/officeDocument/2006/relationships/image" Target="media/image426.png"/><Relationship Id="rId854" Type="http://schemas.openxmlformats.org/officeDocument/2006/relationships/customXml" Target="ink/ink419.xml"/><Relationship Id="rId853" Type="http://schemas.openxmlformats.org/officeDocument/2006/relationships/image" Target="media/image425.png"/><Relationship Id="rId852" Type="http://schemas.openxmlformats.org/officeDocument/2006/relationships/customXml" Target="ink/ink418.xml"/><Relationship Id="rId851" Type="http://schemas.openxmlformats.org/officeDocument/2006/relationships/image" Target="media/image424.wmf"/><Relationship Id="rId850" Type="http://schemas.openxmlformats.org/officeDocument/2006/relationships/oleObject" Target="embeddings/oleObject7.bin"/><Relationship Id="rId85" Type="http://schemas.openxmlformats.org/officeDocument/2006/relationships/image" Target="media/image41.png"/><Relationship Id="rId849" Type="http://schemas.openxmlformats.org/officeDocument/2006/relationships/image" Target="media/image423.png"/><Relationship Id="rId848" Type="http://schemas.openxmlformats.org/officeDocument/2006/relationships/customXml" Target="ink/ink417.xml"/><Relationship Id="rId847" Type="http://schemas.openxmlformats.org/officeDocument/2006/relationships/image" Target="media/image422.png"/><Relationship Id="rId846" Type="http://schemas.openxmlformats.org/officeDocument/2006/relationships/customXml" Target="ink/ink416.xml"/><Relationship Id="rId845" Type="http://schemas.openxmlformats.org/officeDocument/2006/relationships/image" Target="media/image421.png"/><Relationship Id="rId844" Type="http://schemas.openxmlformats.org/officeDocument/2006/relationships/customXml" Target="ink/ink415.xml"/><Relationship Id="rId843" Type="http://schemas.openxmlformats.org/officeDocument/2006/relationships/image" Target="media/image420.png"/><Relationship Id="rId842" Type="http://schemas.openxmlformats.org/officeDocument/2006/relationships/customXml" Target="ink/ink414.xml"/><Relationship Id="rId841" Type="http://schemas.openxmlformats.org/officeDocument/2006/relationships/image" Target="media/image419.png"/><Relationship Id="rId840" Type="http://schemas.openxmlformats.org/officeDocument/2006/relationships/customXml" Target="ink/ink413.xml"/><Relationship Id="rId84" Type="http://schemas.openxmlformats.org/officeDocument/2006/relationships/customXml" Target="ink/ink40.xml"/><Relationship Id="rId839" Type="http://schemas.openxmlformats.org/officeDocument/2006/relationships/image" Target="media/image418.png"/><Relationship Id="rId838" Type="http://schemas.openxmlformats.org/officeDocument/2006/relationships/customXml" Target="ink/ink412.xml"/><Relationship Id="rId837" Type="http://schemas.openxmlformats.org/officeDocument/2006/relationships/image" Target="media/image417.png"/><Relationship Id="rId836" Type="http://schemas.openxmlformats.org/officeDocument/2006/relationships/customXml" Target="ink/ink411.xml"/><Relationship Id="rId835" Type="http://schemas.openxmlformats.org/officeDocument/2006/relationships/image" Target="media/image416.png"/><Relationship Id="rId834" Type="http://schemas.openxmlformats.org/officeDocument/2006/relationships/customXml" Target="ink/ink410.xml"/><Relationship Id="rId833" Type="http://schemas.openxmlformats.org/officeDocument/2006/relationships/image" Target="media/image415.png"/><Relationship Id="rId832" Type="http://schemas.openxmlformats.org/officeDocument/2006/relationships/customXml" Target="ink/ink409.xml"/><Relationship Id="rId831" Type="http://schemas.openxmlformats.org/officeDocument/2006/relationships/image" Target="media/image414.png"/><Relationship Id="rId830" Type="http://schemas.openxmlformats.org/officeDocument/2006/relationships/customXml" Target="ink/ink408.xml"/><Relationship Id="rId83" Type="http://schemas.openxmlformats.org/officeDocument/2006/relationships/image" Target="media/image40.png"/><Relationship Id="rId829" Type="http://schemas.openxmlformats.org/officeDocument/2006/relationships/image" Target="media/image413.png"/><Relationship Id="rId828" Type="http://schemas.openxmlformats.org/officeDocument/2006/relationships/customXml" Target="ink/ink407.xml"/><Relationship Id="rId827" Type="http://schemas.openxmlformats.org/officeDocument/2006/relationships/image" Target="media/image412.png"/><Relationship Id="rId826" Type="http://schemas.openxmlformats.org/officeDocument/2006/relationships/customXml" Target="ink/ink406.xml"/><Relationship Id="rId825" Type="http://schemas.openxmlformats.org/officeDocument/2006/relationships/image" Target="media/image411.png"/><Relationship Id="rId824" Type="http://schemas.openxmlformats.org/officeDocument/2006/relationships/customXml" Target="ink/ink405.xml"/><Relationship Id="rId823" Type="http://schemas.openxmlformats.org/officeDocument/2006/relationships/image" Target="media/image410.png"/><Relationship Id="rId822" Type="http://schemas.openxmlformats.org/officeDocument/2006/relationships/customXml" Target="ink/ink404.xml"/><Relationship Id="rId821" Type="http://schemas.openxmlformats.org/officeDocument/2006/relationships/image" Target="media/image409.png"/><Relationship Id="rId820" Type="http://schemas.openxmlformats.org/officeDocument/2006/relationships/customXml" Target="ink/ink403.xml"/><Relationship Id="rId82" Type="http://schemas.openxmlformats.org/officeDocument/2006/relationships/customXml" Target="ink/ink39.xml"/><Relationship Id="rId819" Type="http://schemas.openxmlformats.org/officeDocument/2006/relationships/image" Target="media/image408.png"/><Relationship Id="rId818" Type="http://schemas.openxmlformats.org/officeDocument/2006/relationships/customXml" Target="ink/ink402.xml"/><Relationship Id="rId817" Type="http://schemas.openxmlformats.org/officeDocument/2006/relationships/image" Target="media/image407.png"/><Relationship Id="rId816" Type="http://schemas.openxmlformats.org/officeDocument/2006/relationships/customXml" Target="ink/ink401.xml"/><Relationship Id="rId815" Type="http://schemas.openxmlformats.org/officeDocument/2006/relationships/image" Target="media/image406.png"/><Relationship Id="rId814" Type="http://schemas.openxmlformats.org/officeDocument/2006/relationships/customXml" Target="ink/ink400.xml"/><Relationship Id="rId813" Type="http://schemas.openxmlformats.org/officeDocument/2006/relationships/image" Target="media/image405.png"/><Relationship Id="rId812" Type="http://schemas.openxmlformats.org/officeDocument/2006/relationships/customXml" Target="ink/ink399.xml"/><Relationship Id="rId811" Type="http://schemas.openxmlformats.org/officeDocument/2006/relationships/image" Target="media/image404.png"/><Relationship Id="rId810" Type="http://schemas.openxmlformats.org/officeDocument/2006/relationships/customXml" Target="ink/ink398.xml"/><Relationship Id="rId81" Type="http://schemas.openxmlformats.org/officeDocument/2006/relationships/image" Target="media/image39.png"/><Relationship Id="rId809" Type="http://schemas.openxmlformats.org/officeDocument/2006/relationships/image" Target="media/image403.png"/><Relationship Id="rId808" Type="http://schemas.openxmlformats.org/officeDocument/2006/relationships/customXml" Target="ink/ink397.xml"/><Relationship Id="rId807" Type="http://schemas.openxmlformats.org/officeDocument/2006/relationships/image" Target="media/image402.png"/><Relationship Id="rId806" Type="http://schemas.openxmlformats.org/officeDocument/2006/relationships/customXml" Target="ink/ink396.xml"/><Relationship Id="rId805" Type="http://schemas.openxmlformats.org/officeDocument/2006/relationships/image" Target="media/image401.png"/><Relationship Id="rId804" Type="http://schemas.openxmlformats.org/officeDocument/2006/relationships/customXml" Target="ink/ink395.xml"/><Relationship Id="rId803" Type="http://schemas.openxmlformats.org/officeDocument/2006/relationships/image" Target="media/image400.png"/><Relationship Id="rId802" Type="http://schemas.openxmlformats.org/officeDocument/2006/relationships/customXml" Target="ink/ink394.xml"/><Relationship Id="rId801" Type="http://schemas.openxmlformats.org/officeDocument/2006/relationships/image" Target="media/image399.png"/><Relationship Id="rId800" Type="http://schemas.openxmlformats.org/officeDocument/2006/relationships/customXml" Target="ink/ink393.xml"/><Relationship Id="rId80" Type="http://schemas.openxmlformats.org/officeDocument/2006/relationships/customXml" Target="ink/ink38.xml"/><Relationship Id="rId8" Type="http://schemas.openxmlformats.org/officeDocument/2006/relationships/customXml" Target="ink/ink3.xml"/><Relationship Id="rId799" Type="http://schemas.openxmlformats.org/officeDocument/2006/relationships/image" Target="media/image398.png"/><Relationship Id="rId798" Type="http://schemas.openxmlformats.org/officeDocument/2006/relationships/customXml" Target="ink/ink392.xml"/><Relationship Id="rId797" Type="http://schemas.openxmlformats.org/officeDocument/2006/relationships/image" Target="media/image397.png"/><Relationship Id="rId796" Type="http://schemas.openxmlformats.org/officeDocument/2006/relationships/customXml" Target="ink/ink391.xml"/><Relationship Id="rId795" Type="http://schemas.openxmlformats.org/officeDocument/2006/relationships/image" Target="media/image396.png"/><Relationship Id="rId794" Type="http://schemas.openxmlformats.org/officeDocument/2006/relationships/customXml" Target="ink/ink390.xml"/><Relationship Id="rId793" Type="http://schemas.openxmlformats.org/officeDocument/2006/relationships/image" Target="media/image395.wmf"/><Relationship Id="rId792" Type="http://schemas.openxmlformats.org/officeDocument/2006/relationships/oleObject" Target="embeddings/oleObject6.bin"/><Relationship Id="rId791" Type="http://schemas.openxmlformats.org/officeDocument/2006/relationships/image" Target="media/image394.png"/><Relationship Id="rId790" Type="http://schemas.openxmlformats.org/officeDocument/2006/relationships/customXml" Target="ink/ink389.xml"/><Relationship Id="rId79" Type="http://schemas.openxmlformats.org/officeDocument/2006/relationships/image" Target="media/image38.png"/><Relationship Id="rId789" Type="http://schemas.openxmlformats.org/officeDocument/2006/relationships/image" Target="media/image393.png"/><Relationship Id="rId788" Type="http://schemas.openxmlformats.org/officeDocument/2006/relationships/customXml" Target="ink/ink388.xml"/><Relationship Id="rId787" Type="http://schemas.openxmlformats.org/officeDocument/2006/relationships/image" Target="media/image392.png"/><Relationship Id="rId786" Type="http://schemas.openxmlformats.org/officeDocument/2006/relationships/customXml" Target="ink/ink387.xml"/><Relationship Id="rId785" Type="http://schemas.openxmlformats.org/officeDocument/2006/relationships/image" Target="media/image391.png"/><Relationship Id="rId784" Type="http://schemas.openxmlformats.org/officeDocument/2006/relationships/customXml" Target="ink/ink386.xml"/><Relationship Id="rId783" Type="http://schemas.openxmlformats.org/officeDocument/2006/relationships/image" Target="media/image390.png"/><Relationship Id="rId782" Type="http://schemas.openxmlformats.org/officeDocument/2006/relationships/customXml" Target="ink/ink385.xml"/><Relationship Id="rId781" Type="http://schemas.openxmlformats.org/officeDocument/2006/relationships/image" Target="media/image389.png"/><Relationship Id="rId780" Type="http://schemas.openxmlformats.org/officeDocument/2006/relationships/customXml" Target="ink/ink384.xml"/><Relationship Id="rId78" Type="http://schemas.openxmlformats.org/officeDocument/2006/relationships/customXml" Target="ink/ink37.xml"/><Relationship Id="rId779" Type="http://schemas.openxmlformats.org/officeDocument/2006/relationships/image" Target="media/image388.png"/><Relationship Id="rId778" Type="http://schemas.openxmlformats.org/officeDocument/2006/relationships/customXml" Target="ink/ink383.xml"/><Relationship Id="rId777" Type="http://schemas.openxmlformats.org/officeDocument/2006/relationships/image" Target="media/image387.png"/><Relationship Id="rId776" Type="http://schemas.openxmlformats.org/officeDocument/2006/relationships/customXml" Target="ink/ink382.xml"/><Relationship Id="rId775" Type="http://schemas.openxmlformats.org/officeDocument/2006/relationships/image" Target="media/image386.png"/><Relationship Id="rId774" Type="http://schemas.openxmlformats.org/officeDocument/2006/relationships/customXml" Target="ink/ink381.xml"/><Relationship Id="rId773" Type="http://schemas.openxmlformats.org/officeDocument/2006/relationships/image" Target="media/image385.png"/><Relationship Id="rId772" Type="http://schemas.openxmlformats.org/officeDocument/2006/relationships/customXml" Target="ink/ink380.xml"/><Relationship Id="rId771" Type="http://schemas.openxmlformats.org/officeDocument/2006/relationships/image" Target="media/image384.png"/><Relationship Id="rId770" Type="http://schemas.openxmlformats.org/officeDocument/2006/relationships/customXml" Target="ink/ink379.xml"/><Relationship Id="rId77" Type="http://schemas.openxmlformats.org/officeDocument/2006/relationships/image" Target="media/image37.png"/><Relationship Id="rId769" Type="http://schemas.openxmlformats.org/officeDocument/2006/relationships/image" Target="media/image383.png"/><Relationship Id="rId768" Type="http://schemas.openxmlformats.org/officeDocument/2006/relationships/customXml" Target="ink/ink378.xml"/><Relationship Id="rId767" Type="http://schemas.openxmlformats.org/officeDocument/2006/relationships/image" Target="media/image382.png"/><Relationship Id="rId766" Type="http://schemas.openxmlformats.org/officeDocument/2006/relationships/customXml" Target="ink/ink377.xml"/><Relationship Id="rId765" Type="http://schemas.openxmlformats.org/officeDocument/2006/relationships/image" Target="media/image381.png"/><Relationship Id="rId764" Type="http://schemas.openxmlformats.org/officeDocument/2006/relationships/customXml" Target="ink/ink376.xml"/><Relationship Id="rId763" Type="http://schemas.openxmlformats.org/officeDocument/2006/relationships/image" Target="media/image380.png"/><Relationship Id="rId762" Type="http://schemas.openxmlformats.org/officeDocument/2006/relationships/customXml" Target="ink/ink375.xml"/><Relationship Id="rId761" Type="http://schemas.openxmlformats.org/officeDocument/2006/relationships/image" Target="media/image379.png"/><Relationship Id="rId760" Type="http://schemas.openxmlformats.org/officeDocument/2006/relationships/customXml" Target="ink/ink374.xml"/><Relationship Id="rId76" Type="http://schemas.openxmlformats.org/officeDocument/2006/relationships/customXml" Target="ink/ink36.xml"/><Relationship Id="rId759" Type="http://schemas.openxmlformats.org/officeDocument/2006/relationships/image" Target="media/image378.png"/><Relationship Id="rId758" Type="http://schemas.openxmlformats.org/officeDocument/2006/relationships/customXml" Target="ink/ink373.xml"/><Relationship Id="rId757" Type="http://schemas.openxmlformats.org/officeDocument/2006/relationships/image" Target="media/image377.png"/><Relationship Id="rId756" Type="http://schemas.openxmlformats.org/officeDocument/2006/relationships/customXml" Target="ink/ink372.xml"/><Relationship Id="rId755" Type="http://schemas.openxmlformats.org/officeDocument/2006/relationships/image" Target="media/image376.png"/><Relationship Id="rId754" Type="http://schemas.openxmlformats.org/officeDocument/2006/relationships/customXml" Target="ink/ink371.xml"/><Relationship Id="rId753" Type="http://schemas.openxmlformats.org/officeDocument/2006/relationships/image" Target="media/image375.png"/><Relationship Id="rId752" Type="http://schemas.openxmlformats.org/officeDocument/2006/relationships/customXml" Target="ink/ink370.xml"/><Relationship Id="rId751" Type="http://schemas.openxmlformats.org/officeDocument/2006/relationships/image" Target="media/image374.png"/><Relationship Id="rId750" Type="http://schemas.openxmlformats.org/officeDocument/2006/relationships/customXml" Target="ink/ink369.xml"/><Relationship Id="rId75" Type="http://schemas.openxmlformats.org/officeDocument/2006/relationships/image" Target="media/image36.png"/><Relationship Id="rId749" Type="http://schemas.openxmlformats.org/officeDocument/2006/relationships/image" Target="media/image373.png"/><Relationship Id="rId748" Type="http://schemas.openxmlformats.org/officeDocument/2006/relationships/customXml" Target="ink/ink368.xml"/><Relationship Id="rId747" Type="http://schemas.openxmlformats.org/officeDocument/2006/relationships/image" Target="media/image372.png"/><Relationship Id="rId746" Type="http://schemas.openxmlformats.org/officeDocument/2006/relationships/customXml" Target="ink/ink367.xml"/><Relationship Id="rId745" Type="http://schemas.openxmlformats.org/officeDocument/2006/relationships/image" Target="media/image371.png"/><Relationship Id="rId744" Type="http://schemas.openxmlformats.org/officeDocument/2006/relationships/customXml" Target="ink/ink366.xml"/><Relationship Id="rId743" Type="http://schemas.openxmlformats.org/officeDocument/2006/relationships/image" Target="media/image370.png"/><Relationship Id="rId742" Type="http://schemas.openxmlformats.org/officeDocument/2006/relationships/customXml" Target="ink/ink365.xml"/><Relationship Id="rId741" Type="http://schemas.openxmlformats.org/officeDocument/2006/relationships/image" Target="media/image369.png"/><Relationship Id="rId740" Type="http://schemas.openxmlformats.org/officeDocument/2006/relationships/customXml" Target="ink/ink364.xml"/><Relationship Id="rId74" Type="http://schemas.openxmlformats.org/officeDocument/2006/relationships/customXml" Target="ink/ink35.xml"/><Relationship Id="rId739" Type="http://schemas.openxmlformats.org/officeDocument/2006/relationships/image" Target="media/image368.png"/><Relationship Id="rId738" Type="http://schemas.openxmlformats.org/officeDocument/2006/relationships/customXml" Target="ink/ink363.xml"/><Relationship Id="rId737" Type="http://schemas.openxmlformats.org/officeDocument/2006/relationships/image" Target="media/image367.png"/><Relationship Id="rId736" Type="http://schemas.openxmlformats.org/officeDocument/2006/relationships/customXml" Target="ink/ink362.xml"/><Relationship Id="rId735" Type="http://schemas.openxmlformats.org/officeDocument/2006/relationships/image" Target="media/image366.png"/><Relationship Id="rId734" Type="http://schemas.openxmlformats.org/officeDocument/2006/relationships/customXml" Target="ink/ink361.xml"/><Relationship Id="rId733" Type="http://schemas.openxmlformats.org/officeDocument/2006/relationships/image" Target="media/image365.png"/><Relationship Id="rId732" Type="http://schemas.openxmlformats.org/officeDocument/2006/relationships/customXml" Target="ink/ink360.xml"/><Relationship Id="rId731" Type="http://schemas.openxmlformats.org/officeDocument/2006/relationships/image" Target="media/image364.png"/><Relationship Id="rId730" Type="http://schemas.openxmlformats.org/officeDocument/2006/relationships/customXml" Target="ink/ink359.xml"/><Relationship Id="rId73" Type="http://schemas.openxmlformats.org/officeDocument/2006/relationships/image" Target="media/image35.png"/><Relationship Id="rId729" Type="http://schemas.openxmlformats.org/officeDocument/2006/relationships/image" Target="media/image363.png"/><Relationship Id="rId728" Type="http://schemas.openxmlformats.org/officeDocument/2006/relationships/customXml" Target="ink/ink358.xml"/><Relationship Id="rId727" Type="http://schemas.openxmlformats.org/officeDocument/2006/relationships/image" Target="media/image362.png"/><Relationship Id="rId726" Type="http://schemas.openxmlformats.org/officeDocument/2006/relationships/customXml" Target="ink/ink357.xml"/><Relationship Id="rId725" Type="http://schemas.openxmlformats.org/officeDocument/2006/relationships/image" Target="media/image361.png"/><Relationship Id="rId724" Type="http://schemas.openxmlformats.org/officeDocument/2006/relationships/customXml" Target="ink/ink356.xml"/><Relationship Id="rId723" Type="http://schemas.openxmlformats.org/officeDocument/2006/relationships/image" Target="media/image360.png"/><Relationship Id="rId722" Type="http://schemas.openxmlformats.org/officeDocument/2006/relationships/customXml" Target="ink/ink355.xml"/><Relationship Id="rId721" Type="http://schemas.openxmlformats.org/officeDocument/2006/relationships/image" Target="media/image359.png"/><Relationship Id="rId720" Type="http://schemas.openxmlformats.org/officeDocument/2006/relationships/customXml" Target="ink/ink354.xml"/><Relationship Id="rId72" Type="http://schemas.openxmlformats.org/officeDocument/2006/relationships/customXml" Target="ink/ink34.xml"/><Relationship Id="rId719" Type="http://schemas.openxmlformats.org/officeDocument/2006/relationships/image" Target="media/image358.png"/><Relationship Id="rId718" Type="http://schemas.openxmlformats.org/officeDocument/2006/relationships/customXml" Target="ink/ink353.xml"/><Relationship Id="rId717" Type="http://schemas.openxmlformats.org/officeDocument/2006/relationships/image" Target="media/image357.png"/><Relationship Id="rId716" Type="http://schemas.openxmlformats.org/officeDocument/2006/relationships/customXml" Target="ink/ink352.xml"/><Relationship Id="rId715" Type="http://schemas.openxmlformats.org/officeDocument/2006/relationships/image" Target="media/image356.png"/><Relationship Id="rId714" Type="http://schemas.openxmlformats.org/officeDocument/2006/relationships/customXml" Target="ink/ink351.xml"/><Relationship Id="rId713" Type="http://schemas.openxmlformats.org/officeDocument/2006/relationships/image" Target="media/image355.png"/><Relationship Id="rId712" Type="http://schemas.openxmlformats.org/officeDocument/2006/relationships/customXml" Target="ink/ink350.xml"/><Relationship Id="rId711" Type="http://schemas.openxmlformats.org/officeDocument/2006/relationships/image" Target="media/image354.png"/><Relationship Id="rId710" Type="http://schemas.openxmlformats.org/officeDocument/2006/relationships/customXml" Target="ink/ink349.xml"/><Relationship Id="rId71" Type="http://schemas.openxmlformats.org/officeDocument/2006/relationships/image" Target="media/image34.png"/><Relationship Id="rId709" Type="http://schemas.openxmlformats.org/officeDocument/2006/relationships/image" Target="media/image353.png"/><Relationship Id="rId708" Type="http://schemas.openxmlformats.org/officeDocument/2006/relationships/customXml" Target="ink/ink348.xml"/><Relationship Id="rId707" Type="http://schemas.openxmlformats.org/officeDocument/2006/relationships/image" Target="media/image352.png"/><Relationship Id="rId706" Type="http://schemas.openxmlformats.org/officeDocument/2006/relationships/customXml" Target="ink/ink347.xml"/><Relationship Id="rId705" Type="http://schemas.openxmlformats.org/officeDocument/2006/relationships/image" Target="media/image351.png"/><Relationship Id="rId704" Type="http://schemas.openxmlformats.org/officeDocument/2006/relationships/customXml" Target="ink/ink346.xml"/><Relationship Id="rId703" Type="http://schemas.openxmlformats.org/officeDocument/2006/relationships/image" Target="media/image350.png"/><Relationship Id="rId702" Type="http://schemas.openxmlformats.org/officeDocument/2006/relationships/customXml" Target="ink/ink345.xml"/><Relationship Id="rId701" Type="http://schemas.openxmlformats.org/officeDocument/2006/relationships/image" Target="media/image349.png"/><Relationship Id="rId700" Type="http://schemas.openxmlformats.org/officeDocument/2006/relationships/customXml" Target="ink/ink344.xml"/><Relationship Id="rId70" Type="http://schemas.openxmlformats.org/officeDocument/2006/relationships/customXml" Target="ink/ink33.xml"/><Relationship Id="rId7" Type="http://schemas.openxmlformats.org/officeDocument/2006/relationships/image" Target="media/image2.png"/><Relationship Id="rId699" Type="http://schemas.openxmlformats.org/officeDocument/2006/relationships/image" Target="media/image348.png"/><Relationship Id="rId698" Type="http://schemas.openxmlformats.org/officeDocument/2006/relationships/customXml" Target="ink/ink343.xml"/><Relationship Id="rId697" Type="http://schemas.openxmlformats.org/officeDocument/2006/relationships/image" Target="media/image347.png"/><Relationship Id="rId696" Type="http://schemas.openxmlformats.org/officeDocument/2006/relationships/customXml" Target="ink/ink342.xml"/><Relationship Id="rId695" Type="http://schemas.openxmlformats.org/officeDocument/2006/relationships/image" Target="media/image346.png"/><Relationship Id="rId694" Type="http://schemas.openxmlformats.org/officeDocument/2006/relationships/customXml" Target="ink/ink341.xml"/><Relationship Id="rId693" Type="http://schemas.openxmlformats.org/officeDocument/2006/relationships/image" Target="media/image345.png"/><Relationship Id="rId692" Type="http://schemas.openxmlformats.org/officeDocument/2006/relationships/customXml" Target="ink/ink340.xml"/><Relationship Id="rId691" Type="http://schemas.openxmlformats.org/officeDocument/2006/relationships/image" Target="media/image344.png"/><Relationship Id="rId690" Type="http://schemas.openxmlformats.org/officeDocument/2006/relationships/customXml" Target="ink/ink339.xml"/><Relationship Id="rId69" Type="http://schemas.openxmlformats.org/officeDocument/2006/relationships/image" Target="media/image33.png"/><Relationship Id="rId689" Type="http://schemas.openxmlformats.org/officeDocument/2006/relationships/image" Target="media/image343.png"/><Relationship Id="rId688" Type="http://schemas.openxmlformats.org/officeDocument/2006/relationships/customXml" Target="ink/ink338.xml"/><Relationship Id="rId687" Type="http://schemas.openxmlformats.org/officeDocument/2006/relationships/image" Target="media/image342.png"/><Relationship Id="rId686" Type="http://schemas.openxmlformats.org/officeDocument/2006/relationships/customXml" Target="ink/ink337.xml"/><Relationship Id="rId685" Type="http://schemas.openxmlformats.org/officeDocument/2006/relationships/image" Target="media/image341.wmf"/><Relationship Id="rId684" Type="http://schemas.openxmlformats.org/officeDocument/2006/relationships/oleObject" Target="embeddings/oleObject5.bin"/><Relationship Id="rId683" Type="http://schemas.openxmlformats.org/officeDocument/2006/relationships/image" Target="media/image340.png"/><Relationship Id="rId682" Type="http://schemas.openxmlformats.org/officeDocument/2006/relationships/customXml" Target="ink/ink336.xml"/><Relationship Id="rId681" Type="http://schemas.openxmlformats.org/officeDocument/2006/relationships/image" Target="media/image339.png"/><Relationship Id="rId680" Type="http://schemas.openxmlformats.org/officeDocument/2006/relationships/customXml" Target="ink/ink335.xml"/><Relationship Id="rId68" Type="http://schemas.openxmlformats.org/officeDocument/2006/relationships/customXml" Target="ink/ink32.xml"/><Relationship Id="rId679" Type="http://schemas.openxmlformats.org/officeDocument/2006/relationships/image" Target="media/image338.png"/><Relationship Id="rId678" Type="http://schemas.openxmlformats.org/officeDocument/2006/relationships/customXml" Target="ink/ink334.xml"/><Relationship Id="rId677" Type="http://schemas.openxmlformats.org/officeDocument/2006/relationships/image" Target="media/image337.png"/><Relationship Id="rId676" Type="http://schemas.openxmlformats.org/officeDocument/2006/relationships/customXml" Target="ink/ink333.xml"/><Relationship Id="rId675" Type="http://schemas.openxmlformats.org/officeDocument/2006/relationships/image" Target="media/image336.png"/><Relationship Id="rId674" Type="http://schemas.openxmlformats.org/officeDocument/2006/relationships/customXml" Target="ink/ink332.xml"/><Relationship Id="rId673" Type="http://schemas.openxmlformats.org/officeDocument/2006/relationships/image" Target="media/image335.png"/><Relationship Id="rId672" Type="http://schemas.openxmlformats.org/officeDocument/2006/relationships/customXml" Target="ink/ink331.xml"/><Relationship Id="rId671" Type="http://schemas.openxmlformats.org/officeDocument/2006/relationships/image" Target="media/image334.png"/><Relationship Id="rId670" Type="http://schemas.openxmlformats.org/officeDocument/2006/relationships/customXml" Target="ink/ink330.xml"/><Relationship Id="rId67" Type="http://schemas.openxmlformats.org/officeDocument/2006/relationships/image" Target="media/image32.png"/><Relationship Id="rId669" Type="http://schemas.openxmlformats.org/officeDocument/2006/relationships/image" Target="media/image333.png"/><Relationship Id="rId668" Type="http://schemas.openxmlformats.org/officeDocument/2006/relationships/customXml" Target="ink/ink329.xml"/><Relationship Id="rId667" Type="http://schemas.openxmlformats.org/officeDocument/2006/relationships/image" Target="media/image332.png"/><Relationship Id="rId666" Type="http://schemas.openxmlformats.org/officeDocument/2006/relationships/customXml" Target="ink/ink328.xml"/><Relationship Id="rId665" Type="http://schemas.openxmlformats.org/officeDocument/2006/relationships/image" Target="media/image331.png"/><Relationship Id="rId664" Type="http://schemas.openxmlformats.org/officeDocument/2006/relationships/customXml" Target="ink/ink327.xml"/><Relationship Id="rId663" Type="http://schemas.openxmlformats.org/officeDocument/2006/relationships/image" Target="media/image330.png"/><Relationship Id="rId662" Type="http://schemas.openxmlformats.org/officeDocument/2006/relationships/customXml" Target="ink/ink326.xml"/><Relationship Id="rId661" Type="http://schemas.openxmlformats.org/officeDocument/2006/relationships/image" Target="media/image329.png"/><Relationship Id="rId660" Type="http://schemas.openxmlformats.org/officeDocument/2006/relationships/customXml" Target="ink/ink325.xml"/><Relationship Id="rId66" Type="http://schemas.openxmlformats.org/officeDocument/2006/relationships/customXml" Target="ink/ink31.xml"/><Relationship Id="rId659" Type="http://schemas.openxmlformats.org/officeDocument/2006/relationships/image" Target="media/image328.png"/><Relationship Id="rId658" Type="http://schemas.openxmlformats.org/officeDocument/2006/relationships/customXml" Target="ink/ink324.xml"/><Relationship Id="rId657" Type="http://schemas.openxmlformats.org/officeDocument/2006/relationships/image" Target="media/image327.png"/><Relationship Id="rId656" Type="http://schemas.openxmlformats.org/officeDocument/2006/relationships/customXml" Target="ink/ink323.xml"/><Relationship Id="rId655" Type="http://schemas.openxmlformats.org/officeDocument/2006/relationships/image" Target="media/image326.png"/><Relationship Id="rId654" Type="http://schemas.openxmlformats.org/officeDocument/2006/relationships/customXml" Target="ink/ink322.xml"/><Relationship Id="rId653" Type="http://schemas.openxmlformats.org/officeDocument/2006/relationships/image" Target="media/image325.png"/><Relationship Id="rId652" Type="http://schemas.openxmlformats.org/officeDocument/2006/relationships/customXml" Target="ink/ink321.xml"/><Relationship Id="rId651" Type="http://schemas.openxmlformats.org/officeDocument/2006/relationships/image" Target="media/image324.png"/><Relationship Id="rId650" Type="http://schemas.openxmlformats.org/officeDocument/2006/relationships/customXml" Target="ink/ink320.xml"/><Relationship Id="rId65" Type="http://schemas.openxmlformats.org/officeDocument/2006/relationships/image" Target="media/image31.png"/><Relationship Id="rId649" Type="http://schemas.openxmlformats.org/officeDocument/2006/relationships/image" Target="media/image323.png"/><Relationship Id="rId648" Type="http://schemas.openxmlformats.org/officeDocument/2006/relationships/customXml" Target="ink/ink319.xml"/><Relationship Id="rId647" Type="http://schemas.openxmlformats.org/officeDocument/2006/relationships/image" Target="media/image322.png"/><Relationship Id="rId646" Type="http://schemas.openxmlformats.org/officeDocument/2006/relationships/customXml" Target="ink/ink318.xml"/><Relationship Id="rId645" Type="http://schemas.openxmlformats.org/officeDocument/2006/relationships/image" Target="media/image321.png"/><Relationship Id="rId644" Type="http://schemas.openxmlformats.org/officeDocument/2006/relationships/customXml" Target="ink/ink317.xml"/><Relationship Id="rId643" Type="http://schemas.openxmlformats.org/officeDocument/2006/relationships/image" Target="media/image320.png"/><Relationship Id="rId642" Type="http://schemas.openxmlformats.org/officeDocument/2006/relationships/customXml" Target="ink/ink316.xml"/><Relationship Id="rId641" Type="http://schemas.openxmlformats.org/officeDocument/2006/relationships/image" Target="media/image319.png"/><Relationship Id="rId640" Type="http://schemas.openxmlformats.org/officeDocument/2006/relationships/customXml" Target="ink/ink315.xml"/><Relationship Id="rId64" Type="http://schemas.openxmlformats.org/officeDocument/2006/relationships/customXml" Target="ink/ink30.xml"/><Relationship Id="rId639" Type="http://schemas.openxmlformats.org/officeDocument/2006/relationships/image" Target="media/image318.png"/><Relationship Id="rId638" Type="http://schemas.openxmlformats.org/officeDocument/2006/relationships/customXml" Target="ink/ink314.xml"/><Relationship Id="rId637" Type="http://schemas.openxmlformats.org/officeDocument/2006/relationships/image" Target="media/image317.png"/><Relationship Id="rId636" Type="http://schemas.openxmlformats.org/officeDocument/2006/relationships/customXml" Target="ink/ink313.xml"/><Relationship Id="rId635" Type="http://schemas.openxmlformats.org/officeDocument/2006/relationships/image" Target="media/image316.png"/><Relationship Id="rId634" Type="http://schemas.openxmlformats.org/officeDocument/2006/relationships/customXml" Target="ink/ink312.xml"/><Relationship Id="rId633" Type="http://schemas.openxmlformats.org/officeDocument/2006/relationships/image" Target="media/image315.png"/><Relationship Id="rId632" Type="http://schemas.openxmlformats.org/officeDocument/2006/relationships/customXml" Target="ink/ink311.xml"/><Relationship Id="rId631" Type="http://schemas.openxmlformats.org/officeDocument/2006/relationships/image" Target="media/image314.png"/><Relationship Id="rId630" Type="http://schemas.openxmlformats.org/officeDocument/2006/relationships/customXml" Target="ink/ink310.xml"/><Relationship Id="rId63" Type="http://schemas.openxmlformats.org/officeDocument/2006/relationships/image" Target="media/image30.png"/><Relationship Id="rId629" Type="http://schemas.openxmlformats.org/officeDocument/2006/relationships/image" Target="media/image313.png"/><Relationship Id="rId628" Type="http://schemas.openxmlformats.org/officeDocument/2006/relationships/customXml" Target="ink/ink309.xml"/><Relationship Id="rId627" Type="http://schemas.openxmlformats.org/officeDocument/2006/relationships/image" Target="media/image312.png"/><Relationship Id="rId626" Type="http://schemas.openxmlformats.org/officeDocument/2006/relationships/customXml" Target="ink/ink308.xml"/><Relationship Id="rId625" Type="http://schemas.openxmlformats.org/officeDocument/2006/relationships/image" Target="media/image311.png"/><Relationship Id="rId624" Type="http://schemas.openxmlformats.org/officeDocument/2006/relationships/customXml" Target="ink/ink307.xml"/><Relationship Id="rId623" Type="http://schemas.openxmlformats.org/officeDocument/2006/relationships/image" Target="media/image310.png"/><Relationship Id="rId622" Type="http://schemas.openxmlformats.org/officeDocument/2006/relationships/customXml" Target="ink/ink306.xml"/><Relationship Id="rId621" Type="http://schemas.openxmlformats.org/officeDocument/2006/relationships/image" Target="media/image309.png"/><Relationship Id="rId620" Type="http://schemas.openxmlformats.org/officeDocument/2006/relationships/customXml" Target="ink/ink305.xml"/><Relationship Id="rId62" Type="http://schemas.openxmlformats.org/officeDocument/2006/relationships/customXml" Target="ink/ink29.xml"/><Relationship Id="rId619" Type="http://schemas.openxmlformats.org/officeDocument/2006/relationships/image" Target="media/image308.png"/><Relationship Id="rId618" Type="http://schemas.openxmlformats.org/officeDocument/2006/relationships/customXml" Target="ink/ink304.xml"/><Relationship Id="rId617" Type="http://schemas.openxmlformats.org/officeDocument/2006/relationships/image" Target="media/image307.png"/><Relationship Id="rId616" Type="http://schemas.openxmlformats.org/officeDocument/2006/relationships/customXml" Target="ink/ink303.xml"/><Relationship Id="rId615" Type="http://schemas.openxmlformats.org/officeDocument/2006/relationships/image" Target="media/image306.png"/><Relationship Id="rId614" Type="http://schemas.openxmlformats.org/officeDocument/2006/relationships/customXml" Target="ink/ink302.xml"/><Relationship Id="rId613" Type="http://schemas.openxmlformats.org/officeDocument/2006/relationships/image" Target="media/image305.png"/><Relationship Id="rId612" Type="http://schemas.openxmlformats.org/officeDocument/2006/relationships/customXml" Target="ink/ink301.xml"/><Relationship Id="rId611" Type="http://schemas.openxmlformats.org/officeDocument/2006/relationships/image" Target="media/image304.png"/><Relationship Id="rId610" Type="http://schemas.openxmlformats.org/officeDocument/2006/relationships/customXml" Target="ink/ink300.xml"/><Relationship Id="rId61" Type="http://schemas.openxmlformats.org/officeDocument/2006/relationships/image" Target="media/image29.png"/><Relationship Id="rId609" Type="http://schemas.openxmlformats.org/officeDocument/2006/relationships/image" Target="media/image303.png"/><Relationship Id="rId608" Type="http://schemas.openxmlformats.org/officeDocument/2006/relationships/customXml" Target="ink/ink299.xml"/><Relationship Id="rId607" Type="http://schemas.openxmlformats.org/officeDocument/2006/relationships/image" Target="media/image302.png"/><Relationship Id="rId606" Type="http://schemas.openxmlformats.org/officeDocument/2006/relationships/customXml" Target="ink/ink298.xml"/><Relationship Id="rId605" Type="http://schemas.openxmlformats.org/officeDocument/2006/relationships/image" Target="media/image301.png"/><Relationship Id="rId604" Type="http://schemas.openxmlformats.org/officeDocument/2006/relationships/customXml" Target="ink/ink297.xml"/><Relationship Id="rId603" Type="http://schemas.openxmlformats.org/officeDocument/2006/relationships/image" Target="media/image300.wmf"/><Relationship Id="rId602" Type="http://schemas.openxmlformats.org/officeDocument/2006/relationships/oleObject" Target="embeddings/oleObject4.bin"/><Relationship Id="rId601" Type="http://schemas.openxmlformats.org/officeDocument/2006/relationships/image" Target="media/image299.png"/><Relationship Id="rId600" Type="http://schemas.openxmlformats.org/officeDocument/2006/relationships/customXml" Target="ink/ink296.xml"/><Relationship Id="rId60" Type="http://schemas.openxmlformats.org/officeDocument/2006/relationships/customXml" Target="ink/ink28.xml"/><Relationship Id="rId6" Type="http://schemas.openxmlformats.org/officeDocument/2006/relationships/customXml" Target="ink/ink2.xml"/><Relationship Id="rId599" Type="http://schemas.openxmlformats.org/officeDocument/2006/relationships/image" Target="media/image298.png"/><Relationship Id="rId598" Type="http://schemas.openxmlformats.org/officeDocument/2006/relationships/customXml" Target="ink/ink295.xml"/><Relationship Id="rId597" Type="http://schemas.openxmlformats.org/officeDocument/2006/relationships/image" Target="media/image297.png"/><Relationship Id="rId596" Type="http://schemas.openxmlformats.org/officeDocument/2006/relationships/customXml" Target="ink/ink294.xml"/><Relationship Id="rId595" Type="http://schemas.openxmlformats.org/officeDocument/2006/relationships/image" Target="media/image296.png"/><Relationship Id="rId594" Type="http://schemas.openxmlformats.org/officeDocument/2006/relationships/customXml" Target="ink/ink293.xml"/><Relationship Id="rId593" Type="http://schemas.openxmlformats.org/officeDocument/2006/relationships/image" Target="media/image295.png"/><Relationship Id="rId592" Type="http://schemas.openxmlformats.org/officeDocument/2006/relationships/customXml" Target="ink/ink292.xml"/><Relationship Id="rId591" Type="http://schemas.openxmlformats.org/officeDocument/2006/relationships/image" Target="media/image294.png"/><Relationship Id="rId590" Type="http://schemas.openxmlformats.org/officeDocument/2006/relationships/customXml" Target="ink/ink291.xml"/><Relationship Id="rId59" Type="http://schemas.openxmlformats.org/officeDocument/2006/relationships/image" Target="media/image28.png"/><Relationship Id="rId589" Type="http://schemas.openxmlformats.org/officeDocument/2006/relationships/image" Target="media/image293.png"/><Relationship Id="rId588" Type="http://schemas.openxmlformats.org/officeDocument/2006/relationships/customXml" Target="ink/ink290.xml"/><Relationship Id="rId587" Type="http://schemas.openxmlformats.org/officeDocument/2006/relationships/image" Target="media/image292.png"/><Relationship Id="rId586" Type="http://schemas.openxmlformats.org/officeDocument/2006/relationships/customXml" Target="ink/ink289.xml"/><Relationship Id="rId585" Type="http://schemas.openxmlformats.org/officeDocument/2006/relationships/image" Target="media/image291.png"/><Relationship Id="rId584" Type="http://schemas.openxmlformats.org/officeDocument/2006/relationships/customXml" Target="ink/ink288.xml"/><Relationship Id="rId583" Type="http://schemas.openxmlformats.org/officeDocument/2006/relationships/image" Target="media/image290.png"/><Relationship Id="rId582" Type="http://schemas.openxmlformats.org/officeDocument/2006/relationships/customXml" Target="ink/ink287.xml"/><Relationship Id="rId581" Type="http://schemas.openxmlformats.org/officeDocument/2006/relationships/image" Target="media/image289.png"/><Relationship Id="rId580" Type="http://schemas.openxmlformats.org/officeDocument/2006/relationships/customXml" Target="ink/ink286.xml"/><Relationship Id="rId58" Type="http://schemas.openxmlformats.org/officeDocument/2006/relationships/customXml" Target="ink/ink27.xml"/><Relationship Id="rId579" Type="http://schemas.openxmlformats.org/officeDocument/2006/relationships/image" Target="media/image288.png"/><Relationship Id="rId578" Type="http://schemas.openxmlformats.org/officeDocument/2006/relationships/customXml" Target="ink/ink285.xml"/><Relationship Id="rId577" Type="http://schemas.openxmlformats.org/officeDocument/2006/relationships/image" Target="media/image287.png"/><Relationship Id="rId576" Type="http://schemas.openxmlformats.org/officeDocument/2006/relationships/customXml" Target="ink/ink284.xml"/><Relationship Id="rId575" Type="http://schemas.openxmlformats.org/officeDocument/2006/relationships/image" Target="media/image286.png"/><Relationship Id="rId574" Type="http://schemas.openxmlformats.org/officeDocument/2006/relationships/customXml" Target="ink/ink283.xml"/><Relationship Id="rId573" Type="http://schemas.openxmlformats.org/officeDocument/2006/relationships/image" Target="media/image285.png"/><Relationship Id="rId572" Type="http://schemas.openxmlformats.org/officeDocument/2006/relationships/customXml" Target="ink/ink282.xml"/><Relationship Id="rId571" Type="http://schemas.openxmlformats.org/officeDocument/2006/relationships/image" Target="media/image284.png"/><Relationship Id="rId570" Type="http://schemas.openxmlformats.org/officeDocument/2006/relationships/customXml" Target="ink/ink281.xml"/><Relationship Id="rId57" Type="http://schemas.openxmlformats.org/officeDocument/2006/relationships/image" Target="media/image27.png"/><Relationship Id="rId569" Type="http://schemas.openxmlformats.org/officeDocument/2006/relationships/image" Target="media/image283.png"/><Relationship Id="rId568" Type="http://schemas.openxmlformats.org/officeDocument/2006/relationships/customXml" Target="ink/ink280.xml"/><Relationship Id="rId567" Type="http://schemas.openxmlformats.org/officeDocument/2006/relationships/image" Target="media/image282.png"/><Relationship Id="rId566" Type="http://schemas.openxmlformats.org/officeDocument/2006/relationships/customXml" Target="ink/ink279.xml"/><Relationship Id="rId565" Type="http://schemas.openxmlformats.org/officeDocument/2006/relationships/image" Target="media/image281.png"/><Relationship Id="rId564" Type="http://schemas.openxmlformats.org/officeDocument/2006/relationships/customXml" Target="ink/ink278.xml"/><Relationship Id="rId563" Type="http://schemas.openxmlformats.org/officeDocument/2006/relationships/image" Target="media/image280.png"/><Relationship Id="rId562" Type="http://schemas.openxmlformats.org/officeDocument/2006/relationships/customXml" Target="ink/ink277.xml"/><Relationship Id="rId561" Type="http://schemas.openxmlformats.org/officeDocument/2006/relationships/image" Target="media/image279.png"/><Relationship Id="rId560" Type="http://schemas.openxmlformats.org/officeDocument/2006/relationships/customXml" Target="ink/ink276.xml"/><Relationship Id="rId56" Type="http://schemas.openxmlformats.org/officeDocument/2006/relationships/customXml" Target="ink/ink26.xml"/><Relationship Id="rId559" Type="http://schemas.openxmlformats.org/officeDocument/2006/relationships/image" Target="media/image278.png"/><Relationship Id="rId558" Type="http://schemas.openxmlformats.org/officeDocument/2006/relationships/customXml" Target="ink/ink275.xml"/><Relationship Id="rId557" Type="http://schemas.openxmlformats.org/officeDocument/2006/relationships/image" Target="media/image277.png"/><Relationship Id="rId556" Type="http://schemas.openxmlformats.org/officeDocument/2006/relationships/customXml" Target="ink/ink274.xml"/><Relationship Id="rId555" Type="http://schemas.openxmlformats.org/officeDocument/2006/relationships/image" Target="media/image276.png"/><Relationship Id="rId554" Type="http://schemas.openxmlformats.org/officeDocument/2006/relationships/customXml" Target="ink/ink273.xml"/><Relationship Id="rId553" Type="http://schemas.openxmlformats.org/officeDocument/2006/relationships/image" Target="media/image275.png"/><Relationship Id="rId552" Type="http://schemas.openxmlformats.org/officeDocument/2006/relationships/customXml" Target="ink/ink272.xml"/><Relationship Id="rId551" Type="http://schemas.openxmlformats.org/officeDocument/2006/relationships/image" Target="media/image274.png"/><Relationship Id="rId550" Type="http://schemas.openxmlformats.org/officeDocument/2006/relationships/customXml" Target="ink/ink271.xml"/><Relationship Id="rId55" Type="http://schemas.openxmlformats.org/officeDocument/2006/relationships/image" Target="media/image26.png"/><Relationship Id="rId549" Type="http://schemas.openxmlformats.org/officeDocument/2006/relationships/image" Target="media/image273.png"/><Relationship Id="rId548" Type="http://schemas.openxmlformats.org/officeDocument/2006/relationships/customXml" Target="ink/ink270.xml"/><Relationship Id="rId547" Type="http://schemas.openxmlformats.org/officeDocument/2006/relationships/image" Target="media/image272.png"/><Relationship Id="rId546" Type="http://schemas.openxmlformats.org/officeDocument/2006/relationships/customXml" Target="ink/ink269.xml"/><Relationship Id="rId545" Type="http://schemas.openxmlformats.org/officeDocument/2006/relationships/image" Target="media/image271.png"/><Relationship Id="rId544" Type="http://schemas.openxmlformats.org/officeDocument/2006/relationships/customXml" Target="ink/ink268.xml"/><Relationship Id="rId543" Type="http://schemas.openxmlformats.org/officeDocument/2006/relationships/image" Target="media/image270.png"/><Relationship Id="rId542" Type="http://schemas.openxmlformats.org/officeDocument/2006/relationships/customXml" Target="ink/ink267.xml"/><Relationship Id="rId541" Type="http://schemas.openxmlformats.org/officeDocument/2006/relationships/image" Target="media/image269.png"/><Relationship Id="rId540" Type="http://schemas.openxmlformats.org/officeDocument/2006/relationships/customXml" Target="ink/ink266.xml"/><Relationship Id="rId54" Type="http://schemas.openxmlformats.org/officeDocument/2006/relationships/customXml" Target="ink/ink25.xml"/><Relationship Id="rId539" Type="http://schemas.openxmlformats.org/officeDocument/2006/relationships/image" Target="media/image268.png"/><Relationship Id="rId538" Type="http://schemas.openxmlformats.org/officeDocument/2006/relationships/customXml" Target="ink/ink265.xml"/><Relationship Id="rId537" Type="http://schemas.openxmlformats.org/officeDocument/2006/relationships/image" Target="media/image267.png"/><Relationship Id="rId536" Type="http://schemas.openxmlformats.org/officeDocument/2006/relationships/customXml" Target="ink/ink264.xml"/><Relationship Id="rId535" Type="http://schemas.openxmlformats.org/officeDocument/2006/relationships/image" Target="media/image266.png"/><Relationship Id="rId534" Type="http://schemas.openxmlformats.org/officeDocument/2006/relationships/customXml" Target="ink/ink263.xml"/><Relationship Id="rId533" Type="http://schemas.openxmlformats.org/officeDocument/2006/relationships/image" Target="media/image265.png"/><Relationship Id="rId532" Type="http://schemas.openxmlformats.org/officeDocument/2006/relationships/customXml" Target="ink/ink262.xml"/><Relationship Id="rId531" Type="http://schemas.openxmlformats.org/officeDocument/2006/relationships/image" Target="media/image264.png"/><Relationship Id="rId530" Type="http://schemas.openxmlformats.org/officeDocument/2006/relationships/customXml" Target="ink/ink261.xml"/><Relationship Id="rId53" Type="http://schemas.openxmlformats.org/officeDocument/2006/relationships/image" Target="media/image25.png"/><Relationship Id="rId529" Type="http://schemas.openxmlformats.org/officeDocument/2006/relationships/image" Target="media/image263.png"/><Relationship Id="rId528" Type="http://schemas.openxmlformats.org/officeDocument/2006/relationships/customXml" Target="ink/ink260.xml"/><Relationship Id="rId527" Type="http://schemas.openxmlformats.org/officeDocument/2006/relationships/image" Target="media/image262.png"/><Relationship Id="rId526" Type="http://schemas.openxmlformats.org/officeDocument/2006/relationships/customXml" Target="ink/ink259.xml"/><Relationship Id="rId525" Type="http://schemas.openxmlformats.org/officeDocument/2006/relationships/image" Target="media/image261.png"/><Relationship Id="rId524" Type="http://schemas.openxmlformats.org/officeDocument/2006/relationships/customXml" Target="ink/ink258.xml"/><Relationship Id="rId523" Type="http://schemas.openxmlformats.org/officeDocument/2006/relationships/image" Target="media/image260.png"/><Relationship Id="rId522" Type="http://schemas.openxmlformats.org/officeDocument/2006/relationships/customXml" Target="ink/ink257.xml"/><Relationship Id="rId521" Type="http://schemas.openxmlformats.org/officeDocument/2006/relationships/image" Target="media/image259.png"/><Relationship Id="rId520" Type="http://schemas.openxmlformats.org/officeDocument/2006/relationships/customXml" Target="ink/ink256.xml"/><Relationship Id="rId52" Type="http://schemas.openxmlformats.org/officeDocument/2006/relationships/customXml" Target="ink/ink24.xml"/><Relationship Id="rId519" Type="http://schemas.openxmlformats.org/officeDocument/2006/relationships/image" Target="media/image258.png"/><Relationship Id="rId518" Type="http://schemas.openxmlformats.org/officeDocument/2006/relationships/customXml" Target="ink/ink255.xml"/><Relationship Id="rId517" Type="http://schemas.openxmlformats.org/officeDocument/2006/relationships/image" Target="media/image257.png"/><Relationship Id="rId516" Type="http://schemas.openxmlformats.org/officeDocument/2006/relationships/customXml" Target="ink/ink254.xml"/><Relationship Id="rId515" Type="http://schemas.openxmlformats.org/officeDocument/2006/relationships/image" Target="media/image256.png"/><Relationship Id="rId514" Type="http://schemas.openxmlformats.org/officeDocument/2006/relationships/customXml" Target="ink/ink253.xml"/><Relationship Id="rId513" Type="http://schemas.openxmlformats.org/officeDocument/2006/relationships/image" Target="media/image255.png"/><Relationship Id="rId512" Type="http://schemas.openxmlformats.org/officeDocument/2006/relationships/customXml" Target="ink/ink252.xml"/><Relationship Id="rId511" Type="http://schemas.openxmlformats.org/officeDocument/2006/relationships/image" Target="media/image254.png"/><Relationship Id="rId510" Type="http://schemas.openxmlformats.org/officeDocument/2006/relationships/customXml" Target="ink/ink251.xml"/><Relationship Id="rId51" Type="http://schemas.openxmlformats.org/officeDocument/2006/relationships/image" Target="media/image24.png"/><Relationship Id="rId509" Type="http://schemas.openxmlformats.org/officeDocument/2006/relationships/image" Target="media/image253.png"/><Relationship Id="rId508" Type="http://schemas.openxmlformats.org/officeDocument/2006/relationships/customXml" Target="ink/ink250.xml"/><Relationship Id="rId507" Type="http://schemas.openxmlformats.org/officeDocument/2006/relationships/image" Target="media/image252.png"/><Relationship Id="rId506" Type="http://schemas.openxmlformats.org/officeDocument/2006/relationships/customXml" Target="ink/ink249.xml"/><Relationship Id="rId505" Type="http://schemas.openxmlformats.org/officeDocument/2006/relationships/image" Target="media/image251.png"/><Relationship Id="rId504" Type="http://schemas.openxmlformats.org/officeDocument/2006/relationships/customXml" Target="ink/ink248.xml"/><Relationship Id="rId503" Type="http://schemas.openxmlformats.org/officeDocument/2006/relationships/image" Target="media/image250.png"/><Relationship Id="rId502" Type="http://schemas.openxmlformats.org/officeDocument/2006/relationships/customXml" Target="ink/ink247.xml"/><Relationship Id="rId501" Type="http://schemas.openxmlformats.org/officeDocument/2006/relationships/image" Target="media/image249.png"/><Relationship Id="rId500" Type="http://schemas.openxmlformats.org/officeDocument/2006/relationships/customXml" Target="ink/ink246.xml"/><Relationship Id="rId50" Type="http://schemas.openxmlformats.org/officeDocument/2006/relationships/customXml" Target="ink/ink23.xml"/><Relationship Id="rId5" Type="http://schemas.openxmlformats.org/officeDocument/2006/relationships/image" Target="media/image1.png"/><Relationship Id="rId499" Type="http://schemas.openxmlformats.org/officeDocument/2006/relationships/image" Target="media/image248.png"/><Relationship Id="rId498" Type="http://schemas.openxmlformats.org/officeDocument/2006/relationships/customXml" Target="ink/ink245.xml"/><Relationship Id="rId497" Type="http://schemas.openxmlformats.org/officeDocument/2006/relationships/image" Target="media/image247.png"/><Relationship Id="rId496" Type="http://schemas.openxmlformats.org/officeDocument/2006/relationships/customXml" Target="ink/ink244.xml"/><Relationship Id="rId495" Type="http://schemas.openxmlformats.org/officeDocument/2006/relationships/image" Target="media/image246.png"/><Relationship Id="rId494" Type="http://schemas.openxmlformats.org/officeDocument/2006/relationships/customXml" Target="ink/ink243.xml"/><Relationship Id="rId493" Type="http://schemas.openxmlformats.org/officeDocument/2006/relationships/image" Target="media/image245.png"/><Relationship Id="rId492" Type="http://schemas.openxmlformats.org/officeDocument/2006/relationships/customXml" Target="ink/ink242.xml"/><Relationship Id="rId491" Type="http://schemas.openxmlformats.org/officeDocument/2006/relationships/image" Target="media/image244.png"/><Relationship Id="rId490" Type="http://schemas.openxmlformats.org/officeDocument/2006/relationships/customXml" Target="ink/ink241.xml"/><Relationship Id="rId49" Type="http://schemas.openxmlformats.org/officeDocument/2006/relationships/image" Target="media/image23.png"/><Relationship Id="rId489" Type="http://schemas.openxmlformats.org/officeDocument/2006/relationships/image" Target="media/image243.png"/><Relationship Id="rId488" Type="http://schemas.openxmlformats.org/officeDocument/2006/relationships/customXml" Target="ink/ink240.xml"/><Relationship Id="rId487" Type="http://schemas.openxmlformats.org/officeDocument/2006/relationships/image" Target="media/image242.png"/><Relationship Id="rId486" Type="http://schemas.openxmlformats.org/officeDocument/2006/relationships/customXml" Target="ink/ink239.xml"/><Relationship Id="rId485" Type="http://schemas.openxmlformats.org/officeDocument/2006/relationships/image" Target="media/image241.png"/><Relationship Id="rId484" Type="http://schemas.openxmlformats.org/officeDocument/2006/relationships/customXml" Target="ink/ink238.xml"/><Relationship Id="rId483" Type="http://schemas.openxmlformats.org/officeDocument/2006/relationships/image" Target="media/image240.png"/><Relationship Id="rId482" Type="http://schemas.openxmlformats.org/officeDocument/2006/relationships/customXml" Target="ink/ink237.xml"/><Relationship Id="rId481" Type="http://schemas.openxmlformats.org/officeDocument/2006/relationships/image" Target="media/image239.png"/><Relationship Id="rId480" Type="http://schemas.openxmlformats.org/officeDocument/2006/relationships/customXml" Target="ink/ink236.xml"/><Relationship Id="rId48" Type="http://schemas.openxmlformats.org/officeDocument/2006/relationships/customXml" Target="ink/ink22.xml"/><Relationship Id="rId479" Type="http://schemas.openxmlformats.org/officeDocument/2006/relationships/image" Target="media/image238.png"/><Relationship Id="rId478" Type="http://schemas.openxmlformats.org/officeDocument/2006/relationships/customXml" Target="ink/ink235.xml"/><Relationship Id="rId477" Type="http://schemas.openxmlformats.org/officeDocument/2006/relationships/image" Target="media/image237.png"/><Relationship Id="rId476" Type="http://schemas.openxmlformats.org/officeDocument/2006/relationships/customXml" Target="ink/ink234.xml"/><Relationship Id="rId475" Type="http://schemas.openxmlformats.org/officeDocument/2006/relationships/image" Target="media/image236.png"/><Relationship Id="rId474" Type="http://schemas.openxmlformats.org/officeDocument/2006/relationships/customXml" Target="ink/ink233.xml"/><Relationship Id="rId473" Type="http://schemas.openxmlformats.org/officeDocument/2006/relationships/image" Target="media/image235.png"/><Relationship Id="rId472" Type="http://schemas.openxmlformats.org/officeDocument/2006/relationships/customXml" Target="ink/ink232.xml"/><Relationship Id="rId471" Type="http://schemas.openxmlformats.org/officeDocument/2006/relationships/image" Target="media/image234.png"/><Relationship Id="rId470" Type="http://schemas.openxmlformats.org/officeDocument/2006/relationships/customXml" Target="ink/ink231.xml"/><Relationship Id="rId47" Type="http://schemas.openxmlformats.org/officeDocument/2006/relationships/image" Target="media/image22.png"/><Relationship Id="rId469" Type="http://schemas.openxmlformats.org/officeDocument/2006/relationships/image" Target="media/image233.png"/><Relationship Id="rId468" Type="http://schemas.openxmlformats.org/officeDocument/2006/relationships/customXml" Target="ink/ink230.xml"/><Relationship Id="rId467" Type="http://schemas.openxmlformats.org/officeDocument/2006/relationships/image" Target="media/image232.png"/><Relationship Id="rId466" Type="http://schemas.openxmlformats.org/officeDocument/2006/relationships/customXml" Target="ink/ink229.xml"/><Relationship Id="rId465" Type="http://schemas.openxmlformats.org/officeDocument/2006/relationships/image" Target="media/image231.png"/><Relationship Id="rId464" Type="http://schemas.openxmlformats.org/officeDocument/2006/relationships/customXml" Target="ink/ink228.xml"/><Relationship Id="rId463" Type="http://schemas.openxmlformats.org/officeDocument/2006/relationships/image" Target="media/image230.png"/><Relationship Id="rId462" Type="http://schemas.openxmlformats.org/officeDocument/2006/relationships/customXml" Target="ink/ink227.xml"/><Relationship Id="rId461" Type="http://schemas.openxmlformats.org/officeDocument/2006/relationships/image" Target="media/image229.png"/><Relationship Id="rId460" Type="http://schemas.openxmlformats.org/officeDocument/2006/relationships/customXml" Target="ink/ink226.xml"/><Relationship Id="rId46" Type="http://schemas.openxmlformats.org/officeDocument/2006/relationships/customXml" Target="ink/ink21.xml"/><Relationship Id="rId459" Type="http://schemas.openxmlformats.org/officeDocument/2006/relationships/image" Target="media/image228.png"/><Relationship Id="rId458" Type="http://schemas.openxmlformats.org/officeDocument/2006/relationships/customXml" Target="ink/ink225.xml"/><Relationship Id="rId457" Type="http://schemas.openxmlformats.org/officeDocument/2006/relationships/image" Target="media/image227.png"/><Relationship Id="rId456" Type="http://schemas.openxmlformats.org/officeDocument/2006/relationships/customXml" Target="ink/ink224.xml"/><Relationship Id="rId455" Type="http://schemas.openxmlformats.org/officeDocument/2006/relationships/image" Target="media/image226.png"/><Relationship Id="rId454" Type="http://schemas.openxmlformats.org/officeDocument/2006/relationships/customXml" Target="ink/ink223.xml"/><Relationship Id="rId453" Type="http://schemas.openxmlformats.org/officeDocument/2006/relationships/image" Target="media/image225.png"/><Relationship Id="rId452" Type="http://schemas.openxmlformats.org/officeDocument/2006/relationships/customXml" Target="ink/ink222.xml"/><Relationship Id="rId451" Type="http://schemas.openxmlformats.org/officeDocument/2006/relationships/image" Target="media/image224.png"/><Relationship Id="rId450" Type="http://schemas.openxmlformats.org/officeDocument/2006/relationships/customXml" Target="ink/ink221.xml"/><Relationship Id="rId45" Type="http://schemas.openxmlformats.org/officeDocument/2006/relationships/image" Target="media/image21.png"/><Relationship Id="rId449" Type="http://schemas.openxmlformats.org/officeDocument/2006/relationships/image" Target="media/image223.wmf"/><Relationship Id="rId448" Type="http://schemas.openxmlformats.org/officeDocument/2006/relationships/oleObject" Target="embeddings/oleObject3.bin"/><Relationship Id="rId447" Type="http://schemas.openxmlformats.org/officeDocument/2006/relationships/image" Target="media/image222.png"/><Relationship Id="rId446" Type="http://schemas.openxmlformats.org/officeDocument/2006/relationships/customXml" Target="ink/ink220.xml"/><Relationship Id="rId445" Type="http://schemas.openxmlformats.org/officeDocument/2006/relationships/image" Target="media/image221.png"/><Relationship Id="rId444" Type="http://schemas.openxmlformats.org/officeDocument/2006/relationships/customXml" Target="ink/ink219.xml"/><Relationship Id="rId443" Type="http://schemas.openxmlformats.org/officeDocument/2006/relationships/image" Target="media/image220.png"/><Relationship Id="rId442" Type="http://schemas.openxmlformats.org/officeDocument/2006/relationships/customXml" Target="ink/ink218.xml"/><Relationship Id="rId441" Type="http://schemas.openxmlformats.org/officeDocument/2006/relationships/image" Target="media/image219.png"/><Relationship Id="rId440" Type="http://schemas.openxmlformats.org/officeDocument/2006/relationships/customXml" Target="ink/ink217.xml"/><Relationship Id="rId44" Type="http://schemas.openxmlformats.org/officeDocument/2006/relationships/customXml" Target="ink/ink20.xml"/><Relationship Id="rId439" Type="http://schemas.openxmlformats.org/officeDocument/2006/relationships/image" Target="media/image218.png"/><Relationship Id="rId438" Type="http://schemas.openxmlformats.org/officeDocument/2006/relationships/customXml" Target="ink/ink216.xml"/><Relationship Id="rId437" Type="http://schemas.openxmlformats.org/officeDocument/2006/relationships/image" Target="media/image217.png"/><Relationship Id="rId436" Type="http://schemas.openxmlformats.org/officeDocument/2006/relationships/customXml" Target="ink/ink215.xml"/><Relationship Id="rId435" Type="http://schemas.openxmlformats.org/officeDocument/2006/relationships/image" Target="media/image216.png"/><Relationship Id="rId434" Type="http://schemas.openxmlformats.org/officeDocument/2006/relationships/customXml" Target="ink/ink214.xml"/><Relationship Id="rId433" Type="http://schemas.openxmlformats.org/officeDocument/2006/relationships/image" Target="media/image215.png"/><Relationship Id="rId432" Type="http://schemas.openxmlformats.org/officeDocument/2006/relationships/customXml" Target="ink/ink213.xml"/><Relationship Id="rId431" Type="http://schemas.openxmlformats.org/officeDocument/2006/relationships/image" Target="media/image214.png"/><Relationship Id="rId430" Type="http://schemas.openxmlformats.org/officeDocument/2006/relationships/customXml" Target="ink/ink212.xml"/><Relationship Id="rId43" Type="http://schemas.openxmlformats.org/officeDocument/2006/relationships/image" Target="media/image20.png"/><Relationship Id="rId429" Type="http://schemas.openxmlformats.org/officeDocument/2006/relationships/image" Target="media/image213.png"/><Relationship Id="rId428" Type="http://schemas.openxmlformats.org/officeDocument/2006/relationships/customXml" Target="ink/ink211.xml"/><Relationship Id="rId427" Type="http://schemas.openxmlformats.org/officeDocument/2006/relationships/image" Target="media/image212.png"/><Relationship Id="rId426" Type="http://schemas.openxmlformats.org/officeDocument/2006/relationships/customXml" Target="ink/ink210.xml"/><Relationship Id="rId425" Type="http://schemas.openxmlformats.org/officeDocument/2006/relationships/image" Target="media/image211.png"/><Relationship Id="rId424" Type="http://schemas.openxmlformats.org/officeDocument/2006/relationships/customXml" Target="ink/ink209.xml"/><Relationship Id="rId423" Type="http://schemas.openxmlformats.org/officeDocument/2006/relationships/image" Target="media/image210.png"/><Relationship Id="rId422" Type="http://schemas.openxmlformats.org/officeDocument/2006/relationships/customXml" Target="ink/ink208.xml"/><Relationship Id="rId421" Type="http://schemas.openxmlformats.org/officeDocument/2006/relationships/image" Target="media/image209.png"/><Relationship Id="rId420" Type="http://schemas.openxmlformats.org/officeDocument/2006/relationships/customXml" Target="ink/ink207.xml"/><Relationship Id="rId42" Type="http://schemas.openxmlformats.org/officeDocument/2006/relationships/customXml" Target="ink/ink19.xml"/><Relationship Id="rId419" Type="http://schemas.openxmlformats.org/officeDocument/2006/relationships/image" Target="media/image208.png"/><Relationship Id="rId418" Type="http://schemas.openxmlformats.org/officeDocument/2006/relationships/customXml" Target="ink/ink206.xml"/><Relationship Id="rId417" Type="http://schemas.openxmlformats.org/officeDocument/2006/relationships/image" Target="media/image207.png"/><Relationship Id="rId416" Type="http://schemas.openxmlformats.org/officeDocument/2006/relationships/customXml" Target="ink/ink205.xml"/><Relationship Id="rId415" Type="http://schemas.openxmlformats.org/officeDocument/2006/relationships/image" Target="media/image206.png"/><Relationship Id="rId414" Type="http://schemas.openxmlformats.org/officeDocument/2006/relationships/customXml" Target="ink/ink204.xml"/><Relationship Id="rId413" Type="http://schemas.openxmlformats.org/officeDocument/2006/relationships/image" Target="media/image205.png"/><Relationship Id="rId412" Type="http://schemas.openxmlformats.org/officeDocument/2006/relationships/customXml" Target="ink/ink203.xml"/><Relationship Id="rId411" Type="http://schemas.openxmlformats.org/officeDocument/2006/relationships/image" Target="media/image204.png"/><Relationship Id="rId410" Type="http://schemas.openxmlformats.org/officeDocument/2006/relationships/customXml" Target="ink/ink202.xml"/><Relationship Id="rId41" Type="http://schemas.openxmlformats.org/officeDocument/2006/relationships/image" Target="media/image19.png"/><Relationship Id="rId409" Type="http://schemas.openxmlformats.org/officeDocument/2006/relationships/image" Target="media/image203.png"/><Relationship Id="rId408" Type="http://schemas.openxmlformats.org/officeDocument/2006/relationships/customXml" Target="ink/ink201.xml"/><Relationship Id="rId407" Type="http://schemas.openxmlformats.org/officeDocument/2006/relationships/image" Target="media/image202.png"/><Relationship Id="rId406" Type="http://schemas.openxmlformats.org/officeDocument/2006/relationships/customXml" Target="ink/ink200.xml"/><Relationship Id="rId405" Type="http://schemas.openxmlformats.org/officeDocument/2006/relationships/image" Target="media/image201.png"/><Relationship Id="rId404" Type="http://schemas.openxmlformats.org/officeDocument/2006/relationships/customXml" Target="ink/ink199.xml"/><Relationship Id="rId403" Type="http://schemas.openxmlformats.org/officeDocument/2006/relationships/image" Target="media/image200.png"/><Relationship Id="rId402" Type="http://schemas.openxmlformats.org/officeDocument/2006/relationships/customXml" Target="ink/ink198.xml"/><Relationship Id="rId401" Type="http://schemas.openxmlformats.org/officeDocument/2006/relationships/image" Target="media/image199.png"/><Relationship Id="rId400" Type="http://schemas.openxmlformats.org/officeDocument/2006/relationships/customXml" Target="ink/ink197.xml"/><Relationship Id="rId40" Type="http://schemas.openxmlformats.org/officeDocument/2006/relationships/customXml" Target="ink/ink18.xml"/><Relationship Id="rId4" Type="http://schemas.openxmlformats.org/officeDocument/2006/relationships/customXml" Target="ink/ink1.xml"/><Relationship Id="rId399" Type="http://schemas.openxmlformats.org/officeDocument/2006/relationships/image" Target="media/image198.emf"/><Relationship Id="rId398" Type="http://schemas.openxmlformats.org/officeDocument/2006/relationships/oleObject" Target="embeddings/oleObject2.bin"/><Relationship Id="rId397" Type="http://schemas.openxmlformats.org/officeDocument/2006/relationships/image" Target="media/image197.png"/><Relationship Id="rId396" Type="http://schemas.openxmlformats.org/officeDocument/2006/relationships/customXml" Target="ink/ink196.xml"/><Relationship Id="rId395" Type="http://schemas.openxmlformats.org/officeDocument/2006/relationships/image" Target="media/image196.png"/><Relationship Id="rId394" Type="http://schemas.openxmlformats.org/officeDocument/2006/relationships/customXml" Target="ink/ink195.xml"/><Relationship Id="rId393" Type="http://schemas.openxmlformats.org/officeDocument/2006/relationships/image" Target="media/image195.png"/><Relationship Id="rId392" Type="http://schemas.openxmlformats.org/officeDocument/2006/relationships/customXml" Target="ink/ink194.xml"/><Relationship Id="rId391" Type="http://schemas.openxmlformats.org/officeDocument/2006/relationships/image" Target="media/image194.png"/><Relationship Id="rId390" Type="http://schemas.openxmlformats.org/officeDocument/2006/relationships/customXml" Target="ink/ink193.xml"/><Relationship Id="rId39" Type="http://schemas.openxmlformats.org/officeDocument/2006/relationships/image" Target="media/image18.png"/><Relationship Id="rId389" Type="http://schemas.openxmlformats.org/officeDocument/2006/relationships/image" Target="media/image193.png"/><Relationship Id="rId388" Type="http://schemas.openxmlformats.org/officeDocument/2006/relationships/customXml" Target="ink/ink192.xml"/><Relationship Id="rId387" Type="http://schemas.openxmlformats.org/officeDocument/2006/relationships/image" Target="media/image192.png"/><Relationship Id="rId386" Type="http://schemas.openxmlformats.org/officeDocument/2006/relationships/customXml" Target="ink/ink191.xml"/><Relationship Id="rId385" Type="http://schemas.openxmlformats.org/officeDocument/2006/relationships/image" Target="media/image191.png"/><Relationship Id="rId384" Type="http://schemas.openxmlformats.org/officeDocument/2006/relationships/customXml" Target="ink/ink190.xml"/><Relationship Id="rId383" Type="http://schemas.openxmlformats.org/officeDocument/2006/relationships/image" Target="media/image190.png"/><Relationship Id="rId382" Type="http://schemas.openxmlformats.org/officeDocument/2006/relationships/customXml" Target="ink/ink189.xml"/><Relationship Id="rId381" Type="http://schemas.openxmlformats.org/officeDocument/2006/relationships/image" Target="media/image189.png"/><Relationship Id="rId380" Type="http://schemas.openxmlformats.org/officeDocument/2006/relationships/customXml" Target="ink/ink188.xml"/><Relationship Id="rId38" Type="http://schemas.openxmlformats.org/officeDocument/2006/relationships/customXml" Target="ink/ink17.xml"/><Relationship Id="rId379" Type="http://schemas.openxmlformats.org/officeDocument/2006/relationships/image" Target="media/image188.png"/><Relationship Id="rId378" Type="http://schemas.openxmlformats.org/officeDocument/2006/relationships/customXml" Target="ink/ink187.xml"/><Relationship Id="rId377" Type="http://schemas.openxmlformats.org/officeDocument/2006/relationships/image" Target="media/image187.png"/><Relationship Id="rId376" Type="http://schemas.openxmlformats.org/officeDocument/2006/relationships/customXml" Target="ink/ink186.xml"/><Relationship Id="rId375" Type="http://schemas.openxmlformats.org/officeDocument/2006/relationships/image" Target="media/image186.png"/><Relationship Id="rId374" Type="http://schemas.openxmlformats.org/officeDocument/2006/relationships/customXml" Target="ink/ink185.xml"/><Relationship Id="rId373" Type="http://schemas.openxmlformats.org/officeDocument/2006/relationships/image" Target="media/image185.png"/><Relationship Id="rId372" Type="http://schemas.openxmlformats.org/officeDocument/2006/relationships/customXml" Target="ink/ink184.xml"/><Relationship Id="rId371" Type="http://schemas.openxmlformats.org/officeDocument/2006/relationships/image" Target="media/image184.png"/><Relationship Id="rId370" Type="http://schemas.openxmlformats.org/officeDocument/2006/relationships/customXml" Target="ink/ink183.xml"/><Relationship Id="rId37" Type="http://schemas.openxmlformats.org/officeDocument/2006/relationships/image" Target="media/image17.png"/><Relationship Id="rId369" Type="http://schemas.openxmlformats.org/officeDocument/2006/relationships/image" Target="media/image183.png"/><Relationship Id="rId368" Type="http://schemas.openxmlformats.org/officeDocument/2006/relationships/customXml" Target="ink/ink182.xml"/><Relationship Id="rId367" Type="http://schemas.openxmlformats.org/officeDocument/2006/relationships/image" Target="media/image182.png"/><Relationship Id="rId366" Type="http://schemas.openxmlformats.org/officeDocument/2006/relationships/customXml" Target="ink/ink181.xml"/><Relationship Id="rId365" Type="http://schemas.openxmlformats.org/officeDocument/2006/relationships/image" Target="media/image181.png"/><Relationship Id="rId364" Type="http://schemas.openxmlformats.org/officeDocument/2006/relationships/customXml" Target="ink/ink180.xml"/><Relationship Id="rId363" Type="http://schemas.openxmlformats.org/officeDocument/2006/relationships/image" Target="media/image180.png"/><Relationship Id="rId362" Type="http://schemas.openxmlformats.org/officeDocument/2006/relationships/customXml" Target="ink/ink179.xml"/><Relationship Id="rId361" Type="http://schemas.openxmlformats.org/officeDocument/2006/relationships/image" Target="media/image179.png"/><Relationship Id="rId360" Type="http://schemas.openxmlformats.org/officeDocument/2006/relationships/customXml" Target="ink/ink178.xml"/><Relationship Id="rId36" Type="http://schemas.openxmlformats.org/officeDocument/2006/relationships/customXml" Target="ink/ink16.xml"/><Relationship Id="rId359" Type="http://schemas.openxmlformats.org/officeDocument/2006/relationships/image" Target="media/image178.png"/><Relationship Id="rId358" Type="http://schemas.openxmlformats.org/officeDocument/2006/relationships/customXml" Target="ink/ink177.xml"/><Relationship Id="rId357" Type="http://schemas.openxmlformats.org/officeDocument/2006/relationships/image" Target="media/image177.png"/><Relationship Id="rId356" Type="http://schemas.openxmlformats.org/officeDocument/2006/relationships/customXml" Target="ink/ink176.xml"/><Relationship Id="rId355" Type="http://schemas.openxmlformats.org/officeDocument/2006/relationships/image" Target="media/image176.png"/><Relationship Id="rId354" Type="http://schemas.openxmlformats.org/officeDocument/2006/relationships/customXml" Target="ink/ink175.xml"/><Relationship Id="rId353" Type="http://schemas.openxmlformats.org/officeDocument/2006/relationships/image" Target="media/image175.png"/><Relationship Id="rId352" Type="http://schemas.openxmlformats.org/officeDocument/2006/relationships/customXml" Target="ink/ink174.xml"/><Relationship Id="rId351" Type="http://schemas.openxmlformats.org/officeDocument/2006/relationships/image" Target="media/image174.png"/><Relationship Id="rId350" Type="http://schemas.openxmlformats.org/officeDocument/2006/relationships/customXml" Target="ink/ink173.xml"/><Relationship Id="rId35" Type="http://schemas.openxmlformats.org/officeDocument/2006/relationships/image" Target="media/image16.png"/><Relationship Id="rId349" Type="http://schemas.openxmlformats.org/officeDocument/2006/relationships/image" Target="media/image173.png"/><Relationship Id="rId348" Type="http://schemas.openxmlformats.org/officeDocument/2006/relationships/customXml" Target="ink/ink172.xml"/><Relationship Id="rId347" Type="http://schemas.openxmlformats.org/officeDocument/2006/relationships/image" Target="media/image172.png"/><Relationship Id="rId346" Type="http://schemas.openxmlformats.org/officeDocument/2006/relationships/customXml" Target="ink/ink171.xml"/><Relationship Id="rId345" Type="http://schemas.openxmlformats.org/officeDocument/2006/relationships/image" Target="media/image171.png"/><Relationship Id="rId344" Type="http://schemas.openxmlformats.org/officeDocument/2006/relationships/customXml" Target="ink/ink170.xml"/><Relationship Id="rId343" Type="http://schemas.openxmlformats.org/officeDocument/2006/relationships/image" Target="media/image170.png"/><Relationship Id="rId342" Type="http://schemas.openxmlformats.org/officeDocument/2006/relationships/customXml" Target="ink/ink169.xml"/><Relationship Id="rId341" Type="http://schemas.openxmlformats.org/officeDocument/2006/relationships/image" Target="media/image169.png"/><Relationship Id="rId340" Type="http://schemas.openxmlformats.org/officeDocument/2006/relationships/customXml" Target="ink/ink168.xml"/><Relationship Id="rId34" Type="http://schemas.openxmlformats.org/officeDocument/2006/relationships/customXml" Target="ink/ink15.xml"/><Relationship Id="rId339" Type="http://schemas.openxmlformats.org/officeDocument/2006/relationships/image" Target="media/image168.png"/><Relationship Id="rId338" Type="http://schemas.openxmlformats.org/officeDocument/2006/relationships/customXml" Target="ink/ink167.xml"/><Relationship Id="rId337" Type="http://schemas.openxmlformats.org/officeDocument/2006/relationships/image" Target="media/image167.png"/><Relationship Id="rId336" Type="http://schemas.openxmlformats.org/officeDocument/2006/relationships/customXml" Target="ink/ink166.xml"/><Relationship Id="rId335" Type="http://schemas.openxmlformats.org/officeDocument/2006/relationships/image" Target="media/image166.png"/><Relationship Id="rId334" Type="http://schemas.openxmlformats.org/officeDocument/2006/relationships/customXml" Target="ink/ink165.xml"/><Relationship Id="rId333" Type="http://schemas.openxmlformats.org/officeDocument/2006/relationships/image" Target="media/image165.png"/><Relationship Id="rId332" Type="http://schemas.openxmlformats.org/officeDocument/2006/relationships/customXml" Target="ink/ink164.xml"/><Relationship Id="rId331" Type="http://schemas.openxmlformats.org/officeDocument/2006/relationships/image" Target="media/image164.png"/><Relationship Id="rId330" Type="http://schemas.openxmlformats.org/officeDocument/2006/relationships/customXml" Target="ink/ink163.xml"/><Relationship Id="rId33" Type="http://schemas.openxmlformats.org/officeDocument/2006/relationships/image" Target="media/image15.png"/><Relationship Id="rId329" Type="http://schemas.openxmlformats.org/officeDocument/2006/relationships/image" Target="media/image163.png"/><Relationship Id="rId328" Type="http://schemas.openxmlformats.org/officeDocument/2006/relationships/customXml" Target="ink/ink162.xml"/><Relationship Id="rId327" Type="http://schemas.openxmlformats.org/officeDocument/2006/relationships/image" Target="media/image162.png"/><Relationship Id="rId326" Type="http://schemas.openxmlformats.org/officeDocument/2006/relationships/customXml" Target="ink/ink161.xml"/><Relationship Id="rId325" Type="http://schemas.openxmlformats.org/officeDocument/2006/relationships/image" Target="media/image161.png"/><Relationship Id="rId324" Type="http://schemas.openxmlformats.org/officeDocument/2006/relationships/customXml" Target="ink/ink160.xml"/><Relationship Id="rId323" Type="http://schemas.openxmlformats.org/officeDocument/2006/relationships/image" Target="media/image160.png"/><Relationship Id="rId322" Type="http://schemas.openxmlformats.org/officeDocument/2006/relationships/customXml" Target="ink/ink159.xml"/><Relationship Id="rId321" Type="http://schemas.openxmlformats.org/officeDocument/2006/relationships/image" Target="media/image159.png"/><Relationship Id="rId320" Type="http://schemas.openxmlformats.org/officeDocument/2006/relationships/customXml" Target="ink/ink158.xml"/><Relationship Id="rId32" Type="http://schemas.openxmlformats.org/officeDocument/2006/relationships/customXml" Target="ink/ink14.xml"/><Relationship Id="rId319" Type="http://schemas.openxmlformats.org/officeDocument/2006/relationships/image" Target="media/image158.png"/><Relationship Id="rId318" Type="http://schemas.openxmlformats.org/officeDocument/2006/relationships/customXml" Target="ink/ink157.xml"/><Relationship Id="rId317" Type="http://schemas.openxmlformats.org/officeDocument/2006/relationships/image" Target="media/image157.png"/><Relationship Id="rId316" Type="http://schemas.openxmlformats.org/officeDocument/2006/relationships/customXml" Target="ink/ink156.xml"/><Relationship Id="rId315" Type="http://schemas.openxmlformats.org/officeDocument/2006/relationships/image" Target="media/image156.png"/><Relationship Id="rId314" Type="http://schemas.openxmlformats.org/officeDocument/2006/relationships/customXml" Target="ink/ink155.xml"/><Relationship Id="rId313" Type="http://schemas.openxmlformats.org/officeDocument/2006/relationships/image" Target="media/image155.png"/><Relationship Id="rId312" Type="http://schemas.openxmlformats.org/officeDocument/2006/relationships/customXml" Target="ink/ink154.xml"/><Relationship Id="rId311" Type="http://schemas.openxmlformats.org/officeDocument/2006/relationships/image" Target="media/image154.png"/><Relationship Id="rId310" Type="http://schemas.openxmlformats.org/officeDocument/2006/relationships/customXml" Target="ink/ink153.xml"/><Relationship Id="rId31" Type="http://schemas.openxmlformats.org/officeDocument/2006/relationships/image" Target="media/image14.png"/><Relationship Id="rId309" Type="http://schemas.openxmlformats.org/officeDocument/2006/relationships/image" Target="media/image153.png"/><Relationship Id="rId308" Type="http://schemas.openxmlformats.org/officeDocument/2006/relationships/customXml" Target="ink/ink152.xml"/><Relationship Id="rId307" Type="http://schemas.openxmlformats.org/officeDocument/2006/relationships/image" Target="media/image152.png"/><Relationship Id="rId306" Type="http://schemas.openxmlformats.org/officeDocument/2006/relationships/customXml" Target="ink/ink151.xml"/><Relationship Id="rId305" Type="http://schemas.openxmlformats.org/officeDocument/2006/relationships/image" Target="media/image151.png"/><Relationship Id="rId304" Type="http://schemas.openxmlformats.org/officeDocument/2006/relationships/customXml" Target="ink/ink150.xml"/><Relationship Id="rId303" Type="http://schemas.openxmlformats.org/officeDocument/2006/relationships/image" Target="media/image150.png"/><Relationship Id="rId302" Type="http://schemas.openxmlformats.org/officeDocument/2006/relationships/customXml" Target="ink/ink149.xml"/><Relationship Id="rId301" Type="http://schemas.openxmlformats.org/officeDocument/2006/relationships/image" Target="media/image149.png"/><Relationship Id="rId300" Type="http://schemas.openxmlformats.org/officeDocument/2006/relationships/customXml" Target="ink/ink148.xml"/><Relationship Id="rId30" Type="http://schemas.openxmlformats.org/officeDocument/2006/relationships/customXml" Target="ink/ink13.xml"/><Relationship Id="rId3" Type="http://schemas.openxmlformats.org/officeDocument/2006/relationships/theme" Target="theme/theme1.xml"/><Relationship Id="rId299" Type="http://schemas.openxmlformats.org/officeDocument/2006/relationships/image" Target="media/image148.png"/><Relationship Id="rId298" Type="http://schemas.openxmlformats.org/officeDocument/2006/relationships/customXml" Target="ink/ink147.xml"/><Relationship Id="rId297" Type="http://schemas.openxmlformats.org/officeDocument/2006/relationships/image" Target="media/image147.png"/><Relationship Id="rId296" Type="http://schemas.openxmlformats.org/officeDocument/2006/relationships/customXml" Target="ink/ink146.xml"/><Relationship Id="rId295" Type="http://schemas.openxmlformats.org/officeDocument/2006/relationships/image" Target="media/image146.png"/><Relationship Id="rId294" Type="http://schemas.openxmlformats.org/officeDocument/2006/relationships/customXml" Target="ink/ink145.xml"/><Relationship Id="rId293" Type="http://schemas.openxmlformats.org/officeDocument/2006/relationships/image" Target="media/image145.png"/><Relationship Id="rId292" Type="http://schemas.openxmlformats.org/officeDocument/2006/relationships/customXml" Target="ink/ink144.xml"/><Relationship Id="rId291" Type="http://schemas.openxmlformats.org/officeDocument/2006/relationships/image" Target="media/image144.png"/><Relationship Id="rId290" Type="http://schemas.openxmlformats.org/officeDocument/2006/relationships/customXml" Target="ink/ink143.xml"/><Relationship Id="rId29" Type="http://schemas.openxmlformats.org/officeDocument/2006/relationships/image" Target="media/image13.png"/><Relationship Id="rId289" Type="http://schemas.openxmlformats.org/officeDocument/2006/relationships/image" Target="media/image143.png"/><Relationship Id="rId288" Type="http://schemas.openxmlformats.org/officeDocument/2006/relationships/customXml" Target="ink/ink142.xml"/><Relationship Id="rId287" Type="http://schemas.openxmlformats.org/officeDocument/2006/relationships/image" Target="media/image142.png"/><Relationship Id="rId286" Type="http://schemas.openxmlformats.org/officeDocument/2006/relationships/customXml" Target="ink/ink141.xml"/><Relationship Id="rId285" Type="http://schemas.openxmlformats.org/officeDocument/2006/relationships/image" Target="media/image141.png"/><Relationship Id="rId284" Type="http://schemas.openxmlformats.org/officeDocument/2006/relationships/customXml" Target="ink/ink140.xml"/><Relationship Id="rId283" Type="http://schemas.openxmlformats.org/officeDocument/2006/relationships/image" Target="media/image140.png"/><Relationship Id="rId282" Type="http://schemas.openxmlformats.org/officeDocument/2006/relationships/customXml" Target="ink/ink139.xml"/><Relationship Id="rId281" Type="http://schemas.openxmlformats.org/officeDocument/2006/relationships/image" Target="media/image139.png"/><Relationship Id="rId280" Type="http://schemas.openxmlformats.org/officeDocument/2006/relationships/customXml" Target="ink/ink138.xml"/><Relationship Id="rId28" Type="http://schemas.openxmlformats.org/officeDocument/2006/relationships/customXml" Target="ink/ink12.xml"/><Relationship Id="rId279" Type="http://schemas.openxmlformats.org/officeDocument/2006/relationships/image" Target="media/image138.png"/><Relationship Id="rId278" Type="http://schemas.openxmlformats.org/officeDocument/2006/relationships/customXml" Target="ink/ink137.xml"/><Relationship Id="rId277" Type="http://schemas.openxmlformats.org/officeDocument/2006/relationships/image" Target="media/image137.png"/><Relationship Id="rId276" Type="http://schemas.openxmlformats.org/officeDocument/2006/relationships/customXml" Target="ink/ink136.xml"/><Relationship Id="rId275" Type="http://schemas.openxmlformats.org/officeDocument/2006/relationships/image" Target="media/image136.png"/><Relationship Id="rId274" Type="http://schemas.openxmlformats.org/officeDocument/2006/relationships/customXml" Target="ink/ink135.xml"/><Relationship Id="rId273" Type="http://schemas.openxmlformats.org/officeDocument/2006/relationships/image" Target="media/image135.png"/><Relationship Id="rId272" Type="http://schemas.openxmlformats.org/officeDocument/2006/relationships/customXml" Target="ink/ink134.xml"/><Relationship Id="rId271" Type="http://schemas.openxmlformats.org/officeDocument/2006/relationships/image" Target="media/image134.png"/><Relationship Id="rId270" Type="http://schemas.openxmlformats.org/officeDocument/2006/relationships/customXml" Target="ink/ink133.xml"/><Relationship Id="rId27" Type="http://schemas.openxmlformats.org/officeDocument/2006/relationships/image" Target="media/image12.png"/><Relationship Id="rId269" Type="http://schemas.openxmlformats.org/officeDocument/2006/relationships/image" Target="media/image133.png"/><Relationship Id="rId268" Type="http://schemas.openxmlformats.org/officeDocument/2006/relationships/customXml" Target="ink/ink132.xml"/><Relationship Id="rId267" Type="http://schemas.openxmlformats.org/officeDocument/2006/relationships/image" Target="media/image132.png"/><Relationship Id="rId266" Type="http://schemas.openxmlformats.org/officeDocument/2006/relationships/customXml" Target="ink/ink131.xml"/><Relationship Id="rId265" Type="http://schemas.openxmlformats.org/officeDocument/2006/relationships/image" Target="media/image131.png"/><Relationship Id="rId264" Type="http://schemas.openxmlformats.org/officeDocument/2006/relationships/customXml" Target="ink/ink130.xml"/><Relationship Id="rId263" Type="http://schemas.openxmlformats.org/officeDocument/2006/relationships/image" Target="media/image130.png"/><Relationship Id="rId262" Type="http://schemas.openxmlformats.org/officeDocument/2006/relationships/customXml" Target="ink/ink129.xml"/><Relationship Id="rId261" Type="http://schemas.openxmlformats.org/officeDocument/2006/relationships/image" Target="media/image129.png"/><Relationship Id="rId260" Type="http://schemas.openxmlformats.org/officeDocument/2006/relationships/customXml" Target="ink/ink128.xml"/><Relationship Id="rId26" Type="http://schemas.openxmlformats.org/officeDocument/2006/relationships/customXml" Target="ink/ink11.xml"/><Relationship Id="rId259" Type="http://schemas.openxmlformats.org/officeDocument/2006/relationships/image" Target="media/image128.png"/><Relationship Id="rId258" Type="http://schemas.openxmlformats.org/officeDocument/2006/relationships/customXml" Target="ink/ink127.xml"/><Relationship Id="rId257" Type="http://schemas.openxmlformats.org/officeDocument/2006/relationships/image" Target="media/image127.png"/><Relationship Id="rId256" Type="http://schemas.openxmlformats.org/officeDocument/2006/relationships/customXml" Target="ink/ink126.xml"/><Relationship Id="rId255" Type="http://schemas.openxmlformats.org/officeDocument/2006/relationships/image" Target="media/image126.png"/><Relationship Id="rId254" Type="http://schemas.openxmlformats.org/officeDocument/2006/relationships/customXml" Target="ink/ink125.xml"/><Relationship Id="rId253" Type="http://schemas.openxmlformats.org/officeDocument/2006/relationships/image" Target="media/image125.png"/><Relationship Id="rId252" Type="http://schemas.openxmlformats.org/officeDocument/2006/relationships/customXml" Target="ink/ink124.xml"/><Relationship Id="rId251" Type="http://schemas.openxmlformats.org/officeDocument/2006/relationships/image" Target="media/image124.png"/><Relationship Id="rId250" Type="http://schemas.openxmlformats.org/officeDocument/2006/relationships/customXml" Target="ink/ink123.xml"/><Relationship Id="rId25" Type="http://schemas.openxmlformats.org/officeDocument/2006/relationships/image" Target="media/image11.png"/><Relationship Id="rId249" Type="http://schemas.openxmlformats.org/officeDocument/2006/relationships/image" Target="media/image123.png"/><Relationship Id="rId248" Type="http://schemas.openxmlformats.org/officeDocument/2006/relationships/customXml" Target="ink/ink122.xml"/><Relationship Id="rId247" Type="http://schemas.openxmlformats.org/officeDocument/2006/relationships/image" Target="media/image122.png"/><Relationship Id="rId246" Type="http://schemas.openxmlformats.org/officeDocument/2006/relationships/customXml" Target="ink/ink121.xml"/><Relationship Id="rId245" Type="http://schemas.openxmlformats.org/officeDocument/2006/relationships/image" Target="media/image121.png"/><Relationship Id="rId244" Type="http://schemas.openxmlformats.org/officeDocument/2006/relationships/customXml" Target="ink/ink120.xml"/><Relationship Id="rId243" Type="http://schemas.openxmlformats.org/officeDocument/2006/relationships/image" Target="media/image120.png"/><Relationship Id="rId242" Type="http://schemas.openxmlformats.org/officeDocument/2006/relationships/customXml" Target="ink/ink119.xml"/><Relationship Id="rId241" Type="http://schemas.openxmlformats.org/officeDocument/2006/relationships/image" Target="media/image119.png"/><Relationship Id="rId240" Type="http://schemas.openxmlformats.org/officeDocument/2006/relationships/customXml" Target="ink/ink118.xml"/><Relationship Id="rId24" Type="http://schemas.openxmlformats.org/officeDocument/2006/relationships/customXml" Target="ink/ink10.xml"/><Relationship Id="rId239" Type="http://schemas.openxmlformats.org/officeDocument/2006/relationships/image" Target="media/image118.png"/><Relationship Id="rId238" Type="http://schemas.openxmlformats.org/officeDocument/2006/relationships/customXml" Target="ink/ink117.xml"/><Relationship Id="rId237" Type="http://schemas.openxmlformats.org/officeDocument/2006/relationships/image" Target="media/image117.png"/><Relationship Id="rId236" Type="http://schemas.openxmlformats.org/officeDocument/2006/relationships/customXml" Target="ink/ink116.xml"/><Relationship Id="rId235" Type="http://schemas.openxmlformats.org/officeDocument/2006/relationships/image" Target="media/image116.png"/><Relationship Id="rId234" Type="http://schemas.openxmlformats.org/officeDocument/2006/relationships/customXml" Target="ink/ink115.xml"/><Relationship Id="rId233" Type="http://schemas.openxmlformats.org/officeDocument/2006/relationships/image" Target="media/image115.png"/><Relationship Id="rId232" Type="http://schemas.openxmlformats.org/officeDocument/2006/relationships/customXml" Target="ink/ink114.xml"/><Relationship Id="rId231" Type="http://schemas.openxmlformats.org/officeDocument/2006/relationships/image" Target="media/image114.png"/><Relationship Id="rId230" Type="http://schemas.openxmlformats.org/officeDocument/2006/relationships/customXml" Target="ink/ink113.xml"/><Relationship Id="rId23" Type="http://schemas.openxmlformats.org/officeDocument/2006/relationships/image" Target="media/image10.png"/><Relationship Id="rId229" Type="http://schemas.openxmlformats.org/officeDocument/2006/relationships/image" Target="media/image113.png"/><Relationship Id="rId228" Type="http://schemas.openxmlformats.org/officeDocument/2006/relationships/customXml" Target="ink/ink112.xml"/><Relationship Id="rId227" Type="http://schemas.openxmlformats.org/officeDocument/2006/relationships/image" Target="media/image112.png"/><Relationship Id="rId226" Type="http://schemas.openxmlformats.org/officeDocument/2006/relationships/customXml" Target="ink/ink111.xml"/><Relationship Id="rId225" Type="http://schemas.openxmlformats.org/officeDocument/2006/relationships/image" Target="media/image111.png"/><Relationship Id="rId224" Type="http://schemas.openxmlformats.org/officeDocument/2006/relationships/customXml" Target="ink/ink110.xml"/><Relationship Id="rId223" Type="http://schemas.openxmlformats.org/officeDocument/2006/relationships/image" Target="media/image110.png"/><Relationship Id="rId222" Type="http://schemas.openxmlformats.org/officeDocument/2006/relationships/customXml" Target="ink/ink109.xml"/><Relationship Id="rId221" Type="http://schemas.openxmlformats.org/officeDocument/2006/relationships/image" Target="media/image109.png"/><Relationship Id="rId220" Type="http://schemas.openxmlformats.org/officeDocument/2006/relationships/customXml" Target="ink/ink108.xml"/><Relationship Id="rId22" Type="http://schemas.openxmlformats.org/officeDocument/2006/relationships/customXml" Target="ink/ink9.xml"/><Relationship Id="rId219" Type="http://schemas.openxmlformats.org/officeDocument/2006/relationships/image" Target="media/image108.png"/><Relationship Id="rId218" Type="http://schemas.openxmlformats.org/officeDocument/2006/relationships/customXml" Target="ink/ink107.xml"/><Relationship Id="rId217" Type="http://schemas.openxmlformats.org/officeDocument/2006/relationships/image" Target="media/image107.png"/><Relationship Id="rId216" Type="http://schemas.openxmlformats.org/officeDocument/2006/relationships/customXml" Target="ink/ink106.xml"/><Relationship Id="rId215" Type="http://schemas.openxmlformats.org/officeDocument/2006/relationships/image" Target="media/image106.png"/><Relationship Id="rId214" Type="http://schemas.openxmlformats.org/officeDocument/2006/relationships/customXml" Target="ink/ink105.xml"/><Relationship Id="rId213" Type="http://schemas.openxmlformats.org/officeDocument/2006/relationships/image" Target="media/image105.png"/><Relationship Id="rId212" Type="http://schemas.openxmlformats.org/officeDocument/2006/relationships/customXml" Target="ink/ink104.xml"/><Relationship Id="rId211" Type="http://schemas.openxmlformats.org/officeDocument/2006/relationships/image" Target="media/image104.png"/><Relationship Id="rId210" Type="http://schemas.openxmlformats.org/officeDocument/2006/relationships/customXml" Target="ink/ink103.xml"/><Relationship Id="rId21" Type="http://schemas.openxmlformats.org/officeDocument/2006/relationships/image" Target="media/image9.png"/><Relationship Id="rId209" Type="http://schemas.openxmlformats.org/officeDocument/2006/relationships/image" Target="media/image103.png"/><Relationship Id="rId208" Type="http://schemas.openxmlformats.org/officeDocument/2006/relationships/customXml" Target="ink/ink102.xml"/><Relationship Id="rId207" Type="http://schemas.openxmlformats.org/officeDocument/2006/relationships/image" Target="media/image102.png"/><Relationship Id="rId206" Type="http://schemas.openxmlformats.org/officeDocument/2006/relationships/customXml" Target="ink/ink101.xml"/><Relationship Id="rId205" Type="http://schemas.openxmlformats.org/officeDocument/2006/relationships/image" Target="media/image101.png"/><Relationship Id="rId204" Type="http://schemas.openxmlformats.org/officeDocument/2006/relationships/customXml" Target="ink/ink100.xml"/><Relationship Id="rId203" Type="http://schemas.openxmlformats.org/officeDocument/2006/relationships/image" Target="media/image100.png"/><Relationship Id="rId202" Type="http://schemas.openxmlformats.org/officeDocument/2006/relationships/customXml" Target="ink/ink99.xml"/><Relationship Id="rId201" Type="http://schemas.openxmlformats.org/officeDocument/2006/relationships/image" Target="media/image99.png"/><Relationship Id="rId200" Type="http://schemas.openxmlformats.org/officeDocument/2006/relationships/customXml" Target="ink/ink98.xml"/><Relationship Id="rId20" Type="http://schemas.openxmlformats.org/officeDocument/2006/relationships/customXml" Target="ink/ink8.xml"/><Relationship Id="rId2" Type="http://schemas.openxmlformats.org/officeDocument/2006/relationships/settings" Target="settings.xml"/><Relationship Id="rId199" Type="http://schemas.openxmlformats.org/officeDocument/2006/relationships/image" Target="media/image98.png"/><Relationship Id="rId198" Type="http://schemas.openxmlformats.org/officeDocument/2006/relationships/customXml" Target="ink/ink97.xml"/><Relationship Id="rId197" Type="http://schemas.openxmlformats.org/officeDocument/2006/relationships/image" Target="media/image97.png"/><Relationship Id="rId196" Type="http://schemas.openxmlformats.org/officeDocument/2006/relationships/customXml" Target="ink/ink96.xml"/><Relationship Id="rId195" Type="http://schemas.openxmlformats.org/officeDocument/2006/relationships/image" Target="media/image96.png"/><Relationship Id="rId194" Type="http://schemas.openxmlformats.org/officeDocument/2006/relationships/customXml" Target="ink/ink95.xml"/><Relationship Id="rId193" Type="http://schemas.openxmlformats.org/officeDocument/2006/relationships/image" Target="media/image95.png"/><Relationship Id="rId192" Type="http://schemas.openxmlformats.org/officeDocument/2006/relationships/customXml" Target="ink/ink94.xml"/><Relationship Id="rId191" Type="http://schemas.openxmlformats.org/officeDocument/2006/relationships/image" Target="media/image94.png"/><Relationship Id="rId190" Type="http://schemas.openxmlformats.org/officeDocument/2006/relationships/customXml" Target="ink/ink93.xml"/><Relationship Id="rId19" Type="http://schemas.openxmlformats.org/officeDocument/2006/relationships/image" Target="media/image8.png"/><Relationship Id="rId189" Type="http://schemas.openxmlformats.org/officeDocument/2006/relationships/image" Target="media/image93.png"/><Relationship Id="rId188" Type="http://schemas.openxmlformats.org/officeDocument/2006/relationships/customXml" Target="ink/ink92.xml"/><Relationship Id="rId187" Type="http://schemas.openxmlformats.org/officeDocument/2006/relationships/image" Target="media/image92.png"/><Relationship Id="rId186" Type="http://schemas.openxmlformats.org/officeDocument/2006/relationships/customXml" Target="ink/ink91.xml"/><Relationship Id="rId185" Type="http://schemas.openxmlformats.org/officeDocument/2006/relationships/image" Target="media/image91.png"/><Relationship Id="rId184" Type="http://schemas.openxmlformats.org/officeDocument/2006/relationships/customXml" Target="ink/ink90.xml"/><Relationship Id="rId183" Type="http://schemas.openxmlformats.org/officeDocument/2006/relationships/image" Target="media/image90.png"/><Relationship Id="rId182" Type="http://schemas.openxmlformats.org/officeDocument/2006/relationships/customXml" Target="ink/ink89.xml"/><Relationship Id="rId181" Type="http://schemas.openxmlformats.org/officeDocument/2006/relationships/image" Target="media/image89.png"/><Relationship Id="rId180" Type="http://schemas.openxmlformats.org/officeDocument/2006/relationships/customXml" Target="ink/ink88.xml"/><Relationship Id="rId18" Type="http://schemas.openxmlformats.org/officeDocument/2006/relationships/customXml" Target="ink/ink7.xml"/><Relationship Id="rId179" Type="http://schemas.openxmlformats.org/officeDocument/2006/relationships/image" Target="media/image88.png"/><Relationship Id="rId178" Type="http://schemas.openxmlformats.org/officeDocument/2006/relationships/customXml" Target="ink/ink87.xml"/><Relationship Id="rId177" Type="http://schemas.openxmlformats.org/officeDocument/2006/relationships/image" Target="media/image87.png"/><Relationship Id="rId176" Type="http://schemas.openxmlformats.org/officeDocument/2006/relationships/customXml" Target="ink/ink86.xml"/><Relationship Id="rId175" Type="http://schemas.openxmlformats.org/officeDocument/2006/relationships/image" Target="media/image86.png"/><Relationship Id="rId174" Type="http://schemas.openxmlformats.org/officeDocument/2006/relationships/customXml" Target="ink/ink85.xml"/><Relationship Id="rId173" Type="http://schemas.openxmlformats.org/officeDocument/2006/relationships/image" Target="media/image85.png"/><Relationship Id="rId172" Type="http://schemas.openxmlformats.org/officeDocument/2006/relationships/customXml" Target="ink/ink84.xml"/><Relationship Id="rId171" Type="http://schemas.openxmlformats.org/officeDocument/2006/relationships/image" Target="media/image84.png"/><Relationship Id="rId170" Type="http://schemas.openxmlformats.org/officeDocument/2006/relationships/customXml" Target="ink/ink83.xml"/><Relationship Id="rId17" Type="http://schemas.openxmlformats.org/officeDocument/2006/relationships/image" Target="media/image7.png"/><Relationship Id="rId169" Type="http://schemas.openxmlformats.org/officeDocument/2006/relationships/image" Target="media/image83.png"/><Relationship Id="rId168" Type="http://schemas.openxmlformats.org/officeDocument/2006/relationships/customXml" Target="ink/ink82.xml"/><Relationship Id="rId167" Type="http://schemas.openxmlformats.org/officeDocument/2006/relationships/image" Target="media/image82.png"/><Relationship Id="rId166" Type="http://schemas.openxmlformats.org/officeDocument/2006/relationships/customXml" Target="ink/ink81.xml"/><Relationship Id="rId165" Type="http://schemas.openxmlformats.org/officeDocument/2006/relationships/image" Target="media/image81.png"/><Relationship Id="rId164" Type="http://schemas.openxmlformats.org/officeDocument/2006/relationships/customXml" Target="ink/ink80.xml"/><Relationship Id="rId163" Type="http://schemas.openxmlformats.org/officeDocument/2006/relationships/image" Target="media/image80.png"/><Relationship Id="rId162" Type="http://schemas.openxmlformats.org/officeDocument/2006/relationships/customXml" Target="ink/ink79.xml"/><Relationship Id="rId161" Type="http://schemas.openxmlformats.org/officeDocument/2006/relationships/image" Target="media/image79.png"/><Relationship Id="rId160" Type="http://schemas.openxmlformats.org/officeDocument/2006/relationships/customXml" Target="ink/ink78.xml"/><Relationship Id="rId16" Type="http://schemas.openxmlformats.org/officeDocument/2006/relationships/customXml" Target="ink/ink6.xml"/><Relationship Id="rId159" Type="http://schemas.openxmlformats.org/officeDocument/2006/relationships/image" Target="media/image78.png"/><Relationship Id="rId158" Type="http://schemas.openxmlformats.org/officeDocument/2006/relationships/customXml" Target="ink/ink77.xml"/><Relationship Id="rId157" Type="http://schemas.openxmlformats.org/officeDocument/2006/relationships/image" Target="media/image77.png"/><Relationship Id="rId156" Type="http://schemas.openxmlformats.org/officeDocument/2006/relationships/customXml" Target="ink/ink76.xml"/><Relationship Id="rId155" Type="http://schemas.openxmlformats.org/officeDocument/2006/relationships/image" Target="media/image76.png"/><Relationship Id="rId154" Type="http://schemas.openxmlformats.org/officeDocument/2006/relationships/customXml" Target="ink/ink75.xml"/><Relationship Id="rId153" Type="http://schemas.openxmlformats.org/officeDocument/2006/relationships/image" Target="media/image75.png"/><Relationship Id="rId152" Type="http://schemas.openxmlformats.org/officeDocument/2006/relationships/customXml" Target="ink/ink74.xml"/><Relationship Id="rId1517" Type="http://schemas.openxmlformats.org/officeDocument/2006/relationships/fontTable" Target="fontTable.xml"/><Relationship Id="rId1516" Type="http://schemas.openxmlformats.org/officeDocument/2006/relationships/numbering" Target="numbering.xml"/><Relationship Id="rId1515" Type="http://schemas.openxmlformats.org/officeDocument/2006/relationships/customXml" Target="../customXml/item1.xml"/><Relationship Id="rId1514" Type="http://schemas.openxmlformats.org/officeDocument/2006/relationships/image" Target="media/image755.png"/><Relationship Id="rId1513" Type="http://schemas.openxmlformats.org/officeDocument/2006/relationships/customXml" Target="ink/ink739.xml"/><Relationship Id="rId1512" Type="http://schemas.openxmlformats.org/officeDocument/2006/relationships/image" Target="media/image754.png"/><Relationship Id="rId1511" Type="http://schemas.openxmlformats.org/officeDocument/2006/relationships/customXml" Target="ink/ink738.xml"/><Relationship Id="rId1510" Type="http://schemas.openxmlformats.org/officeDocument/2006/relationships/image" Target="media/image753.png"/><Relationship Id="rId151" Type="http://schemas.openxmlformats.org/officeDocument/2006/relationships/image" Target="media/image74.png"/><Relationship Id="rId1509" Type="http://schemas.openxmlformats.org/officeDocument/2006/relationships/customXml" Target="ink/ink737.xml"/><Relationship Id="rId1508" Type="http://schemas.openxmlformats.org/officeDocument/2006/relationships/image" Target="media/image752.png"/><Relationship Id="rId1507" Type="http://schemas.openxmlformats.org/officeDocument/2006/relationships/customXml" Target="ink/ink736.xml"/><Relationship Id="rId1506" Type="http://schemas.openxmlformats.org/officeDocument/2006/relationships/image" Target="media/image751.png"/><Relationship Id="rId1505" Type="http://schemas.openxmlformats.org/officeDocument/2006/relationships/customXml" Target="ink/ink735.xml"/><Relationship Id="rId1504" Type="http://schemas.openxmlformats.org/officeDocument/2006/relationships/image" Target="media/image750.png"/><Relationship Id="rId1503" Type="http://schemas.openxmlformats.org/officeDocument/2006/relationships/customXml" Target="ink/ink734.xml"/><Relationship Id="rId1502" Type="http://schemas.openxmlformats.org/officeDocument/2006/relationships/image" Target="media/image749.png"/><Relationship Id="rId1501" Type="http://schemas.openxmlformats.org/officeDocument/2006/relationships/customXml" Target="ink/ink733.xml"/><Relationship Id="rId1500" Type="http://schemas.openxmlformats.org/officeDocument/2006/relationships/image" Target="media/image748.png"/><Relationship Id="rId150" Type="http://schemas.openxmlformats.org/officeDocument/2006/relationships/customXml" Target="ink/ink73.xml"/><Relationship Id="rId15" Type="http://schemas.openxmlformats.org/officeDocument/2006/relationships/image" Target="media/image6.png"/><Relationship Id="rId1499" Type="http://schemas.openxmlformats.org/officeDocument/2006/relationships/customXml" Target="ink/ink732.xml"/><Relationship Id="rId1498" Type="http://schemas.openxmlformats.org/officeDocument/2006/relationships/image" Target="media/image747.png"/><Relationship Id="rId1497" Type="http://schemas.openxmlformats.org/officeDocument/2006/relationships/customXml" Target="ink/ink731.xml"/><Relationship Id="rId1496" Type="http://schemas.openxmlformats.org/officeDocument/2006/relationships/image" Target="media/image746.png"/><Relationship Id="rId1495" Type="http://schemas.openxmlformats.org/officeDocument/2006/relationships/customXml" Target="ink/ink730.xml"/><Relationship Id="rId1494" Type="http://schemas.openxmlformats.org/officeDocument/2006/relationships/image" Target="media/image745.png"/><Relationship Id="rId1493" Type="http://schemas.openxmlformats.org/officeDocument/2006/relationships/customXml" Target="ink/ink729.xml"/><Relationship Id="rId1492" Type="http://schemas.openxmlformats.org/officeDocument/2006/relationships/image" Target="media/image744.png"/><Relationship Id="rId1491" Type="http://schemas.openxmlformats.org/officeDocument/2006/relationships/customXml" Target="ink/ink728.xml"/><Relationship Id="rId1490" Type="http://schemas.openxmlformats.org/officeDocument/2006/relationships/image" Target="media/image743.png"/><Relationship Id="rId149" Type="http://schemas.openxmlformats.org/officeDocument/2006/relationships/image" Target="media/image73.png"/><Relationship Id="rId1489" Type="http://schemas.openxmlformats.org/officeDocument/2006/relationships/customXml" Target="ink/ink727.xml"/><Relationship Id="rId1488" Type="http://schemas.openxmlformats.org/officeDocument/2006/relationships/image" Target="media/image742.png"/><Relationship Id="rId1487" Type="http://schemas.openxmlformats.org/officeDocument/2006/relationships/customXml" Target="ink/ink726.xml"/><Relationship Id="rId1486" Type="http://schemas.openxmlformats.org/officeDocument/2006/relationships/image" Target="media/image741.png"/><Relationship Id="rId1485" Type="http://schemas.openxmlformats.org/officeDocument/2006/relationships/customXml" Target="ink/ink725.xml"/><Relationship Id="rId1484" Type="http://schemas.openxmlformats.org/officeDocument/2006/relationships/image" Target="media/image740.png"/><Relationship Id="rId1483" Type="http://schemas.openxmlformats.org/officeDocument/2006/relationships/customXml" Target="ink/ink724.xml"/><Relationship Id="rId1482" Type="http://schemas.openxmlformats.org/officeDocument/2006/relationships/image" Target="media/image739.png"/><Relationship Id="rId1481" Type="http://schemas.openxmlformats.org/officeDocument/2006/relationships/customXml" Target="ink/ink723.xml"/><Relationship Id="rId1480" Type="http://schemas.openxmlformats.org/officeDocument/2006/relationships/image" Target="media/image738.png"/><Relationship Id="rId148" Type="http://schemas.openxmlformats.org/officeDocument/2006/relationships/customXml" Target="ink/ink72.xml"/><Relationship Id="rId1479" Type="http://schemas.openxmlformats.org/officeDocument/2006/relationships/customXml" Target="ink/ink722.xml"/><Relationship Id="rId1478" Type="http://schemas.openxmlformats.org/officeDocument/2006/relationships/image" Target="media/image737.png"/><Relationship Id="rId1477" Type="http://schemas.openxmlformats.org/officeDocument/2006/relationships/customXml" Target="ink/ink721.xml"/><Relationship Id="rId1476" Type="http://schemas.openxmlformats.org/officeDocument/2006/relationships/image" Target="media/image736.png"/><Relationship Id="rId1475" Type="http://schemas.openxmlformats.org/officeDocument/2006/relationships/customXml" Target="ink/ink720.xml"/><Relationship Id="rId1474" Type="http://schemas.openxmlformats.org/officeDocument/2006/relationships/image" Target="media/image735.png"/><Relationship Id="rId1473" Type="http://schemas.openxmlformats.org/officeDocument/2006/relationships/customXml" Target="ink/ink719.xml"/><Relationship Id="rId1472" Type="http://schemas.openxmlformats.org/officeDocument/2006/relationships/image" Target="media/image734.png"/><Relationship Id="rId1471" Type="http://schemas.openxmlformats.org/officeDocument/2006/relationships/customXml" Target="ink/ink718.xml"/><Relationship Id="rId1470" Type="http://schemas.openxmlformats.org/officeDocument/2006/relationships/image" Target="media/image733.wmf"/><Relationship Id="rId147" Type="http://schemas.openxmlformats.org/officeDocument/2006/relationships/image" Target="media/image72.png"/><Relationship Id="rId1469" Type="http://schemas.openxmlformats.org/officeDocument/2006/relationships/oleObject" Target="embeddings/oleObject17.bin"/><Relationship Id="rId1468" Type="http://schemas.openxmlformats.org/officeDocument/2006/relationships/image" Target="media/image732.png"/><Relationship Id="rId1467" Type="http://schemas.openxmlformats.org/officeDocument/2006/relationships/customXml" Target="ink/ink717.xml"/><Relationship Id="rId1466" Type="http://schemas.openxmlformats.org/officeDocument/2006/relationships/image" Target="media/image731.png"/><Relationship Id="rId1465" Type="http://schemas.openxmlformats.org/officeDocument/2006/relationships/customXml" Target="ink/ink716.xml"/><Relationship Id="rId1464" Type="http://schemas.openxmlformats.org/officeDocument/2006/relationships/image" Target="media/image730.png"/><Relationship Id="rId1463" Type="http://schemas.openxmlformats.org/officeDocument/2006/relationships/customXml" Target="ink/ink715.xml"/><Relationship Id="rId1462" Type="http://schemas.openxmlformats.org/officeDocument/2006/relationships/image" Target="media/image729.png"/><Relationship Id="rId1461" Type="http://schemas.openxmlformats.org/officeDocument/2006/relationships/customXml" Target="ink/ink714.xml"/><Relationship Id="rId1460" Type="http://schemas.openxmlformats.org/officeDocument/2006/relationships/image" Target="media/image728.png"/><Relationship Id="rId146" Type="http://schemas.openxmlformats.org/officeDocument/2006/relationships/customXml" Target="ink/ink71.xml"/><Relationship Id="rId1459" Type="http://schemas.openxmlformats.org/officeDocument/2006/relationships/customXml" Target="ink/ink713.xml"/><Relationship Id="rId1458" Type="http://schemas.openxmlformats.org/officeDocument/2006/relationships/image" Target="media/image727.png"/><Relationship Id="rId1457" Type="http://schemas.openxmlformats.org/officeDocument/2006/relationships/customXml" Target="ink/ink712.xml"/><Relationship Id="rId1456" Type="http://schemas.openxmlformats.org/officeDocument/2006/relationships/image" Target="media/image726.png"/><Relationship Id="rId1455" Type="http://schemas.openxmlformats.org/officeDocument/2006/relationships/customXml" Target="ink/ink711.xml"/><Relationship Id="rId1454" Type="http://schemas.openxmlformats.org/officeDocument/2006/relationships/image" Target="media/image725.png"/><Relationship Id="rId1453" Type="http://schemas.openxmlformats.org/officeDocument/2006/relationships/customXml" Target="ink/ink710.xml"/><Relationship Id="rId1452" Type="http://schemas.openxmlformats.org/officeDocument/2006/relationships/image" Target="media/image724.png"/><Relationship Id="rId1451" Type="http://schemas.openxmlformats.org/officeDocument/2006/relationships/customXml" Target="ink/ink709.xml"/><Relationship Id="rId1450" Type="http://schemas.openxmlformats.org/officeDocument/2006/relationships/image" Target="media/image723.png"/><Relationship Id="rId145" Type="http://schemas.openxmlformats.org/officeDocument/2006/relationships/image" Target="media/image71.png"/><Relationship Id="rId1449" Type="http://schemas.openxmlformats.org/officeDocument/2006/relationships/customXml" Target="ink/ink708.xml"/><Relationship Id="rId1448" Type="http://schemas.openxmlformats.org/officeDocument/2006/relationships/image" Target="media/image722.png"/><Relationship Id="rId1447" Type="http://schemas.openxmlformats.org/officeDocument/2006/relationships/customXml" Target="ink/ink707.xml"/><Relationship Id="rId1446" Type="http://schemas.openxmlformats.org/officeDocument/2006/relationships/image" Target="media/image721.png"/><Relationship Id="rId1445" Type="http://schemas.openxmlformats.org/officeDocument/2006/relationships/customXml" Target="ink/ink706.xml"/><Relationship Id="rId1444" Type="http://schemas.openxmlformats.org/officeDocument/2006/relationships/image" Target="media/image720.png"/><Relationship Id="rId1443" Type="http://schemas.openxmlformats.org/officeDocument/2006/relationships/customXml" Target="ink/ink705.xml"/><Relationship Id="rId1442" Type="http://schemas.openxmlformats.org/officeDocument/2006/relationships/image" Target="media/image719.png"/><Relationship Id="rId1441" Type="http://schemas.openxmlformats.org/officeDocument/2006/relationships/customXml" Target="ink/ink704.xml"/><Relationship Id="rId1440" Type="http://schemas.openxmlformats.org/officeDocument/2006/relationships/image" Target="media/image718.png"/><Relationship Id="rId144" Type="http://schemas.openxmlformats.org/officeDocument/2006/relationships/customXml" Target="ink/ink70.xml"/><Relationship Id="rId1439" Type="http://schemas.openxmlformats.org/officeDocument/2006/relationships/customXml" Target="ink/ink703.xml"/><Relationship Id="rId1438" Type="http://schemas.openxmlformats.org/officeDocument/2006/relationships/image" Target="media/image717.wmf"/><Relationship Id="rId1437" Type="http://schemas.openxmlformats.org/officeDocument/2006/relationships/oleObject" Target="embeddings/oleObject16.bin"/><Relationship Id="rId1436" Type="http://schemas.openxmlformats.org/officeDocument/2006/relationships/image" Target="media/image716.png"/><Relationship Id="rId1435" Type="http://schemas.openxmlformats.org/officeDocument/2006/relationships/customXml" Target="ink/ink702.xml"/><Relationship Id="rId1434" Type="http://schemas.openxmlformats.org/officeDocument/2006/relationships/image" Target="media/image715.png"/><Relationship Id="rId1433" Type="http://schemas.openxmlformats.org/officeDocument/2006/relationships/customXml" Target="ink/ink701.xml"/><Relationship Id="rId1432" Type="http://schemas.openxmlformats.org/officeDocument/2006/relationships/image" Target="media/image714.png"/><Relationship Id="rId1431" Type="http://schemas.openxmlformats.org/officeDocument/2006/relationships/customXml" Target="ink/ink700.xml"/><Relationship Id="rId1430" Type="http://schemas.openxmlformats.org/officeDocument/2006/relationships/image" Target="media/image713.png"/><Relationship Id="rId143" Type="http://schemas.openxmlformats.org/officeDocument/2006/relationships/image" Target="media/image70.png"/><Relationship Id="rId1429" Type="http://schemas.openxmlformats.org/officeDocument/2006/relationships/customXml" Target="ink/ink699.xml"/><Relationship Id="rId1428" Type="http://schemas.openxmlformats.org/officeDocument/2006/relationships/image" Target="media/image712.png"/><Relationship Id="rId1427" Type="http://schemas.openxmlformats.org/officeDocument/2006/relationships/customXml" Target="ink/ink698.xml"/><Relationship Id="rId1426" Type="http://schemas.openxmlformats.org/officeDocument/2006/relationships/image" Target="media/image711.png"/><Relationship Id="rId1425" Type="http://schemas.openxmlformats.org/officeDocument/2006/relationships/customXml" Target="ink/ink697.xml"/><Relationship Id="rId1424" Type="http://schemas.openxmlformats.org/officeDocument/2006/relationships/image" Target="media/image710.png"/><Relationship Id="rId1423" Type="http://schemas.openxmlformats.org/officeDocument/2006/relationships/customXml" Target="ink/ink696.xml"/><Relationship Id="rId1422" Type="http://schemas.openxmlformats.org/officeDocument/2006/relationships/image" Target="media/image709.png"/><Relationship Id="rId1421" Type="http://schemas.openxmlformats.org/officeDocument/2006/relationships/customXml" Target="ink/ink695.xml"/><Relationship Id="rId1420" Type="http://schemas.openxmlformats.org/officeDocument/2006/relationships/image" Target="media/image708.png"/><Relationship Id="rId142" Type="http://schemas.openxmlformats.org/officeDocument/2006/relationships/customXml" Target="ink/ink69.xml"/><Relationship Id="rId1419" Type="http://schemas.openxmlformats.org/officeDocument/2006/relationships/customXml" Target="ink/ink694.xml"/><Relationship Id="rId1418" Type="http://schemas.openxmlformats.org/officeDocument/2006/relationships/image" Target="media/image707.png"/><Relationship Id="rId1417" Type="http://schemas.openxmlformats.org/officeDocument/2006/relationships/customXml" Target="ink/ink693.xml"/><Relationship Id="rId1416" Type="http://schemas.openxmlformats.org/officeDocument/2006/relationships/image" Target="media/image706.png"/><Relationship Id="rId1415" Type="http://schemas.openxmlformats.org/officeDocument/2006/relationships/customXml" Target="ink/ink692.xml"/><Relationship Id="rId1414" Type="http://schemas.openxmlformats.org/officeDocument/2006/relationships/image" Target="media/image705.png"/><Relationship Id="rId1413" Type="http://schemas.openxmlformats.org/officeDocument/2006/relationships/customXml" Target="ink/ink691.xml"/><Relationship Id="rId1412" Type="http://schemas.openxmlformats.org/officeDocument/2006/relationships/image" Target="media/image704.png"/><Relationship Id="rId1411" Type="http://schemas.openxmlformats.org/officeDocument/2006/relationships/customXml" Target="ink/ink690.xml"/><Relationship Id="rId1410" Type="http://schemas.openxmlformats.org/officeDocument/2006/relationships/image" Target="media/image703.png"/><Relationship Id="rId141" Type="http://schemas.openxmlformats.org/officeDocument/2006/relationships/image" Target="media/image69.png"/><Relationship Id="rId1409" Type="http://schemas.openxmlformats.org/officeDocument/2006/relationships/customXml" Target="ink/ink689.xml"/><Relationship Id="rId1408" Type="http://schemas.openxmlformats.org/officeDocument/2006/relationships/image" Target="media/image702.png"/><Relationship Id="rId1407" Type="http://schemas.openxmlformats.org/officeDocument/2006/relationships/customXml" Target="ink/ink688.xml"/><Relationship Id="rId1406" Type="http://schemas.openxmlformats.org/officeDocument/2006/relationships/image" Target="media/image701.png"/><Relationship Id="rId1405" Type="http://schemas.openxmlformats.org/officeDocument/2006/relationships/customXml" Target="ink/ink687.xml"/><Relationship Id="rId1404" Type="http://schemas.openxmlformats.org/officeDocument/2006/relationships/image" Target="media/image700.png"/><Relationship Id="rId1403" Type="http://schemas.openxmlformats.org/officeDocument/2006/relationships/customXml" Target="ink/ink686.xml"/><Relationship Id="rId1402" Type="http://schemas.openxmlformats.org/officeDocument/2006/relationships/image" Target="media/image699.png"/><Relationship Id="rId1401" Type="http://schemas.openxmlformats.org/officeDocument/2006/relationships/customXml" Target="ink/ink685.xml"/><Relationship Id="rId1400" Type="http://schemas.openxmlformats.org/officeDocument/2006/relationships/image" Target="media/image698.png"/><Relationship Id="rId140" Type="http://schemas.openxmlformats.org/officeDocument/2006/relationships/customXml" Target="ink/ink68.xml"/><Relationship Id="rId14" Type="http://schemas.openxmlformats.org/officeDocument/2006/relationships/customXml" Target="ink/ink5.xml"/><Relationship Id="rId1399" Type="http://schemas.openxmlformats.org/officeDocument/2006/relationships/customXml" Target="ink/ink684.xml"/><Relationship Id="rId1398" Type="http://schemas.openxmlformats.org/officeDocument/2006/relationships/image" Target="media/image697.png"/><Relationship Id="rId1397" Type="http://schemas.openxmlformats.org/officeDocument/2006/relationships/customXml" Target="ink/ink683.xml"/><Relationship Id="rId1396" Type="http://schemas.openxmlformats.org/officeDocument/2006/relationships/image" Target="media/image696.png"/><Relationship Id="rId1395" Type="http://schemas.openxmlformats.org/officeDocument/2006/relationships/customXml" Target="ink/ink682.xml"/><Relationship Id="rId1394" Type="http://schemas.openxmlformats.org/officeDocument/2006/relationships/image" Target="media/image695.png"/><Relationship Id="rId1393" Type="http://schemas.openxmlformats.org/officeDocument/2006/relationships/customXml" Target="ink/ink681.xml"/><Relationship Id="rId1392" Type="http://schemas.openxmlformats.org/officeDocument/2006/relationships/image" Target="media/image694.png"/><Relationship Id="rId1391" Type="http://schemas.openxmlformats.org/officeDocument/2006/relationships/customXml" Target="ink/ink680.xml"/><Relationship Id="rId1390" Type="http://schemas.openxmlformats.org/officeDocument/2006/relationships/image" Target="media/image693.png"/><Relationship Id="rId139" Type="http://schemas.openxmlformats.org/officeDocument/2006/relationships/image" Target="media/image68.png"/><Relationship Id="rId1389" Type="http://schemas.openxmlformats.org/officeDocument/2006/relationships/customXml" Target="ink/ink679.xml"/><Relationship Id="rId1388" Type="http://schemas.openxmlformats.org/officeDocument/2006/relationships/image" Target="media/image692.png"/><Relationship Id="rId1387" Type="http://schemas.openxmlformats.org/officeDocument/2006/relationships/customXml" Target="ink/ink678.xml"/><Relationship Id="rId1386" Type="http://schemas.openxmlformats.org/officeDocument/2006/relationships/image" Target="media/image691.png"/><Relationship Id="rId1385" Type="http://schemas.openxmlformats.org/officeDocument/2006/relationships/customXml" Target="ink/ink677.xml"/><Relationship Id="rId1384" Type="http://schemas.openxmlformats.org/officeDocument/2006/relationships/image" Target="media/image690.png"/><Relationship Id="rId1383" Type="http://schemas.openxmlformats.org/officeDocument/2006/relationships/customXml" Target="ink/ink676.xml"/><Relationship Id="rId1382" Type="http://schemas.openxmlformats.org/officeDocument/2006/relationships/image" Target="media/image689.png"/><Relationship Id="rId1381" Type="http://schemas.openxmlformats.org/officeDocument/2006/relationships/customXml" Target="ink/ink675.xml"/><Relationship Id="rId1380" Type="http://schemas.openxmlformats.org/officeDocument/2006/relationships/image" Target="media/image688.png"/><Relationship Id="rId138" Type="http://schemas.openxmlformats.org/officeDocument/2006/relationships/customXml" Target="ink/ink67.xml"/><Relationship Id="rId1379" Type="http://schemas.openxmlformats.org/officeDocument/2006/relationships/customXml" Target="ink/ink674.xml"/><Relationship Id="rId1378" Type="http://schemas.openxmlformats.org/officeDocument/2006/relationships/image" Target="media/image687.png"/><Relationship Id="rId1377" Type="http://schemas.openxmlformats.org/officeDocument/2006/relationships/customXml" Target="ink/ink673.xml"/><Relationship Id="rId1376" Type="http://schemas.openxmlformats.org/officeDocument/2006/relationships/image" Target="media/image686.png"/><Relationship Id="rId1375" Type="http://schemas.openxmlformats.org/officeDocument/2006/relationships/customXml" Target="ink/ink672.xml"/><Relationship Id="rId1374" Type="http://schemas.openxmlformats.org/officeDocument/2006/relationships/image" Target="media/image685.png"/><Relationship Id="rId1373" Type="http://schemas.openxmlformats.org/officeDocument/2006/relationships/customXml" Target="ink/ink671.xml"/><Relationship Id="rId1372" Type="http://schemas.openxmlformats.org/officeDocument/2006/relationships/image" Target="media/image684.png"/><Relationship Id="rId1371" Type="http://schemas.openxmlformats.org/officeDocument/2006/relationships/customXml" Target="ink/ink670.xml"/><Relationship Id="rId1370" Type="http://schemas.openxmlformats.org/officeDocument/2006/relationships/image" Target="media/image683.png"/><Relationship Id="rId137" Type="http://schemas.openxmlformats.org/officeDocument/2006/relationships/image" Target="media/image67.png"/><Relationship Id="rId1369" Type="http://schemas.openxmlformats.org/officeDocument/2006/relationships/customXml" Target="ink/ink669.xml"/><Relationship Id="rId1368" Type="http://schemas.openxmlformats.org/officeDocument/2006/relationships/image" Target="media/image682.png"/><Relationship Id="rId1367" Type="http://schemas.openxmlformats.org/officeDocument/2006/relationships/customXml" Target="ink/ink668.xml"/><Relationship Id="rId1366" Type="http://schemas.openxmlformats.org/officeDocument/2006/relationships/image" Target="media/image681.png"/><Relationship Id="rId1365" Type="http://schemas.openxmlformats.org/officeDocument/2006/relationships/customXml" Target="ink/ink667.xml"/><Relationship Id="rId1364" Type="http://schemas.openxmlformats.org/officeDocument/2006/relationships/image" Target="media/image680.png"/><Relationship Id="rId1363" Type="http://schemas.openxmlformats.org/officeDocument/2006/relationships/customXml" Target="ink/ink666.xml"/><Relationship Id="rId1362" Type="http://schemas.openxmlformats.org/officeDocument/2006/relationships/image" Target="media/image679.png"/><Relationship Id="rId1361" Type="http://schemas.openxmlformats.org/officeDocument/2006/relationships/customXml" Target="ink/ink665.xml"/><Relationship Id="rId1360" Type="http://schemas.openxmlformats.org/officeDocument/2006/relationships/image" Target="media/image678.png"/><Relationship Id="rId136" Type="http://schemas.openxmlformats.org/officeDocument/2006/relationships/customXml" Target="ink/ink66.xml"/><Relationship Id="rId1359" Type="http://schemas.openxmlformats.org/officeDocument/2006/relationships/customXml" Target="ink/ink664.xml"/><Relationship Id="rId1358" Type="http://schemas.openxmlformats.org/officeDocument/2006/relationships/image" Target="media/image677.png"/><Relationship Id="rId1357" Type="http://schemas.openxmlformats.org/officeDocument/2006/relationships/customXml" Target="ink/ink663.xml"/><Relationship Id="rId1356" Type="http://schemas.openxmlformats.org/officeDocument/2006/relationships/image" Target="media/image676.png"/><Relationship Id="rId1355" Type="http://schemas.openxmlformats.org/officeDocument/2006/relationships/customXml" Target="ink/ink662.xml"/><Relationship Id="rId1354" Type="http://schemas.openxmlformats.org/officeDocument/2006/relationships/image" Target="media/image675.png"/><Relationship Id="rId1353" Type="http://schemas.openxmlformats.org/officeDocument/2006/relationships/customXml" Target="ink/ink661.xml"/><Relationship Id="rId1352" Type="http://schemas.openxmlformats.org/officeDocument/2006/relationships/image" Target="media/image674.png"/><Relationship Id="rId1351" Type="http://schemas.openxmlformats.org/officeDocument/2006/relationships/customXml" Target="ink/ink660.xml"/><Relationship Id="rId1350" Type="http://schemas.openxmlformats.org/officeDocument/2006/relationships/image" Target="media/image673.png"/><Relationship Id="rId135" Type="http://schemas.openxmlformats.org/officeDocument/2006/relationships/image" Target="media/image66.png"/><Relationship Id="rId1349" Type="http://schemas.openxmlformats.org/officeDocument/2006/relationships/customXml" Target="ink/ink659.xml"/><Relationship Id="rId1348" Type="http://schemas.openxmlformats.org/officeDocument/2006/relationships/image" Target="media/image672.png"/><Relationship Id="rId1347" Type="http://schemas.openxmlformats.org/officeDocument/2006/relationships/customXml" Target="ink/ink658.xml"/><Relationship Id="rId1346" Type="http://schemas.openxmlformats.org/officeDocument/2006/relationships/image" Target="media/image671.png"/><Relationship Id="rId1345" Type="http://schemas.openxmlformats.org/officeDocument/2006/relationships/customXml" Target="ink/ink657.xml"/><Relationship Id="rId1344" Type="http://schemas.openxmlformats.org/officeDocument/2006/relationships/image" Target="media/image670.png"/><Relationship Id="rId1343" Type="http://schemas.openxmlformats.org/officeDocument/2006/relationships/customXml" Target="ink/ink656.xml"/><Relationship Id="rId1342" Type="http://schemas.openxmlformats.org/officeDocument/2006/relationships/image" Target="media/image669.png"/><Relationship Id="rId1341" Type="http://schemas.openxmlformats.org/officeDocument/2006/relationships/customXml" Target="ink/ink655.xml"/><Relationship Id="rId1340" Type="http://schemas.openxmlformats.org/officeDocument/2006/relationships/image" Target="media/image668.png"/><Relationship Id="rId134" Type="http://schemas.openxmlformats.org/officeDocument/2006/relationships/customXml" Target="ink/ink65.xml"/><Relationship Id="rId1339" Type="http://schemas.openxmlformats.org/officeDocument/2006/relationships/customXml" Target="ink/ink654.xml"/><Relationship Id="rId1338" Type="http://schemas.openxmlformats.org/officeDocument/2006/relationships/image" Target="media/image667.png"/><Relationship Id="rId1337" Type="http://schemas.openxmlformats.org/officeDocument/2006/relationships/customXml" Target="ink/ink653.xml"/><Relationship Id="rId1336" Type="http://schemas.openxmlformats.org/officeDocument/2006/relationships/image" Target="media/image666.png"/><Relationship Id="rId1335" Type="http://schemas.openxmlformats.org/officeDocument/2006/relationships/customXml" Target="ink/ink652.xml"/><Relationship Id="rId1334" Type="http://schemas.openxmlformats.org/officeDocument/2006/relationships/image" Target="media/image665.png"/><Relationship Id="rId1333" Type="http://schemas.openxmlformats.org/officeDocument/2006/relationships/customXml" Target="ink/ink651.xml"/><Relationship Id="rId1332" Type="http://schemas.openxmlformats.org/officeDocument/2006/relationships/image" Target="media/image664.png"/><Relationship Id="rId1331" Type="http://schemas.openxmlformats.org/officeDocument/2006/relationships/customXml" Target="ink/ink650.xml"/><Relationship Id="rId1330" Type="http://schemas.openxmlformats.org/officeDocument/2006/relationships/image" Target="media/image663.png"/><Relationship Id="rId133" Type="http://schemas.openxmlformats.org/officeDocument/2006/relationships/image" Target="media/image65.png"/><Relationship Id="rId1329" Type="http://schemas.openxmlformats.org/officeDocument/2006/relationships/customXml" Target="ink/ink649.xml"/><Relationship Id="rId1328" Type="http://schemas.openxmlformats.org/officeDocument/2006/relationships/image" Target="media/image662.png"/><Relationship Id="rId1327" Type="http://schemas.openxmlformats.org/officeDocument/2006/relationships/customXml" Target="ink/ink648.xml"/><Relationship Id="rId1326" Type="http://schemas.openxmlformats.org/officeDocument/2006/relationships/image" Target="media/image661.png"/><Relationship Id="rId1325" Type="http://schemas.openxmlformats.org/officeDocument/2006/relationships/customXml" Target="ink/ink647.xml"/><Relationship Id="rId1324" Type="http://schemas.openxmlformats.org/officeDocument/2006/relationships/image" Target="media/image660.wmf"/><Relationship Id="rId1323" Type="http://schemas.openxmlformats.org/officeDocument/2006/relationships/oleObject" Target="embeddings/oleObject15.bin"/><Relationship Id="rId1322" Type="http://schemas.openxmlformats.org/officeDocument/2006/relationships/image" Target="media/image659.png"/><Relationship Id="rId1321" Type="http://schemas.openxmlformats.org/officeDocument/2006/relationships/customXml" Target="ink/ink646.xml"/><Relationship Id="rId1320" Type="http://schemas.openxmlformats.org/officeDocument/2006/relationships/image" Target="media/image658.png"/><Relationship Id="rId132" Type="http://schemas.openxmlformats.org/officeDocument/2006/relationships/customXml" Target="ink/ink64.xml"/><Relationship Id="rId1319" Type="http://schemas.openxmlformats.org/officeDocument/2006/relationships/customXml" Target="ink/ink645.xml"/><Relationship Id="rId1318" Type="http://schemas.openxmlformats.org/officeDocument/2006/relationships/image" Target="media/image657.png"/><Relationship Id="rId1317" Type="http://schemas.openxmlformats.org/officeDocument/2006/relationships/customXml" Target="ink/ink644.xml"/><Relationship Id="rId1316" Type="http://schemas.openxmlformats.org/officeDocument/2006/relationships/image" Target="media/image656.png"/><Relationship Id="rId1315" Type="http://schemas.openxmlformats.org/officeDocument/2006/relationships/customXml" Target="ink/ink643.xml"/><Relationship Id="rId1314" Type="http://schemas.openxmlformats.org/officeDocument/2006/relationships/image" Target="media/image655.png"/><Relationship Id="rId1313" Type="http://schemas.openxmlformats.org/officeDocument/2006/relationships/customXml" Target="ink/ink642.xml"/><Relationship Id="rId1312" Type="http://schemas.openxmlformats.org/officeDocument/2006/relationships/image" Target="media/image654.png"/><Relationship Id="rId1311" Type="http://schemas.openxmlformats.org/officeDocument/2006/relationships/customXml" Target="ink/ink641.xml"/><Relationship Id="rId1310" Type="http://schemas.openxmlformats.org/officeDocument/2006/relationships/image" Target="media/image653.png"/><Relationship Id="rId131" Type="http://schemas.openxmlformats.org/officeDocument/2006/relationships/image" Target="media/image64.png"/><Relationship Id="rId1309" Type="http://schemas.openxmlformats.org/officeDocument/2006/relationships/customXml" Target="ink/ink640.xml"/><Relationship Id="rId1308" Type="http://schemas.openxmlformats.org/officeDocument/2006/relationships/image" Target="media/image652.png"/><Relationship Id="rId1307" Type="http://schemas.openxmlformats.org/officeDocument/2006/relationships/customXml" Target="ink/ink639.xml"/><Relationship Id="rId1306" Type="http://schemas.openxmlformats.org/officeDocument/2006/relationships/image" Target="media/image651.png"/><Relationship Id="rId1305" Type="http://schemas.openxmlformats.org/officeDocument/2006/relationships/customXml" Target="ink/ink638.xml"/><Relationship Id="rId1304" Type="http://schemas.openxmlformats.org/officeDocument/2006/relationships/image" Target="media/image650.png"/><Relationship Id="rId1303" Type="http://schemas.openxmlformats.org/officeDocument/2006/relationships/customXml" Target="ink/ink637.xml"/><Relationship Id="rId1302" Type="http://schemas.openxmlformats.org/officeDocument/2006/relationships/image" Target="media/image649.png"/><Relationship Id="rId1301" Type="http://schemas.openxmlformats.org/officeDocument/2006/relationships/customXml" Target="ink/ink636.xml"/><Relationship Id="rId1300" Type="http://schemas.openxmlformats.org/officeDocument/2006/relationships/image" Target="media/image648.png"/><Relationship Id="rId130" Type="http://schemas.openxmlformats.org/officeDocument/2006/relationships/customXml" Target="ink/ink63.xml"/><Relationship Id="rId13" Type="http://schemas.openxmlformats.org/officeDocument/2006/relationships/image" Target="media/image5.wmf"/><Relationship Id="rId1299" Type="http://schemas.openxmlformats.org/officeDocument/2006/relationships/customXml" Target="ink/ink635.xml"/><Relationship Id="rId1298" Type="http://schemas.openxmlformats.org/officeDocument/2006/relationships/image" Target="media/image647.png"/><Relationship Id="rId1297" Type="http://schemas.openxmlformats.org/officeDocument/2006/relationships/customXml" Target="ink/ink634.xml"/><Relationship Id="rId1296" Type="http://schemas.openxmlformats.org/officeDocument/2006/relationships/image" Target="media/image646.png"/><Relationship Id="rId1295" Type="http://schemas.openxmlformats.org/officeDocument/2006/relationships/customXml" Target="ink/ink633.xml"/><Relationship Id="rId1294" Type="http://schemas.openxmlformats.org/officeDocument/2006/relationships/image" Target="media/image645.png"/><Relationship Id="rId1293" Type="http://schemas.openxmlformats.org/officeDocument/2006/relationships/customXml" Target="ink/ink632.xml"/><Relationship Id="rId1292" Type="http://schemas.openxmlformats.org/officeDocument/2006/relationships/image" Target="media/image644.png"/><Relationship Id="rId1291" Type="http://schemas.openxmlformats.org/officeDocument/2006/relationships/customXml" Target="ink/ink631.xml"/><Relationship Id="rId1290" Type="http://schemas.openxmlformats.org/officeDocument/2006/relationships/image" Target="media/image643.png"/><Relationship Id="rId129" Type="http://schemas.openxmlformats.org/officeDocument/2006/relationships/image" Target="media/image63.png"/><Relationship Id="rId1289" Type="http://schemas.openxmlformats.org/officeDocument/2006/relationships/customXml" Target="ink/ink630.xml"/><Relationship Id="rId1288" Type="http://schemas.openxmlformats.org/officeDocument/2006/relationships/image" Target="media/image642.png"/><Relationship Id="rId1287" Type="http://schemas.openxmlformats.org/officeDocument/2006/relationships/customXml" Target="ink/ink629.xml"/><Relationship Id="rId1286" Type="http://schemas.openxmlformats.org/officeDocument/2006/relationships/image" Target="media/image641.png"/><Relationship Id="rId1285" Type="http://schemas.openxmlformats.org/officeDocument/2006/relationships/customXml" Target="ink/ink628.xml"/><Relationship Id="rId1284" Type="http://schemas.openxmlformats.org/officeDocument/2006/relationships/image" Target="media/image640.png"/><Relationship Id="rId1283" Type="http://schemas.openxmlformats.org/officeDocument/2006/relationships/customXml" Target="ink/ink627.xml"/><Relationship Id="rId1282" Type="http://schemas.openxmlformats.org/officeDocument/2006/relationships/image" Target="media/image639.png"/><Relationship Id="rId1281" Type="http://schemas.openxmlformats.org/officeDocument/2006/relationships/customXml" Target="ink/ink626.xml"/><Relationship Id="rId1280" Type="http://schemas.openxmlformats.org/officeDocument/2006/relationships/image" Target="media/image638.png"/><Relationship Id="rId128" Type="http://schemas.openxmlformats.org/officeDocument/2006/relationships/customXml" Target="ink/ink62.xml"/><Relationship Id="rId1279" Type="http://schemas.openxmlformats.org/officeDocument/2006/relationships/customXml" Target="ink/ink625.xml"/><Relationship Id="rId1278" Type="http://schemas.openxmlformats.org/officeDocument/2006/relationships/image" Target="media/image637.png"/><Relationship Id="rId1277" Type="http://schemas.openxmlformats.org/officeDocument/2006/relationships/customXml" Target="ink/ink624.xml"/><Relationship Id="rId1276" Type="http://schemas.openxmlformats.org/officeDocument/2006/relationships/image" Target="media/image636.png"/><Relationship Id="rId1275" Type="http://schemas.openxmlformats.org/officeDocument/2006/relationships/customXml" Target="ink/ink623.xml"/><Relationship Id="rId1274" Type="http://schemas.openxmlformats.org/officeDocument/2006/relationships/image" Target="media/image635.png"/><Relationship Id="rId1273" Type="http://schemas.openxmlformats.org/officeDocument/2006/relationships/customXml" Target="ink/ink622.xml"/><Relationship Id="rId1272" Type="http://schemas.openxmlformats.org/officeDocument/2006/relationships/image" Target="media/image634.png"/><Relationship Id="rId1271" Type="http://schemas.openxmlformats.org/officeDocument/2006/relationships/customXml" Target="ink/ink621.xml"/><Relationship Id="rId1270" Type="http://schemas.openxmlformats.org/officeDocument/2006/relationships/image" Target="media/image633.png"/><Relationship Id="rId127" Type="http://schemas.openxmlformats.org/officeDocument/2006/relationships/image" Target="media/image62.png"/><Relationship Id="rId1269" Type="http://schemas.openxmlformats.org/officeDocument/2006/relationships/customXml" Target="ink/ink620.xml"/><Relationship Id="rId1268" Type="http://schemas.openxmlformats.org/officeDocument/2006/relationships/image" Target="media/image632.png"/><Relationship Id="rId1267" Type="http://schemas.openxmlformats.org/officeDocument/2006/relationships/customXml" Target="ink/ink619.xml"/><Relationship Id="rId1266" Type="http://schemas.openxmlformats.org/officeDocument/2006/relationships/image" Target="media/image631.png"/><Relationship Id="rId1265" Type="http://schemas.openxmlformats.org/officeDocument/2006/relationships/customXml" Target="ink/ink618.xml"/><Relationship Id="rId1264" Type="http://schemas.openxmlformats.org/officeDocument/2006/relationships/image" Target="media/image630.png"/><Relationship Id="rId1263" Type="http://schemas.openxmlformats.org/officeDocument/2006/relationships/customXml" Target="ink/ink617.xml"/><Relationship Id="rId1262" Type="http://schemas.openxmlformats.org/officeDocument/2006/relationships/image" Target="media/image629.png"/><Relationship Id="rId1261" Type="http://schemas.openxmlformats.org/officeDocument/2006/relationships/customXml" Target="ink/ink616.xml"/><Relationship Id="rId1260" Type="http://schemas.openxmlformats.org/officeDocument/2006/relationships/image" Target="media/image628.png"/><Relationship Id="rId126" Type="http://schemas.openxmlformats.org/officeDocument/2006/relationships/customXml" Target="ink/ink61.xml"/><Relationship Id="rId1259" Type="http://schemas.openxmlformats.org/officeDocument/2006/relationships/customXml" Target="ink/ink615.xml"/><Relationship Id="rId1258" Type="http://schemas.openxmlformats.org/officeDocument/2006/relationships/image" Target="media/image627.png"/><Relationship Id="rId1257" Type="http://schemas.openxmlformats.org/officeDocument/2006/relationships/customXml" Target="ink/ink614.xml"/><Relationship Id="rId1256" Type="http://schemas.openxmlformats.org/officeDocument/2006/relationships/image" Target="media/image626.png"/><Relationship Id="rId1255" Type="http://schemas.openxmlformats.org/officeDocument/2006/relationships/customXml" Target="ink/ink613.xml"/><Relationship Id="rId1254" Type="http://schemas.openxmlformats.org/officeDocument/2006/relationships/image" Target="media/image625.png"/><Relationship Id="rId1253" Type="http://schemas.openxmlformats.org/officeDocument/2006/relationships/customXml" Target="ink/ink612.xml"/><Relationship Id="rId1252" Type="http://schemas.openxmlformats.org/officeDocument/2006/relationships/image" Target="media/image624.png"/><Relationship Id="rId1251" Type="http://schemas.openxmlformats.org/officeDocument/2006/relationships/customXml" Target="ink/ink611.xml"/><Relationship Id="rId1250" Type="http://schemas.openxmlformats.org/officeDocument/2006/relationships/image" Target="media/image623.png"/><Relationship Id="rId125" Type="http://schemas.openxmlformats.org/officeDocument/2006/relationships/image" Target="media/image61.png"/><Relationship Id="rId1249" Type="http://schemas.openxmlformats.org/officeDocument/2006/relationships/customXml" Target="ink/ink610.xml"/><Relationship Id="rId1248" Type="http://schemas.openxmlformats.org/officeDocument/2006/relationships/image" Target="media/image622.png"/><Relationship Id="rId1247" Type="http://schemas.openxmlformats.org/officeDocument/2006/relationships/customXml" Target="ink/ink609.xml"/><Relationship Id="rId1246" Type="http://schemas.openxmlformats.org/officeDocument/2006/relationships/image" Target="media/image621.png"/><Relationship Id="rId1245" Type="http://schemas.openxmlformats.org/officeDocument/2006/relationships/customXml" Target="ink/ink608.xml"/><Relationship Id="rId1244" Type="http://schemas.openxmlformats.org/officeDocument/2006/relationships/image" Target="media/image620.png"/><Relationship Id="rId1243" Type="http://schemas.openxmlformats.org/officeDocument/2006/relationships/customXml" Target="ink/ink607.xml"/><Relationship Id="rId1242" Type="http://schemas.openxmlformats.org/officeDocument/2006/relationships/image" Target="media/image619.png"/><Relationship Id="rId1241" Type="http://schemas.openxmlformats.org/officeDocument/2006/relationships/customXml" Target="ink/ink606.xml"/><Relationship Id="rId1240" Type="http://schemas.openxmlformats.org/officeDocument/2006/relationships/image" Target="media/image618.png"/><Relationship Id="rId124" Type="http://schemas.openxmlformats.org/officeDocument/2006/relationships/customXml" Target="ink/ink60.xml"/><Relationship Id="rId1239" Type="http://schemas.openxmlformats.org/officeDocument/2006/relationships/customXml" Target="ink/ink605.xml"/><Relationship Id="rId1238" Type="http://schemas.openxmlformats.org/officeDocument/2006/relationships/image" Target="media/image617.png"/><Relationship Id="rId1237" Type="http://schemas.openxmlformats.org/officeDocument/2006/relationships/customXml" Target="ink/ink604.xml"/><Relationship Id="rId1236" Type="http://schemas.openxmlformats.org/officeDocument/2006/relationships/image" Target="media/image616.png"/><Relationship Id="rId1235" Type="http://schemas.openxmlformats.org/officeDocument/2006/relationships/customXml" Target="ink/ink603.xml"/><Relationship Id="rId1234" Type="http://schemas.openxmlformats.org/officeDocument/2006/relationships/image" Target="media/image615.png"/><Relationship Id="rId1233" Type="http://schemas.openxmlformats.org/officeDocument/2006/relationships/customXml" Target="ink/ink602.xml"/><Relationship Id="rId1232" Type="http://schemas.openxmlformats.org/officeDocument/2006/relationships/image" Target="media/image614.png"/><Relationship Id="rId1231" Type="http://schemas.openxmlformats.org/officeDocument/2006/relationships/customXml" Target="ink/ink601.xml"/><Relationship Id="rId1230" Type="http://schemas.openxmlformats.org/officeDocument/2006/relationships/image" Target="media/image613.emf"/><Relationship Id="rId123" Type="http://schemas.openxmlformats.org/officeDocument/2006/relationships/image" Target="media/image60.png"/><Relationship Id="rId1229" Type="http://schemas.openxmlformats.org/officeDocument/2006/relationships/oleObject" Target="embeddings/oleObject14.bin"/><Relationship Id="rId1228" Type="http://schemas.openxmlformats.org/officeDocument/2006/relationships/oleObject" Target="embeddings/oleObject13.bin"/><Relationship Id="rId1227" Type="http://schemas.openxmlformats.org/officeDocument/2006/relationships/image" Target="media/image612.png"/><Relationship Id="rId1226" Type="http://schemas.openxmlformats.org/officeDocument/2006/relationships/customXml" Target="ink/ink600.xml"/><Relationship Id="rId1225" Type="http://schemas.openxmlformats.org/officeDocument/2006/relationships/image" Target="media/image611.png"/><Relationship Id="rId1224" Type="http://schemas.openxmlformats.org/officeDocument/2006/relationships/customXml" Target="ink/ink599.xml"/><Relationship Id="rId1223" Type="http://schemas.openxmlformats.org/officeDocument/2006/relationships/image" Target="media/image610.png"/><Relationship Id="rId1222" Type="http://schemas.openxmlformats.org/officeDocument/2006/relationships/customXml" Target="ink/ink598.xml"/><Relationship Id="rId1221" Type="http://schemas.openxmlformats.org/officeDocument/2006/relationships/image" Target="media/image609.png"/><Relationship Id="rId1220" Type="http://schemas.openxmlformats.org/officeDocument/2006/relationships/customXml" Target="ink/ink597.xml"/><Relationship Id="rId122" Type="http://schemas.openxmlformats.org/officeDocument/2006/relationships/customXml" Target="ink/ink59.xml"/><Relationship Id="rId1219" Type="http://schemas.openxmlformats.org/officeDocument/2006/relationships/image" Target="media/image608.png"/><Relationship Id="rId1218" Type="http://schemas.openxmlformats.org/officeDocument/2006/relationships/customXml" Target="ink/ink596.xml"/><Relationship Id="rId1217" Type="http://schemas.openxmlformats.org/officeDocument/2006/relationships/image" Target="media/image607.png"/><Relationship Id="rId1216" Type="http://schemas.openxmlformats.org/officeDocument/2006/relationships/customXml" Target="ink/ink595.xml"/><Relationship Id="rId1215" Type="http://schemas.openxmlformats.org/officeDocument/2006/relationships/image" Target="media/image606.png"/><Relationship Id="rId1214" Type="http://schemas.openxmlformats.org/officeDocument/2006/relationships/customXml" Target="ink/ink594.xml"/><Relationship Id="rId1213" Type="http://schemas.openxmlformats.org/officeDocument/2006/relationships/image" Target="media/image605.png"/><Relationship Id="rId1212" Type="http://schemas.openxmlformats.org/officeDocument/2006/relationships/customXml" Target="ink/ink593.xml"/><Relationship Id="rId1211" Type="http://schemas.openxmlformats.org/officeDocument/2006/relationships/image" Target="media/image604.png"/><Relationship Id="rId1210" Type="http://schemas.openxmlformats.org/officeDocument/2006/relationships/customXml" Target="ink/ink592.xml"/><Relationship Id="rId121" Type="http://schemas.openxmlformats.org/officeDocument/2006/relationships/image" Target="media/image59.png"/><Relationship Id="rId1209" Type="http://schemas.openxmlformats.org/officeDocument/2006/relationships/image" Target="media/image603.png"/><Relationship Id="rId1208" Type="http://schemas.openxmlformats.org/officeDocument/2006/relationships/customXml" Target="ink/ink591.xml"/><Relationship Id="rId1207" Type="http://schemas.openxmlformats.org/officeDocument/2006/relationships/image" Target="media/image602.png"/><Relationship Id="rId1206" Type="http://schemas.openxmlformats.org/officeDocument/2006/relationships/customXml" Target="ink/ink590.xml"/><Relationship Id="rId1205" Type="http://schemas.openxmlformats.org/officeDocument/2006/relationships/image" Target="media/image601.png"/><Relationship Id="rId1204" Type="http://schemas.openxmlformats.org/officeDocument/2006/relationships/customXml" Target="ink/ink589.xml"/><Relationship Id="rId1203" Type="http://schemas.openxmlformats.org/officeDocument/2006/relationships/image" Target="media/image600.png"/><Relationship Id="rId1202" Type="http://schemas.openxmlformats.org/officeDocument/2006/relationships/customXml" Target="ink/ink588.xml"/><Relationship Id="rId1201" Type="http://schemas.openxmlformats.org/officeDocument/2006/relationships/image" Target="media/image599.png"/><Relationship Id="rId1200" Type="http://schemas.openxmlformats.org/officeDocument/2006/relationships/customXml" Target="ink/ink587.xml"/><Relationship Id="rId120" Type="http://schemas.openxmlformats.org/officeDocument/2006/relationships/customXml" Target="ink/ink58.xml"/><Relationship Id="rId12" Type="http://schemas.openxmlformats.org/officeDocument/2006/relationships/oleObject" Target="embeddings/oleObject1.bin"/><Relationship Id="rId1199" Type="http://schemas.openxmlformats.org/officeDocument/2006/relationships/image" Target="media/image598.png"/><Relationship Id="rId1198" Type="http://schemas.openxmlformats.org/officeDocument/2006/relationships/customXml" Target="ink/ink586.xml"/><Relationship Id="rId1197" Type="http://schemas.openxmlformats.org/officeDocument/2006/relationships/image" Target="media/image597.png"/><Relationship Id="rId1196" Type="http://schemas.openxmlformats.org/officeDocument/2006/relationships/customXml" Target="ink/ink585.xml"/><Relationship Id="rId1195" Type="http://schemas.openxmlformats.org/officeDocument/2006/relationships/image" Target="media/image596.png"/><Relationship Id="rId1194" Type="http://schemas.openxmlformats.org/officeDocument/2006/relationships/customXml" Target="ink/ink584.xml"/><Relationship Id="rId1193" Type="http://schemas.openxmlformats.org/officeDocument/2006/relationships/image" Target="media/image595.png"/><Relationship Id="rId1192" Type="http://schemas.openxmlformats.org/officeDocument/2006/relationships/customXml" Target="ink/ink583.xml"/><Relationship Id="rId1191" Type="http://schemas.openxmlformats.org/officeDocument/2006/relationships/image" Target="media/image594.png"/><Relationship Id="rId1190" Type="http://schemas.openxmlformats.org/officeDocument/2006/relationships/customXml" Target="ink/ink582.xml"/><Relationship Id="rId119" Type="http://schemas.openxmlformats.org/officeDocument/2006/relationships/image" Target="media/image58.png"/><Relationship Id="rId1189" Type="http://schemas.openxmlformats.org/officeDocument/2006/relationships/image" Target="media/image593.png"/><Relationship Id="rId1188" Type="http://schemas.openxmlformats.org/officeDocument/2006/relationships/customXml" Target="ink/ink581.xml"/><Relationship Id="rId1187" Type="http://schemas.openxmlformats.org/officeDocument/2006/relationships/image" Target="media/image592.png"/><Relationship Id="rId1186" Type="http://schemas.openxmlformats.org/officeDocument/2006/relationships/customXml" Target="ink/ink580.xml"/><Relationship Id="rId1185" Type="http://schemas.openxmlformats.org/officeDocument/2006/relationships/image" Target="media/image591.png"/><Relationship Id="rId1184" Type="http://schemas.openxmlformats.org/officeDocument/2006/relationships/customXml" Target="ink/ink579.xml"/><Relationship Id="rId1183" Type="http://schemas.openxmlformats.org/officeDocument/2006/relationships/image" Target="media/image590.png"/><Relationship Id="rId1182" Type="http://schemas.openxmlformats.org/officeDocument/2006/relationships/customXml" Target="ink/ink578.xml"/><Relationship Id="rId1181" Type="http://schemas.openxmlformats.org/officeDocument/2006/relationships/image" Target="media/image589.png"/><Relationship Id="rId1180" Type="http://schemas.openxmlformats.org/officeDocument/2006/relationships/customXml" Target="ink/ink577.xml"/><Relationship Id="rId118" Type="http://schemas.openxmlformats.org/officeDocument/2006/relationships/customXml" Target="ink/ink57.xml"/><Relationship Id="rId1179" Type="http://schemas.openxmlformats.org/officeDocument/2006/relationships/image" Target="media/image588.png"/><Relationship Id="rId1178" Type="http://schemas.openxmlformats.org/officeDocument/2006/relationships/customXml" Target="ink/ink576.xml"/><Relationship Id="rId1177" Type="http://schemas.openxmlformats.org/officeDocument/2006/relationships/image" Target="media/image587.png"/><Relationship Id="rId1176" Type="http://schemas.openxmlformats.org/officeDocument/2006/relationships/customXml" Target="ink/ink575.xml"/><Relationship Id="rId1175" Type="http://schemas.openxmlformats.org/officeDocument/2006/relationships/image" Target="media/image586.png"/><Relationship Id="rId1174" Type="http://schemas.openxmlformats.org/officeDocument/2006/relationships/customXml" Target="ink/ink574.xml"/><Relationship Id="rId1173" Type="http://schemas.openxmlformats.org/officeDocument/2006/relationships/image" Target="media/image585.png"/><Relationship Id="rId1172" Type="http://schemas.openxmlformats.org/officeDocument/2006/relationships/customXml" Target="ink/ink573.xml"/><Relationship Id="rId1171" Type="http://schemas.openxmlformats.org/officeDocument/2006/relationships/image" Target="media/image584.png"/><Relationship Id="rId1170" Type="http://schemas.openxmlformats.org/officeDocument/2006/relationships/customXml" Target="ink/ink572.xml"/><Relationship Id="rId117" Type="http://schemas.openxmlformats.org/officeDocument/2006/relationships/image" Target="media/image57.png"/><Relationship Id="rId1169" Type="http://schemas.openxmlformats.org/officeDocument/2006/relationships/image" Target="media/image583.png"/><Relationship Id="rId1168" Type="http://schemas.openxmlformats.org/officeDocument/2006/relationships/customXml" Target="ink/ink571.xml"/><Relationship Id="rId1167" Type="http://schemas.openxmlformats.org/officeDocument/2006/relationships/image" Target="media/image582.png"/><Relationship Id="rId1166" Type="http://schemas.openxmlformats.org/officeDocument/2006/relationships/customXml" Target="ink/ink570.xml"/><Relationship Id="rId1165" Type="http://schemas.openxmlformats.org/officeDocument/2006/relationships/image" Target="media/image581.png"/><Relationship Id="rId1164" Type="http://schemas.openxmlformats.org/officeDocument/2006/relationships/customXml" Target="ink/ink569.xml"/><Relationship Id="rId1163" Type="http://schemas.openxmlformats.org/officeDocument/2006/relationships/image" Target="media/image580.png"/><Relationship Id="rId1162" Type="http://schemas.openxmlformats.org/officeDocument/2006/relationships/customXml" Target="ink/ink568.xml"/><Relationship Id="rId1161" Type="http://schemas.openxmlformats.org/officeDocument/2006/relationships/image" Target="media/image579.png"/><Relationship Id="rId1160" Type="http://schemas.openxmlformats.org/officeDocument/2006/relationships/customXml" Target="ink/ink567.xml"/><Relationship Id="rId116" Type="http://schemas.openxmlformats.org/officeDocument/2006/relationships/customXml" Target="ink/ink56.xml"/><Relationship Id="rId1159" Type="http://schemas.openxmlformats.org/officeDocument/2006/relationships/image" Target="media/image578.png"/><Relationship Id="rId1158" Type="http://schemas.openxmlformats.org/officeDocument/2006/relationships/customXml" Target="ink/ink566.xml"/><Relationship Id="rId1157" Type="http://schemas.openxmlformats.org/officeDocument/2006/relationships/image" Target="media/image577.png"/><Relationship Id="rId1156" Type="http://schemas.openxmlformats.org/officeDocument/2006/relationships/customXml" Target="ink/ink565.xml"/><Relationship Id="rId1155" Type="http://schemas.openxmlformats.org/officeDocument/2006/relationships/image" Target="media/image576.png"/><Relationship Id="rId1154" Type="http://schemas.openxmlformats.org/officeDocument/2006/relationships/customXml" Target="ink/ink564.xml"/><Relationship Id="rId1153" Type="http://schemas.openxmlformats.org/officeDocument/2006/relationships/image" Target="media/image575.png"/><Relationship Id="rId1152" Type="http://schemas.openxmlformats.org/officeDocument/2006/relationships/customXml" Target="ink/ink563.xml"/><Relationship Id="rId1151" Type="http://schemas.openxmlformats.org/officeDocument/2006/relationships/image" Target="media/image574.png"/><Relationship Id="rId1150" Type="http://schemas.openxmlformats.org/officeDocument/2006/relationships/customXml" Target="ink/ink562.xml"/><Relationship Id="rId115" Type="http://schemas.openxmlformats.org/officeDocument/2006/relationships/image" Target="media/image56.png"/><Relationship Id="rId1149" Type="http://schemas.openxmlformats.org/officeDocument/2006/relationships/image" Target="media/image573.png"/><Relationship Id="rId1148" Type="http://schemas.openxmlformats.org/officeDocument/2006/relationships/customXml" Target="ink/ink561.xml"/><Relationship Id="rId1147" Type="http://schemas.openxmlformats.org/officeDocument/2006/relationships/image" Target="media/image572.png"/><Relationship Id="rId1146" Type="http://schemas.openxmlformats.org/officeDocument/2006/relationships/customXml" Target="ink/ink560.xml"/><Relationship Id="rId1145" Type="http://schemas.openxmlformats.org/officeDocument/2006/relationships/image" Target="media/image571.png"/><Relationship Id="rId1144" Type="http://schemas.openxmlformats.org/officeDocument/2006/relationships/customXml" Target="ink/ink559.xml"/><Relationship Id="rId1143" Type="http://schemas.openxmlformats.org/officeDocument/2006/relationships/image" Target="media/image570.png"/><Relationship Id="rId1142" Type="http://schemas.openxmlformats.org/officeDocument/2006/relationships/customXml" Target="ink/ink558.xml"/><Relationship Id="rId1141" Type="http://schemas.openxmlformats.org/officeDocument/2006/relationships/image" Target="media/image569.png"/><Relationship Id="rId1140" Type="http://schemas.openxmlformats.org/officeDocument/2006/relationships/customXml" Target="ink/ink557.xml"/><Relationship Id="rId114" Type="http://schemas.openxmlformats.org/officeDocument/2006/relationships/customXml" Target="ink/ink55.xml"/><Relationship Id="rId1139" Type="http://schemas.openxmlformats.org/officeDocument/2006/relationships/image" Target="media/image568.png"/><Relationship Id="rId1138" Type="http://schemas.openxmlformats.org/officeDocument/2006/relationships/customXml" Target="ink/ink556.xml"/><Relationship Id="rId1137" Type="http://schemas.openxmlformats.org/officeDocument/2006/relationships/image" Target="media/image567.png"/><Relationship Id="rId1136" Type="http://schemas.openxmlformats.org/officeDocument/2006/relationships/customXml" Target="ink/ink555.xml"/><Relationship Id="rId1135" Type="http://schemas.openxmlformats.org/officeDocument/2006/relationships/image" Target="media/image566.png"/><Relationship Id="rId1134" Type="http://schemas.openxmlformats.org/officeDocument/2006/relationships/customXml" Target="ink/ink554.xml"/><Relationship Id="rId1133" Type="http://schemas.openxmlformats.org/officeDocument/2006/relationships/image" Target="media/image565.png"/><Relationship Id="rId1132" Type="http://schemas.openxmlformats.org/officeDocument/2006/relationships/customXml" Target="ink/ink553.xml"/><Relationship Id="rId1131" Type="http://schemas.openxmlformats.org/officeDocument/2006/relationships/image" Target="media/image564.png"/><Relationship Id="rId1130" Type="http://schemas.openxmlformats.org/officeDocument/2006/relationships/customXml" Target="ink/ink552.xml"/><Relationship Id="rId113" Type="http://schemas.openxmlformats.org/officeDocument/2006/relationships/image" Target="media/image55.png"/><Relationship Id="rId1129" Type="http://schemas.openxmlformats.org/officeDocument/2006/relationships/image" Target="media/image563.png"/><Relationship Id="rId1128" Type="http://schemas.openxmlformats.org/officeDocument/2006/relationships/customXml" Target="ink/ink551.xml"/><Relationship Id="rId1127" Type="http://schemas.openxmlformats.org/officeDocument/2006/relationships/image" Target="media/image562.png"/><Relationship Id="rId1126" Type="http://schemas.openxmlformats.org/officeDocument/2006/relationships/customXml" Target="ink/ink550.xml"/><Relationship Id="rId1125" Type="http://schemas.openxmlformats.org/officeDocument/2006/relationships/image" Target="media/image561.png"/><Relationship Id="rId1124" Type="http://schemas.openxmlformats.org/officeDocument/2006/relationships/customXml" Target="ink/ink549.xml"/><Relationship Id="rId1123" Type="http://schemas.openxmlformats.org/officeDocument/2006/relationships/image" Target="media/image560.png"/><Relationship Id="rId1122" Type="http://schemas.openxmlformats.org/officeDocument/2006/relationships/customXml" Target="ink/ink548.xml"/><Relationship Id="rId1121" Type="http://schemas.openxmlformats.org/officeDocument/2006/relationships/image" Target="media/image559.png"/><Relationship Id="rId1120" Type="http://schemas.openxmlformats.org/officeDocument/2006/relationships/customXml" Target="ink/ink547.xml"/><Relationship Id="rId112" Type="http://schemas.openxmlformats.org/officeDocument/2006/relationships/customXml" Target="ink/ink54.xml"/><Relationship Id="rId1119" Type="http://schemas.openxmlformats.org/officeDocument/2006/relationships/image" Target="media/image558.png"/><Relationship Id="rId1118" Type="http://schemas.openxmlformats.org/officeDocument/2006/relationships/customXml" Target="ink/ink546.xml"/><Relationship Id="rId1117" Type="http://schemas.openxmlformats.org/officeDocument/2006/relationships/image" Target="media/image557.png"/><Relationship Id="rId1116" Type="http://schemas.openxmlformats.org/officeDocument/2006/relationships/customXml" Target="ink/ink545.xml"/><Relationship Id="rId1115" Type="http://schemas.openxmlformats.org/officeDocument/2006/relationships/image" Target="media/image556.png"/><Relationship Id="rId1114" Type="http://schemas.openxmlformats.org/officeDocument/2006/relationships/customXml" Target="ink/ink544.xml"/><Relationship Id="rId1113" Type="http://schemas.openxmlformats.org/officeDocument/2006/relationships/image" Target="media/image555.png"/><Relationship Id="rId1112" Type="http://schemas.openxmlformats.org/officeDocument/2006/relationships/customXml" Target="ink/ink543.xml"/><Relationship Id="rId1111" Type="http://schemas.openxmlformats.org/officeDocument/2006/relationships/image" Target="media/image554.png"/><Relationship Id="rId1110" Type="http://schemas.openxmlformats.org/officeDocument/2006/relationships/customXml" Target="ink/ink542.xml"/><Relationship Id="rId111" Type="http://schemas.openxmlformats.org/officeDocument/2006/relationships/image" Target="media/image54.png"/><Relationship Id="rId1109" Type="http://schemas.openxmlformats.org/officeDocument/2006/relationships/image" Target="media/image553.png"/><Relationship Id="rId1108" Type="http://schemas.openxmlformats.org/officeDocument/2006/relationships/customXml" Target="ink/ink541.xml"/><Relationship Id="rId1107" Type="http://schemas.openxmlformats.org/officeDocument/2006/relationships/image" Target="media/image552.png"/><Relationship Id="rId1106" Type="http://schemas.openxmlformats.org/officeDocument/2006/relationships/customXml" Target="ink/ink540.xml"/><Relationship Id="rId1105" Type="http://schemas.openxmlformats.org/officeDocument/2006/relationships/image" Target="media/image551.png"/><Relationship Id="rId1104" Type="http://schemas.openxmlformats.org/officeDocument/2006/relationships/customXml" Target="ink/ink539.xml"/><Relationship Id="rId1103" Type="http://schemas.openxmlformats.org/officeDocument/2006/relationships/image" Target="media/image550.png"/><Relationship Id="rId1102" Type="http://schemas.openxmlformats.org/officeDocument/2006/relationships/customXml" Target="ink/ink538.xml"/><Relationship Id="rId1101" Type="http://schemas.openxmlformats.org/officeDocument/2006/relationships/image" Target="media/image549.png"/><Relationship Id="rId1100" Type="http://schemas.openxmlformats.org/officeDocument/2006/relationships/customXml" Target="ink/ink537.xml"/><Relationship Id="rId110" Type="http://schemas.openxmlformats.org/officeDocument/2006/relationships/customXml" Target="ink/ink53.xml"/><Relationship Id="rId11" Type="http://schemas.openxmlformats.org/officeDocument/2006/relationships/image" Target="media/image4.png"/><Relationship Id="rId1099" Type="http://schemas.openxmlformats.org/officeDocument/2006/relationships/image" Target="media/image548.png"/><Relationship Id="rId1098" Type="http://schemas.openxmlformats.org/officeDocument/2006/relationships/customXml" Target="ink/ink536.xml"/><Relationship Id="rId1097" Type="http://schemas.openxmlformats.org/officeDocument/2006/relationships/image" Target="media/image547.png"/><Relationship Id="rId1096" Type="http://schemas.openxmlformats.org/officeDocument/2006/relationships/customXml" Target="ink/ink535.xml"/><Relationship Id="rId1095" Type="http://schemas.openxmlformats.org/officeDocument/2006/relationships/image" Target="media/image546.png"/><Relationship Id="rId1094" Type="http://schemas.openxmlformats.org/officeDocument/2006/relationships/customXml" Target="ink/ink534.xml"/><Relationship Id="rId1093" Type="http://schemas.openxmlformats.org/officeDocument/2006/relationships/image" Target="media/image545.png"/><Relationship Id="rId1092" Type="http://schemas.openxmlformats.org/officeDocument/2006/relationships/customXml" Target="ink/ink533.xml"/><Relationship Id="rId1091" Type="http://schemas.openxmlformats.org/officeDocument/2006/relationships/image" Target="media/image544.png"/><Relationship Id="rId1090" Type="http://schemas.openxmlformats.org/officeDocument/2006/relationships/customXml" Target="ink/ink532.xml"/><Relationship Id="rId109" Type="http://schemas.openxmlformats.org/officeDocument/2006/relationships/image" Target="media/image53.png"/><Relationship Id="rId1089" Type="http://schemas.openxmlformats.org/officeDocument/2006/relationships/image" Target="media/image543.png"/><Relationship Id="rId1088" Type="http://schemas.openxmlformats.org/officeDocument/2006/relationships/customXml" Target="ink/ink531.xml"/><Relationship Id="rId1087" Type="http://schemas.openxmlformats.org/officeDocument/2006/relationships/image" Target="media/image542.png"/><Relationship Id="rId1086" Type="http://schemas.openxmlformats.org/officeDocument/2006/relationships/customXml" Target="ink/ink530.xml"/><Relationship Id="rId1085" Type="http://schemas.openxmlformats.org/officeDocument/2006/relationships/image" Target="media/image541.png"/><Relationship Id="rId1084" Type="http://schemas.openxmlformats.org/officeDocument/2006/relationships/customXml" Target="ink/ink529.xml"/><Relationship Id="rId1083" Type="http://schemas.openxmlformats.org/officeDocument/2006/relationships/image" Target="media/image540.png"/><Relationship Id="rId1082" Type="http://schemas.openxmlformats.org/officeDocument/2006/relationships/customXml" Target="ink/ink528.xml"/><Relationship Id="rId1081" Type="http://schemas.openxmlformats.org/officeDocument/2006/relationships/image" Target="media/image539.png"/><Relationship Id="rId1080" Type="http://schemas.openxmlformats.org/officeDocument/2006/relationships/customXml" Target="ink/ink527.xml"/><Relationship Id="rId108" Type="http://schemas.openxmlformats.org/officeDocument/2006/relationships/customXml" Target="ink/ink52.xml"/><Relationship Id="rId1079" Type="http://schemas.openxmlformats.org/officeDocument/2006/relationships/image" Target="media/image538.png"/><Relationship Id="rId1078" Type="http://schemas.openxmlformats.org/officeDocument/2006/relationships/customXml" Target="ink/ink526.xml"/><Relationship Id="rId1077" Type="http://schemas.openxmlformats.org/officeDocument/2006/relationships/image" Target="media/image537.png"/><Relationship Id="rId1076" Type="http://schemas.openxmlformats.org/officeDocument/2006/relationships/customXml" Target="ink/ink525.xml"/><Relationship Id="rId1075" Type="http://schemas.openxmlformats.org/officeDocument/2006/relationships/image" Target="media/image536.png"/><Relationship Id="rId1074" Type="http://schemas.openxmlformats.org/officeDocument/2006/relationships/customXml" Target="ink/ink524.xml"/><Relationship Id="rId1073" Type="http://schemas.openxmlformats.org/officeDocument/2006/relationships/image" Target="media/image535.png"/><Relationship Id="rId1072" Type="http://schemas.openxmlformats.org/officeDocument/2006/relationships/customXml" Target="ink/ink523.xml"/><Relationship Id="rId1071" Type="http://schemas.openxmlformats.org/officeDocument/2006/relationships/image" Target="media/image534.png"/><Relationship Id="rId1070" Type="http://schemas.openxmlformats.org/officeDocument/2006/relationships/customXml" Target="ink/ink522.xml"/><Relationship Id="rId107" Type="http://schemas.openxmlformats.org/officeDocument/2006/relationships/image" Target="media/image52.png"/><Relationship Id="rId1069" Type="http://schemas.openxmlformats.org/officeDocument/2006/relationships/image" Target="media/image533.png"/><Relationship Id="rId1068" Type="http://schemas.openxmlformats.org/officeDocument/2006/relationships/customXml" Target="ink/ink521.xml"/><Relationship Id="rId1067" Type="http://schemas.openxmlformats.org/officeDocument/2006/relationships/image" Target="media/image532.png"/><Relationship Id="rId1066" Type="http://schemas.openxmlformats.org/officeDocument/2006/relationships/customXml" Target="ink/ink520.xml"/><Relationship Id="rId1065" Type="http://schemas.openxmlformats.org/officeDocument/2006/relationships/image" Target="media/image531.png"/><Relationship Id="rId1064" Type="http://schemas.openxmlformats.org/officeDocument/2006/relationships/customXml" Target="ink/ink519.xml"/><Relationship Id="rId1063" Type="http://schemas.openxmlformats.org/officeDocument/2006/relationships/image" Target="media/image530.png"/><Relationship Id="rId1062" Type="http://schemas.openxmlformats.org/officeDocument/2006/relationships/customXml" Target="ink/ink518.xml"/><Relationship Id="rId1061" Type="http://schemas.openxmlformats.org/officeDocument/2006/relationships/image" Target="media/image529.png"/><Relationship Id="rId1060" Type="http://schemas.openxmlformats.org/officeDocument/2006/relationships/customXml" Target="ink/ink517.xml"/><Relationship Id="rId106" Type="http://schemas.openxmlformats.org/officeDocument/2006/relationships/customXml" Target="ink/ink51.xml"/><Relationship Id="rId1059" Type="http://schemas.openxmlformats.org/officeDocument/2006/relationships/image" Target="media/image528.png"/><Relationship Id="rId1058" Type="http://schemas.openxmlformats.org/officeDocument/2006/relationships/customXml" Target="ink/ink516.xml"/><Relationship Id="rId1057" Type="http://schemas.openxmlformats.org/officeDocument/2006/relationships/image" Target="media/image527.png"/><Relationship Id="rId1056" Type="http://schemas.openxmlformats.org/officeDocument/2006/relationships/customXml" Target="ink/ink515.xml"/><Relationship Id="rId1055" Type="http://schemas.openxmlformats.org/officeDocument/2006/relationships/image" Target="media/image526.png"/><Relationship Id="rId1054" Type="http://schemas.openxmlformats.org/officeDocument/2006/relationships/customXml" Target="ink/ink514.xml"/><Relationship Id="rId1053" Type="http://schemas.openxmlformats.org/officeDocument/2006/relationships/image" Target="media/image525.png"/><Relationship Id="rId1052" Type="http://schemas.openxmlformats.org/officeDocument/2006/relationships/customXml" Target="ink/ink513.xml"/><Relationship Id="rId1051" Type="http://schemas.openxmlformats.org/officeDocument/2006/relationships/image" Target="media/image524.png"/><Relationship Id="rId1050" Type="http://schemas.openxmlformats.org/officeDocument/2006/relationships/customXml" Target="ink/ink512.xml"/><Relationship Id="rId105" Type="http://schemas.openxmlformats.org/officeDocument/2006/relationships/image" Target="media/image51.png"/><Relationship Id="rId1049" Type="http://schemas.openxmlformats.org/officeDocument/2006/relationships/image" Target="media/image523.wmf"/><Relationship Id="rId1048" Type="http://schemas.openxmlformats.org/officeDocument/2006/relationships/oleObject" Target="embeddings/oleObject12.bin"/><Relationship Id="rId1047" Type="http://schemas.openxmlformats.org/officeDocument/2006/relationships/image" Target="media/image522.png"/><Relationship Id="rId1046" Type="http://schemas.openxmlformats.org/officeDocument/2006/relationships/customXml" Target="ink/ink511.xml"/><Relationship Id="rId1045" Type="http://schemas.openxmlformats.org/officeDocument/2006/relationships/image" Target="media/image521.png"/><Relationship Id="rId1044" Type="http://schemas.openxmlformats.org/officeDocument/2006/relationships/customXml" Target="ink/ink510.xml"/><Relationship Id="rId1043" Type="http://schemas.openxmlformats.org/officeDocument/2006/relationships/image" Target="media/image520.png"/><Relationship Id="rId1042" Type="http://schemas.openxmlformats.org/officeDocument/2006/relationships/customXml" Target="ink/ink509.xml"/><Relationship Id="rId1041" Type="http://schemas.openxmlformats.org/officeDocument/2006/relationships/image" Target="media/image519.png"/><Relationship Id="rId1040" Type="http://schemas.openxmlformats.org/officeDocument/2006/relationships/customXml" Target="ink/ink508.xml"/><Relationship Id="rId104" Type="http://schemas.openxmlformats.org/officeDocument/2006/relationships/customXml" Target="ink/ink50.xml"/><Relationship Id="rId1039" Type="http://schemas.openxmlformats.org/officeDocument/2006/relationships/image" Target="media/image518.png"/><Relationship Id="rId1038" Type="http://schemas.openxmlformats.org/officeDocument/2006/relationships/customXml" Target="ink/ink507.xml"/><Relationship Id="rId1037" Type="http://schemas.openxmlformats.org/officeDocument/2006/relationships/image" Target="media/image517.png"/><Relationship Id="rId1036" Type="http://schemas.openxmlformats.org/officeDocument/2006/relationships/customXml" Target="ink/ink506.xml"/><Relationship Id="rId1035" Type="http://schemas.openxmlformats.org/officeDocument/2006/relationships/image" Target="media/image516.png"/><Relationship Id="rId1034" Type="http://schemas.openxmlformats.org/officeDocument/2006/relationships/customXml" Target="ink/ink505.xml"/><Relationship Id="rId1033" Type="http://schemas.openxmlformats.org/officeDocument/2006/relationships/image" Target="media/image515.png"/><Relationship Id="rId1032" Type="http://schemas.openxmlformats.org/officeDocument/2006/relationships/customXml" Target="ink/ink504.xml"/><Relationship Id="rId1031" Type="http://schemas.openxmlformats.org/officeDocument/2006/relationships/image" Target="media/image514.png"/><Relationship Id="rId1030" Type="http://schemas.openxmlformats.org/officeDocument/2006/relationships/customXml" Target="ink/ink503.xml"/><Relationship Id="rId103" Type="http://schemas.openxmlformats.org/officeDocument/2006/relationships/image" Target="media/image50.png"/><Relationship Id="rId1029" Type="http://schemas.openxmlformats.org/officeDocument/2006/relationships/image" Target="media/image513.png"/><Relationship Id="rId1028" Type="http://schemas.openxmlformats.org/officeDocument/2006/relationships/customXml" Target="ink/ink502.xml"/><Relationship Id="rId1027" Type="http://schemas.openxmlformats.org/officeDocument/2006/relationships/image" Target="media/image512.png"/><Relationship Id="rId1026" Type="http://schemas.openxmlformats.org/officeDocument/2006/relationships/customXml" Target="ink/ink501.xml"/><Relationship Id="rId1025" Type="http://schemas.openxmlformats.org/officeDocument/2006/relationships/image" Target="media/image511.png"/><Relationship Id="rId1024" Type="http://schemas.openxmlformats.org/officeDocument/2006/relationships/customXml" Target="ink/ink500.xml"/><Relationship Id="rId1023" Type="http://schemas.openxmlformats.org/officeDocument/2006/relationships/image" Target="media/image510.png"/><Relationship Id="rId1022" Type="http://schemas.openxmlformats.org/officeDocument/2006/relationships/customXml" Target="ink/ink499.xml"/><Relationship Id="rId1021" Type="http://schemas.openxmlformats.org/officeDocument/2006/relationships/image" Target="media/image509.png"/><Relationship Id="rId1020" Type="http://schemas.openxmlformats.org/officeDocument/2006/relationships/customXml" Target="ink/ink498.xml"/><Relationship Id="rId102" Type="http://schemas.openxmlformats.org/officeDocument/2006/relationships/customXml" Target="ink/ink49.xml"/><Relationship Id="rId1019" Type="http://schemas.openxmlformats.org/officeDocument/2006/relationships/image" Target="media/image508.png"/><Relationship Id="rId1018" Type="http://schemas.openxmlformats.org/officeDocument/2006/relationships/customXml" Target="ink/ink497.xml"/><Relationship Id="rId1017" Type="http://schemas.openxmlformats.org/officeDocument/2006/relationships/image" Target="media/image507.png"/><Relationship Id="rId1016" Type="http://schemas.openxmlformats.org/officeDocument/2006/relationships/customXml" Target="ink/ink496.xml"/><Relationship Id="rId1015" Type="http://schemas.openxmlformats.org/officeDocument/2006/relationships/image" Target="media/image506.png"/><Relationship Id="rId1014" Type="http://schemas.openxmlformats.org/officeDocument/2006/relationships/customXml" Target="ink/ink495.xml"/><Relationship Id="rId1013" Type="http://schemas.openxmlformats.org/officeDocument/2006/relationships/image" Target="media/image505.png"/><Relationship Id="rId1012" Type="http://schemas.openxmlformats.org/officeDocument/2006/relationships/customXml" Target="ink/ink494.xml"/><Relationship Id="rId1011" Type="http://schemas.openxmlformats.org/officeDocument/2006/relationships/image" Target="media/image504.png"/><Relationship Id="rId1010" Type="http://schemas.openxmlformats.org/officeDocument/2006/relationships/customXml" Target="ink/ink493.xml"/><Relationship Id="rId101" Type="http://schemas.openxmlformats.org/officeDocument/2006/relationships/image" Target="media/image49.png"/><Relationship Id="rId1009" Type="http://schemas.openxmlformats.org/officeDocument/2006/relationships/image" Target="media/image503.png"/><Relationship Id="rId1008" Type="http://schemas.openxmlformats.org/officeDocument/2006/relationships/customXml" Target="ink/ink492.xml"/><Relationship Id="rId1007" Type="http://schemas.openxmlformats.org/officeDocument/2006/relationships/image" Target="media/image502.png"/><Relationship Id="rId1006" Type="http://schemas.openxmlformats.org/officeDocument/2006/relationships/customXml" Target="ink/ink491.xml"/><Relationship Id="rId1005" Type="http://schemas.openxmlformats.org/officeDocument/2006/relationships/image" Target="media/image501.png"/><Relationship Id="rId1004" Type="http://schemas.openxmlformats.org/officeDocument/2006/relationships/customXml" Target="ink/ink490.xml"/><Relationship Id="rId1003" Type="http://schemas.openxmlformats.org/officeDocument/2006/relationships/image" Target="media/image500.png"/><Relationship Id="rId1002" Type="http://schemas.openxmlformats.org/officeDocument/2006/relationships/customXml" Target="ink/ink489.xml"/><Relationship Id="rId1001" Type="http://schemas.openxmlformats.org/officeDocument/2006/relationships/image" Target="media/image499.png"/><Relationship Id="rId1000" Type="http://schemas.openxmlformats.org/officeDocument/2006/relationships/customXml" Target="ink/ink488.xml"/><Relationship Id="rId100" Type="http://schemas.openxmlformats.org/officeDocument/2006/relationships/customXml" Target="ink/ink48.xml"/><Relationship Id="rId10" Type="http://schemas.openxmlformats.org/officeDocument/2006/relationships/customXml" Target="ink/ink4.xml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26458334" units="cm"/>
      <inkml:brushProperty name="height" value="0.026458334" units="cm"/>
      <inkml:brushProperty name="color" value="#000000"/>
      <inkml:brushProperty name="fitToCurve" value="1"/>
    </inkml:brush>
  </inkml:definitions>
  <inkml:trace contextRef="#ctx0" brushRef="#br1">9711.88 3342.27 137,'30.4121'8.48193'46,"-5.57324"-3.5979"-37,10.5781-2.82007 3,-9.85059-1.56201-5,0.932617-2.15283-2,11.7109-0.118164 6,5.1084-4.26001 0,-19.3643 1.7041-7,11.5127-2.29004 4,-12.8086 2.16699-5,1.79199-0.420166-1,3.1709-0.24585 1,11.7529-0.37085 1,6.24707-0.0231934-1,-22.3125 4.13501-2,1.72363 0.480225-1,9.36914 0.00561523 1,11.0029 3.8623-1,-22.043-2.20313 0,11.2539 2.05908 0,6.99219 1.64282-1,1.77734-1.29883 1,-10.3398 0.115967 0,9.85742-0.633057 0,-18.1816-1.97778 0,9.375 0.00561523 1,9.3125 1.53735 0,0.779297-0.000244141 1,-12.7969-1.32788-1,7.54395 2.74512 1,-4.49219 1.15771 0,0.666992-0.820801-1,2.20703 0.947021 0,-10.6572 0.416992 0,1.84473 5.36987 1,-0.396484 1.5769 1,5.27441 1.04028 3,-1.6123-4.85425-1,-5.51172-2.98779-1,10.71-2.01514-1,4.60547-2.06592-4,-13.1533-0.88208 0,8.10742-0.362793-8,-3.08398-0.119141-7,1.28809-3.302-5,2.4248 3.85889-44,-6.68359 4.20117 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36.334 0 137,'7.274'17.117'72</inkml:trace>
  <inkml:trace contextRef="#ctx0" brushRef="#br1">13.089 54.226 137,'-12.566'21.196'68,"12.043"-4.19799"-61</inkml:trace>
  <inkml:trace contextRef="#ctx0" brushRef="#br1">117.691 69.719 137,'-3.22601'17.946'102,"2.60501"2.146"-86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77.557 29.654 137,'-16.582'9.684'161,"0.143002"9.318"-89,6.923-3.443-48,-2.401 4.973 10,5.375-4.73-11,-1.966 1.645 8,2.731 2.342-7,3.501-1.12998-7,3.289-1.95102-10,14.615-1.97198-4,3.218-13.761-15,0.679003-6.71899-58,-2.931-6.43199-124</inkml:trace>
  <inkml:trace contextRef="#ctx0" brushRef="#br1">110.925 63.014 137,'21.314'-7.344'302,"-2.558"13.322"-227,-19.358 9.284-38,-7.76901 7.87599-11,-4.005-0.343987-8,0.966011-5.22501 5,2.41199 2.60902 9,16.366-3.27901-7,11.44-40.854-8,-15.083 4.31-4,-13.279 1.15301 4,-6.88801 5.173-8,32.87 7.849-578</inkml:trace>
  <inkml:trace contextRef="#ctx0" brushRef="#br1">199.909 77.842 140,'-3.32199'19.109'471,"0.237991"-2.05099"-408,-3.05101 9.63299-33,-3.64499-6.614 12,16.85-42.873-11,4.45198 2.80798-30,4.13101-0.498993-1,3.35201 0.343002 1,-3.173 26.215 1,-17.122 16.01 0,-1.00601 2.37599 0,19.176-18.055-259,-9.87498-21.549 16</inkml:trace>
  <inkml:trace contextRef="#ctx0" brushRef="#br1">303.721 11.121 137,'-1.315'20.384'543,"-0.457001"-5.081"-478,-0.786987 2.703-50,-1.70401 13.651 4,0.0950012-7.71-10,3.44098-1.725-2,10.747-5.569-1,11.015-31.596-10,-6.68997-3.26202-59,-4.45898 1.68102-362</inkml:trace>
  <inkml:trace contextRef="#ctx0" brushRef="#br1">259.231 70.429 137,'19.797'-9.065'562,"6.03397"-2.967"-545,-6.73801 5.405-11,1.60602 2.041-93,-4.466 4.2-216</inkml:trace>
  <inkml:trace contextRef="#ctx0" brushRef="#br1">422.364 0 137,'11.154'21.297'438,"-5.82599"0.311996"-340,-1.88303-3.472-62,-3.59897 8.689 12,-4.01501-10.99-33,-4.42599 10.729-2,-5.27197 2.38599-8,2.07697-8.04799-4,2.47702-4.77699 0,-3.23703 3.571-9,-2.69699 0.236984-44,-7.05399 5.74602-114,7.005-13.15-82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9363.53 5276.05 137,'3.32227'16.6426'54,"-0.210938"-0.540527"-28,-2.12988-0.654785-6,-0.981445-0.592285-4,-10.502-30.3149 52,9.88184-4.12402-60,0.620117 3.05469-1,10.7373 1.41846 24,8.81348 7.62793 27,-1.07813 10.209-31,-8.29688 14.3706-9,0.876953 0.541504-2,-16.4482 1.36279 5,3.83008-3.78906-8,-2.14063-30.5166 62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71.2 5.57 137,'0'26.539'90,"0"-1.37"-73,0 0.360001-5,4.097-0.167-1,-2.726 0.381004-2,-1.267-3.20501-1,-0.104004 5.01302 2,0 4.88898-2,0-1.03398 0,0-3.451 2,-4.993 2.34999 7,4.414-3.685 0,0.579002 1.13602-9,0 1.23798-2,0-4.23999-3,0-2.30099-1,0 9.34601 1,0 1.14398 2,3.01601-2.81497-1,-5.83101-0.125031-2,5.875 1.20203 0,-0.852997-3.50403-1,-2.103-1.323 2,-0.104004 3.69904 0,0-7.39307-3,0 6.25604-1,4.097-3.09302 2,-2.972 1.93103 1,-0.775002-1.27698 1,-0.349998 0.567932-3,0-1.71594 2,0 6.97595 0,0 0.663025-1,0-4.69702-1,0 3.72302 0,4.639-1.565 1,-8.451-5.01001-1,2.98501 4.70898 0,-4.396-0.48291 0,4.874-0.943115-101</inkml:trace>
  <inkml:trace contextRef="#ctx0" brushRef="#br1">48.912 0 137,'-16.763'24.562'120,"-2.635"3.999"-87,6.647-3.599-41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0 161.546 137,'24.732'0'115,"5.188"0"-81,-1.978-3.261-27,2.181 4.791-1,-1.25001-0.108002-1,-6.46899-5.25099-2,10.616 2.50099 1,-4.06702-2.03799-2,-1.69298 5.896 2,0.592972-1.84 8,4.99803-5.64001 6,-9.004 4.47502-5,-1.52603 0.370987 0,0.434021 0.104004-3,1.73499 0 0,5.15701 0 2,-6.61301-4.63899 0,11.374 3.70699 1,-3.15506-2.32899 4,-5.50296 1.987-6,-2.87598 0.388-3,11.095 0.737015 5,-9.79401-1.82703-7,-0.698975-1.26898 2,8.13202 7.53299 4,-8.43005-3.39598-5,0.502014-0.851013 1,0.242004-5.033 5,1.84198-0.578003-7,-0.128967 0.894012-1,4.05902 8.23399 7,-5.08203-3.06-1,2.74597-0.458008 1,-0.891968-5.26199-1,2.16504 1.61299-1,1.90692 1.299 5,-0.814941 2.31 2,4.42993 0-3,-5.22888 0-8,1.84387-1.97501 2,2.21704-1.51599-2,1.19006 3.387 8,-5.10303 0.103996-9,3.04797 0-2,-4.92603 5.21999 4,1.61804-10.09-4,3.33203 4.52 2,3.21887 0.349998 1,-3.46985-4.097-1,2.24084 2.62299 9,-1.7998-1.78699 3,-2.06116 0.951988-3,4.10999 2.30901-2,-0.372925 5.466-8,-0.534912-5.36201-3,-1.91113-0.103996 1,1.323-4.991-1,-0.659912-3.135 1,4.04395 4.532 2,-1.48596-1.045-5,-2.36609-0.389 1,0.0710449 3.554 3,0.739014 1.474-3,-0.0119629 0 1,-1.54211-5.57 2</inkml:trace>
  <inkml:trace contextRef="#ctx0" brushRef="#br1">1950.14 0 137,'21.4659'31.024'324,"-20.1689"3.295"-234,-23.325-1.35201-83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3014.54 5670.75 137,'0'23.6138'262,"15.698"-0.45752"5,-4.11597-50.9805-247,-25.0361 51.8271 43,36.8062-42.1787-46,-33.366-9.23828-6,-19.175 41.2432-10,25.6418 22.1387-1,20.9573-12.7246 4,1.4187-48.8003 5,-20.1619-9.81787-3,-32.9041 29.1689-1,22.6252 38.96-7,27.5918-3.89258 4,10.9871-42.5864 1,-20.009-20.5991 0,-38.3782 32.8413 2,34.6882 39.6079-4,24.647-44.6431 2,-20.791-29.1387 1,-35.6851 26.3389-2,0.853027 25.7866-2,55.5969 4.08008-435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0 174.112 137,'27.328'0'493,"3.592"-1.976"-554</inkml:trace>
  <inkml:trace contextRef="#ctx0" brushRef="#br1">195.014 140.688 137,'27.477'23.615'385,"-19.414"10.715"-331,-25.774-6.666 12,-1.979-2.644-31,1.47101 0.873993 2,16.011 6.64799-9,38.872-18.865-7,-10.946-37.753-16,-5.908-3.33603-1,-40.392 4.69904 7,-11.705 14.643-8,5.99901-10.782-2,38.833-5.92601-430</inkml:trace>
  <inkml:trace contextRef="#ctx0" brushRef="#br1">200.586 146.259 137,'-19.294'27.983'329,"6.33098"2.87399"-281,45.713-19.962-128,-17.702-36.227-227</inkml:trace>
  <inkml:trace contextRef="#ctx0" brushRef="#br1">128.152 90.554 137,'26.545'0'409,"-0.535019"0"-386,3.242 4.639-8,-3.87199 5.017 9,-10.607-33.477-100</inkml:trace>
  <inkml:trace contextRef="#ctx0" brushRef="#br1">178.298 1.426 137,'22.74'0.00100005'430,"-17.921"36.014"-323,-19.726-8.621-59,21.199-58.476 1,19.387 35.361-49,-12.956 30.068 0,12.185-43.245 4,-9.959-24.784-9,1.92599 3.882-371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2960.34 5764.43 137,'20.2839'-4.36914'361,"3.86792"1.49805"-305,-10.8757 0.354004-41,-0.952148 1.19629 1,-0.260986-1.44922-2,0.455078 2.28906-5,-0.669189-1.6499 15,-0.205811 3.81543-345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3706.69 5655.37 137,'2.84985'15.9639'219,"-1.80981"0.184082"-168,11.6221-27.4746 7,-6.7041-10.7363-30,-5.52417 10.2178-1,-17.6748 24.7021 98,13.387-0.76709-112,2.23901 1.49756 0,3.95313-0.719727 0,12.3958-20.6064 17,-4.38599-4.93945-17,-2.42188-1.11572-2,-3.51904-1.61914 3,-19.7339 14.27 6,3.73779 13.7441-17,3.21533 2.53711-1,23.9167-14.8354 1,-5.64209-13.0093-2,-1.82886-0.261719 2,-22.5 18.1982 4,1.5 5.40723-6,0.886963-6.01221-271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86.117 137.222 137,'22.448'4.981'427,"2.076"0.405991"-412,-11.748-2.71999-2,-13.09 18.754 75,-20.334 3.34401-48,11.815-11.992-32,0.840004-0.56102-3,0.471992 1.16202 0,2.37501 0.0439911 2,9.73599 3.16299 4,9.027-9.93298-3,1.11301-12.088-4,0.452003-20.314 6,-27.839 16.032-1,-1.50398 1.62799 0,-1.305 0.0280151-5,2.18199-2.75401-3,3.71301-1.83099 0,14.506-3.31898-189,3.381 4.35799-420</inkml:trace>
  <inkml:trace contextRef="#ctx0" brushRef="#br1">0 128.613 137,'20.157'0'355,"-5.576"0"-292,3.651-1.68001-37,-1.853-0.709991-2,-2.463 0.362-1,-1.378-0.508003-1,-0.0630035-0.646996 3,1.237 1.254-6,0.449997 0.361008-5,1.70602-0.158012-1,-1.38501 1.547-4,-0.111008-1.931 7,-26.244-11.431-469</inkml:trace>
  <inkml:trace contextRef="#ctx0" brushRef="#br1">43.059 5.207 137,'11.829'0.244'402,"1.52399"-1.507"-344,-0.890991-0.108-38,-0.543007-1.446 5,-11.091 16.188 41,-9.69799-0.323-47,-2.37801 0.291998-7,1.166-0.494997-3,19.718-28.533 9,0.144997 4.061-18,4.987 14.431 0,-9.576 15.238 1,-2.421-1.24899 2,13.752-15.728 4,-5.09499-16.617-3,-4.937-0.164005-1,-1.226 1.27501-2,-1.58-0.409002-279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3652.15 5758.69 137,'-12.0452'20.332'429,"-4.81982"1.17578"-381,7.76904-9.64551-24,-9.12695 9.28662 3,6.36475-13.8379-507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81.285 32.803 137,'-3.471'-16.975'279,"-9.009"1.147"-164,-10.449 21.218-40,4.572 19.824-57,5.878 2.385-11,3.058 0.449001 1,7.273-0.508999 4,16.42-5.008 5,12.71-32.389 1,-3.963-17.326-8,-7.298 0.302002-1,-4.177 1.12299-5,-20.118 59.661 20,6.96601-1.789-16,1.53699-16.547-5,3.297 2.09601 0,13.17-9.10201-75,-0.747993-9.97099-597</inkml:trace>
  <inkml:trace contextRef="#ctx0" brushRef="#br1">143.273 75.409 137,'-3.47299'25.447'379,"3.09898"3.92099"-326,1.72101-13.034-22,16.898 1.07001 31,6.52798-33.21-24,-6.795-10.88-14,-10.643-2.836 3,-32.493 13.011 5,-5.65199 19.33-26,14.438-5.125-576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0 71.748 137,'16.687'2.767'420,"-3.379"-2.664"-365,-0.0489998-0.102997-41,-0.259001-1.018 4,1.131-0.653999 6,-0.825001-1.19801-3,-0.766998-2.01399-289</inkml:trace>
  <inkml:trace contextRef="#ctx0" brushRef="#br1">80.377 0 137,'9.129'11.763'503,"11.253"6.738"-478,0.873993-2.23-6,-16.313-2.681 22,-13.259 2.595-11,-0.193001-3.767-16,-4.254 1.68301-5,0.649002-1.80901-7,-1.47501 1.314-1,-0.526993-1.11401-10,1.153-6.01198-756</inkml:trace>
  <inkml:trace contextRef="#ctx0" brushRef="#br1">97.601 183.675 137,'-1.68'16.723'563,"0.788002"-2.74098"-527,-1.464 3.82898-13,1.72201-2.58298-6,-1.63501 3.71898-7,0.650009-3.50098-4,-0.116005 0.166962 0,5.223 0.379028 0,11.175-9.76199-2,0.613998-16.113-6,-5.45801-2.89301-12,-7.48798-3.043-182,3.92899 3.435-395</inkml:trace>
  <inkml:trace contextRef="#ctx0" brushRef="#br1">25.835 235.333 143,'13.662'0'459,"0.464996"-2.11099"-367,4.404-1.59601-51,-3.78 0.578003-13,0.940002-0.479004-14,-0.0979996-1.08099-3,2.972 2.07599-3,-1.979 3.39801-1,-4.623-10.77-322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3603.43 5752.85 137,'25.624'-6.00098'477,"-0.773926"-1.74609"-436,2.98975 6.00098 2,1.38013-1.47803 7,1.12012 1.20117-20,-11.3979 0.0888672-62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3014.56 5752.85 137,'3.22607'18.6118'306,"1.05298"2.00439"-261,-7.771 1.4165-2,-3.37012-1.50049-4,-7.26587-1.54443-19,-1.45605-6.01074-143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81.134 60.848 137,'-4.859'19.288'-31</inkml:trace>
  <inkml:trace contextRef="#ctx0" brushRef="#br1">5.208 155.733 137,'-4.252'22.391'57,"3.296"1.29701"10,23.101-15.155-123</inkml:trace>
  <inkml:trace contextRef="#ctx0" brushRef="#br1">85.88 150.988 137,'2.777'19.04'72,"-0.844002"3.33801"-40</inkml:trace>
  <inkml:trace contextRef="#ctx0" brushRef="#br1">275.694 27.637 137,'-22.48'-21.586'255,"-0.419006"15.535"-176,3.286 8.799-42,1.39401 23.944-6,14.752-7.658-23,0.475983 4.495-1,2.53302-0.0929947-1,0.422989-1.24001-2,0.0350037-0.625999 0,0 1.833-1,-2.778-1.952 2,1.605 3.63499-1,-2.10098 2.07199 2,-1.24202 0.0230255 3,-1.13499 3.02797 4,-0.940002-6.79099-4,-5.12299 2.25601 2,-6.30002-47.495-326,15.078 1.16403 113</inkml:trace>
  <inkml:trace contextRef="#ctx0" brushRef="#br1">85.88 203.175 137,'22.494'-17.235'299,"7.012"-0.746002"-238,-6.22901 6.147-46,3.40102-0.194-2,2.59698-0.0330048-4,-9.92499 3.20901-24,0.0149841 4.732-183</inkml:trace>
  <inkml:trace contextRef="#ctx0" brushRef="#br1">299.422 84.569 137,'-9.621'24.756'294,"4.448"-4.202"-219,-0.149994 4.424-48,1.405-5.058-8,1.20599 3.36301-5,1.31903-3.183-1,11.143 4.59599-12,13.413-36.468-200,-8.82001-10.022 54,-4.65497 1.77602 9</inkml:trace>
  <inkml:trace contextRef="#ctx0" brushRef="#br1">394.329 70.336 137,'-2.77701'20.933'389,"-5.62299"6.83301"-302,2.06 2.478-60,0.882996-7.00601-4,0.411987 4.203-4,2.74701-1.62299 4,6.65701-4.77501-5,16.58-26.24-9,-5.14099-16.193-20,-3.547-0.58699-78,-5.33002 2.01498-207,-3.65399-0.618988 38</inkml:trace>
  <inkml:trace contextRef="#ctx0" brushRef="#br1">361.112 146.244 137,'-20.851'0'159,"1.21103"6.129"56,38.996-6.80901-126,1.01401-4.18698-79,6.57001-4.31001-6,-3.505 0.429993-25,-2.15298 0.470016-74,-0.279022-2.07001-178</inkml:trace>
  <inkml:trace contextRef="#ctx0" brushRef="#br1">493.982 65.591 137,'21.307'16.969'387,"-4.33099"7.06501"-279,-3.71906 0.397995-52,-8.49792 1.09299-4,-8.57501-1.064-24,-6.68903 0.177002-17,-4.90802-2.573-7,-4.54196-0.317001 0,29.809-40.775-551</inkml:trace>
  <inkml:trace contextRef="#ctx0" brushRef="#br1">607.871 141.499 137,'21.984'0.25'385,"5.362"-3.27599"-349,-7.979 3.52898-132</inkml:trace>
  <inkml:trace contextRef="#ctx0" brushRef="#br1">603.126 226.897 137,'28.827'4.743'468,"-7.26404"-4.743"-463,-0.544983-3.48801-29,3.64398-1.54698-120</inkml:trace>
  <inkml:trace contextRef="#ctx0" brushRef="#br1">897.339 98.8 137,'-22.563'-16.804'505,"0.563965"17.497"-470,2.75208 13.215-17,5.63391 7.264-12,7.49805-0.0519867-2,4.35999 8.02998 1,9.37201-6.429 1,13.015-22.111 1,-0.989014-17.328 0,-5.67004-5.57899 2,-2.75696 0.0579987 0,-12.447 46.208 6,-2.96393 9.42499-13,3.02094-8.43201-1,4.49298-2.59898 1,21.6641-30.271-304</inkml:trace>
  <inkml:trace contextRef="#ctx0" brushRef="#br1">949.538 169.965 138,'13.288'20.875'424,"8.75903"-18.661"-315,-2.16199-23.376-42,-16.363-1.133-42,-24.4901 31.337-11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0 118.607 137,'29.902'-3.48901'387,"1.013"-3.22999"-371,-7.234 4.28199-14,1.862-2.30699-14,-3.16-1.007-139</inkml:trace>
  <inkml:trace contextRef="#ctx0" brushRef="#br1">104.398 0 137,'-5.173'21.233'190,"-1.54199"0.314999"-124,0.784996-0.676996-37,-2.131 8.443-7,3.59801-8.67901-12,2.638 0.136002-12,2.58099 1.46101-13,5.471-2.70702-97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74.96 199.26 137,'21.823'0'250,"-1.198"0"-212,1.557 0-28,5.63201 0 2,-2.56201-3.48799 0,-3.18701 2.52998 1,-1.27197-2.08199-4,3.62898-0.558014-2,-45.979 0.450012-319</inkml:trace>
  <inkml:trace contextRef="#ctx0" brushRef="#br1">98.687 189.772 137,'26.856'27.311'379,"-3.327"-7.02498"-335,2.38199-7.37601-28,-4.799-8.96501-8,-1.248-2.149-4,-25.787 21.148 35,-14.819-9.30899-29,1.40799 0.89798-5,-8.54001 6.21402-2,-1.96399-6.776-2,7.423-2.09702-1,-3.109 2.58401 2,55.582-9.52502 19,-3.70499-9.97897-17,-3.83001-2.22101-2,2.994-2.79901-1,0.849014 1.04703 1,2.89198 4.80997 0,-5.20599 3.58002-1,-4.20901 4.082 3,-41.045-6.14801-100,1.905 6.64603-272</inkml:trace>
  <inkml:trace contextRef="#ctx0" brushRef="#br1">13.271 441.217 137,'-5.936'21.22'282,"-1.399"-1.41"-191,35.492-36.672-19,-9.137 0.895996-67,3.401 11.519 9,-25.293 24.655-4,-2.165 0.816986-6,4.161-0.534973 0,22.012-9.99301-28,1.24601-29.898-129,-6.035-0.195953-120</inkml:trace>
  <inkml:trace contextRef="#ctx0" brushRef="#br1">136.651 450.706 146,'21.686'-4.44501'387,"1.41499"-0.597992"-467</inkml:trace>
  <inkml:trace contextRef="#ctx0" brushRef="#br1">146.141 469.683 137,'21.224'-2.77701'411,"2.843"-4.19101"-502,-0.999008-0.342957-111</inkml:trace>
  <inkml:trace contextRef="#ctx0" brushRef="#br1">264.776 408.007 137,'-7.22501'20.344'555,"-1.47198"3.08298"-501,1.87599 0.658997-36,0.783997-2.09601-11,-3.412-2.32098-570</inkml:trace>
  <inkml:trace contextRef="#ctx0" brushRef="#br1">112.923 47.444 137,'-8.52399'22.392'309,"3.69499"0.427002"-268,6.814-1.329-13,18.903-15.184 1,-0.864998-22.529-11,-6.551-3.632-8,-1.414-2.78201-3,-7.295-1.774 4,-25.936 11.636 41,0.529007 14.725-22,41.785 4.422-501</inkml:trace>
  <inkml:trace contextRef="#ctx0" brushRef="#br1">174.614 0 137,'0'26.015'420,"0"-3.288"-364,0 2.973-28,0-5.055-8,23.327-17.12 20,-6.97899-25.425-31,-0.490005-5.341 2,-16.132 7.16-1,-22.672 0.708002 15,-2.202 20.401-15,3.63699 13.051-7,-0.462997 12.231-50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89.333 52.187 137,'-26.18'-11.001'283,"4.771"13.574"-256,2.143 13.933-4,8.081 6.035-4,4.472 3.042-2,2.133 7.10699-5,5.606-7.742-5,1.372-4.63499 1,17.507-8.50999 10,-1.469-38.726-11,-6.654 6.89-2,0.127998-6.30499 0,-2.435-0.342003 0,-5.229 7.193 1,-14.586 43.016 8,7.60201-0.928001-10,2.278 1.377-2,2.11-1.33598 3,6.959 4.03198-4,14.749-28.873-183,-4.26201 1.31201-210</inkml:trace>
  <inkml:trace contextRef="#ctx0" brushRef="#br1">174.75 118.607 137,'-9.83'25.628'430,"-0.638"4.734"-379,-1.325-1.77499-11,22.869-49.838 14,2.65599 1.01801-50,-2.98399-0.681992-2,0.95401 1.75499 2,-7.92201 38.744 9,-3.744 3.715-3,-1.51199 0.639008-1,27.114-22.281-168,1.70799-19.685-137,-7.674 2.51401 7</inkml:trace>
  <inkml:trace contextRef="#ctx0" brushRef="#br1">331.348 0 137,'-23.453'18.918'378,"4.24103"0.821003"-331,1.15796 8.103-2,8.28802-1.426-3,4.62498-5.864-16,2.00301 0.228996 0,-0.248993 8.62501 8,7.44798-6.34901-9,19.536-28.443-16,-1.11603-12.641-7,-0.0839844-8.61501-1,-3.81201 4.94999 0,0.746002 28.175 2,-20.843 17.293-2,1.526-0.613014 0,20.895-27.944 0,-9.68698-16.647 1,-8.55603-1.09501-1,-24.01 1.344 2,41.497 3.884-5,1.07404 25.479 2,-5.46704 13.56 1,-9.28598-0.0720062 0,-8.72299 0.828003 0,-19.396 1.67599-5,10.971-49.876-340,15.032 0.794006 182</inkml:trace>
  <inkml:trace contextRef="#ctx0" brushRef="#br1">449.982 33.21 138,'-26.569'0.000999451'435,"2.811"-0.000999451"-599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15.921 66.419 137,'-2.778'20.597'163,"1.11"2.163"-104,-3.768 6.21799-21,-0.603-4.692-2,13.294-44.323 81,3.727-0.191017-107,4.349-6.356-1,1.353 6.978-7,5.858 11.33 2,-13.561 34.543 20,-8.399-0.161995-2,-0.582001-2.79101-6,-3.952-1.68399-2,-1.059 0.936996-4,19.139-42.853-485</inkml:trace>
  <inkml:trace contextRef="#ctx0" brushRef="#br1">129.81 37.955 137,'0'21.307'422,"-2.777"1.747"-324,1.303 4.53-45,1.151-7.603-26,-2.625 3.65 15,23.758-52.48-25,-7.49201-8.21401-15,-2.448 9.76701 2,-3.24599 5.956-2,-6.95401 48.404 1,-3.237-5.56 1,4.528 2.538-1,20.962-55.701 5,-8.74101 10.399-7,-6.44899 2.191-285</inkml:trace>
  <inkml:trace contextRef="#ctx0" brushRef="#br1">243.7 109.118 137,'-7.342'20.099'550,"2.586"7.93201"-474,-0.378006-5.58601-60,-0.0169983-1.30998-7,28.302-47.323-187</inkml:trace>
  <inkml:trace contextRef="#ctx0" brushRef="#br1">319.626 0 143,'-6.34'23.719'589,"2.29999"5.545"-558,-0.535004-0.268007-12,0.45401-9.26899-11,0.134003 9.199 2,3.323-5.385-2,26.47-34.228-11,-10.986-12.829-142</inkml:trace>
  <inkml:trace contextRef="#ctx0" brushRef="#br1">262.681 71.164 141,'21.687'-5.934'487,"-1.05704"-0.101006"-432,4.79205 0.119003-54,-6.34604 0.962002-48,-0.019989-0.644001-282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137.527 0 137,'-24.159'11.383'264,"4.04"-0.971001"-224,-3.117 6.022-9,2.777 4.096-1,4.822 3.48201 0,-3.563 0.936993 0,8.455 3.73-7,7.266-5.209-11,2.986-2.703-4,2.087-1.51199-2,3.452 3.55598-1,1.512-2.78998 0,4.579 5.32199-1,7.088-3.19002-2,8.90199-6.33798-21,-1.42599-13.731-127,-6.622-3.50803-4,0.297989-1.302-78</inkml:trace>
  <inkml:trace contextRef="#ctx0" brushRef="#br1">479.195 33.21 137,'3.95099'25.558'385,"-3.327"-2.09901"-288,2.32401 3.12001-18,-3.45798-5.966-48,-1.35303 10.576 9,-1.14899-11.365-30,-3.09402 5.12498-1,-1.65796-5.26698-5,-6.38605 6.37698-3,-14.66-2.713-89</inkml:trace>
  <inkml:trace contextRef="#ctx0" brushRef="#br1">588.339 123.351 137,'21.686'0'485,"8.67792"0"-429,-8.56793 0-123</inkml:trace>
  <inkml:trace contextRef="#ctx0" brushRef="#br1">578.848 208.748 137,'26.344'0'357,"5.633"-3.48801"-311,-11.816-1.54698-65,1.56598 15.37-265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11.123 48.188 137,'17.536'-2.725'450,"0.699"-0.982002"-443,-3.218 4.207-597</inkml:trace>
  <inkml:trace contextRef="#ctx0" brushRef="#br1">0.001 92.669 137,'20.221'0'536,"-0.339"-3.474"-455,-0.130001-5.956-94,-10.558-6.579-372,-4.09201 0.440998 39</inkml:trace>
  <inkml:trace contextRef="#ctx0" brushRef="#br1">92.69 0 137,'-4.79'18.514'494,"-1.645"7.677"-387,2.39401-3.361-88,-0.619011 3.134-10,2.50101-0.319-27,5.08499-8.561-484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23.245 0 137,'17.235'2.737'541,"13.726"1.87"-503,-12.821-3.09-38</inkml:trace>
  <inkml:trace contextRef="#ctx0" brushRef="#br1">0 61.972 137,'23.441'15.354'493,"5.285"-18.948"-393,2.089 2.74599-60,-13.012-4.47-259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13.618 24.399 137,'-1.315'15.596'278,"-3.115"4.264"-225,0.82 0.27-35,-0.653-1.27 1,7.452-3.979 13,12.699-13.843-19,-0.0289986-4.378-9,2.844-2.59901 2,2.934-2.10799-1,-1.776-4.05701-2,-18.447-6.62199-109,-17.812 9.776 46,-2.737-2.838 50,9.042 30.451 93,8.544-1.92099-57,-0.457001-0.672005-7,-2.393-0.304001-4,-3.244 5.78-4,1.451-6.087-16,22.666-23.809-315</inkml:trace>
  <inkml:trace contextRef="#ctx0" brushRef="#br1">121.136 76.294 137,'-1.315'20.286'373,"-2.159"-2.081"-339,-1.09 0.576996-5,16.716-36.964 17,2.059-2.714-46,0.712006 13.001 0,-7.608 25.744 30,-5.77701 1.421 6,13.531-21.277-274,-8.414-16.393-81</inkml:trace>
  <inkml:trace contextRef="#ctx0" brushRef="#br1">169.336 2.16 137,'20.624'-2.16'394,"-5.28702"21.061"-314,-14.29-2.137-46,-4.30199 1.834 2,21.43-30.042-9,-1.97401-1.573-93,0.190018 11.321-387</inkml:trace>
  <inkml:trace contextRef="#ctx0" brushRef="#br1">232.366 83.707 137,'20.429'3.323'518,"1.01801"-2.938"-486,0.476974-4.787-33,-5.82697-6.459-244</inkml:trace>
  <inkml:trace contextRef="#ctx0" brushRef="#br1">332.471 5.866 137,'-1.315'20.618'459,"-0.69101"-2.825"-392,-0.417969-1.389-55,-1.58603 6.238 2,-0.0140076 1.87701-3,2.99902-4.48901-62,-0.988983-4.77399-351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8038.94 5897.19 137,'28.4722'-13.7988'0,"9.75977"-2.11816"0,2.52881 2.12598 0,-9.82764 3.89111 0,20.437-7.51904 0,-15.126 5.72168 0,3.21582 1.86963 0,-2.47754 1.18652 0,11.7246-2.87793-37,-2.95313-3.03906 7,-14.083 3.2959 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7041.97 6931.4 137,'25.4336'7.69092'173,"1.2207"-3.12988"-132,4.37939-4.51465 8,-1.3125-9.40869-14,-3.6582 5.99756-9,3.65918-16.5103-104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8616.42 6955.83 137,'-17.2012'28.3721'243,"15.9521"1.3877"-173,20.6436-3.38379-7,8.86523-33.519 1,-9.0166-21.084 16,-22.0898-1.0498-31,0.295898-1.03125-32,-25.3145 22.3101-4,48.0723-17.3188-518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140.302 569.539 137,'31.734'-2.18103'502,"0.284012"-5.16492"-521,-3.59601 4.6889-205,-0.117996-2.96594-12</inkml:trace>
  <inkml:trace contextRef="#ctx0" brushRef="#br1">281.755 489.605 137,'0'28.207'434,"0"2.31497"-362,0-5.85797-45,33.658-36.642 23,-21.957-13.5471-33,-3.16803-3.81198-1,-2.06699 3.27701-3,-33.006 4.229 10,-5.08099 36.907-21</inkml:trace>
  <inkml:trace contextRef="#ctx0" brushRef="#br1">11.148 22.299 137,'13.621'28.026'304,"7.508"2.029"-237,5.589-17.552-22,0.909-40.189 11,-15.602 1.56901-14,-22.321-1.3-4,-21.652 15.754 8,-1.307 27.981-32,5.395 2.013-13,18.952 7.755-250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12.185 6.149 137,'24.788'0'177,"1.664"4.521"-158,-0.558998-7.801-22,0.505001 2.379-22</inkml:trace>
  <inkml:trace contextRef="#ctx0" brushRef="#br1">49.085 0 137,'-5.94'25.773'102,"1.254"-1.102"-67,1.47 1.687-12,0.459 7.69399 1,-0.889 2.955 8,1.035-10.499-11,1.506-1.80202-1,-6.122 14.242 4,2.93-3.19899-2,-0.218001-8.85301-10,0.426 0.100006-1,0.228-0.0820007 1,2.726 2.64398-2,27.691-56.514-263,-18.454-3.22 124</inkml:trace>
  <inkml:trace contextRef="#ctx0" brushRef="#br1">12.185 202.909 137,'29.134'0'342,"-0.371999"0"-363,-2.72701-2.18199-44,-0.0279922-0.756012-92</inkml:trace>
  <inkml:trace contextRef="#ctx0" brushRef="#br1">239.742 55.339 137,'-18.815'25.173'395,"-0.160004"8.513"-304,4.11002-5.038-59,2.16699-0.123993-3,-2.01201 6.964 1,3.496 3.12399 1,8.71701-8.186-17,22.928-2.48499-9,15.703-31.087-120,-7.608-19.471-208,-10.891-4.789 118</inkml:trace>
  <inkml:trace contextRef="#ctx0" brushRef="#br1">264.342 166.017 137,'-5.51202'27.501'510,"-7.59296"13.384"-404,4.38197-14.827-87,16.859-53.641 11,6.463-0.559021-26,2.55402 2.29002-2,11.821 19.687 5,-16.886 39.261 0,-10.345 7.45399-2,-1.74301-12.268-2,-5.121-3.3-1,28.745-51.095-627</inkml:trace>
  <inkml:trace contextRef="#ctx0" brushRef="#br1">381.198 147.57 137,'5.509'32.962'640,"-4.87"-6.04599"-632,-0.639008 1.073-6,0 1.73102 2,28.925-32.998 25,-13.966-22.144-25,-1.57303-2.026-1,-0.931976-1.54401-1,-2.22403 56.266 2,-10.23 2.548-2,7.69302 6.08199 0,24.46-43.935 6,-9.61197-25.219-4,-11.513-0.913986-2,-4.71301 8.85599-3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5.764 215.207 137,'-2.18'29.293'355,"-1.404"2.78299"-318,6.798-1.42798-25</inkml:trace>
  <inkml:trace contextRef="#ctx0" brushRef="#br1">104.168 0 137,'15.962'27.781'344,"-3.672"1.978"-275,0.963005 2.772-37,-2.83301 3.83701-11,-3.729-5.59201 0,-4.19199-4.72099-5,-5.75801 1.24699-8,-2.461 7.851 0,-3.233-9.64201-3,-3.92 0.535034 0,-2.418 1.93597 1,-4.58299 0.954987-57,40.156-60.714-331,-5.39301 7.05896 196</inkml:trace>
  <inkml:trace contextRef="#ctx0" brushRef="#br1">214.871 209.058 144,'27.227'-4.521'460,"5.439"-5.78101"-381,-3.74901-3.123-52,1.052-12.813 4,-33.436-7.71001-5,-30.277 10.982-20,8.91003 19.943-3,-2.99702 31.602 3,14.534 14.816-3,5.90099-12.006-1,1.95802-2.04301 1,6.65298-0.143997 1,4.16299 1.90802 0,16.09-1.88901-1,3.74899-21.509-2,3.11-11.583-8,-3.21799-0.596985-42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23.914 147.569 137,'9.529'29.041'336,"-7.143"-1.00301"-270,-2.045 0.258011-39,-3.897 3.28801-7,-3.295 1.18396 3,-18.912-55.202-79,30.507-7.535-168</inkml:trace>
  <inkml:trace contextRef="#ctx0" brushRef="#br1">30.064 0 137,'17.755'30.711'417,"6.311"3.041"-359,4.65099-6.93999-420</inkml:trace>
  <inkml:trace contextRef="#ctx0" brushRef="#br1">110.016 141.421 137,'6.107'33.876'503,"-6.062"3.34401"-469,1.751-63.11 75,11.163-6.94-104,15.168 5.923-1,-0.734009 23.037 2,-5.91698 29.027 2,-28.921 3.31899-5,-1.31599 6.71901-1,2.011-10-2,27.827-52.938-445</inkml:trace>
  <inkml:trace contextRef="#ctx0" brushRef="#br1">276.072 79.934 138,'5.12201'36.745'583,"0.209991"-9.335"-535,-3.70499 9.101-34,-1.40503-9.70901-1,24.43-50.369 10,-12.111-5.54903-19,-2.96298-0.167984-2,-0.712006 1.167-1,15.335 56.898 2,-24.088 7.077-2,3.48904-8.44701-1,24.765-50.565 7,-15.966-2.36801-5,-1.47403 0.714005-1,-1.98297-1.054-1</inkml:trace>
  <inkml:trace contextRef="#ctx0" brushRef="#br1">448.278 147.569 141,'-0.00100708'27.113'497,"0.00100708"0.92099"-394,-5.51102 5.32899-70,19.912-66.026-282</inkml:trace>
  <inkml:trace contextRef="#ctx0" brushRef="#br1">589.732 12.297 137,'-8.15601'35.728'585,"0.632019"8.426"-529,1.79199-18.538-47,-2.14703 1.313 0,6.53503-0.639999-3,33.411-23.147-28,-16.193-31.498-300</inkml:trace>
  <inkml:trace contextRef="#ctx0" brushRef="#br1">485.178 98.381 137,'33.659'-5.50999'508,"-3.65897"2.80399"-454,4.02203-0.737-9,-5.42206 2.803-16,6.40704-5.287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67.221 129.123 137,'-10.033'33.65'311,"-2.038"-3.65498"-279,-5.702 4.92099-24,3.926-4.60901-12,0.35-2.95998-111</inkml:trace>
  <inkml:trace contextRef="#ctx0" brushRef="#br1">67.221 190.612 137,'25.432'-9.10899'75</inkml:trace>
  <inkml:trace contextRef="#ctx0" brushRef="#br1">110.272 159.868 137,'-3.59901'27.112'292,"-4.34899"-2.013"-222,1.634 1.58801-49,-4.57201 4.23897 1,1.067-3.57796-8,-4.435 6.74997-1,6.648-5.04199-133</inkml:trace>
  <inkml:trace contextRef="#ctx0" brushRef="#br1">5.719 313.586 137,'29.64'-11.822'290,"0.0370007"0.391998"-238,-2.34501-2.40002-39,-1.11799 3.73303-75</inkml:trace>
  <inkml:trace contextRef="#ctx0" brushRef="#br1">116.422 252.099 137,'8.217'30.711'365,"-4.77301"1.673"-289,2.27102-0.928009-54,19.268-25.288-246</inkml:trace>
  <inkml:trace contextRef="#ctx0" brushRef="#br1">196.374 233.653 137,'-5.12'28.206'467,"4.09"4.22197"-441,5.55099-61.143-453,0.487015 0.492004 391,4.68098-1.85901 49,17.649 14.124 80,2.7 13.098 24,-4.83798 10.582-22,-10.522 25.715 3,-22.419-4.87498-48,-16.047-3.92102-24,-1.16299-10.539-16,-3.14601-3.62299 21,54.246-10.433 9,5.21098-0.04599-62,-2.01599-5.12-56,0.144012 4.13602-54</inkml:trace>
  <inkml:trace contextRef="#ctx0" brushRef="#br1">626.888 86.082 137,'-11.547'25.173'359,"-2.29602"6.67101"-277,-1.00995-2.133-62,2.14093-0.737-3,-2.04895 6.75301-1,3.5-0.625-43</inkml:trace>
  <inkml:trace contextRef="#ctx0" brushRef="#br1">620.738 153.719 137,'29.204'-5.76199'283,"2.58594"-2.31601"-325,-2.99097-0.363998-65</inkml:trace>
  <inkml:trace contextRef="#ctx0" brushRef="#br1">694.54 73.784 137,'-6.70398'33.282'338,"0.342957"-5.66801"-237,-2.67596 3.45702-57,-1.98199 5.00298-6,2.81195-10.142-7,-2.41492 0.644989-6,-1.23907 4.213 3,-3.42297 3.87502-8,-1.37604-10.014-191</inkml:trace>
  <inkml:trace contextRef="#ctx0" brushRef="#br1">528.484 282.842 140,'30.292'-13.228'499,"6.47504"-0.718018"-439,-3.87207 0.841019-54,-1.37494 4.892-27,-6.10803 1.366-356</inkml:trace>
  <inkml:trace contextRef="#ctx0" brushRef="#br1">669.939 190.612 137,'-5.51202'35.831'411,"0.467041"-10.129"-344,3.94098 0.587982-30,2.76196 2.334 6,11.86-1.97299-4,22.361-11.292-9,-9.73102-18.585-21,8.84998-6.96198-1,-3.16797-5.51001 2,-18.1071-17.785-174,13.6561 8.67902-104</inkml:trace>
  <inkml:trace contextRef="#ctx0" brushRef="#br1">903.646 110.677 137,'39.761'-7.69'446,"-8.08899"0.627007"-427,4.76605 0.631989-14,-1.98206 1.27001-18,-4.19196 0.876991-267</inkml:trace>
  <inkml:trace contextRef="#ctx0" brushRef="#br1">1038.95 0 137,'-6.08008'29.797'410,"-0.694946"2.1"-348,3.44611-6.385-34,-1.67914 6.101-4,-0.705933 6.824-4,-0.271973-7.22299 0,3.50793-0.956009-3,-2.15198 3.92001 0,0.0840454 0.356995 1,-3.9491 6.57599-3,3.08307-14.102-10,2.74799 0.678986-1,-9.90698-55.259-114,14.61 2.52399-422</inkml:trace>
  <inkml:trace contextRef="#ctx0" brushRef="#br1">922.096 141.421 151,'-3.60101'35.232'479,"-1.90796"-8.567"-423,-1.44604 4.98502-40,-3.88397 3.75998-14,5.36499-6.34898-288</inkml:trace>
  <inkml:trace contextRef="#ctx0" brushRef="#br1">860.596 338.18 137,'27.506'-18.497'217,"-2.71899"5.29895"-192,3.09906-3.45596-30,2.07294-3.57501-41,-3.73602 5.27101-119</inkml:trace>
  <inkml:trace contextRef="#ctx0" brushRef="#br1">1118.9 135.273 137,'-21.745'29.219'208,"0.0219727"3.33299"-149,-5.76306-0.321014-32,1.66016-7.10898-8,15.3249-51.982-307,18.2341-1.33501 265,18.957 29.172 152,-2.12701 30.493-35,-4.526-5.45401-49,-0.666016 1.022 3,1.07703 5.40302 10,7.69202-17.485-48,-17.3199-42.895-141</inkml:trace>
  <inkml:trace contextRef="#ctx0" brushRef="#br1">1266.51 6.149 137,'28.225'5.509'360,"3.62805"0.205999"-249,-3.06506-1.264-89,6.91602-2.065-10,-7.36499 2.554-155</inkml:trace>
  <inkml:trace contextRef="#ctx0" brushRef="#br1">1315.71 36.893 137,'-5.12402'25.276'223,"-2.38489"5.379"-136,0.405884-1.796-36,-1.65405 9.96-23,1.47717 2.71001-6,2.81592-14.075-10,-0.975098 1.89001-5,2.66711 2.73198 0,2.13293-4.42798-1,-4.98389-1.46701-3</inkml:trace>
  <inkml:trace contextRef="#ctx0" brushRef="#br1">1248.06 209.057 141,'33.774'-0.17601'517,"-7.48914"-3.24699"-494,3.96313-0.668991-13,-0.794067-1.552-16,-2.58191-3.767-148</inkml:trace>
  <inkml:trace contextRef="#ctx0" brushRef="#br1">1469.46 92.231 137,'-10.286'34.633'596,"1.78809"-9.73"-545,1.36084 9.147-43,-1.53088 2.134-2,8.58496 0.929001 2,3.61707-9.22403-5,22.1759-3.75397-11,5.26807-43.358-182</inkml:trace>
  <inkml:trace contextRef="#ctx0" brushRef="#br1">1586.32 116.827 146,'-4.52295'28.486'503,"-4.18701"5.75399"-402,1.94995-8.55998-81,-3.94507 7.38199 1,21.1681-64.576 10,5.83801 2.17299-30,-1.84399 3.894-1,8.88098-5.12099-1,2.84192 54.246 7,-24.8339 2.87701-3,-1.2301 4.41798 0,-4.64001-5.24899-1,2.89612 1.35501 0,13.9279-53.755-515</inkml:trace>
  <inkml:trace contextRef="#ctx0" brushRef="#br1">1703.17 92.231 138,'5.76196'33.814'607,"-5.3739"7.87901"-532,1.79492-13.455-62,31.097-39.289 7,-17.119-18.409-19,-0.990112-6.79899 0,-1.40479 10.794-1,-7.9032 59.576 1,-4.00183-4.84999 0,4.17383 6.42898-1,21.4191-41.994 4,-12.423-18.457-3,4.61206-11.313-1,-1.53503 0.170006 0</inkml:trace>
  <inkml:trace contextRef="#ctx0" brushRef="#br1">1893.83 178.314 137,'5.92798'32.022'621,"-5.70593"-3.992"-546,2.11792 0.765015-66,20.088-65.009-163,-11.2 4.08-25,-4.75806 4.466 58,-1.33093 1.92799-106</inkml:trace>
  <inkml:trace contextRef="#ctx0" brushRef="#br1">1998.38 6.149 165,'23.907'29.198'659,"-8.33594"-2.696"-643,-2.68713 2.875-4,-12.3429 5.847-7,-12.325-0.888992-2,-1.76306-4.85301-2,-2.29102-1.715-1,-9.66199 7.93401 1,5.81104-10.902-2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1.681 159.481 137,'7.304'24.784'254,"-3.557"-0.048996"-218,-2.93 3.573-24,-0.499-1.34399 4,-0.204 1.645-2,-3.714-0.85202 2,-2.832-0.860992 9,2.483-0.467987 2,30.867-37.053 78,-1.071-19.091-74,-5.274 2.62799-9,-3.76299 0.95401-12,-2.32401-2.34598 1,17.057-1.10902-2,-19.12 66.733-2,-11.853-1.601-4,-0.453995-5.49701 0,-0.715988-0.409973 0,29.412-14.903 21,-1.882-52.72-8,-11.727 11.164-12,-4.825-2.345-2,-1.399-6.88 0,14.092 5.13499-293,3.00601 14.358-123</inkml:trace>
  <inkml:trace contextRef="#ctx0" brushRef="#br1">352.242 208.671 137,'28.631'15.143'245,"-2.41797"-6.94199"-224,-0.213013 0.694992-155</inkml:trace>
  <inkml:trace contextRef="#ctx0" brushRef="#br1">339.942 319.348 137,'24.637'0.985016'318,"2.90497"-5.34702"-305,2.82501-3.116-13,2.517-4.00302-21,-1.246-3.04297-58,-0.916992-0.597015-16,-4.95001-2.093-98</inkml:trace>
  <inkml:trace contextRef="#ctx0" brushRef="#br1">598.25 30.357 137,'29.135'7.691'288,"-2.55701"1.553"-254,2.23596 9.054-14,-23.538 10.359 2,-14.118-1.92101-8,-8.612 2.493-3,-5.24005-2.32201 12,53.101-25.459 75,5.28302-14.717-82,-9.71295-4.104-29,5.53094-12.063-246,-17.548 4.04501-42</inkml:trace>
  <inkml:trace contextRef="#ctx0" brushRef="#br1">758.155 5.762 137,'33.928'-5.762'406,"-6.85498"12.677"-312,-44.268 20.294-19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5970.65 3657.3 137,'20.939'2.8479'300,"4.87305"-5.18774"-224,1.26416-0.877197-54,-10.4551 0.217041-7,9.36084-4.63599 18,-1.729-0.916992-5,2.10693 7.18286-2,-42.4678 8.99316-518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135.304 4.3 137,'39.471'6.034'434,"-12.207"-9.519"-415,1.838 1.964-13,2.75699-3.807 0,-3.019 8.987 17</inkml:trace>
  <inkml:trace contextRef="#ctx0" brushRef="#br1">215.257 22.745 137,'-9.64301'30.781'384,"-6.685"-4.234"-337,-3.28999 8.12801-31,-0.632004-6.76201-11</inkml:trace>
  <inkml:trace contextRef="#ctx0" brushRef="#br1">246.008 47.34 137,'-0.0699921'27.084'255,"3.73999"2.013"-176,-1.75999-4.089-45,30.432-21.332 55,-6.23196-29.123-139</inkml:trace>
  <inkml:trace contextRef="#ctx0" brushRef="#br1">0 280.993 137,'31.108'-2.181'370,"-2.174"-4.35703"-313,-3.137 2.19302-41,6.63601-4.689-2,5.09998-1.112 3,-12.065 3.65001-9,6.47-0.498016 1,0.826996 0.692993 0,-1.92899 3.42902 3,0.380966 2.44099 7,-59.33 18.877-444</inkml:trace>
  <inkml:trace contextRef="#ctx0" brushRef="#br1">73.802 342.481 137,'33.89'-2.181'478,"0.494995"-0.757996"-463,-1.05299-0.0499878-5,2.13901-0.560028-3,-3.03302-2.85397-6</inkml:trace>
  <inkml:trace contextRef="#ctx0" brushRef="#br1">190.656 336.333 137,'-9.528'33.214'360,"-0.161011"-8.06799"-300,-1.64398 11.713-31,4.32999-7.99002-14,1.936 7.48102 3,9.158-6.04599-22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12.301 0 137,'27.118'0'428,"5.561"0"-341,3.467 0-67,-11.211 1.922-179</inkml:trace>
  <inkml:trace contextRef="#ctx0" brushRef="#br1">0 86.082 137,'28.38'17.47'620,"-3.175"-16.493"-561,-0.497999-0.976997-50,4.048-3.601-5,10.073 1.05299 2,-14.17-10.516-283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104.554 319.62 137,'33.658'-5.76199'352,"-1.27"-0.134003"-284,-2.64301 11.037 4,-30.733 25.894-3,-13.66-3.452-45,-8.45401 2.73499-8,-0.747986-4.73199-5,55.01-10.616 3,-4.59801-14.97-10,5.377 10.448-2,-26.203 18.066 2,-33.465-5.69702 7,2.53-13.237-6,-9.08199-0.118988-2,5.92298-4.95197-3,-0.144989-11.4451-19,18.61-24.67-211</inkml:trace>
  <inkml:trace contextRef="#ctx0" brushRef="#br1">0 251.984 137,'27.362'-3.776'399,"-2.147"-0.138992"-352,3.523-1.024-17,8.539-0.746002 2,-11.598 1.89299-6,-0.622993 2.21001-2,0.456009 0.791 6,0.179993 0.67601-7,7.211 6.14899-1,-27.735-30.682-774</inkml:trace>
  <inkml:trace contextRef="#ctx0" brushRef="#br1">104.554 6.034 137,'27.508'-3.599'343,"7.214"1.164"-264,-2.70599 4.501-46,-34.952 27.173 56,-27.393-0.831999-48,-4.39401-2.394-18,4.55901-7.65999-1,58.638-39.095-15,2.06602 6.38801-6,-9.00902 40.395-3,-22.034 12.377 4,34.05-36.661-1,-8.51199-33.926-2,-2.453 2.679-224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6.15 292.791 139,'-3.6'28.1'263,"1.165"9.87399"-209,2.32-8.491-46,9.48-58.031-269,-1.694 2.436 185</inkml:trace>
  <inkml:trace contextRef="#ctx0" brushRef="#br1">12.3 206.709 137,'27.621'-7.69099'318,"12.342"-1.05002"-240,-13.553 3.88002-70,2.71701 2.312 2,2.77898 10.904 5,-15.158 26.641 2,-18.499-2.446-9,-3.37001-4.60701-4,-1.304 4.84702 2,0.205002-0.45401 5,-0.889999-7.11002-1,-4.48399 5.06903 13,-9.84301-64.297-192,14.143 5.89001-53</inkml:trace>
  <inkml:trace contextRef="#ctx0" brushRef="#br1">86.103 65.288 138,'0'27.952'287,"0"3.10101"-201,0 7.964-16,0-2.842-38,0-10.247-6,0 2.84601-6,-4.522 4.93399 2,3.534-7.83397-13,-1.791 9.56195 4,-0.594002-7.14096-12</inkml:trace>
  <inkml:trace contextRef="#ctx0" brushRef="#br1">30.751 268.196 141,'24.632'0'390,"15.039"0"-353,-4.764 0-91</inkml:trace>
  <inkml:trace contextRef="#ctx0" brushRef="#br1">6.15 385.023 137,'28.106'0'358,"0.213999"-4.522"-354,9.025-0.319-99,-6.58399 2.29099-89</inkml:trace>
  <inkml:trace contextRef="#ctx0" brushRef="#br1">750.324 52.989 137,'-27.78'-23.086'235,"-0.03302"5.735"-142,-4.62701 4.799-32,6.00098 39.4 6,14.139 9.844-50,6.81696-1.771-10,3.11707-4.633 0,-2.72601 3.08002 4,1.55396-6.45201 0,0.927002-0.928009-4,-0.927979 9.08701 4,-1.25397-6.56299-5,0.495972 7.34499 5,-0.217041-11.143-4,0.426086-0.0569763 0,-0.271057 10.675 2,-2.32397-3.858-1,-18.0781-14.552-329</inkml:trace>
  <inkml:trace contextRef="#ctx0" brushRef="#br1">473.565 268.196 137,'39.605'-19.378'497,"-13.9189"9.63004"-458,2.07996 1.46999-24,5.526 0.332993-4,3.67303 0.382004-8,-9.10406 3.455-27,2.37006-0.358994-252</inkml:trace>
  <inkml:trace contextRef="#ctx0" brushRef="#br1">805.675 139.073 137,'-22.985'35.444'521,"10.343"-9.39999"-434,0.892029 2.47299-71,1.07202-0.740997-6,2.38098 2.97-4,25.141-1.867-58,9.34204-44.382-149</inkml:trace>
  <inkml:trace contextRef="#ctx0" brushRef="#br1">916.378 102.179 137,'-7.302'28.234'424,"-3.646"10.24"-273,3.487-9.29399-95,0.757019-1.94402-41,0.300964-0.695984-6,0.145996 1.05998-3,0.855042 3.33101 1,1.21295-0.925995-1,30.4761-26.522-2,-1.70007-32.915-22,-4.77997 1.341-108,-5.76801-1.06198-193</inkml:trace>
  <inkml:trace contextRef="#ctx0" brushRef="#br1">805.675 231.303 137,'33.658'-13.794'633,"-5.83905"4.50499"-621,4.16608 1.33701-7,0.757935 2.894-3,0.817993-1.50301-155</inkml:trace>
  <inkml:trace contextRef="#ctx0" brushRef="#br1">996.331 102.179 137,'30.718'17.585'431,"-1.76593"4.302"-266,4.36401 15.087-105,-24.358 1.52901-39,-17.6421-12.428-14,-9.22681 8.54301-2,-4.99719-9.22504-3,-5.23389 1.73904 0,2.35999-11.214-28</inkml:trace>
  <inkml:trace contextRef="#ctx0" brushRef="#br1">1254.64 175.965 146,'30.245'0'549,"9.50891"0"-525,-12.5918-2.18199-24,1.48181 6.22198-328</inkml:trace>
  <inkml:trace contextRef="#ctx0" brushRef="#br1">1223.89 274.345 137,'25.447'-7.944'469,"-0.68811"1.064"-366,6.40613-2.58398-63,1.96692-0.607025-16,-7.19397 7.80502-18,-0.584961 3.13699-23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29.221 42.82 137,'30.289'0'292,"1.36"-7.302"-214,-1.21399-1.461-59,5.377 1.462-2,-2.26701-1.924 3,-4.172 2.23-6,3.62099 3.761-3</inkml:trace>
  <inkml:trace contextRef="#ctx0" brushRef="#br1">53.823 42.82 141,'25.166'29.084'445,"9.95201"-13.164"-395,-9.528-9.70899-36,13.859-1.16901 7,-13.522-5.709-7,4.89999 8.52399-2,-66.851 19.264 0,-2.16801-10.927-7,7.79799-4.659-2,0.279022 2.17699 1,3.18399-1.14299 1,-0.980003 10.369-3,62.64-11.773 13,7.06501-25.193 0,-17.164 6.71399-9,9.03401 2.31201-2,-2.29799 0.919006-2,3.02298 6.99799 1</inkml:trace>
  <inkml:trace contextRef="#ctx0" brushRef="#br1">35.372 319.514 139,'-5.828'32.797'442,"0.983"-0.868988"-400,-3.265 0.13797-8,-8.478-3.51398 25,16.899-55.053-2,15.184-3.55899-49,3.992-1.50598-4,2.491 0.530975 0,3.428 64.218 0,-23.509 2.06903 1</inkml:trace>
  <inkml:trace contextRef="#ctx0" brushRef="#br1">109.174 350.257 147,'30.718'-5.12'567,"3.525"-1.02798"-531,-9.59099-3.48505-115</inkml:trace>
  <inkml:trace contextRef="#ctx0" brushRef="#br1">96.873 399.448 147,'28.107'0'529,"-1.369"-5.51001"-474,-0.922997 0.465027-57,4.20699-0.997009-30,-5.18898-1.41403-421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8862.43 7386.24 137,'0'27.5034'261,"0"4.9375"-189,0-6.66895-52,0 2.48975 5,33.9287-17.2676 39,-12.7158-42.1279-41,-10.5313 2.82568-1,-7.27148-1.96387 51,-32.0537 24.729-2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8893.18 7410.83 137,'0'24.6763'346,"0"4.12256"-255,-4.52148 0.320313-38,2.89258 2.34961 39,12.8545-62.4248-35,-6.66602-4.3667-53,-2.28223 10.3628-1,-13.3291 60.2119 3,4.68066-4.35596-5,1.56445 1.64697 2,29.5947-39.8589-274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7441.73 7276.06 137,'10.2871'29.1299'222,"-8.27197"6.02002"-166,-8.71924-2.79492-35,-7.73779-3.01465 6,17.6909-57.2437 8,8.5498-5.2207-25,-0.421875 2.82422-6,9.37109-0.822266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5303.8 7528.55 137,'-8.2627'39.2524'431,"7.70947"4.3623"-356,8.45313-79.4746-46,-6.98389-0.616211-24,-8.81592 81.8433 8,3.85596-6.45752-8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24.601 103.233 137,'24.79'5.50999'394,"0.351"2.38501"-361,5.455 4.513-10,-5.616-0.830017-4,-33.028 13.196 33,-20.275-0.459991-19,-2.206-0.748016-16,2.944 5.121-10,1.105-8.097-19</inkml:trace>
  <inkml:trace contextRef="#ctx0" brushRef="#br1">0 164.72 137,'27.508'15.036'411,"-2.721"-1.15599"-306,11.061 6.064-53,-10.745-4.565-18,0.599998-2.54199-10,9.103-0.617004-21,-14.138-45.02-284</inkml:trace>
  <inkml:trace contextRef="#ctx0" brushRef="#br1">196.806 47.894 138,'-0.00100708'29.199'465,"7.69402"5.31099"-435,7.82199-7.435-185</inkml:trace>
  <inkml:trace contextRef="#ctx0" brushRef="#br1">307.509 90.935 137,'-5.121'30.006'113</inkml:trace>
  <inkml:trace contextRef="#ctx0" brushRef="#br1">221.407 220.059 137,'29.522'23.135'382,"1.35201"-16.601"-450,-5.85301-12.383-27,0.264984-5.673-104</inkml:trace>
  <inkml:trace contextRef="#ctx0" brushRef="#br1">479.715 35.596 137,'24.683'-9.108'364,"2.814"4.492"-326,8.93896-5.665-27,-11.4189 6.196-6,5.62793-3.421 3,-5.99396 8.128-435</inkml:trace>
  <inkml:trace contextRef="#ctx0" brushRef="#br1">510.466 41.746 137,'-5.121'29.292'304,"4.314"-3.306"-217,-2.96899 2.548-40,2.20901-1.476-7,0.923981-1.97899-1,-3.229 3.33899-2,1.84702 6.886 6,-1.992-4.655-23,-0.298004 5.86198 0,1.55701-7.71899-13,-3.228 0.996033 0,4.19299-0.105042-2,17.894-55.868-187,-11.704 1.383-206</inkml:trace>
  <inkml:trace contextRef="#ctx0" brushRef="#br1">485.865 201.613 137,'34.143'0'585,"5.11902"0"-532,-12.264 0-74</inkml:trace>
  <inkml:trace contextRef="#ctx0" brushRef="#br1">725.722 127.829 147,'-17.861'26.512'475,"2.71497"4.20199"-371,3.27399-3.32397-76,0.297974 3.92398-3,7.07306 6.96201-12,1.81799-8.427-8,1.48999-2.702-1,33.55-7.14401-14,-7.73901-31.185-96,-1.56097-14.387-101</inkml:trace>
  <inkml:trace contextRef="#ctx0" brushRef="#br1">774.925 213.911 137,'-7.94501'35.298'541,"4.229"-6.70201"-462,-2.00098 6.65102-53,20.051-73.922-2,3.79901 1.57397-23,0.321045 8.32001-1,15.137 7.55402 2,-26.969 46.369 2,-12.088 9.85699 1,-0.248047-8.33798-2,4.75507-1.70703-2,0.843994 2.91803 1,11.341-53.116-658</inkml:trace>
  <inkml:trace contextRef="#ctx0" brushRef="#br1">910.229 177.018 139,'10.032'32.892'595,"-1.32794"-7.145"-535,-0.100098 6.866-46,14.8431-57.585 9,-11.368-8.15701-21,3.00305 2.16699 0,-1.36401 1.472-2,8.91895 59.762 3,-20.4729-3.078-2,5.52588 0.115005 0,22.097-24.238 2,0.63501-38.515 0,-9.59595 1.088-3</inkml:trace>
  <inkml:trace contextRef="#ctx0" brushRef="#br1">1137.79 226.209 137,'0'24.677'530,"0"6.506"-406,-7.30298 6.17799-111,26.475-64.332-350</inkml:trace>
  <inkml:trace contextRef="#ctx0" brushRef="#br1">1285.39 29.449 137,'4.521'27.614'390,"-3.28003"2.266"-309,-0.898926 5.036-10,-0.296997-0.668007-16,-0.0450439-3.83799-24,-4.521 8.407-12,3.11499-11.347-11,-3.93799-0.112991-2,-0.092041 1.42097-3,-5.37402 4.97403-1,-6.04492-4.00903-19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6048.14 3684.42 137,'0'18.075'210,"-2.84912"0.333008"-194,1.82422 0.958984-11,1.0249-3.39185-1,0 3.04297 4,0-1.30005-1,-1.375-1.36401 7,-6.62012-0.496094-411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31.471 0 137,'-16.391'29.469'478,"1.311"0.782001"-481</inkml:trace>
  <inkml:trace contextRef="#ctx0" brushRef="#br1">357.432 43.042 137,'27.507'2.181'375,"6.68402"1.563"-296,-5.56003-7.12-62,-2.67798 1.047-19</inkml:trace>
  <inkml:trace contextRef="#ctx0" brushRef="#br1">351.281 135.272 137,'24.79'26.412'463,"9.23297"-16.615"-351,-3.34198-9.112-75,-0.488007-11.839-58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0 288.992 137,'31.214'-0.11499'437,"2.933"0.22998"-386,-2.852-0.11499-35,3.909-2.18201 2,-10.183-0.156982-10,4.99701 1.09698 2,1.76199-4.26501-1,-6.985 4.52405 1</inkml:trace>
  <inkml:trace contextRef="#ctx0" brushRef="#br1">36.901 368.925 137,'31.329'6.035'573,"2.365"-5.922"-542,-7.221-0.113007-20,4.012-4.521-1,-5.48001-0.484009-4</inkml:trace>
  <inkml:trace contextRef="#ctx0" brushRef="#br1">110.703 381.223 137,'-2.182'27.607'321,"-1.147"6.21301"-236,0.730003-7.46899-54,-0.562004 4.49997 9,-2.169-4.05899-5,-0.819992 0.614014 0,-0.599007-0.940979-13,36.495-32.931-353</inkml:trace>
  <inkml:trace contextRef="#ctx0" brushRef="#br1">233.707 436.561 137,'-3.425'29.145'407,"-5.61899"3.30801"-329,-2.18001-5.09399-40,1.54099 1.59296-2,1.15102 0.631042-6</inkml:trace>
  <inkml:trace contextRef="#ctx0" brushRef="#br1">153.754 0 139,'0'34.204'421,"0"-3.007"-374,-3.599-4.91-41,2.078 0.566994-24,0.71199 0.110001-59,2.77-1.81699-62</inkml:trace>
  <inkml:trace contextRef="#ctx0" brushRef="#br1">387.462 159.868 137,'35.306'0.164001'398,"0.60199"-3.927"-341,-8.02298 2.242-49,1.91501 0.713989 0,3.45993-5.34198-14</inkml:trace>
  <inkml:trace contextRef="#ctx0" brushRef="#br1">442.813 172.165 137,'3.60001'25.706'191,"-3.617"5.69798"-75,-2.05301-6.07999-73,-2.65698 6.64899 8,-2.84702-5.46298-20,2.95502-0.356018-3,-0.884003 2.01703-1,-2.60303 2.99097-3,-0.0709839 3.76001 6,4.60001-10.102-15,-1.87399 3.17099 3,2.85797 0.774994-2,27.459-38.021-266,-19.368-16.955-119</inkml:trace>
  <inkml:trace contextRef="#ctx0" brushRef="#br1">442.813 344.33 143,'27.225'-2.181'526,"12.695"1.858"-431,-13.475 3.33102-96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7847.65 8204.02 137,'2.18311'33.6494'380,"4.99902"-1.26855"-331,26.4707-31.8066 15,-9.05176-33.1465-25,-14.6963 6.0166-10,-14.7788-4.10449 44,-21.5879 31.4312-58,-4.49023 14.4189-13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43.052 227.504 137,'-17.222'30.281'542,"3.61"6.48199"-467,4.433-1.69699-59,6.748-7.84201-7,1.823 1.81998-2,17.023 0.868042-5,16.294-41.221-129</inkml:trace>
  <inkml:trace contextRef="#ctx0" brushRef="#br1">104.554 282.842 137,'0'33.721'582,"2.181"-1.45798"-545,1.148-4.09399-7,27.156-42.954 1,-14.101-15.23-29,6.812 1.32297 0,-9.67799 57.997-1,-10.832-4.54404-1,30.688-4.82199 13,-4.69002-50.473-3,-6.54697 1.15601-7,-19.754 4.61899 0,3.12698-1.185-177</inkml:trace>
  <inkml:trace contextRef="#ctx0" brushRef="#br1">325.961 202.909 137,'18.743'24.676'557,"3.30698"5.52399"-489,-6.28497 3.575-42,-13.224-7.76498-18,-8.08197 1.06097-4,-7.31403 5.60303 0,-6.47198-6.22202-108</inkml:trace>
  <inkml:trace contextRef="#ctx0" brushRef="#br1">571.969 0 137,'0'35.832'301,"-2.18201"-7.723"-252,-0.158997-3.257-25,1.099 9.722 8,-3.61896-0.00898743-6,-0.0280762-7.30802-8,-2.77997 11.737 1,3.15302-14.193-12,-0.992004-0.0609894-2,0.492981 3.235 2,-0.850952 6.56598 1,-0.674011-0.884979 1,-1.09906-1.862-2,2.65506 1.49899-3,1.65796-5.61899-1,-2.04697-1.28104 0,-2.79602 5.88004 1,3.048-2.74701 0,-0.860992 0.127991 1,-2.995 4.526-1,4.84396-3.43597-4</inkml:trace>
  <inkml:trace contextRef="#ctx0" brushRef="#br1">584.269 522.643 137,'24.601'34.343'661,"2.91498"-56.356"-657,-14.041-13.806-5,-2.41803 7.11404 0,-1.60303 59.764 3,-9.45398 4.73502-2,3.60101-10.147-1,25.3669-35.353 11,-13.796-24.354-8,3.12006-1.72998-1,-4.48608 3.85797 2,21.656 17.419-211</inkml:trace>
  <inkml:trace contextRef="#ctx0" brushRef="#br1">854.879 436.561 137,'30.164'7.69101'257</inkml:trace>
  <inkml:trace contextRef="#ctx0" brushRef="#br1">830.277 516.495 139,'25.114'-5.927'471,"7.04297"5.707"-438</inkml:trace>
  <inkml:trace contextRef="#ctx0" brushRef="#br1">959.432 424.264 137,'5.763'29.682'429,"-5.37604"2.02798"-364,-0.386963 2.55099-25,35.8391-64.063 75,-8.06207-3.021-107,-0.511963 6.92902-2,1.93201 25.899 6,-25.9291 27.168-3,-5.74792 2.82504-7,-3.36902 2.82196-4,32.297-60.698-438,-17.14 1.91 161</inkml:trace>
  <inkml:trace contextRef="#ctx0" brushRef="#br1">1150.09 338.181 138,'-0.11499'38.927'619,"2.41199"-13.098"-587,0.641968 5.14597-17,24.8311-60.16 18,-17.556-1.14398-32,0.735962 3.93796 2,-9.65198 53.816 7,0.88208-0.0200195-8,14.856 1.814-1,8.57092-59.139 2,-6.85889-2.93497-2,-5.349 7.65799 0,13.4619 19.294-335</inkml:trace>
  <inkml:trace contextRef="#ctx0" brushRef="#br1">1340.74 405.818 137,'-5.76404'25.547'475,"-0.38501"9.664"-304,1.23914-4.88397-140,-1.01819-5.46301-26,-11.7089 5.29694-379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71.645 0 137,'-8.72'27.887'221,"-0.702003"-3.064"-178,-2.466 1.644-34,0.456995-0.282005-3,-5.788 5.88 0,4.254-5.942-19</inkml:trace>
  <inkml:trace contextRef="#ctx0" brushRef="#br1">96.245 86.082 137,'-17.98'28.169'226,"0.449005"-0.860001"-205,1.407-1.814-11,-6.679 2.81902-41</inkml:trace>
  <inkml:trace contextRef="#ctx0" brushRef="#br1">59.343 153.719 137,'5.51'25.772'256,"-2.804"0.923996"-207,-0.249001-0.0899963-31,-5.07-1.82799-2,-2.556 8.90796 7,2.501-2.91696-9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61.502 79.935 137,'-3.6'26.304'244,"-0.745003"7.011"-170,1.064 2.19899-50,2.429-4.11998-11,23.336-60.439-386</inkml:trace>
  <inkml:trace contextRef="#ctx0" brushRef="#br1">73.801 92.232 137,'27.508'-20.799'253,"5.266"7.756"-122,-4.54899 12.396-62,-13.59 27.535-15,-13.339-2.057-26,-3.362 3.15601-7,-8.98401 3.99499-1,-16.504-24.03-538</inkml:trace>
  <inkml:trace contextRef="#ctx0" brushRef="#br1">73.802 147.571 137,'26.972'-5.92799'367,"1.33"0.195984"-333,-33.514 33.243-349,17.167-2.86099 470,-3.15201 1.93199-98,-6.20599 2.96899-7,-2.25699-4.933-5,-4.81802 0.998001 9,-4.23099 2.651 6,-0.601997 9.25-13,-0.438004-4.95798-22,-10.315-58.661-500</inkml:trace>
  <inkml:trace contextRef="#ctx0" brushRef="#br1">0.001 276.694 141,'29.3'-4.521'334,"4.257"-2.005"-273,-5.807-0.072998-47,1.568 1.364-5,-4.007-1.439-3,-54.025 30.52-433,-2.85901-17.37 435,5.68001-2.38901 26,59.548 3.35699 335,-0.122993-12.564-339,-6.02201-0.232025-394</inkml:trace>
  <inkml:trace contextRef="#ctx0" brushRef="#br1">73.802 295.139 137,'27.46'17.902'224</inkml:trace>
  <inkml:trace contextRef="#ctx0" brushRef="#br1">516.617 0 137,'-12.214'29.041'322,"-3.42203"5.699"-283,-2.47299 2.258-23,6.56201-11.872-9,-0.792999 4.20701 1,2.23199-0.109009-271</inkml:trace>
  <inkml:trace contextRef="#ctx0" brushRef="#br1">473.564 129.124 137,'24.683'-14.228'136,"5.42496"0.253983"-60,3.13806-3.77199-36,-8.02405 9.64799-23,1.20599 1.295-68</inkml:trace>
  <inkml:trace contextRef="#ctx0" brushRef="#br1">547.367 24.596 137,'0'33.648'375,"-3.599"-5.834"-350,-1.91101 5.76101-7,-2.211 4.217-8,-0.55896-6.84-1,2.62695-2.89-1,-0.315979-1.94199-1,-6.19101 3.18097 2,-6.246-3.82896-10,-7.47998-43.687-396,6.06198-7.138 334,25.599-3.64601 367,24.851 14.521-251,-2.90601 0.763-34,2.17596-1.18501-8,-4.10593 3.08601-6,8.00397-2.49701-56,-31.89 39.771-172,-11.519-0.812012 229,7.59894 2.173 42,12.2061 1.35602 26,13.389-2.87202 15,4.21393-19.378-43,-0.874939-15.182-35,-2.01703-8.392-48,-1.88403-10.117-115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0 153.719 137,'29.69'21.738'267,"3.547"5.59599"-238,-7.621-9.709-32,-5.328 7.27699-125</inkml:trace>
  <inkml:trace contextRef="#ctx0" brushRef="#br1">24.601 258.247 137,'27.117'23.513'186,"4.095"-6.95502"-164,1.358-5.08597-61</inkml:trace>
  <inkml:trace contextRef="#ctx0" brushRef="#br1">282.91 122.975 140,'25.281'-4.521'272,"1.52298"-5.605"-206,1.10403 1.407-55,-1.53003 0.664001-9,4.29199-2.155-47,-48.797 38.314-113,11.765-0.543999 211,4.733 7.32301-8,1.40799-7.18602-16,0.221008-1.77098-6,-1.41599 0.399979-2,2.59796 2.83401-16,-19.354-54.261-327</inkml:trace>
  <inkml:trace contextRef="#ctx0" brushRef="#br1">338.26 36.892 137,'-11.545'24.948'304,"-2.29797"1.331"-248,-1.01102 3.20499-46,-2.34702 6.86401-1,4.78903-5.02901-4,4.66699-5.13-2</inkml:trace>
  <inkml:trace contextRef="#ctx0" brushRef="#br1">289.061 116.825 137,'31.214'-7.68999'364,"1.27502"-2.311"-302,-4.53302 2.63-52,1.336-1.466-3,-2.27899 0.884995-17</inkml:trace>
  <inkml:trace contextRef="#ctx0" brushRef="#br1">418.213 49.19 137,'-5.99701'26.469'306,"-0.859985"6.681"-249,0.493988 2.364-15,-0.492981-7.128-16,0.361969-2.826-1,-1.98798 0.215012-4,-0.0679932 2.86998-2,-2.61502 3.21701 6,-0.854004-1.828-3,-0.879974-2.44-1,-2.51801 5.64401-6,-6.48801-58.177-657</inkml:trace>
  <inkml:trace contextRef="#ctx0" brushRef="#br1">252.158 295.139 137,'32.901'-27.11'477,"-4.66298"8.08603"-448,4.12799-1.80902-18,-3.68698 5.64301-3,1.12698 3.692-3,1.85498-7.82799-9,-51.006 53.01-269,13.149 1.67902 358,2.91599-8.25999-30,2.25 8.74898 23,22.983-9.64099-15,14.284-26.887-45,-8.07101-16.038-12,-3.242-5.81897-14,1.53201-6.47601-84,-4.95398 2.826-35,-0.0239868 0.630997-36</inkml:trace>
  <inkml:trace contextRef="#ctx0" brushRef="#br1">578.118 129.123 168,'29.911'-6.702'392,"3.17499"-1.632"-349,-5.36499 0.440002-37,7.26898-1.62901 0,-4.185 5.63-5</inkml:trace>
  <inkml:trace contextRef="#ctx0" brushRef="#br1">707.273 36.892 137,'-3.599'30.282'368,"-3.08704"1.35999"-290,1.82605-1.214-59,-0.794983 6.792 0,1.13196-12.22-1,1.22302 3.41299 1,-2.91803 5.132 8,-0.141968 3.54701 9,1.12994-12.179-8,-3.05096 4.98599 0,-9.66498-60.085-35,7.44 4.22797-197</inkml:trace>
  <inkml:trace contextRef="#ctx0" brushRef="#br1">571.968 196.76 137,'-1.54303'29.199'449,"-5.02496"0.401001"-448,-0.517029-2.31001 4,34.2921-21.193-3,2.08698-12.754-14,8.73999-7.82498-36,-10.915-0.720016-27,-0.397034-10.606-25,-9.76697 0.785995 13,-2.64703-3.06 26,-2.56897-0.837997 28,-11.36 54.009 299,-4.35095 4.562-218,5.771 0.216003-25,21.5649-1.51602-14</inkml:trace>
  <inkml:trace contextRef="#ctx0" brushRef="#br1">885.628 30.743 137,'25.876'-9.361'360,"3.68292"3.048"-302,2.78802-3.374-48,-4.73499 5.6-17,-1.55096 2.792-338</inkml:trace>
  <inkml:trace contextRef="#ctx0" brushRef="#br1">947.131 18.445 137,'-10.449'32.893'240,"2.28296"-4.997"-164,2.38202 6.835-32,-1.67798 2.911 2,2.17596-11.069-9,-0.52002 6.05701-2,1.98706-3.918-2,-4.81506 6.53101 2,1.81604-8.23203-12,1.612 7.30301-2</inkml:trace>
  <inkml:trace contextRef="#ctx0" brushRef="#br1">873.328 202.908 141,'25.447'-6.07701'471,"13.481"0.886017"-384,-8.64099 0.783997-76,-1.59399 2.022-51,-3.789 7.00999-298</inkml:trace>
  <inkml:trace contextRef="#ctx0" brushRef="#br1">1033.23 233.653 137,'3.60095'30.78'427,"21.399"-6.48903"-325,4.599-56.267-66,-58.434 12.525 1,3.68591 25.913-123</inkml:trace>
  <inkml:trace contextRef="#ctx0" brushRef="#br1">1236.19 73.785 137,'-10.556'24.785'416,"1.73108"7.65001"-334,2.67493 0.279991-41,2.99304-4.92599-23,1.526 3.746-2,8.50391-5.04201-7,22.6941-26.018-202,-4.15002-24.369-144</inkml:trace>
  <inkml:trace contextRef="#ctx0" brushRef="#br1">1285.39 129.123 137,'0.000976563'30.548'567,"3.59912"-5.007"-521,-1.69019-0.889008-18,30.2012-47.892 15,-18.6841-8.87099-39,-0.280029 5.70999-4,-3.54102 57.308 4,-5.08594 2.58701 0,11.296 1.15199 2,18.0709-39.055 4,-11.152-31.251-4,-11.3569 8.09401-5,-5.78003 1.174-1,0.667969-2.80501-4,7.97095 1.63201-457</inkml:trace>
  <inkml:trace contextRef="#ctx0" brushRef="#br1">1519.1 24.596 137,'24.548'33.604'646,"-12.141"1.222"-620,-6.51196-8.987-19,-1.07202 5.04001 0,-7.39502-5.594-2,-1.06494 2.98-1,-2.67505-3.42401-1,-2.84399 5.01401-1,-6.86499 1.53203 0,-6.60706 0.880951-45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12.3 122.975 137,'-5.997'27.113'257,"5.844"-0.49099"-238,0.153 8.64699-18</inkml:trace>
  <inkml:trace contextRef="#ctx0" brushRef="#br1">0 104.529 137,'33.504'-15.959'417,"0.250999"5.852"-385,0.313 0.719002-10,-9.26801 4.79301-9,10.521 1.76299 16,-12.917 35.293 26,-23.932-6.443-32,-3.983 3.65701-4,-3.73601-1.209-8,-3.05598 8.95898-1,4.28999-10.234-7,-5.705 1.599-1,-4.757-60.496-294,19.464 6.681 191,3.19701-5.02098-33,-1.63601 3.40898-13</inkml:trace>
  <inkml:trace contextRef="#ctx0" brushRef="#br1">79.952 0 137,'3.601'33.007'404,"-6.242"-1.127"-342,2.06799-4.613-39,-1.88099-0.692001-2,-0.00100708-1.083-4,1.21301-0.686989 1,0.856995 0.469986-6,2.567 4.01701-94</inkml:trace>
  <inkml:trace contextRef="#ctx0" brushRef="#br1">24.601 147.57 137,'32.239'0'415,"-2.295"0"-379,2.23201 5.12099-43,-38.051 24.001-297</inkml:trace>
  <inkml:trace contextRef="#ctx0" brushRef="#br1">6.15 239.802 137,'33.613'23.987'532,"-8.483"-21.858"-478,-0.459991-3.379-30,1.39899-3.54099-10,3.84399 5.59698-28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24.214 61.371 137,'-5.316'24.785'321,"4.59"9.56"-285,-1.518-4.408-18,-0.741 4.86999 4,-1.258-8.74599-10,1.992 2.31999 1,-4.198 0.25-3,15.174-54.75-321,-1.445-5.53001 219</inkml:trace>
  <inkml:trace contextRef="#ctx0" brushRef="#br1">18.064 85.967 137,'18.965'-28.846'212,"11.628"8.92401"-112,-1.658 6.762-72,2.247 2.042-13,0.170006 1.539 3,-1.09702 6.237 10,-3.40999 16.293 29,-22.238 16.561-17,-4.38501-4.572-17,-0.222 0.618-9,-4.522 5.623 0,3.11501 9.44701-3,-0.996002-5.06801-3,-0.537003-1.588 2,-2.388-1.847 1,-4.42299-0.904999 0,-4.77402 2.95898 3,0.55101-58.93-734</inkml:trace>
  <inkml:trace contextRef="#ctx0" brushRef="#br1">91.867 73.669 137,'-9.364'28.208'462,"-2.823"-2.275"-458,42.676-48.976-132,1.32101 5.703 134,-18.584 51.114 156,-37.294 0.28801-134,6.074-7.128-10,-7.603 4.88499-4</inkml:trace>
  <inkml:trace contextRef="#ctx0" brushRef="#br1">79.566 159.753 137,'27.508'3.599'423,"0.25901"3.955"-358,1.09699 5.20299-87</inkml:trace>
  <inkml:trace contextRef="#ctx0" brushRef="#br1">48.815 208.942 137,'30.826'0'450,"-3.664"0"-414,7.911-5.12-31</inkml:trace>
  <inkml:trace contextRef="#ctx0" brushRef="#br1">24.214 270.429 137,'24.791'-0.388'470,"1.608"0.708008"-423,4.684-0.25-36,-4.883-4.591-2,0.246002 2.892-64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40.072 0 137,'0'22.714'290,"-3.683"-2.497"-244,-1.831 1.338-37,-2.546 5.046-1,-0.745001-3.64999-5,0.772 2.18299-23</inkml:trace>
  <inkml:trace contextRef="#ctx0" brushRef="#br1">40.072 85.134 137,'22.174'-8.376'153,"-1.813"0.970993"-128,1.25 0.492008-44</inkml:trace>
  <inkml:trace contextRef="#ctx0" brushRef="#br1">105.189 55.086 137,'-4.48801'20.1'353,"-1.94299"0.946007"-280,-2.52299 5.243-39,1.09999-4.40101-21,-0.646996 0.401009 1,-2.903 5.041-2,1.307 1.183 1,0.832001-7.07001-4</inkml:trace>
  <inkml:trace contextRef="#ctx0" brushRef="#br1">0 190.298 137,'22.892'-13.571'349,"4.123"-1.987"-322,-4.202 6.29399-93</inkml:trace>
  <inkml:trace contextRef="#ctx0" brushRef="#br1">85.153 150.236 137,'0'22.767'350,"4.488"4.79198"-227,1.4-6.16899-92,-0.161003 0.439011-16,19.804-24.376-274,-16.036-20.358 40</inkml:trace>
  <inkml:trace contextRef="#ctx0" brushRef="#br1">180.325 120.188 137,'4.69501'27.053'442,"-4.38101"-2.10799"-415</inkml:trace>
  <inkml:trace contextRef="#ctx0" brushRef="#br1">175.315 105.166 137,'22.979'-4.829'447,"-2.31601"6.427"-346,4.539 11.579-43,-31.34 9.741-38,-18.508 6.231-10,18.214-7.618-3,30.494-24.856 0,-0.085022-5.36497-27,-3.702 2.42699-741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255.695 383.452 137,'-1.375'17.566'452,"-0.477005"-1.92902"-381,0.072998 1.035-56,-2.82899 10.758 1,20.29-27.075-706</inkml:trace>
  <inkml:trace contextRef="#ctx0" brushRef="#br1">0 232.395 137,'25.079'15.493'350,"-8.986"-16.867"-321,4.103-1.47401-8,-3.997 0.752014-3,4.16-1.05701-2,-1.866-0.447006-1,6.404 0.12001 2,-8.81599 1.34099-9,16.825 1.535-1,-4.13599 0.532013-2,-3.425 0.071991-1,-8.78601-2.267-2,13.165 0.660995 26,-20.508-17.944-318,-22.167 3.88-7</inkml:trace>
  <inkml:trace contextRef="#ctx0" brushRef="#br1">151.091 0 137,'0.000991821'18.364'253,"-1.37599"8.959"-177,-2.095 3.975-31,1.73201-14.241-32,-2.13701 8.403-1,2.783 4.22601-22,1.01898-7.192-38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20.036 0.001 137,'14.339'20.369'344</inkml:trace>
  <inkml:trace contextRef="#ctx0" brushRef="#br1">0 80.125 137,'15.932'22.399'466,"0.508001"0.227997"-411,8.165-17.573-406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220.396 29.433 137,'-17.521'-20.477'127,"-4.465"11.52"-91,-0.582016 12.512 17,9.82401 22.683-8,12.428-1.922-32,0.315994-4.076-2,-1.77701 0.264999-1,-0.128983-0.394997 0,-3.60802 2.974 2,-0.639984 2.782 9,-0.351013-0.439987 3,2.24001-0.504013-2,-0.513-2.125-2,1.633 3.77602-7,-1.37601-3.24202-4,0.396004 6.349-2,-0.640999-6.297 0,-3.464 9.31201 1,3.08601-11.146-2</inkml:trace>
  <inkml:trace contextRef="#ctx0" brushRef="#br1">0 244.771 137,'20.995'-6.263'319,"2.658"1.66501"-284,3.99801-3.255-2,-1.46001 1.10999-28,0.99601 0.274017-13,-1.94801 0.306992-37,-4.38699 0.722-80</inkml:trace>
  <inkml:trace contextRef="#ctx0" brushRef="#br1">245.44 104.551 137,'-5.946'23.858'367,"1.11699"-1.26499"-301,0.479019 7.461-39,1.38098-7.448-5,1.72902-0.253006-2,0.575989 7.354 13,7.73-3.791-13,11.03-1.65401-7,8.957-20.208-75,-6.39603-23.791-150,-7.77097-4.12201 9</inkml:trace>
  <inkml:trace contextRef="#ctx0" brushRef="#br1">360.649 94.535 137,'-1.776'31.593'432,"-0.617981"-4.99399"-334,0.09198-0.395012-60,0.175995 6.44901-10,1.22702-11.928-7,3.34698 9.106 0,7.354-6.04701-13,10.481-21.737-8,0.575012-19.73-124</inkml:trace>
  <inkml:trace contextRef="#ctx0" brushRef="#br1">305.55 204.707 137,'25.419'0'471,"0.484985"-1.776"-477,-2.26498-0.617996-106,-2.60901 1.64999-160</inkml:trace>
  <inkml:trace contextRef="#ctx0" brushRef="#br1">475.856 84.52 144,'27.376'22.579'349,"-3.71402"2.637"-246,-10.095 2.814-57,-8.47699-3.216-11,-9.27106-0.835999-6,-10.0209-0.988983-15,-1.98306 1.60797-6,-4.99698-4.98999-23</inkml:trace>
  <inkml:trace contextRef="#ctx0" brushRef="#br1">611.1 184.676 150,'29.156'-0.000991821'499,"4.95898"-3.67902"-466,-11.515 1.09801-26,-1.20203-0.238998-1,1.34998 12.53-270,-33.174 10.775 2</inkml:trace>
  <inkml:trace contextRef="#ctx0" brushRef="#br1">631.136 244.771 137,'25.507'0'549,"-3.37305"0"-540,1.99304 0-14,-1.71301-4.17099-86,-2.211 4.65498-149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370.669 0.001 145,'0'21.756'193,"-1.77802"7.368"-167,-1.96896-9.069-80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71.926 135.52 137,'19.923'9.15599'381,"3.244"8.09001"-339,-10.973 1.724-34,-9.089 5.48801 2,-9.162-0.568008 2,-5.37701-4.86801 1,-10.242 5.17302-2,-4.96101-2.612 1,45.14-8.44501 41,4.056-13.138-42,-1.856 0 1,-1.78801-7.84-45,-5.28198-10.758-357</inkml:trace>
  <inkml:trace contextRef="#ctx0" brushRef="#br1">166.812 234.9 143,'24.157'-3.76099'556,"-3.271"3.03798"-499,3.02901 0.690002-54,-0.442001 0.0330048-42</inkml:trace>
  <inkml:trace contextRef="#ctx0" brushRef="#br1">311.401 203.279 140,'20.778'-1.117'443,"-2.18896"2.104"-345,3.61096 4.793-47,-3.43698 9.323-17,-26.922 6.53101-21,-16.852 6.282-1,2.46997-11.219-7,49.642-7.63797 7,1.69699-14.016-11,-1.58002 4.202 2,-14.815-17.811-412</inkml:trace>
  <inkml:trace contextRef="#ctx0" brushRef="#br1">306.882 149.07 150,'21.327'-5.649'507,"-0.120056"1.502"-452,1.12704-1.33299-46,3.84299-0.706009-5,-5.56702-2.27399-54</inkml:trace>
  <inkml:trace contextRef="#ctx0" brushRef="#br1">388.213 4.515 137,'-1.60303'22.378'505,"-2.44595"4.933"-435,-0.0990295-0.461996-51,-2.37598 1.99199-64,1.63098-10.481-462</inkml:trace>
  <inkml:trace contextRef="#ctx0" brushRef="#br1">514.728 103.898 137,'-1.60303'26.17'469,"-2.44498"4.69901"-380,0.417023-4.604-65,-1.20505 5.946 4,-1.88797-0.883987-6,5.17001-9.005-15,1.35797 3.24699-2,18.8-20.229-268,-7.56299-23.421-54</inkml:trace>
  <inkml:trace contextRef="#ctx0" brushRef="#br1">587.022 99.38 150,'-2.64496'20.218'481,"-0.548035"4.69599"-377,-0.328003-3.91698-82,-1.23901 7.14499 1,-1.96301-0.684998-11,10.812-3.612-4,17.445-17.8-5,4.04602-16.436-18,-4.79004 0.241013-106,-7.42493-7.97101-402</inkml:trace>
  <inkml:trace contextRef="#ctx0" brushRef="#br1">537.319 194.244 138,'25.168'-3.759'610,"3.24097"-3.321"-570,1.51599 2.091-60,-7.71399-3.78-150</inkml:trace>
  <inkml:trace contextRef="#ctx0" brushRef="#br1">677.39 103.898 137,'4.04901'29.325'610,"-3.74304"-9.72001"-563,-0.141968 7.36301-42,-5.08899 1.04799 0,-0.158997-2.65999 0,1.70099 4.339 1,21.5179-30.47-735</inkml:trace>
  <inkml:trace contextRef="#ctx0" brushRef="#br1">785.831 4.516 137,'16.294'23.368'337,"-1.28699"-5.273"-307,0.609985 0.399 10,0.565002 4.593 25,-12.139-0.767998-27,-5.04596 5.43201-2,-2.72699-1.16901-13,-4.31305 2.75 3,-1.32196 0.393997-6,-4.11304-0.141006-10,-4.34998 1.09602-16,5.901-9.63503-36,-3.74695-1.189-169,-4.4231-2.21399-145</inkml:trace>
  <inkml:trace contextRef="#ctx0" brushRef="#br1">135.184 0 137,'-18.334'14.446'185,"-0.117989"0.853001"-124,-2.10801 4.042-24,-2.71499 4.905 6,7.595-3.776-18,1.98 4.27399 1,4.772-1.625-12,4.198 0.266014-2,0.23 3.30399-4,0.0159993 2.964 0,2.647-8.285-3,1.133 5.95502 2,2.023 1.50597 1,1.919-6.29996-1,2.414 3.64896 1,2.026 0.626038-1,3.262-0.563019 0,7.1 0.877991-2,8.281-4.70697-44,-7.81701-15.067-63,-0.263-4.487-99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8666.22 8671.66 137,'-15.6885'19.9971'213,"0.612305"2.84863"-144,0.578125 2.10352-36,3.13867-6.5332-6,0.300781 7.80469-1,2.7334-4.1416 0,2.25684 1.43066-6,-0.601563 3.08008-3,2.88184-1.76074-2,2.27246-1.84668-3,0.924805 2.44629-2,0.376953-6.94531-2,4.42871 2.31934-3,0.225586-0.577148 0,3.4707 1.31055 0,5.93164 5.94727 0,7.24805-10.2275-23,2.48242-7.60156-66,2.02539-5.73633-98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8743.04 8771.04 137,'-6.69336'20.3662'185,"-0.0224609"1.5293"-142,-0.368164 2.39551-11,-1.16309 2.82324-10,3.74121-7.35059 0,2.16895 3.06738 7,4.41797 4.45703 10,16.7295-19.9883-8,2.26465-26.9434-11,-9.93359-12.6377-10,-3.74023 10.3848-8,-0.671875-4.77344-2,-2.34082 8.14453 1,1.11719-2.34668-1,-0.570313 2.13086 0,1.20215-6.63574 0,-8.99707 49.9678 15,-3.24219 4.0166-10,2.16797-1.63281-1,1.74316-4.37402 0,4.40527 5.00879 2,4.50195-2.47949-32,13.3682-6.96289-191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52.863 116.695 137,'-7.086'18.097'211,"0.655998"0.519981"-139,-2.906 6.65102-8,-0.172998-0.852005-30,1.817-5.743 1,-0.165 6.94798 22,2.904-7.22597-16,7.727 4.19196-13,4.304-2.20496-16,11.035-13.922-14,4.281-18.456-140,-8.367-9.60599-91,-1.986 0.135986 61</inkml:trace>
  <inkml:trace contextRef="#ctx0" brushRef="#br1">138.711 116.695 141,'-10.763'31.799'528,"4.356"-9.973"-456,-1.11501 2.17799-52,-1.064 5.715-2,2.675-4.50699-8,12.731 0.198975-4,20.74-29.402-16,-3.98498-12.087-116,-8.46202-2.09001-75</inkml:trace>
  <inkml:trace contextRef="#ctx0" brushRef="#br1">66.416 193.489 137,'28.656'13.591'490,"-9.72099"-9.259"-460,3.298-1.49701-44,3.25999-2.97699-104,-4.345-1.68199-92,-2.59-3.41602-95</inkml:trace>
  <inkml:trace contextRef="#ctx0" brushRef="#br1">197.45 193.489 142,'20.649'2.75301'457,"-1.56599"-5.03601"-402,8.38599-0.79599-60,-8.05899-1.98801-114</inkml:trace>
  <inkml:trace contextRef="#ctx0" brushRef="#br1">256.189 107.661 137,'0'20.487'408,"-3.32199"5.75201"-285,-0.0500183-1.89499-88,1.94801-5.16202-9,-1.823 3.08002-7,1.34099 1.82199 1,4.26701-0.574997-50,6.35898-43.556-311</inkml:trace>
  <inkml:trace contextRef="#ctx0" brushRef="#br1">283.298 121.213 137,'22.568'-6.693'298,"0.432007"4.43401"-97,-1.58899 6.423-113,-14.586 16.795-36,-15.621 1.905-42,-1.48102-1.164-3,-2.77298-1.452-2,-2.53802 0.487-2,41.255-16.889 6,-2.38803-14.4-9,-0.889008-3.32602-35</inkml:trace>
  <inkml:trace contextRef="#ctx0" brushRef="#br1">418.85 71.521 137,'14.942'25.764'404,"-7.28598"-0.133003"-303,-1.569-2.09799-58,-1.79102 5.54498-2,-7.98398-3.44398-13,-5.74701-4.144-13,-1.31601-0.924011-8,-2.93399-1.75699-6</inkml:trace>
  <inkml:trace contextRef="#ctx0" brushRef="#br1">477.591 193.49 137,'18.539'0.000991821'536,"13.08"-0.000991821"-442,-4.04504 0-61,-2.67999 1.601-20,-3.79895-6.87999-473</inkml:trace>
  <inkml:trace contextRef="#ctx0" brushRef="#br1">676.399 80.556 137,'-3.32196'19.173'319,"-6.32507"13.62"-184,4.19702-10.751-101,-1.32898-0.990982-10,1.89001 4.19398 14,-0.298035-2.284 8,7.63501 0.934006-8,18.672-27.049-26,5.52301-21.111-6,-2.81299-0.371002-4,-7.83405-2.465-1,-2.65295-1.58299 0,-5.354 5.58698 0,-13.679 50.382-3,-1.49701-3.42199 3,0.695007 2.54999 0,0.541016 0.681015 0,10.244-3.97302 1,14.1561-29.628-166,-1.57605-14.161-60,-3.77802 0.0059967 2</inkml:trace>
  <inkml:trace contextRef="#ctx0" brushRef="#br1">830.024 80.555 145,'-4.92596'20.099'375,"-2.80005"4.623"-227,0.203979 0.702003-103,0.654053 7.977 0,3.31799-6.759-24,10.558-3.645-14,14.323-16.465-50,-3.508-25.324-192,-9.15698 0.0269928 78</inkml:trace>
  <inkml:trace contextRef="#ctx0" brushRef="#br1">924.911 67.004 145,'-2.646'20.653'512,"-3.86902"11.859"-388,-3.216 2.304-103,1.14404-6.579-14,4.75397-1.86301-2,32.39-22.867-13,-10.924-24.852-101,-2.86597 0.513-295</inkml:trace>
  <inkml:trace contextRef="#ctx0" brushRef="#br1">843.579 143.799 139,'20.492'-3.32199'486,"0.830017"-0.355011"-433,5.93396-0.533005-109,-3.28198 1.86601-165</inkml:trace>
  <inkml:trace contextRef="#ctx0" brushRef="#br1">983.649 152.834 160,'20.649'6.87801'604,"1.41803"-2.16202"-584,-0.388062-5.43498-111</inkml:trace>
  <inkml:trace contextRef="#ctx0" brushRef="#br1">1078.54 85.074 158,'18.083'13.205'623,"-5.73999"12"-608,-13.817 5.014-9,-11.4171-11.711-4,-2.47986 10.209 3,40.928-29.765 0,2.11206-9.89801-5,-5.95618-3.791-193</inkml:trace>
  <inkml:trace contextRef="#ctx0" brushRef="#br1">1196.01 71.521 149,'14.0851'26.766'601,"-4.24011"0.721001"-565,-3.74304-4.97301-18,-8.58484 0.0110168-4,-10.8761-0.0270081-8,-5.54504-7.29201-601</inkml:trace>
  <inkml:trace contextRef="#ctx0" brushRef="#br1">1259.27 3.762 137,'20.208'0'466,"4.72205"0"-403,3.54785 0-43,-6.79187-3.761-3,-17.584 23.085 42,-8.45911 4.077-51,-1.16992 5.693-6,2.40991 3.626 0,0.0810547-12.461 0,-0.319946 15.491 5,0.947021-8.99198-1,-2.06116 6.03299 4,1.06909-8.13101-1,-2.15393 3.83601 1,2.02393-1.29001-4,-1.97498-3.86499-1,-2.41602 1.51199 1,-15.311-17.393-3,-1.60693 1.69797-2,-1.24011-1.63901-2,2.01013-3.49698-203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109.977 13.551 137,'23.379'0.00300026'567,"0.817986"-2.65"-469,2.19801-1.586-99</inkml:trace>
  <inkml:trace contextRef="#ctx0" brushRef="#br1">96.42 0 137,'-6.878'19.998'571,"-0.0410004"5.443"-510,0.630997 3.711-50,4.09901-3.57201-5,1.87199-1.03899-2,-3.731 2.568 0,0.255005-4.44401-1,2.631-0.803986 2,-2.19399 3.286-2,-0.452007 0.832001 3,-1.33599-0.843002-2,-1.97501 2.942-1,1.438-2.90002-1,0.406002-1.24298-1,0.232996 1.147 1,-0.231997-1.67798 8,34.149-10.33 19,-1.57699-19.007-28,-0.37001 2.82999-1,3.70901-1.41299 1,-3.89001 5.83597-1,-51.502 9.39902 4,-1.36899-8.04999-4,-4.38801-0.0599976 0,-0.416-2.173 0,5.822-3.047 0,-2.082 0.820984 0,53.277 0.104004 1,3.386-0.759003 0,1.292-4.39798-1,-4.783 2.94699 0,-3.504 0.89798 0,-0.421013-24.259-538,-16.784 7.487 322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7016.87 9069.49 137,'24.2861'10.2295'430,"-9.29834"-33.1836"-386,-41.1069 14.4102 24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6374.83 9353.5 137,'-21.813'-8.41113'233,"-2.34424"14.3311"-136,10.1436 19.4541-58,10.7515-5.91211-24,1.07422-1.80176-6,-0.176758 6.21973 2,1.88574-2.81738-6,0.290039-1.77344 0,-2.39844 2.31738 0,1.52783 3.38574 2,-1.89551-4.03516 1,0.186035-1.74609 2,-3.41699-1.20508 1,-1.396 3.84375 8,-1.25586-0.776367-3,0.269531-3.62207-8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6513.04 3424.91 137,'-22.5483'-7.31494'253,"-1.65137"8.25684"-182,-0.0654297 9.55518-38,10.1353 11.281-17,3.32471 2.32593-8,3.85205-3.24121-4,-0.0727539-0.751709 0,4.771 2.79492 1,2.08691 2.93408-2,-2.10107-2.35205 2,0.803223 7.4458 2,-1.90137-4.61182-1,-0.433594-4.03003-1,0.885742-6.60303 2,-1.54102 13.436 4,-1.10205-6.21582-6,-0.104004 4.33472-2,-3.11768 1.62305 0,-1.43848-4.67798-2,-1.58252-2.31787 0,-2.79248 0.920898-118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7004.61 9036.54 137,'-10.6519'23.0898'326,"8.60693"-3.48047"-271,3.40967 3.50195-32,19.4272-16.1533-3,1.12012-29.3789-3,-8.49121-1.18457-5,-41.0737 12.8936 4,2.98486 16.8701-20,6.84375-3.37305-438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55.694 0 137,'26.486'5.79'528,"-7.865"-7.141"-516,-0.290001 1.195-190</inkml:trace>
  <inkml:trace contextRef="#ctx0" brushRef="#br1">47.126 0 137,'-3.15'20.23'370,"-0.338005"3.97"-312,0.484005-3.097-29,-1.25 3.729 5,1.49 0.227005-6,-3.756 9.21699 0,3.461-14.154-15,-2.673 10.309 7,-1.357-8.257-7,0.458-1.84599 0,5.196 1.87698 6,17.555-42.584-509</inkml:trace>
  <inkml:trace contextRef="#ctx0" brushRef="#br1">12.852 158.478 137,'23.095'0'583,"0.0860014"-5.086"-522,0.131004-0.376999-54,-0.976006 3.317-17,-4.677 7.14799-763</inkml:trace>
  <inkml:trace contextRef="#ctx0" brushRef="#br1">94.252 214.158 137,'-4.284'23.858'619,"11.272"-2.27702"-598,13.753-16.241-11,-2.21099-18.039-5,-9.62101-8.158 0,-31.557 5.42502 2,-1.13499 24.561-5,42.892-19.046-375</inkml:trace>
  <inkml:trace contextRef="#ctx0" brushRef="#br1">231.345 64.248 146,'-11.241'23.52'467,"2.80199"1.96301"-403,2.28401-1.184-28,3.588-0.499001-9,1.51601-1.82101-8,3.66499 8.71101 4,6.30701-7.619-13,9.661-12.003-14,-1.144-24.04-182,-1.26602-7.18201-259</inkml:trace>
  <inkml:trace contextRef="#ctx0" brushRef="#br1">269.903 132.779 137,'3.56699'22.847'605,"-1.48499"0.0169983"-544,-0.328003-3.634-51,-0.742004 5.26601 5,23.844-30.908 10,-9.51404-16.631-23,-2.03198-3.002-2,-2.103-0.814011 0,-6.953 57.261 1,3.07202-5.33501 0,17.926-39.454 0,-9.36597-7.71999 0,-5.92902-3.304 0,-7.14902 1.52499-124</inkml:trace>
  <inkml:trace contextRef="#ctx0" brushRef="#br1">462.691 29.982 137,'11.069'20.676'540,"5.75198"-1.096"-461,1.53104 8.437-43,-13.751-2.34399-19,-4.035-0.00501251-6,-5.23495 2.16702-4,-4.28802 0.217987-2,-8.41101-4.04799-4,1.86203-5.89801-122</inkml:trace>
  <inkml:trace contextRef="#ctx0" brushRef="#br1">604.068 167.043 137,'22.919'3.14999'580,"3.05902"-5.66199"-530,-0.0400391 0.434998-61,-6.09302 5.909-128</inkml:trace>
  <inkml:trace contextRef="#ctx0" brushRef="#br1">591.215 252.707 169,'18.965'-3.56599'474,"2.65607"-0.269012"-423,2.01093-0.324997-81,-5.39392 0.445007-156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23.69 16.23 137,'6.076'20.819'192,"5.905"-1.754"-138,-10.292-0.751995-20,-5.373 0.233994-10,-3.4 2.60201-4,-3.005 1.19899 0,-0.956001-4.09598-4,-0.489 4.95699 15,33.425-15.406 39,-1.197-18.152-63,0.475004 0.981003-10,1.51299 1.09599-48,-3.09699 2.375-64,1.03399 3.40601-71</inkml:trace>
  <inkml:trace contextRef="#ctx0" brushRef="#br1">297.876 29.079 137,'-23.519'-21.122'230,"-1.47298"13.165"-128,6.96498 10.358-62,-0.405991 5.486-7,2.733 13.889 20,12.894 3.88-14,10.518-6.82901-23,8.32802-0.483994-4,-1.44301-1.131-2,-2.839 1.71201-3,-7.935-0.752998-4,-7.827 4.37698 4,-3.496-2.93698 1,-2.465-1.453-2,-13.778 4.32498 0,5.62299-12.449-3,-0.963989-1.40202 1,43.558-22.363-327,-5.95599 2.47897 79</inkml:trace>
  <inkml:trace contextRef="#ctx0" brushRef="#br1">353.571 114.743 143,'-17.729'-3.14999'552,"-2.84201"2.09599"-472,-7.53598 2.494-60,9.267 11.912-7,8.39301 8.07-5,7.79097 3.92799-2,8.54501 0.125015 0,12.81-15.902 1,5.34702-27.338-2,-6.69003-9.082-2,-5.909-3.795-1,-19.506 59.947 4,7.073-4.13699-4,16.102-7.74899-32,7.138-19.667-336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7496.67 9400.66 137,'2.50684'-21.3936'351,"9.66357"47.4014"-170,-20.2617-5.00879-165,27.2622-32.752 11,2.4834-3.60645-31,0.530762 5.65625-119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7633.76 9486.32 137,'-21.7686'5.35742'295,"-2.39551"15.3916"-180,12.7578-1.83008-75,4.63135 2.19336-16,1.75488 4.27832 6,5.23193-6.25586-14,-0.0117188 3.90039 1,9.16992-0.235352-5,14.7607-3.74121-98,-5.69482-15.7041-18,-0.617188-2.08594-57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0 137,'23.531'11.778'431,"-5.177"14.757"-381,-20.486 2.408-24,-7.306-2.44999 6,12.652-5.884-239</inkml:trace>
  <inkml:trace contextRef="#ctx0" brushRef="#br1">230.762 225.799 137,'0.00100708'22.442'441,"1.73999"4.183"-332,0.605011-2.83798-85,18.55-18.419 27,-10.54-27.628-42,-1.58698-0.188965-5,6.00299 47.307-1,-17.608-0.676025-2,28.657-32 3,-14.391-16.345-3,-0.205048 3.828-1,-0.54895-4.79903-25</inkml:trace>
  <inkml:trace contextRef="#ctx0" brushRef="#br1">417.335 137.443 137,'18.435'20.227'365,"-4.47098"0.974991"-283,-4.03503-1.478-59,-1.09097 4.18301 5,-8.26602 2.69498-8,-5.57599 3.636-4,-6.63699 1.75203-8,1.99799-10.385-23,11.106 2.22205-318</inkml:trace>
  <inkml:trace contextRef="#ctx0" brushRef="#br1">574.449 235.616 161,'28.52'-4.399'390,"-1.89502"2.18501"-350,-6.17401-0.168015-34,8.08105-1.314-53</inkml:trace>
  <inkml:trace contextRef="#ctx0" brushRef="#br1">648.097 152.169 137,'-2.87396'26.714'372,"-4.00305"5.58702"-307,2.14398-10.592-26,-0.14093 5.71999-26,1.70593-6.75797-4,1.86804 0.00997925-6,-0.34198-0.69101-11,2.35895 1.26199-29</inkml:trace>
  <inkml:trace contextRef="#ctx0" brushRef="#br1">873.949 132.535 137,'-14.257'25.394'346,"-3.18805"0.497009"-285,0.692017-1.51201-32,0.48999 1.90399 4,3.49298 3.341 12,24.805-9.44699-19,10.61-11.877-13,9.32501-11.926-6,-1.94507-5.29099-4,-3.85693-1.34302-2,-1.00806-4.38399 2,2.23505-6.71701 1,-17.835 0.259018-3,-26.936-3.75101-1,-5.95404 9.65199-1,6.95599 36.557-4,9.93903-1.203 4,-1.03497 3.66899 0,0.328979-1.75697 1,1.28894 2.75996 0,-1.18292 1.05301-27,1.94196 2.53903-43,-2.15295-8.18402-118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167.438 93.051 137,'5.83'-19.902'78,"-2.18501"0.0709991"4,-2.16798-2.713-14,-9.007-2.712 17,-19.023 19.739-36,5.33398 11.133-30,-8.11799 7.04-1,3.955 10.834 2,21.781-2.058-8,11.391 5.036-2,7.686-0.401001-3,-0.303993-6.36001-2,3.71999 2.05201-3,2.13801 7.73399 2,-12.398-3.476 1,-12.335-6.34599 1,-18.863 8.48001 7,-4.17099-9.08104 4,3.009-4.45496-1,3.224-3.95203-6,-9.444 10.72 3,5.375-13.322-6,25.731-28.328-48,11.936-0.104004-59,15.435-2.83002-91</inkml:trace>
  <inkml:trace contextRef="#ctx0" brushRef="#br1">255.816 127.412 137,'-23.662'10.881'446,"-1.97202"12.979"-335,7.105-0.903-83,6.63802-0.714996-4,7.74399-2.466-5,10.99 1.58899-7,20.451-32.828-7,-7.73199-11.656-3,-17.55 52.841 5,23.147-35.016-251</inkml:trace>
  <inkml:trace contextRef="#ctx0" brushRef="#br1">354.012 78.327 148,'-3.60999'25.925'364,"-1.12302"5.40701"-245,0.928009-6.992-91,2.22299-2.03-5,2.66898-0.397995-6,0.95105-0.0639954 3,2.83597-0.815018-2,14.994-14.487-187,-7.30496-27.514-178</inkml:trace>
  <inkml:trace contextRef="#ctx0" brushRef="#br1">393.291 122.505 137,'22.913'9.214'543,"-13.279"11.309"-503,-7.99002 5.07498-14,-6.81897 5.20302-4,-0.63501-7.49402-2,27.695-19.03 1,5.26703-12.334-20,-3.29599 2.21001-14,1.42798-1.901-153</inkml:trace>
  <inkml:trace contextRef="#ctx0" brushRef="#br1">560.224 88.144 137,'4.81799'27.995'596,"-0.636963"6.819"-532,0.158936-0.721001-48,-1.29797-11.552-4,23.012-45.013 1,-14.985-1.89401-12,-3.50305-3.11198 0,0.846008 6.086 1,0.117004 45.895 1,-5.14496 3.45499-2,7.21692-4.368 0,13.1781-15.202 3,0.629944-24.532-1,-0.627014-0.727997-3,-2.086-12.287 0,-17.947 5.97699-18,-0.243042-3.08499-88,5.01404 5.246-117</inkml:trace>
  <inkml:trace contextRef="#ctx0" brushRef="#br1">830.265 24.331 137,'27.347'11.562'621,"-7.21497"8.863"-576,-2.62903 11.133-27,-19.44 5.277-6,-6.11896-5.356-8,-6.42004-2.873-7,-1.42499-8.151-35,-3.02301 3.78699-414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78.769 0 137,'14.062'28.697'244</inkml:trace>
  <inkml:trace contextRef="#ctx0" brushRef="#br1">0.001 93.07 137,'15.983'32.842'310,"-1.286"1.999"-281,8.944-5.259-270</inkml:trace>
  <inkml:trace contextRef="#ctx0" brushRef="#br1">200.505 85.91 137,'-6.692'32.146'480,"6.222"-1.22899"-474,-6.24001 4.99899-184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17.299 0 137,'27.836'3.374'454,"3.324"-1.345"-427,-1.722 2.529-24,-1.246 1.206-98</inkml:trace>
  <inkml:trace contextRef="#ctx0" brushRef="#br1">46.129 51.883 137,'0'24.165'337,"0"2.153"-227,-2.046 0.831001-76,-1.311 6.369 9,-2.411 6.118-11,5.449-16.349-22,-1.768 8.39603-1,-0.668997-6.25201-2,-1.376-0.718994-2,-2.345 6.12799 2,-2.051-5.95901 0,0.664-1.14899 1,5.07 8.95001-1,26.857-58.107-313</inkml:trace>
  <inkml:trace contextRef="#ctx0" brushRef="#br1">11.532 196.005 145,'24.17'-0.0660095'576,"2.872"0.132019"-534,4.922-0.0660095-43,-1.058-10.888-182</inkml:trace>
  <inkml:trace contextRef="#ctx0" brushRef="#br1">184.519 144.122 137,'-15.992'32.233'596,"4.49901"2.119"-558,0.434006-6.045-29,1.00099 4.15097 1,7.05598 3.70105-2,4.75502-6.49704-3,4.97899-4.974-1,23.659-6.59396-34,-3.79501-21.928-76,-3.18098-2.53299-236</inkml:trace>
  <inkml:trace contextRef="#ctx0" brushRef="#br1">259.479 207.534 137,'5.16501'26.446'562,"-4.56503"6.966"-488,-2.64395-5.55101-64,-1.07703-3.94199-5,-10.851 7.13 11,16.33-55.654 9,10.258 0.201019-23,2.12201-2.07101 0,9.297-9.31799-2,1.02298 11.925 0,3.17102 44.598-2,-23.974 5.86 4,-8.388 0.346008-1,-4.198 2.966 1,3.81097-3.08102-7</inkml:trace>
  <inkml:trace contextRef="#ctx0" brushRef="#br1">380.568 224.828 137,'-0.626984'26.446'615,"1.21198"1.89099"-591,-0.542999 1.35402-16,5.125-5.13303 2,23.348-40.956 4,-15.133-8.83801-11,1.92502-10.231 1,-1.78299 1.29301-2,-5.06503 6.70599-2,5.21201 58.8 4,-13.671 4.16-2,0-8.77701 1,4.80103-0.998993 0,21.589-16.955 7,-8.27597-34.502-4,-4.08002-7.44299-2,-1.88599 1.38998-2,-1.30005 1.42-1,-3.34595 6.57901-1</inkml:trace>
  <inkml:trace contextRef="#ctx0" brushRef="#br1">576.619 276.712 143,'0'33.187'640,"0"-7.71796"-632,-4.802-1.25003-3,-0.572021-0.114014-794</inkml:trace>
  <inkml:trace contextRef="#ctx0" brushRef="#br1">651.58 126.825 137,'23.533'32.069'601,"-6.65393"1.48601"-567,-8.59406-8.44501-25,-5.48993 4.03799-2,-5.76807-1.49001-1,-2.43097 2.11703-2,-8.92999 5.92096-1,4.84698-10.345-1,-2.112-1.74103-1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0.001 137,'30.592'4.802'559,"-4.205"-3.947"-492,6.534-0.748-62,-2.123-0.107-2,-31.008 23.362-559</inkml:trace>
  <inkml:trace contextRef="#ctx0" brushRef="#br1">40.363 86.476 137,'27.318'5.655'674,"3.416"-0.746994"-664,-6.256-3.98601-4,-0.547997-2.924-2,-2.284-25.624-213,-10.195 4.511-294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0 526.762 137,'16.922'0'451,"8.911"0"-400,-10.153-1.414-235</inkml:trace>
  <inkml:trace contextRef="#ctx0" brushRef="#br1">120.098 499.65 137,'24.759'0'415,"1.10801"0"-380,-9.774 15.919 2,-30.515 4.82303 14,-6.832 3.87103-18,9.89899 3.55298-9,32.729-14.431 10,-6.54701-39.551-19,-33.699-1.44196-5,-8.755 8.86304-7,8.675 16.3419-8</inkml:trace>
  <inkml:trace contextRef="#ctx0" brushRef="#br1">65.861 464.791 137,'24.441'0'403,"-7.218"-1.37399"-371,19.156-0.722992 28,-18.983 0.458984-47,10.063-0.928009 6,-7.416-6.39697-93,-24.797-7.01904-362</inkml:trace>
  <inkml:trace contextRef="#ctx0" brushRef="#br1">108.477 344.72 137,'28.586'-3.47101'448,"-4.66801"-0.128998"-423,-20.109 30.128 30,-27.013-7.51801-26,45.883-15.169 23,1.666 2.69397-31,-4.153-30.102-269</inkml:trace>
  <inkml:trace contextRef="#ctx0" brushRef="#br1">151.093 367.959 137,'-28.646'24.998'621,"11.175"-11.961"-609,-8.879 10.987-5,38.747-39.929-285</inkml:trace>
  <inkml:trace contextRef="#ctx0" brushRef="#br1">135.596 166.55 137,'21.55'0'328,"-1.207"2.267"-298,1.619 2.047-17,-4.703 5.29601 5,-31.317 6.83701 12,-10.291-3.55602-7,3.22801 5.31001-9,6.14697 0.890991-5,16.621 2.819 9,27.142-19.567 13,-6.34599-21.007 0,-24.099-7.812-5,-28.076 10.982 13,-0.52301 5.20299-23,44.656-11.853-498</inkml:trace>
  <inkml:trace contextRef="#ctx0" brushRef="#br1">65.861 151.057 137,'18.297'-5.21901'338,"15.723"0.667007"-280,-6.122 0.098999-16,3.26199 3.25601 4,0.519012-0.249008-15,-2.467-1.05301-10,-12.752-9.29099-149</inkml:trace>
  <inkml:trace contextRef="#ctx0" brushRef="#br1">170.463 0 137,'22.33'3.225'426,"2.966"-3.847"-391,-36.008 22.883 20,-9.558-3.682-42,-4.43298-1.419 6,48.107-36.854 14,-1.245 29.941-21,-21.061 5.79-4,14.619 6.60899 28,8.929-46.552-22,-8.64799 15.472-407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0.001 253.652 137,'25.897'-5.166'426,"-2.571"4.60901"-329,4.604-1.53101-80,-4.489-0.104004-8,10.154 0.873001 4,-6.32701 1.112-5,-1.36598 0.207001-2,9.034 0 0,-1.83501 0.863998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24.987 288.243 137,'26.279'-0.0650024'293,"-2.067"5.29599"-272,-20.318 24.328 16,-27.892 3.85501-12,3.816-5.905-14,52.957-30.878-3,-6.399 8.12698-4,0.113998 6.79199 0,-45.597 18.786 34,-5.70499-11.948-3,-3.825-1.05099-10,-0.289999 0.778015-14,9.578-45.714-111</inkml:trace>
  <inkml:trace contextRef="#ctx0" brushRef="#br1">30.751 0.001 137,'10.362'25.42'511,"-7.189"-0.466999"-443,-0.00899887-0.193998-54,-2.565 1.147-8,-4.183-2.297-735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131.773 80.5 137,'5.405'-23.474'86,"-5.043"-1.334"-9,-7.81099 1.706 9,-16.304 13.986 41,-1.49299 29.268-33,13.826 5.488-62,4.92701 8.592-11,7.939 0.315994-9,6.869-2.172-5,7.921-4.92699 3,12.451 1.42-5,-22.177-5.43501 0,-4.91801-0.135986 1,-13.802 4.54698 18,-16.836-9.68596-7,-1.532-1.87103-6,7.258-6.76199-3,-7.491-6.33002-5,40.185-28.311-61,7.721-0.361023-121,1.685 0.399017-88</inkml:trace>
  <inkml:trace contextRef="#ctx0" brushRef="#br1">229.798 190.032 137,'-23.242'-10.358'453,"-8.13699"3.62801"-341,7.86 9.89799-71,-1.33001 19.195-13,12.91 1.15399-22,6.62599 8.74699-3,6.509-6.82098 0,24.739-4.69402 4,4.90299-52.641-2,-15.284 8.61-2,4.545-7.39801 0,-2.386 3.03302-3,-16.618 51.269 7,-4.70801 9.933-4,3.50601-7.12097-3,4.907-2.77502 2,19.108-21.245-93,-17.067-25.802-123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11497.3 9145.5 137,'26.6055'3.375'225,"-14.8945"22.3066"-121,-30.3525-1.5166-43,25.8896 0.529297-4,21.0674-21.9434-47,-0.202148-7.875-102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49.451 63.412 137,'-15.627'28.557'381,"4.583"-5.38501"-315,0.8 1.62-35,3.207 7.51701 9,1.539-0.989014-3,7.335-1.27998-12,2.957 1.27098-7,23.553-14.555-13,5.396-24.123-64,-10.326-10.25-253</inkml:trace>
  <inkml:trace contextRef="#ctx0" brushRef="#br1">118.645 126.826 137,'-3.37399'27.464'438,"-2.03001"2.00101"-356,-1.78799 6.09598-36,0.696991-3.59999 27,7.941-59.515-56,8.522-8.42403-13,2.184 6.43901-2,15.448-3.03899 0,1.47702 22.11 0,-23.677 35.915 7,-7.19499 3.85301 1,-1.326-5.114-3,-0.854996 5.64499 0,1.795-2.98499-4,25.037-52.788-607</inkml:trace>
  <inkml:trace contextRef="#ctx0" brushRef="#br1">228.204 86.472 137,'4.23801'24.254'568,"-2.82001"11.418"-488,-1.311-0.662994-68,3.26701-9.39301-4,24.388-52.289 9,-18.485 0.340988-13,-2.32001-0.711006-2,-1.026-3.24299-2,-0.164001 2.08299 1,18.562 22.686 9,-21.232 36.14-1,-1.04999-5.894-5,1.31 5.76-3,1.24503-3.849 0,21.132-19.08 1,-9.00797-34.639 0,-0.801025-2.50201-1,-1.06198 2.678-1,4.92599-7.055-2</inkml:trace>
  <inkml:trace contextRef="#ctx0" brushRef="#br1">418.488 149.886 137,'4.23898'31.14'608,"-2.81897"-5.77699"-581,-6.11401 1.13998-22,3.772-0.675995-3</inkml:trace>
  <inkml:trace contextRef="#ctx0" brushRef="#br1">499.214 0 139,'9.40601'23.235'568,"2.69202"1.513"-521,0.445984 5.716-22,-7.08002-5.368-12,-4.65503 1.75401-3,-2.81195 0.886993-3,-3.164 2.06-2,-4.797 4.354-2,-4.15201-8.12001-3,-6.71301 3.77701 0,-4.22897-0.610977-9,-4.53302-13.797-309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0.001 155.65 137,'31.448'0.00300598'267,"-5.007"-0.00300598"-214,-2.581 0-37,4.58-2.047-4,3.20999-5.005-108</inkml:trace>
  <inkml:trace contextRef="#ctx0" brushRef="#br1">103.791 0 137,'-0.219002'25.437'158,"0.439003"4.366"-92,-0.220001 3.998-21,0-5.035-20,-3.376-3.959-5,1.585-1.406 4,-2.94 0.479004-8,3.204 6.42599-3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57.663 273.25 137,'26.671'-3.61099'306,"-2.728"22.284"-258,-31.441 10.224-29,-13.695 0.792969-8,53.374-22.6299-4,-5.394-7.06003-3,-9.802 23.235 7,-27.058 0.893005 8,-9.105 8.54501 25,-7.162-12.183-2,-1.827-11.954-22,8.39-38.667-239,25.954-2.42404 31,-2.256 8.63104 62</inkml:trace>
  <inkml:trace contextRef="#ctx0" brushRef="#br1">0.001 175.249 137,'32.021'5.166'469,"1.407"-1.23599"-409,-1.52999-1.86002-39,1.00099-7.10999 1,-24.459-18.099-652</inkml:trace>
  <inkml:trace contextRef="#ctx0" brushRef="#br1">63.429 13.832 137,'25.526'-13.832'289,"4.334"17.216"-165,-30.959 22.801-85,-18.404-1.236-3,43.876-2.22 24,5.868-22.729-50</inkml:trace>
  <inkml:trace contextRef="#ctx0" brushRef="#br1">409.4 146.424 137,'-9.405'-28.175'230,"-18.831"2.37199"-147,2.58798 26.622-44,-3.64697 11.334-7,7.77097 17.053 13,23.685 5.67201-21,13.139 0.634003-8,5.43002-5.46202-8,-6.07901-1.42099 1,-5.685 1.56802 1,-15.409-1.43604-4,-9.88702-2.21899 12,-14.641-5.17798-7,7.02402-9.53503-5,-1.33101 0.327026 0,34.252-35.278-357,14.493 7.51596 215,0.238037-1.52197-10</inkml:trace>
  <inkml:trace contextRef="#ctx0" brushRef="#br1">415.165 261.72 137,'-3.375'-23.136'402,"-25.685"32.834"-249,9.59399 17.841-119,9.936-1.46602-18,8.65399 5.20599 3,31.569-48.015-3,-10.806-6.57001-13,-6.11298 52.163 1,-5.81302 3.87799-3,16.032-49.268-546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80.726 57.648 137,'-29.917'27.375'382,"8.976"-2.528"-324,7.117 0.575005-12,4.911 3.90998 1,2.854 2.69902-18,5.094-2.09201-8,0.858 0.844025-1,0.107-3.23105-2,16.253 2.92105-5,16.109-18.129-12,-0.626005-31.356-186</inkml:trace>
  <inkml:trace contextRef="#ctx0" brushRef="#br1">109.557 144.121 137,'21.529'26.553'521,"-23.368"8.79601"-491,-13.226-1.05499-3,-9.022-2.07301 5,57.442-31.421 8,-0.440994-8.35602-36,-9.688-15.047-292</inkml:trace>
  <inkml:trace contextRef="#ctx0" brushRef="#br1">213.35 149.886 153,'-5.405'33.032'634,"0.803986"-3.689"-623,-0.956985-1.886-3,15.514-56.338 20,15.269-1.71901-26,8.78802 14.031-2,-24.216 51.519 7,-14.596-8.812-5,-0.96698 1.201-1,-0.759003 0.240005-1,24.336-56.088-321</inkml:trace>
  <inkml:trace contextRef="#ctx0" brushRef="#br1">334.44 144.121 137,'-4.80099'24.72'688,"3.87698"0.578003"-675,0.882019 2.87199-5,19.388-58.28 0,-9.25101 6.274-6,-1.40601-0.252014-2,-1.396-0.0629807 0,10.712 57.256 4,-18.005-4.445-3,24.509-29.399 3,-3.47995-34.546-3,0.748962 2.50598-2</inkml:trace>
  <inkml:trace contextRef="#ctx0" brushRef="#br1">472.829 172.945 142,'-8.77902'23.601'455,"1.89203"7.149"-382,5.297 6.59401-62,10.981-13.85-217</inkml:trace>
  <inkml:trace contextRef="#ctx0" brushRef="#br1">559.321-0.001 137,'15.88'25.419'527,"-0.102966"3.836"-468,0.756958 5.964-17,-5.01105-4.39499-14,-8.0589-1.07901-9,-3.21606-6.37799-9,-3.62097 0.880997-2,-5.50403-0.686005-2,-9.92401 4.972-2,-2.22595 0.294006-1,-1.01703-5.66202-1,-8.64398 1.94504-133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6378.28 10234.4 137,'0'-29.0635'219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281.358 77.224 137,'-18.378'-31.129'234,"-11.025"2.63"-108,-3.91498 15.249-96,-4.81801 8.905-2,6.45399 25.639 11,21.995 16.417-11,12.679-5.647-17,3.54799 1.04-1,-3.62299 10.556 6,-2.606-14.604-5,-2.67502 7.606 7,-2.80898-7.25401-6,1.366-0.669983 2,-2.33 0.893005 4,-1.742 2.39499-1,-2.128 0.450989-4,-3.79301 13.37-6,3.694-9.28696-5,-4.71799-7.70605-1,2.005 2.05005 0,-16.222-36.605-79,25.993-27.07-143,7.83 4.20102 59,0.892999-2.13397-4</inkml:trace>
  <inkml:trace contextRef="#ctx0" brushRef="#br1">0 274.128 137,'38.442'-5.173'455,"-7.71301"0.818024"-402,-1.36399-0.182037-25,7.45699 4.53702-183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67.989 81.862 137,'-20.419'2.848'215,"-1.133"10.724"-142,7.98 4.787-25,5.432 6.02901-22,3.834 3.74798-7,5.927-0.302979-1,1.707-5.25201-4,14.979-16.784 18,-0.232999-22.847-5,-1.625-11.779-9,-7.932 12.047-10,4.08801-7.673 2,3.462 25.555-15,-15.927 26.935 7,14.582-9.158 13,5.57899-43.273 21,-16.854 8.743-25,-12.471-11.935 0,-18.971 25.027 6,43.845 11.542-673</inkml:trace>
  <inkml:trace contextRef="#ctx0" brushRef="#br1">157.095 108.975 137,'8.91901'17.971'295,"3.11798"1.42899"-239,1.33601-1.02798-27,0.337006 0.349991-5,-1.06001-0.0059967-1,-24.456 1.879 34,-15.317-11.104-26,9.33801-25.959-232</inkml:trace>
  <inkml:trace contextRef="#ctx0" brushRef="#br1">226.83 70.242 140,'-29.372'0'547,"1.41402"3.22601"-674</inkml:trace>
  <inkml:trace contextRef="#ctx0" brushRef="#br1">277.194 62.496 137,'-2.267'23.147'351,"-5.96399"2.81701"-296,2.95297-8.58901-38,-4.35399 4.20301 13,1.27501 2.67 9,10.786 1.81799 21,28.976-35.126-25,-14.167 2.261-25,9.34698-5.106-4,3.51602 1.024-202</inkml:trace>
  <inkml:trace contextRef="#ctx0" brushRef="#br1">339.18 93.482 137,'-11.973'18.289'352,"-0.434998"11.063"-252,5.62598-12.872-82,-2.83698 7.16701-3,2.43597-3.748-3,-0.546997 4.976 4,13.167-0.0370026-19,18.231-30.526-231,-6.88199-12.087-69</inkml:trace>
  <inkml:trace contextRef="#ctx0" brushRef="#br1">354.677 124.468 137,'28.371'0'554,"2.90698"-3.47"-499,-12.799 7.955-66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69.794 0 137,'-21.739'38.195'210,"4.384"3.335"-128,-0.731001 1.037-45,10.132-13.831-17,3.294 5.25001 9,12.468-1.97801-3,23.46-17.218-34,-2.528-29.478-142</inkml:trace>
  <inkml:trace contextRef="#ctx0" brushRef="#br1">161.235 21.098 137,'-2.495'32.339'347,"-4.98401"-1.028"-256,0.253006 9.484-17,4.187-5.76399-34,-1.88901-3.94601-1,2.01102 2.25301-4,40.783-35.558-26,3.265-22.195-75,-12.752 2.51199-426</inkml:trace>
  <inkml:trace contextRef="#ctx0" brushRef="#br1">104.964 147.678 137,'33.955'-6.30099'510,"8.98899"0.399002"-432,-10.95 4.29498-71,4.04402-5.23798-106</inkml:trace>
  <inkml:trace contextRef="#ctx0" brushRef="#br1">301.914 21.098 137,'31.582'24.861'440,"-3.05701"-0.0230026"-418,-5.703 10.373-2,-23.839-4.21001-11,-8.44098 0.676003 1,-7.60202-0.819 0,2.01797-2.54201-453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15.953 9.127 137,'32.306'-0.00199986'628,"-5.02899"-4.424"-615,-3.07601-0.273-10,-28.216 27.608-548</inkml:trace>
  <inkml:trace contextRef="#ctx0" brushRef="#br1">0 78.243 137,'22.289'8.23801'487,"1.597"-4.50801"-457,-0.527002-0.735992-109,-2.01699-1.439-247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104.95 201.38 137,'26.189'-0.0980072'492,"5.60498"0.197006"-465,-8.69398-1.98599-19,8.99098-1.21001 7,-10.422 2.76399-10</inkml:trace>
  <inkml:trace contextRef="#ctx0" brushRef="#br1">115.586 217.329 137,'24.855'26.502'517,"-3.42799"-6.438"-490,1.73801-6.06699-15,3.11299 3.11899 4,-27.987 12.88-8,-17.174-8.15302 3,-2.78899-5.43597-2,-6.612-2.952-2,1.619-2.39603-3,4.985-3.30899 1,43.75-2.29401 5,8.436-7.82001-7,-2.62-3.84698-2,4.73399 2.02002 1,-6.29999-0.943024 1,-0.741028 4.245 5,-0.635956 2.73502 4,-3.11203 1.586-1,0.261017 0.119995-591</inkml:trace>
  <inkml:trace contextRef="#ctx0" brushRef="#br1">3.91 557.595 137,'0'25.0941'217,"0"2.87689"-167,0-5.87195-32,-3.91-0.136963 7,13.064-44.3541 61,10.795-6.59393-68,-5.208 3.76593-6,11.132 21.556 23,-22.981 28.316-17,-2.459-3.30005 0,-5.417 10.306 6,33.098-24.3969-165,-6.58199-17.821-320</inkml:trace>
  <inkml:trace contextRef="#ctx0" brushRef="#br1">120.903 610.761 137,'29.916'0'538,"2.69"0"-529,-11.011-6.25299-266</inkml:trace>
  <inkml:trace contextRef="#ctx0" brushRef="#br1">136.857 642.661 137,'29.713'10.08'545,"-0.884018"-14.509"-727</inkml:trace>
  <inkml:trace contextRef="#ctx0" brushRef="#br1">211.307 621.395 143,'29.064'0'588,"-6.242"1.88501"-590</inkml:trace>
  <inkml:trace contextRef="#ctx0" brushRef="#br1">280.44 584.179 138,'8.09698'24.296'446,"6.19104"-0.258911"-342,14.219-23.4131-61,-7.845-27.2139-23,-12.821 4.58698-9,-39.189 24.4169 21,54.281-2.41394-632,-8.68204 27.684 845,15.421-18.864-39,-5.82498-27.422-152,-4.56702-10.036-29,-40.676 5.05298 31,14.272 2.26001-99,5.89499-0.276947-17,0.768982-0.54007-6,0.268036-6.61896-42</inkml:trace>
  <inkml:trace contextRef="#ctx0" brushRef="#br1">88.997 41.881 137,'14.706'28.66'414,"15.605"-2.159"-386,-1.74001-26.092-13,-9.75601-24.661-1,-9.46999-0.880997-3,-4.83499-5.72501 8,-28.491 13.65 34,1.493 22.868-20,56.65 11.18-24,-6.838 9.808-9,-18.702-2.693 2,0.55101-1.15799 0,13.469-16.562 0,0.715012-21.487 5,-3.908-8.381 0,-4.77502-1.003 0,-13.629-5.891 3,-23.921 28.99-7,-1.987 14.54-1,-6.14099 3.354-92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100.859 255.451 137,'36.046'8.408'646,"-4.58199"9.20097"-641,-37.055 19.453-1,-27.017-1.34201-1,2.85001-11.213-2,66.178-4.86298 3,-0.332993-18.795-3,0.901993 11.528 2,-39.715 23.506 12,-19.785-3.05002 0,-4.45201-13.313-4,-13.644 1.18594-4,9.756-11.748-6,3.422-6.99097-3,9.893-46.1051-74,16.643-4.13297-129,4.781 8.62701 26,-1.799 11.719 34</inkml:trace>
  <inkml:trace contextRef="#ctx0" brushRef="#br1">0 188.227 137,'40.264'0'611,"5.261"-4.94101"-557,-11.713 3.85802-52,0.076004 0.508987 0,-6.431-0.203995-7,-12.913-26.157-620</inkml:trace>
  <inkml:trace contextRef="#ctx0" brushRef="#br1">127.755 0 157,'-6.557'37.513'635,"1.447"-5.246"-626,-1.19299 5.75-4,2.18699-8.85899-2,37.96-17.702-480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86.863 269.323 137,'11.426'-27.098'81,"-1.662"-1.75902"-4,-0.945999-4.10899-2,-9.385 4.81702 5,-36.293 24.022 22,6.173 15.286-73,-0.851999 10.921-6,14.321 12.415 10,26.205-1.46599-17,20.055-0.966019-8,0.363999-9.646 0,-0.654999 0.258026 1,-12.119 5.14697 0,-15.691 9.85901 16,-14.751-3.97501 23,-11.38-3.09998-30,-7.84001-2.17902-13,-1.588-21.6-2,38.879-43.093-114,32.063 3.90402-164,-9.29 16.829 126,1.21499-1.009 25</inkml:trace>
  <inkml:trace contextRef="#ctx0" brushRef="#br1">207.894 316.378 137,'-29.647'7.983'583,"-1.43298"17.185"-511,12.427 2.883-65,11.613 0.505005-2,36.544-14.817 2,1.134-47.188-3,-13.46-2.888-1,-3.13301 73.535 2,-12.315-0.875977-3,14.029-72.512-144,-11.994 3.82498-90,-3.117 4.52203-29</inkml:trace>
  <inkml:trace contextRef="#ctx0" brushRef="#br1">201.171 0.426 167,'37.452'-0.425'605,"-8.97398"18.414"-570,-21.511 9.874-21,-13.934 5.99899-2,-7.15804-6.55099-3,49.745-19.412 4,-2.951-32.63-17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81.998 0 137,'-31.73'20.225'324,"2.554"7.113"-266,9.968 2.289-17,17.324 3.82-3,16.499 1.827-19,14.297-10.602-15,0.135996-14.223-78,3.59801-23.327-138</inkml:trace>
  <inkml:trace contextRef="#ctx0" brushRef="#br1">142.513 26.89 137,'0'31.845'456,"-10.238"6.619"-378,1.67201-4.85399-38,17.436-74.089 40,12.438 6.944-78,7.14601 11.293 0,-7.89201 60.125 8,-20.436-0.134995-7,-6.60802-5.068-3</inkml:trace>
  <inkml:trace contextRef="#ctx0" brushRef="#br1">250.096 6.722 137,'4.29001'35.96'505,"-7.88101"-3.875"-435,5.403-0.193001-42,1.70302-4.84799 1,23.514-53.885 2,-13.401-0.953995-25,7.64102-3.524-1,-1.436 66.114 1,-16.269-7.252-5,25.901-14.399 14,-11.846-48.249-6,-5.60297 6.078-6,1.59695-3.373-2</inkml:trace>
  <inkml:trace contextRef="#ctx0" brushRef="#br1">445.09 114.279 137,'-2.384'30.916'538,"-1.71201"2.37899"-504,3.85303-6.332-21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5.365 201.672 137,'25.427'30.64'334,"-10.421"1.526"-304,-1.034-0.853012-10,-3.052-2.69098 7,-9.005 5.82999 5,-10.796-3.50098-15,-9.79699 2.25598-5,2.141-6.035-4,-11.971 6.711-3</inkml:trace>
  <inkml:trace contextRef="#ctx0" brushRef="#br1">119.672 383.177 137,'36.749'-1.811'396,"-6.34302"-6.79199"-354,-5.09599-19.552-31,-26.024 0.80899 0,-22.453-3.84698 7,-3.95499 40.867-7,-1.981 26.872 10,18.583-3.565-7,8.806 2.71204 0,1.589-5.96902-5,7.454-1.48401 2,10.844 4.185 4,12.744-20.193-10,5.17799-27.649-23,-7.576-2.18097-296</inkml:trace>
  <inkml:trace contextRef="#ctx0" brushRef="#br1">328.115 73.947 137,'3.936'30.446'442,"-1.39099"5.376"-362,-2.35101-4.165-60,-2.53 3.51302 7,-0.878998 0.0419769 3,-0.169006-6.68398-4,-13.427 1.40997-2,-23.399-21.477-16,13.676-36.695-55,25.387 1.16801-149</inkml:trace>
  <inkml:trace contextRef="#ctx0" brushRef="#br1">301.22 0 140,'21.78'29.938'506,"-2.42801"-0.0649986"-435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12.325 121.004 137,'0'30.067'401,"-6.303"2.944"-312,0.282 6.198-26,13.306-79.315 22,4.99 3.636-80,8.37 3.396-1,3.485 68.549 7,-24.785-0.558998-7,-3.508 1.257-1</inkml:trace>
  <inkml:trace contextRef="#ctx0" brushRef="#br1">133.355 40.335 137,'-5.6'42.379'653,"4.72"-13.641"-639,0.635994 11.228-4,0.244003-8.54099-1,27.216-46.123 9,-8.757-17.09-13,-4.92799 1.48102-3,-2.62901 2.28699-1,-5.92 66.33 3,28.879-37.244-1,-12.537-35.16-1,5.633 9.18401-852</inkml:trace>
  <inkml:trace contextRef="#ctx0" brushRef="#br1">274.558 141.171 137,'1.54999'26.924'551,"-2.983"11.849"-436,1.31604-10.06-101,0.116974 1.123-9,16.443-67.963-175,-11.423 11.218-111</inkml:trace>
  <inkml:trace contextRef="#ctx0" brushRef="#br1">395.59 0.001 145,'0'34.773'626,"-9.95898"11.867"-555,3.90198-18.264-66,-1.487 7.98199 0,9.85699 4.03901-3,30.808-33.251-2,-7.02798-43.75-189</inkml:trace>
  <inkml:trace contextRef="#ctx0" brushRef="#br1">328.35 94.113 137,'35.97'-2.386'608,"-4.91101"-1.529"-571,8.92502-0.440994-163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0.001 137,'26.93'6.022'147,"3.911"-5.372"-138,4.016 4.341-7,-2.613-3.452-4</inkml:trace>
  <inkml:trace contextRef="#ctx0" brushRef="#br1">13.448 60.502 137,'0'26.978'92,"3.936"0.691994"-72,-2.273 0.579002-11,-0.960001-0.657997-1,-4.343-0.297012 0,1.4 8.38101 4,4.204-4.267-2,1.952-0.470016-2,6.744-0.179993-2,-2.093 1.59802 5,-1.65-4.81601-1,-5.792 2.74197-1,4.524 0.638031 2,-1.534-3.60703 0,-0.575001 6.18201-1,-3.347-6.539-5,-0.192997 7.909-2,1.55-5.02997 0,-2.92001-0.317993 0,-2.747 1.59595-1,1.33 0.700989 1,-7.748 0.446045-2,2.677-3.41296 3,37.507-7.56305 15,1.78901-17.19-11,-4.315 1.09198 0,6.443-3.40698 2,-6.54501-4.164-12,2.26001-6.65295-44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0 356.102 137,'30.026'6.20502'174,"0.390003"-5.76404"-135,1.54899-4.29895-23,-1.422 1.76996-5,-3.455 1.43802-3,4.481-3.33502-113</inkml:trace>
  <inkml:trace contextRef="#ctx0" brushRef="#br1">121.032 241.821 137,'0'27.635'204,"-3.935"8.817"-140,-0.540001-2.258-48,0.687996-3.02399-5,0.103004-3.89502-4,23.745-0.337982-443</inkml:trace>
  <inkml:trace contextRef="#ctx0" brushRef="#br1">302.578 288.879 137,'30.074'-3.63998'174,"2.94498"7.03598"-110,-2.48499 8.76599-29,-44.88 19.702-6,-16.175 0.754974-15,58.778-10.014-2,2.45401-15.831-5,-14.746 21.327 60,-35.471-0.259033-9,-11.336-2.98798-30,-4.96899-6.89099-16,8.33801-20.43-101,20.443-25.215-120,4.147 0.743011-78</inkml:trace>
  <inkml:trace contextRef="#ctx0" brushRef="#br1">221.892 255.268 137,'32.459'-11.591'399,"3.879"4.38"-365,-6.07298 2.381-22,6.18698 2.31799 0,0.394012 1.76501-2,-27.5-26.725-357</inkml:trace>
  <inkml:trace contextRef="#ctx0" brushRef="#br1">255.509 46.872 137,'30.498'-30.765'336,"4.30402"14.658"-247,0.309021 18.157-28,-30.373 27.742-10,-22.139 3.473-23,-10.622-11.202-11,-0.654022 2.94801 1,71.431-42.501 8,-9.18301 5.353-22,1.65802 12.453-3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15.253 35.259 137,'2.849'21.141'251,"-0.588999"-0.327007"-202,-1.641-0.171989-32,-3.337-1.48601-7,-1.192 1.08501-1,-1.48 0.33799 1,0.873999-1.487 1,0.0690002 4.68001 1,29.006-11.068 2,-3.023-18.994-126</inkml:trace>
  <inkml:trace contextRef="#ctx0" brushRef="#br1">177.968 116.597 137,'-19.894'-7.475'534,"1.51199"15.16"-484,3.774 14.199-23,7.524 4.33601-18,7.473-1.461-7,2.381 0.169006 6,16.855-29.364 9,-4.201-19.394-8,-3.52699 2.233-4,-2.121-0.315994-2,-3.468-0.809013-2,-2.24699 6.84801-1,2.054-12.873 1,-2.01001-1.473 2,-1.76399 7.68-3,1.795-0.179001-1,-7.46701 46.759 0,-2.97099 3.832 1,3.321-3.98299 0,-1.62599 4.06499 1,1.495-2.531-1,1.439-9.26598 0,-0.659988 13 0,0.095993-1.897 0,1.83499 2.00101 2,7.05301-6.76201-1,14-30.473-7,-9.98599-16.139-181,-2.09102 2.30798-78,-0.523987 1.58601 130,-2.13499 2.99399 26</inkml:trace>
  <inkml:trace contextRef="#ctx0" brushRef="#br1">301.941 27.512 137,'-9.77301'24.767'494,"1.29901"3.092"-451,-0.923004-2.034-3,2.237-4.95799-4,-0.68399 4.153-11,4.31799 1.89299-15,4.58499-2.59399 0,15.137-11.685 4,3.45099-23.189-8,-4.035-8.18399-20,-5.35202-1.19-346,-11.052 4.422-7</inkml:trace>
  <inkml:trace contextRef="#ctx0" brushRef="#br1">220.584 101.105 137,'25.09'-1.375'620,"-8.25999"-1.473"-605,6.71001-1.159 0,-0.0730286 0.689003-2,-7.06296 10.817-181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164.428 242.006 137,'-32.459'-6.024'293,"-6.26499"7.761"-233,8.28499 0.770004-45,-0.931997 10.293 9,19.064 21.546 10,34.108-1.98303-17,5.629-10.063-9,5.183-2.71902 1,-21.918 15.859 3,-28.522-4.077 16,-10.352-4.47501-4,-4.59301 0.00299072-10,-0.116997-5.09399-6,52.164-51.63-192,13.831 9.01102-14,-5.611 4.52298 53</inkml:trace>
  <inkml:trace contextRef="#ctx0" brushRef="#br1">231.666 342.842 137,'-33.709'-12.745'585,"3.071"15.981"-546,0.223999 23.2-26,15.44 1.58597-8,8.566 1.53104-2,36.655-9.90701 3,1.72399-46.534-3,-6.78099-3.56799 1,-33.588 60.372 2,-0.286011 7.66397-4,38.979-54.403-192,-12.329-11.066-244</inkml:trace>
  <inkml:trace contextRef="#ctx0" brushRef="#br1">312.356 242.006 141,'-9.96198'30.915'370,"-4.97504"9.09203"-236,5.73102-3.06104-97,1.401-4.96597-6,3.76099 7.228 0,3.05399-9.33603-12,4.80103 1.58002-10,31.606-17.345-60,-10.025-47.795-251</inkml:trace>
  <inkml:trace contextRef="#ctx0" brushRef="#br1">359.423 329.396 141,'27.165'15.833'557,"-14.354"18.094"-505,-22.404 7.48898-23,-6.09702-5.32297-19,48.105-51.066-4,1.01199-12.027-46</inkml:trace>
  <inkml:trace contextRef="#ctx0" brushRef="#br1">493.902 322.675 141,'-3.93701'30.722'521,"-0.994995"-1.49802"-414,-2.08099 10.609-79,25.283-72.123-12,-0.0510559-4.715-11,-0.154938 4.07501-4,3.35895 64.509 4,-15.7809 4.74597 1</inkml:trace>
  <inkml:trace contextRef="#ctx0" brushRef="#br1">641.829 282.341 143,'4.94604'27.447'547,"0.767944"9.39001"-463,2.62299-3.603-62,17.916-63.788-7,-5.14996-9.91599-10,-8.85602 71.537 8,-1.47101 2.83197-7,18.755-47.259 3,-5.79004-22.09-1,-9.77295-4.42697-7</inkml:trace>
  <inkml:trace contextRef="#ctx0" brushRef="#br1">843.548 349.564 137,'0'29.643'563,"0"3.79199"-492,0 0.825012-70,5.60004-70.88-364,2.24792 9.51498-36</inkml:trace>
  <inkml:trace contextRef="#ctx0" brushRef="#br1">897.339 174.783 137,'26.33'32.378'538,"-0.632996"1.91301"-482,-10.2911-1.09599-32,-3.26691 3.552-1,-14.959 0.67099-9,-9.80298-0.921021-7,-6.42303-5.10297-3,-7.961 0.487976 0,-1.08594-2.50998-4,11.2149-56.929-797</inkml:trace>
  <inkml:trace contextRef="#ctx0" brushRef="#br1">1058.72 329.396 138,'27.635'-9.53198'530,"-1.04395"-21.053"-484,-20.0491-2.97697-32,-43.967 15.565 4,7.16614 48.839-9,11.2158 1.06497-2,6.7301 9.73602 2,10.29-0.183014 0,11.5079-10.774-3,24.076-2.939 0,-0.116089-30.011-4,-0.255981-31.361-96,-15.4559 1.285-396</inkml:trace>
  <inkml:trace contextRef="#ctx0" brushRef="#br1">1173.02 154.614 137,'11.1959'29.759'538,"-4.2439"-2.08101"-494,-2.96704 1.90401-17,-5.34094 8.55801-8,-3.06812-7.24603-4,-8.85083 2.97504-6,-17.2961-51.876-36,24.915-19.853-185</inkml:trace>
  <inkml:trace contextRef="#ctx0" brushRef="#br1">1152.85 0 137,'23.9929'27.45'604,"5.34216"8.895"-570,-4.54907-5.607-31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0 221.838 137,'35.788'-16.011'538,"-3.672"26.317"-481,-20.031 22.305-19,-11.387 1.64899-30,10.845-62.675-453</inkml:trace>
  <inkml:trace contextRef="#ctx0" brushRef="#br1">134.479 80.669 137,'0'31.73'535,"4.94299"-3.44601"-447,-3.58398 0.927002-69,27.175-60.362 12,-12.914-5.87299-27,-5.56 73.164 0,-7.67499-2.23098-2,27.209-22.518 7,4.55002-51.667-1,-18.611 2.618-8</inkml:trace>
  <inkml:trace contextRef="#ctx0" brushRef="#br1">275.682 141.172 137,'0'33.65'512,"0"-1.89201"-462</inkml:trace>
  <inkml:trace contextRef="#ctx0" brushRef="#br1">430.333 0.001 147,'-10.66'36.058'665,"6.18701"-2.736"-651,1.45798-1.838-8,1.23401 13.44 3,5.47501-17.414-4,26.778-56.093-26,-19.836-6.59201-319</inkml:trace>
  <inkml:trace contextRef="#ctx0" brushRef="#br1">336.199 40.335 142,'36.246'3.392'613,"-0.520996"-0.367004"-603,1.82098-6.654-186</inkml:trace>
  <inkml:trace contextRef="#ctx0" brushRef="#br1">571.536 33.613 140,'36.797'0'407,"-0.309021"-4.943"-351,-4.53894 3.586-46,2.28693 0.934 5,-23.996 36.628 105,-11.8959-5.397-115,-3.41406 3.464 1,3.71301-2.22801-2,-3.96106 9.10202 0,3.91211-5.73502-1,-1.2771-7.26601 0,-0.655945 10.007 2,2.63501-9.453-1,-1.97601 2.935 0,-0.65802 5.267 1,2.63403-9.961-3,0.330933 3.539 1,0.325073 9.96097-1,0.0479736-12.3749 0,-5.60101-0.483063-1,-7.065 4.42206 3,-20.6089-0.611023 2,-0.598022-11.341 7,5.53394-12.713-4,-2.08392-1.04102-7,-4.48706 0.348022-11,-2.68893-13.506-72,5.53998-9.91998-70,5.11798-5.38605-201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11228.4 10039 137,'0.000976563'33.002'580,"-4.94531"-1.71582"-517,-0.530273 0.362305-51,-2.07715 2.63574-3,15.7676-62.46 30,-3.22363-3.63477-37,-0.472656-10.8047 0,0.666016 8.48438 0,31.2334 17.4463 9,-22.0264 51.9326-8,-7.48926-8.19824-3,-2.32324 10.6221 2,-11.1777-0.550781 0,-0.0078125-0.43457-1,33.8477-18.4521-556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11497.4 9944.84 137,'-5.59863'31.7979'648,"-9.15527"7.28516"-638,-7.67871-5.4248-5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ff0000"/>
      <inkml:brushProperty name="fitToCurve" value="1"/>
    </inkml:brush>
  </inkml:definitions>
  <inkml:trace contextRef="#ctx0" brushRef="#br1">6530.08 9074.8 137,'-34.2168'27.2227'0,"-1.49316"-2.70508"0,-5.7832 1.26855 0,4.78418-4.38086 0,-0.543945-3.2041 0,6.62305 1.8623 0,-0.58252 2.68555 0,-1.44531 5.1543 0,-0.401367 4.83008 0,8.78125 3.54883 0,5.18848-5.7334 0,-18.3975-0.680664 1,0.669922-0.822266 3,2.52979-4.75195 0,4.10107-7.02637-1,-6.42773 5.56641 6,5.46338 5.20801 6,27.3203 5.87305-8,3.77637 0.271484-4,6.73584-3.43945 4,2.1665 0.0166016-1,1.74951 0.139648-1,12.1367 3.42285 0,10.3345-4.23633 0,-1.53662-5.04199-2,-0.59082-5.79297 0,0.303223 3.46484 3,-0.199219 0.208008 1,4.26514-7.07813-2,1.19922-4.98145-1,-0.81543 0.287109 2,-0.512695-3.22656-2,-3.43018 0.773438-1,3.60205-2.18848 1,1.75293-1.87207-1,-2.65283 2.28711 1,-3.00195-5.7666 0,3.71387-1.02148 3,-0.450195 5.42188 0,3.02734 0.564453-1,-2.29346-3.37402-2,1.78662 2.02441-1,-5.28467-2.40625-1,9.44629-1.73535 1,-8.44971 2.14844 0,-2.10107 0.779297 0,7.51953 1.90723-2,-6.41748-2.70801-1,2.85889-2.29492 0,-0.20459-0.467773 1,-0.755371 0 1,10.8999 0 0,-10.8198 0-1,2.67041-5.47949 1,-2.45752-0.391602-1,4.93896-2.70117 1,-1.39111 2.28906 0,-5.73779 0.852539 1,-0.487305 2.0332 0,10.3662-2.73926 1,-6.84326 1.31934-1,-2.06885 1.06152 0,-2.61279 2.22949 0,1.4917 0.879883-1,2.94922-3.98633 0,-2.84424 0.143555 0,12.7153-2.69824 0,0.21582-3.65039 1,-6.03418 0.211914-1,5.36621 3.51465 1,2.21826-4.56543-1,-11.3623 2.41699 1,2.90869-0.618164-1,-0.347656 1.42188 0,6.59082-0.302734 0,-9.25488 6.05664-2,8.44531 1.40137 1,-8.1084 1.08594-1,5.85498 5.64063 1,0.382324-3.91992 1,-8.66309-3.73828 1,3.33301-1.27539-2,-3.74219 2.53125-1,2.64941 0.707031 2,5.73438 4.63379 1,-4.57129 0.595703-1,3.97559 1.88379-1,-7.56543 0.480469 1,8.80957 1.85352 0,-0.632813-5.17773 0,-5.62695-3.44922 2,-4.32617-0.494141-1,3.83691-0.0566406 1,10.9609-4.36523 4,-5.40234 2.52246-1,3.80566 0.864258 5,-9.54785-3.60254-4,6.16504 2.21094 4,-9.29492 1.8623-6,8.18066-5.24121 1,-3.4502 4.55078-4,8.125 0.563477 1,-7.07129 0.494141-1,1.91504-4.22266 0,6.50293-2.31641 3,-12.4004-2.67969-1,4.9043-0.412109 3,-4.91797 1.07031-1,3.30762 0.696289-1,-0.355469 0.317383 0,9.52832-2.48633-1,-13.4971 4.19043-1,4.67871-3.47168-1,-5.0459 3.7998-1,9.52734-5.3623 1,-2.89258 5.26758 1,-1.21289-0.0615234 0,0.27832-2.30957-1,-5.90039-6.51172 0,0.955078-1.43066 0,-1.51953-11.7061 1,1.95898-13.3535-1,-13.957 10.3838 0,2.94531-6.53809 4,-11.9961 0.935547 4,-39.3086 3.62988-3,-5.93262 14.2422-5,-2.72461 4.94434 1,-3.12109-3.1582 0,3.98535 0.762695-1,4.66016 1.60547-2,-2.34277-6.04688-1,1.86426 3.27148 3,1.63965 6.19531 2,-0.192383 2.19238-3,-4.1377-1.70313-2,1.89941 2.13867-1,-1.47559-4.86816 0,5.01758 6.76563 0,-5.14453-3.41602 1,-4.75781 3.7207 0,8.62109 5.16113 1,-11.8311 0.765625 0,-1.74414 5.62012 1,7.62988 2.72656-1,3.47168 1.34375 0,-1.16016-2.87207 0,-2.98047 2.18945 0,-2.33301 1.25488-1,1.8584-10.1572 0,-0.749023-5.98633 2,6.55566-7.58887-1,-0.821289-8.47852-1,-7.1748-0.261719 1,7.46777 8.53125 0,-6.15137-0.675781-1,6.92773 5.19336-1,-6.30273 1.37695-1,-3.45996-1.9082 1,2.72656 0.140625 3,-0.880859 2.76074 0,3.37695 2.45703-2,5.23242 1.30762 0,-5.23535 1.52051-3,-5.6543 1.23145 2,9.48389-2.28809 1,-3.1123-0.861328 3,-0.458496 2.58203 0,2.84521 0.712891-1,3.86475-4.09766-3,-2.57178 2.52148-1,-7.4873 0.865234-1,8.98535-3.59961 2,-7.69043 2.20898 1,-6.05957 1.64746 3,6.42285-3.69629-2,4.09912 2.10156 0,-9.76123 1.67969-1,4.9541 0.49707 0,2.67285-2.50488 0,-7.99854-0.916992 0,14.3135-1.58203 0,-8.7417-0.231445 0,0.820801-3.24316 0,3.85107-0.297852 1,-9.78174-1.61914 1,2.2749 2.26855 0,6.78955 4.2666-1,-8.19971 1.94238-1,8.50098 1.67383-1,3.64941 0.244141 0,-9.88867 4.50391 1,0.426758 3.43457 2,-5.0835 2.46973-1,15.5181-1.40039-1,-7.80127-2.53809 0,-4.10156-1.99121-1,11.3276 0.100586 0,-8.20264-0.901367-1,8.7627 2.23828 1,-3.31982-3.37305 0,-2.18506 2.95508 0,2.47021-3.13184 1,-5.92236 3.05566 0,-7.82715 1.25586 0,4.72754 0.587891 0,0.947754-1.5293 0,-6.52295-1.51172 0,13.0771 0.226563 1,-10.1455 3.53516 0,3.54541-0.225586 0,-8.27686-0.0742188 0,19.5986-2.9834-2,0.027832 1.04785 1,-0.122559 0.681641 0,-12.439 5.65137-1,-9.99854 6.13574 0,21.6748-3.44727 1,-15.0225 8.94043 1,15.8608-3.86816-2,-5.25586 3.64941-1,-0.77002 2.36816-3,-15.6929 17.6641-3,20.1851-10.2178-17,-2.07422 4.18848 3,-1.31201 5.33105-25,-1.02881 6.21973 4,12.7349-17.2236 4,-4.94873 4.63867-11,-5.82959 3.01172 5,-1.17529-0.68457-17,1.70166-5.59277 6,1.81055-0.43457-68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317.977 0 137,'-9.96799'33.674'0,"3.42999"2.731"0,-4.30701 11.837 0,0.109009-1.49 0,-0.91803-1.35199 0,-2.07397-2.55801 0,-2.772 0.754013 0,-1.858-0.61203-37</inkml:trace>
  <inkml:trace contextRef="#ctx0" brushRef="#br1">0 325.473 137,'27.503'34.591'0,"4.199"-7.98901"0,2.371-13.358 0,5.88901-10.417 0,6.81299-13.491 0,-8.45299-14.178 0,7.282-12.044 0,-14.282 9.30499-67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234.697 0 137,'-2.686'33.192'0,"-4.09599"11.709"0,-0.171005 3.694 0,-3.97701-3.183 0,0.195007-6.92201-20,0.639008-6.93999-28</inkml:trace>
  <inkml:trace contextRef="#ctx0" brushRef="#br1">0 280.056 137,'39.985'21.725'0,"-6.269"-28.129"0,21.357-15.049 0,-23.668 8.43201-32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7054.78 10900.4 144,'22.7881'26.2695'494,"-13.855"2.1377"-560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52.028 286.04 137,'26.213'-5.827'432,"3.37501"11.245"-388,-1.923 2.71198-29,-62.289 18.511-12,5.34-0.413025 16,59.587-15.971 0,-1.88901-4.80197-10,-16.451 25.359 59,-44.09-10.935-41,-4.23199 1.30099-26,15.33-52.358-423,20.353 4.43802 271</inkml:trace>
  <inkml:trace contextRef="#ctx0" brushRef="#br1">0 201.515 137,'35.477'11.682'559,"0.168999"-10.595"-498,-3.426-0.85199-49,3.246-0.235001-3,4.90599-6.269 0,-7.06799 17.904-1,-19.888-43.242-306</inkml:trace>
  <inkml:trace contextRef="#ctx0" brushRef="#br1">45.524 6.453 137,'28.675'-2.379'583,"3.67501"-0.862"-565,-3.90801 2.407-5,-42.763 26.973 15,-23.553-0.633999-22,9.728-0.928001-3,2.07699 6.475-1,49.382-59.126 7,7.17-5.51099-9,-8.803 68.079 0,-17.873 3.44299 0,28.162-35.938 4,-2.62299-30.443-2,-16.427-2.964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10690.5 10718.3 137,'6.50391'29.9014'506,"-12.7725"2.92871"-465,26.5283-67.5479 46,6.95605 29.3398-81,-23.1338 31.4434 1,-3.84766 0.936523 0,3.57324 7.59277-204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54.238 185.601 137,'15.767'-3.47099'398,"1.396"0.873993"-335,10.248 1.162-8,-8.804 5.41399-15,-26.423 13.465 19,-9.23 2.35201-44,3.64001-3.91101-9,-5.011 4.25002-2,6.082 1.14999-3,7.796 1.77698-1,23.892-19.442 2,3.884-13.639 1,-9.771-8.89502 0,-20.779-1.86501 1,-11.08 4.84001 1,-0.136993 4.76799-4,5.196-5.68098-218</inkml:trace>
  <inkml:trace contextRef="#ctx0" brushRef="#br1">0 173.981 137,'16.197'-5.492'472,"14.747"-3.461"-393,-4.151 2.37401-53,-10.215 5.17699-11,9.453 0.61702 12,-3.835 0.756989-11,-0.475998 2.87599-7,-6.095-14.559-316</inkml:trace>
  <inkml:trace contextRef="#ctx0" brushRef="#br1">81.356 11.305 137,'17.818'-2.848'453,"6.908"-2.328"-407,-5.628 1.895-31,-20.618 21.042 66,-16.276 2.155-45,-2.632-1.79-27,0.657005-2.346-6,0.185993-0.262001 1,43.514-35.058-2,-6.83301 4.702-2,3.23701 0.147999 0,-0.142998 22.119 1,-17.044 17.245-1,12.701-12.453 2,0.984009-26.101 0,-6.14001-4.24399-225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85.231 0 137,'-21.373'17.794'326,"3.852"0.798"-281,0.179998 3.268-10,6.063 3.26701-2,4.729-6.603-16,0.754001 1.05299-1,1.614 1.175 1,3.127-0.11499 3,0.915 1.24399 4,1.512 1.939 0,3.256-1.82199-5,3.568 1.554-9,7.756-10.189-15,6.036-9.85197-129,-5.602-8.86401-106,3.281-4.92502 80</inkml:trace>
  <inkml:trace contextRef="#ctx0" brushRef="#br1">259.568 15.493 137,'7.27402'22.301'400,"0.651978"4.28"-349,-1.478 1.362-3,-7.28699-5.344-4,-0.355011-1.01099-7,-1.89801 2.52099-10,-4.66299 3.84401-9,-3.21899-1.248-7,-7.056-8.30901-14,-1.96001-6.67-134,4.46701-5.271-391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0.001 182.056 137,'26.243'-27.908'497,"9.183"23.354"-402,-3.554-1.58699-55,2.145 5.73199-21,1.443 0.408997-9,-8.329-4.78-4,0.777008-0.513016-1,9.881-5.91598 1,-11.492 6.89199-1,6.03398 5.071-9,-8.62201-27.925-673</inkml:trace>
  <inkml:trace contextRef="#ctx0" brushRef="#br1">396.713 84.526 145,'3.80798'32.476'604,"-1.15897"4.703"-551,-6.40802-9.77499-45,-7.02402 10.153 5,-5.18896-5.63998-3,-0.713013-71.537-228,24.112 7.86201-27</inkml:trace>
  <inkml:trace contextRef="#ctx0" brushRef="#br1">390.21 13.005 170,'35.705'15.9'683,"-5.68503"13.168"-682</inkml:trace>
  <inkml:trace contextRef="#ctx0" brushRef="#br1">565.806 0.001 140,'-6.07703'28.15'641,"5.64801"10.775"-618,-3.375-11.159-15,-2.02393 7.03599-1,0.603882-6.69399 1,-1.3269-0.852005-1,2.18097 0.42601 1,23.954 1.40498-3,14.091-40.897-9,-15.865-19.71-373</inkml:trace>
  <inkml:trace contextRef="#ctx0" brushRef="#br1">468.253 149.545 137,'37.439'-5.41299'604,"-5.64996"-0.336014"-540,4.77597-0.637985-47,-1.45801 2.93098 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78.041 266.583 137,'26.369'2.30399'554,"-10.463"24.809"-469,-35.249 4.53598-80,46.32-9.39899 10,9.174-6.93997-13,-34.56 14.345 13,-31.762 0.884979 1,-12.865-16.254-12,7.981-10.24-5,33.694-34.526-80,7.223-2.95203-81,1.814 1.66602-135</inkml:trace>
  <inkml:trace contextRef="#ctx0" brushRef="#br1">0 182.056 137,'36.512'0.00100708'560,"-0.173004"-0.00100708"-501,-9.17999 0-49,5.50299 0 0,-4.46799-3.399-241</inkml:trace>
  <inkml:trace contextRef="#ctx0" brushRef="#br1">26.012 0 137,'28.791'0'576,"11.114"0"-514,-38.048 31.397-43,-31.334 4.84-8,1.44501-2.569-3,4.468-2.61101-1,34.896-59.083 7,17.579-8.13501-12,6.778 16.266-3,-26.574 59.903 2,-11.547-11.799 0,9.599 3.589 1,26.672-43.046 3,-6.08101-21.096-3,-13.06-10.001-1,-3.98 7.758-106</inkml:trace>
  <inkml:trace contextRef="#ctx0" brushRef="#br1">247.133 19.506 137,'-5.98999'30.015'600,"5.52399"0.182003"-566,-3.388 8.707-11,-2.528-5.487-2,11.967-66.507 14,3.99699 4.68301-33,1.048-2.668-1,8.71698-4.242-1,4.10803 65.577 6,-29.16 9.406-2,5.03003-0.090992-2,30.629-27.535-1,-0.0730286-26.391-3,-2.49496-2.514-14,2.90897-5.55-465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10697.6 10730.7 137,'-0.000976563'29.8281'587,"-5.41309"3.10547"-558,-0.22168-5.62598-16,-7.14941 6.29883 3,-2.27832-2.49023 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71.538 206.693 137,'-19.389'-28.903'314,"48.468"12.822"-220,-1.11499 29.964-14,-28.905 20.243 8,-11.975 1.743-47,-1.283-8.72002-24,-6.577 1.33002-7,-5.874 5.172-5,0.167003-12.511-62</inkml:trace>
  <inkml:trace contextRef="#ctx0" brushRef="#br1">0 252.208 137,'35.704'30.916'515,"-6.117"-2.937"-457,-0.478001-4.41299-30,4.431-2.81302-132</inkml:trace>
  <inkml:trace contextRef="#ctx0" brushRef="#br1">143.076 219.697 137,'19.82'28.037'525,"6.26701"-10.27"-1087</inkml:trace>
  <inkml:trace contextRef="#ctx0" brushRef="#br1">305.664 200.192 139,'0'29.08'432,"0"-0.887009"-468,-7.08899 0.608002-42</inkml:trace>
  <inkml:trace contextRef="#ctx0" brushRef="#br1">214.615 330.232 137,'13.185'27.134'595,"18.783"0.908997"-933</inkml:trace>
  <inkml:trace contextRef="#ctx0" brushRef="#br1">409.721 239.204 146,'0'33.519'546,"0"-0.656998"-467,0-5.819-68,0 5.64902 0,0-3.82202-1,27.188-26.631 17,-15.46-29.005-20,1.69302-4.08301-3,-1.95804 1.508-1,2.65701 58.175 3,-13.998 7.84598-3,8.46799-9.996-1,20.085-31.04 0,2.04794-31.4 1,-5.75494-3.42899-2,-14.666 12.894-1</inkml:trace>
  <inkml:trace contextRef="#ctx0" brushRef="#br1">656.854 369.243 137,'4.73401'33.11'670,"-3.37201"0.401031"-659,1.51996 5.32196-3,-4.91394-10.619-4</inkml:trace>
  <inkml:trace contextRef="#ctx0" brushRef="#br1">754.406 349.737 137,'32.37'-3.80499'635,"-5.40601"1.51599"-575,2.84503-3.53299-52,1.31494-0.631012-4</inkml:trace>
  <inkml:trace contextRef="#ctx0" brushRef="#br1">767.413 447.267 152,'32.31'-6.09399'606,"3.44098"5.686"-556,-5.35596-1.09103-45,1.21997-1.24896-61</inkml:trace>
  <inkml:trace contextRef="#ctx0" brushRef="#br1">995.036 336.735 137,'33.458'-10.188'671,"2.30103"5.474"-654,-4.55811 0.783997-9,-22.4679 36.233 6,-37.171-5.94397-12,-2.62708 5.203 0,68.946-5.42502 0,0.433105-16.236-1,-5.29712 6.38199-1,-38.5599 16.018 2,-23.905-6.17401-1,-0.717041-6.55496-1,-8.66699-7.44501 1,3.57104-36.184-11,25.696-5.17999-64,6.82001-1.02701-52,1.995 0.746002-53</inkml:trace>
  <inkml:trace contextRef="#ctx0" brushRef="#br1">916.995 232.702 146,'33.528'2.306'584,"-3.55902"0.80101"-518,4.33301-2.25302-52,-6.42499-0.665985-8,2.70294-0.141006 2,1.06311 2.26001-2,6.12988 1.767 0,-39.3049-33.148-438</inkml:trace>
  <inkml:trace contextRef="#ctx0" brushRef="#br1">969.022 31.142 141,'29.088'-15.902'563,"10.95"0.663001"-476,-6.52197 19.539-73,-62.6429 34.712-1,1.60394-12.372-5,-7.50397 2.28299-2,68.763-55.51 1,-2.99603 9.854-5,5.73206 11.871-3,-5.39807 10.097-65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97.553 217.391 159,'10.877'34.496'570,"-0.392998"-0.432968"-604</inkml:trace>
  <inkml:trace contextRef="#ctx0" brushRef="#br1">0 301.917 137,'3.808'26.207'457,"27.707"-2.64798"-474,-0.685004-25.88-290</inkml:trace>
  <inkml:trace contextRef="#ctx0" brushRef="#br1">175.595 295.416 137,'0'26.095'380,"0"7.34302"-309,2.308-1.91803-146</inkml:trace>
  <inkml:trace contextRef="#ctx0" brushRef="#br1">650.35 41.838 137,'-24.305'-26.585'440,"-6.73499"13.394"-332,-0.706055 11.13-60,-4.47693 13.872 1,19.028 18.006-33,14.91-1.49701-7,2.00299 7.37101-3,2.58902-5.743 0,0.799988 4.75 0,-2.25195-4.33299 1,-0.620056 4.364 2,-2.543-6.388-2,-0.165985-0.860016-4,-1.147 7.13602 1,-1.448-6.84601-3,-1.78101 13.664 1,1.10202-8.418-1,1.81897-3.29498-1,-3.79498-2.84503 1,-6.78198 9.64401-1,0.425964-9.46899 0,-19.766-9.30798-7,10.571-53.847-369,12.137 6.47104 188,0.0270081-1.354 52,1.328-4.27499 120,1.70697 7.10397 24,-1.41898-5.81299 9,0.195007-0.839996 24,6.10199 5.17599 83,39.634 12.911 231,-8.91803 15.362-295,11.63-3.82803-26,-12.402 0.337036-28,3.18201-3.83401-9,-2.00601 0.235016-31,3.54602-1.86002-92</inkml:trace>
  <inkml:trace contextRef="#ctx0" brushRef="#br1">695.876 165.376 140,'-13.184'30.914'581,"2.28595"-1.51498"-505,-2.62097 5.86299-53,2.52094-5.19098-7,-2.71094 6.78598-7,4.16101-4.651-3,6.36798 6.39902-2,17.798-12.184-4,15.853-27.754-15,8.16797-33.866-125,-17.277 2.884-53</inkml:trace>
  <inkml:trace contextRef="#ctx0" brushRef="#br1">825.946 139.367 164,'-9.22296'29.489'521,"1.56696"-3.24001"-407,2.17499 1.73801-90,-0.609985 3.50801-10,-0.239014-0.00202942-4,3.70703-1.64996-5,1.28699-1.08902-1,5.836-0.919006-2,26.423-23.533-2,-2.49408-40.282-19,-15.317 1.97498-238</inkml:trace>
  <inkml:trace contextRef="#ctx0" brushRef="#br1">741.399 269.406 141,'36.178'-8.401'649,"-7.68005"2.627"-609,-0.401978-1.23399-64,10.74-4.89401-159,-12.782-7.27599-409</inkml:trace>
  <inkml:trace contextRef="#ctx0" brushRef="#br1">936.505 171.877 165,'28.676'11.527'582,"9.52295"14.788"-491,-3.19104 5.88101-74,-26.8608-4.16098-12,-9.92407 0.781967-3,-8.83313-2.50098 0,-7.56885 0.374969-2,-9.46906 5.63702 1,4.05804-1.11798-3</inkml:trace>
  <inkml:trace contextRef="#ctx0" brushRef="#br1">1125.11 269.407 137,'35.5919'-2.30801'651,"-3.86792"-0.797974"-645,2.73108 2.25299-5,-6.88513-1.68903-8,-0.776978 6.65103-177</inkml:trace>
  <inkml:trace contextRef="#ctx0" brushRef="#br1">1138.11 340.93 178,'37.1639'-3.80701'594,"-6.60193"1.78702"-561,8.37708-3.315-28,-6.36218-3.18701-11,-6.29688-0.699005-70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8427.02 11160.5 137,'34.2051'5.82617'613,"-5.55273"11.251"-593,0.302734-17.7803-449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161.864 263.067 137,'36.241'10.746'627,"-4.44199"-15.576"-615,1.31398-2.49503-3,-0.934982 0.425018-4,4.07397 0.177002-1,2.89603-0.600006 0,-2.57101-0.315002 0,-3.40298 5.403 1,5.38599 1.511-1,-75.414 1.166-258,8.38501-0.442001 24</inkml:trace>
  <inkml:trace contextRef="#ctx0" brushRef="#br1">168.367 289.074 137,'32.31'16.7'608,"1.43001"-1.67398"-553,-1.354 0.450012-45,-4.95702-6.32703-5,2.60501-2.49298 0,0.460999 0.649994-1,5.58301 3.80301 2,-74.748 22.906 4,10.738-21.008-10,-3.37799-1.26102 0,0.402008 1.021 0,1.80197-0.811005 1,2.92603-2.93298 1,-9.48901 2.49597 0,0.713013 3.37903-1,61.835 1.50098 3,7.54401-17.198-1,-4.83-0.207031-3,7.07898-3.13199 1,7.03102-2.979-1,-8.759 0.663025 0,-6.832 2.42697 1,6.181 0.0500183-1,2.117-0.505035 0,3.409-4.48096 0,-7.72098 8.49399-67</inkml:trace>
  <inkml:trace contextRef="#ctx0" brushRef="#br1">25.29 685.695 137,'-6.268'36.623'583,"-1.69"-10.291"-545,-3.106 6.82892-6,26.018-71.5779-11,5.869 6.63904-13,13.183 18.4969 3,-2.82199 30.046 1,-22.317 19.5651 0,-15.321-0.0800171-11,41.65-52.411-180</inkml:trace>
  <inkml:trace contextRef="#ctx0" brushRef="#br1">161.864 711.704 140,'32.824'3.80499'650,"-0.613007"-1.10999"-1099</inkml:trace>
  <inkml:trace contextRef="#ctx0" brushRef="#br1">155.36 763.72 140,'36.177'-3.80695'607,"-0.631012"-4.93506"-815</inkml:trace>
  <inkml:trace contextRef="#ctx0" brushRef="#br1">259.416 724.707 139,'35.058'0'660,"5.082"0"-606,-13.533 0-113</inkml:trace>
  <inkml:trace contextRef="#ctx0" brushRef="#br1">376.48 672.693 143,'8.57599'35.049'631,"-2.24698"-8.677"-576,21.903 2.54297-42,3.755-47.865-8,-3.42801-17.371-3,-15.18 0.903992 2,-49.157 30.486-2,9.68997 20.2101-186</inkml:trace>
  <inkml:trace contextRef="#ctx0" brushRef="#br1">480.535 659.687 137,'-4.78101'35.535'645,"5.367"5.19904"-585,20.846-8.73102-51,15.047-47.946-5,-16.219-15.578-3,-13.618-4.159 0,-39.2161 18.275 1</inkml:trace>
  <inkml:trace contextRef="#ctx0" brushRef="#br1">142.353 68.007 137,'3.80701'28.67'544,"6.56499"8.23199"-455,19.117-9.41499-78,4.58101-31.65-3,-7.22401-23.605 1,-20.991-9.84399-5,-16.611 7.50699 0,-25.357 22.789 11,-0.588013 26.25-9,72.023-18.271-426,-9.67702-27.815 168,-7.91498-2.445 247,-19.24 57.485 559,6.29401 13.939-469,3.97601-5.393-58,26.247-26.286-10,-1.93597-32.943-10,-13.437-13.651-2,-16.881 6.06901-1,-20.33 1.38699-2,-19.726 14.352 0,9.26703 24.477-1,1.23796 15.948-1,24.068 5.832-322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4.783 65.021 137,'29.496'0'446,"4.75"-4.78201"-405,-1.551 1.16301-40,-5.10799 0.151001-10</inkml:trace>
  <inkml:trace contextRef="#ctx0" brushRef="#br1">43.804 84.526 137,'-5.417'33.182'313,"4.564"-4.52499"-266,0.619999 4.52099-13,0.233002 3.12401-9,-3.808-9.938-3,-0.787001 9.34399 6,0.398998 1.67302 0,-0.0189991-4.75302-8,1.753 5.68503-2,2.227-10.578-11,0.234999 0.142029-5,-5.828 7.53296-2,5.201-5.24796 4,0.578-3.474 2,-4.733 5.01096 2,-1.722 0.731018 4,39.808-35.967 24,-6.485-18.085-28,6.21 7.83301-5,-6.492 16.506-477</inkml:trace>
  <inkml:trace contextRef="#ctx0" brushRef="#br1">173.873 240.575 137,'26.627'4.778'544,"15.151"3.98401"-451,-4.37799 0.478973-79,-20.045 19.033-6,-34.747 8.77496-5,-20.198-9.96097 3,74.652-12.242-1,-0.80603-12.538-4,-29.389 26.301 5,-38.206-4.09802 3,-5.66402-0.961975-5,4.03201-10.104-2,1.60599 2.10098-1,8.20801-47.762-156</inkml:trace>
  <inkml:trace contextRef="#ctx0" brushRef="#br1">108.839 188.558 141,'36.708'-9.633'576,"-1.95499"7.058"-522,0.874985-1.79401-49,2.84102 2.116-2,-11.649 1.69801 0,10.266-1.87302-3,-38.439-25.846-541</inkml:trace>
  <inkml:trace contextRef="#ctx0" brushRef="#br1">232.405 0 137,'0'26.621'571,"-2.30699"3.584"-499,-0.167023-2.898-69,1.42702 0.0949974-1,-0.212997 7.49799-18,14.251-8.53699-583</inkml:trace>
  <inkml:trace contextRef="#ctx0" brushRef="#br1">512.056 136.542 137,'-3.80603'-30.342'290,"-18.077"-0.681984"-121,-7.07001 27.492-103,-1.51498 18.898-7,7.45596 13.017-35,10.462-1.11799-6,9.70398 10.307-6,6.60501-11.024-9,11.035 0.571991 1,10.204 2.87001 0,9.12903 4.89699 1,-6.966-7.09698-2,-15.221 7.24799 2,-27.607-6.466 0,-16.299-9.33197-2,1.02103-4.47104 0,3.33197-5.39597-1,0.502014-2.00403 0,15.226-41.035-141</inkml:trace>
  <inkml:trace contextRef="#ctx0" brushRef="#br1">622.615 279.585 137,'-31.485'-6.453'664,"0.778992"14.126"-651,-5.54401 18.534-1,11.508 11.438-1,18.31-8.26303-2,41.3-14.641-1,-7.25494-33.109-7,-3.74506-8.20798 0,-12.664 62.758 1,-4.56995-9.961-7,22.6149-34.823-243</inkml:trace>
  <inkml:trace contextRef="#ctx0" brushRef="#br1">778.699 123.538 137,'-18.933'32.589'588,"1.98798"7.361"-529,4.953-2.70699-41,3.20105-10.172-8,3.62793 4.74203-3,5.005 2.77298 2,4.92206-2.758-4,5.75397-4.90802-1,16.184-5.35999-10,-0.324951-23.983-91,4.10199-17.334-210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78.041 257.364 137,'29.835'0'477,"1.815"0"-444,-17.809 31.477 24,-50.087-2.927 5,67.513-10.915-36,1.186-8.87201-21,-41.272 24.285 17,-16.585-6.20102-6,-5.43999-7.94696-12,1.79399-27.2101-61,28.883-18.593-312</inkml:trace>
  <inkml:trace contextRef="#ctx0" brushRef="#br1">0 185.842 137,'32.482'3.80701'579,"0.454002"-2.15102"-523,-0.891003-0.728989-43,-2.476-0.813995-2,-3.36-0.113007-4,0.778 0-2,9.94101 0 0,-0.708008-7.306 1,-10.166 1.509-230</inkml:trace>
  <inkml:trace contextRef="#ctx0" brushRef="#br1">39.02 10.288 137,'35.245'0'605,"0.793003"0"-562</inkml:trace>
  <inkml:trace contextRef="#ctx0" brushRef="#br1">78.042 16.792 137,'-11.165'27.769'615,"-6.581"6.637"-599</inkml:trace>
  <inkml:trace contextRef="#ctx0" brushRef="#br1">91.048 23.295 137,'5.417'28.955'609,"1.498"-0.976004"-559,-0.414001-1.84999-42,21.002-56.51 17,-8.80402-2.79699-488</inkml:trace>
  <inkml:trace contextRef="#ctx0" brushRef="#br1">188.6 23.295 137,'1.65199'29.757'661,"-3.30399"9.163"-648,5.33798-73.446 9,15.148-3.695-22,11.438 18.997 2,-2.83499 39.588 8,-23.12 6.976-3,-10.144-0.107-6,5.14999 2.80499-1,26.748-14.775-28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53.537 0.001 137,'11.245'32.188'488,"4.336"3.67"-414,-4.17-6.4-59,-2.04601 0.098999 0,-5.46799-0.831993 4,-8.78201-0.908005-4,-5.378 3.916-7,-7.864-0.124008-4,-6.751 0.774017 1,5.147-1.37202-4,-7.42-10.032-6,48.892-47.065-603</inkml:trace>
  <inkml:trace contextRef="#ctx0" brushRef="#br1">164.097 182.056 137,'30.809'0'468,"3.85599"-10.874"-426,-4.74899-15.289-36,-15.704-4.84599 5,-25.636 3.77599 6,-17.941 16.583-9,-2.01102 14.226 1,4.05101 32.074 15,14.898-4.48299-2,3.35201 0.265991-3,2.16299 2.877-7,0.412003-2.258-7,5.289 2.91299-1,9.345 1.51001 0,13.609-5.306-1,8.498-14.777-2,-2.627-15.595 0,5.92001 9.276 0,-6.83803-25.537-450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7.749 0 137,'21.618'3.801'385,"-3.485"-0.503"-344,3.958-1.348-29,-0.895004 0.378 0,-4.576-2.085-248</inkml:trace>
  <inkml:trace contextRef="#ctx0" brushRef="#br1">0 81.339 137,'21.174'-2.848'374,"-3.076"1.894"-334,1.653 0.881989-21,-4.05 0.0720062-9,3.482 0-111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0 357.563 137,'35.201'-3.80698'429,"-8.301"-0.519043"-383,1.18299 1.40903-42,-1.86999-2.121 0,2.20499 2.07498-15</inkml:trace>
  <inkml:trace contextRef="#ctx0" brushRef="#br1">117.064 214.518 137,'-7.72401'31.621'472,"1.45601"-5.06201"-391,0.621002 7.63-57,1.79099-6.10199-7,-1.56 1.85001-2,-2.176 1.37698 1,0.822006-5.09399-7,7.77 5.172-30,28.304-44.99-235</inkml:trace>
  <inkml:trace contextRef="#ctx0" brushRef="#br1">286.155 325.052 147,'35.834'-6.095'486,"-3.68002"5.689"-414,-0.0969849 4.211-52,-26.494 24.937-6,-32.993 3.474-4,-3.46701-0.938995-3,62.355-10.282 3,5.28299-20.995-10,-23.37 29.245 5,-41.868 3.388 5,-5.11798-14.173-5,-2.86401-3.51904-3,8.47101-29.4109-194,25.876-16.8221-106</inkml:trace>
  <inkml:trace contextRef="#ctx0" brushRef="#br1">234.127 201.513 137,'35.496'4.782'552,"-8.45299"-3.46899"-493,4.62402-1.02501-46,2.83798-2.47499-3,2.29297-1.599-4,-2.54196-0.429016-132</inkml:trace>
  <inkml:trace contextRef="#ctx0" brushRef="#br1">299.162 6.456 138,'29.721'-3.808'520,"-2.08099"1.522"-428,4.93298 1.924-72,-6.23901 11.208-8,-22.082 15.696-6,-14.122 5.577-2,-8.311-2.68301-2,-11.14 0.837997 0,1.69202-8.12299-1,62.751-33.761 4,-2.97501-1.493-11,1.43399-0.621002-86,-7.297 13.23-211</inkml:trace>
  <inkml:trace contextRef="#ctx0" brushRef="#br1">702.38 156 137,'-38.412'-12.595'491,"1.71594"6.77"-450,9.8031 12.061-19,6.0509 26.681 34,19.85 1.78999-32,19.296-2.03601-17,6.04297-0.793976-2,1.15405-0.446014-3,-25.6541 2.565-1,-25.241 3.884 1,-5.75006-5.10501 0,-6.56696-0.53299 0,5.82703-12.235-1,36.373-52.447-159</inkml:trace>
  <inkml:trace contextRef="#ctx0" brushRef="#br1">741.401 260.032 139,'-38.484'2.30698'644,"4.16803"10.606"-626,13.856 15.021-7,11.788 6.33801-4,16.497-1.02701 2,18.563-29.356-3,5.896-33.436-2,-16.394 0.700989-3,-0.976013 0.138-1,-14.944 63.477 3,-7.63995 5.15698-1,0.610962-12.032-1,33.187-32.863-682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12004.9 11004.4 137,'-26.1016'0'400,"-9.28906"13.8154"-326,1.88281 14.5283-18,10.9141 6.93652 7,12.6357-5.81348-33,7.72168 2.79199-13,4.26074-3.02637-10,3.80371 1.85254-2,3.10156-4.0498-2,13.9766-0.641602-2,5.05371-6.94434 1,6.23145-26.4482-234,-6.24316-9.96191-196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84.545 273.083 137,'31.326'16.403'516,"-5.66301"10.775"-490,-31.841 4.97598-4,-23.599-3.02698-7,-1.484-8.31003-6,48.192 7.37601 14,19.047-23.71-19,-5.47999-0.40799 5,-41.239 28.858 9,-22.886-19.062-13,-3.27501 2.33505 1,2.743-5.96603-3,31.52-40.93-310,17.447-1.23898-4</inkml:trace>
  <inkml:trace contextRef="#ctx0" brushRef="#br1">0 195.061 137,'41.584'10.305'523,"-12.256"-8.28299"-495,5.45499 0.837997-4,-4.534 0.781998-1,-3.575-3.013-6,2.67401-0.582001-4,-36.414-28.418-476</inkml:trace>
  <inkml:trace contextRef="#ctx0" brushRef="#br1">39.023 0 137,'36.177'0'551,"-5.68"7.721"-515,-33.357 26.231 2,-16.12-4.203-27,-8.21901 0.693005-7,60.511-21.362 14,4.05799-15.316-14,-10.18 6.728-22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6.503 137,'26.481'-3.805'339,"6.623"1.107"-301,-32.559 33.45 39,-31.005 2.438-37,7.206-3.775-15,44.541-64.17 15,9.332 11.639-38,-1.432 39.847-3,-25.882 23.802 5,-4.57-13.398 5,33.276-61.328 38,-14.221-2.199-41,-4.75801 10.325-189</inkml:trace>
  <inkml:trace contextRef="#ctx0" brushRef="#br1">175.595 32.511 137,'-2.306'39.563'520,"-3.522"-4.73599"-468,2.164-3.11201-19,-2.84-4.06-5,17.8-56.845 13,3.37399-2.91799-38,9.10699-8.215 0,8.73701 20.312-1,-25.052 56.643 3,-7.33998-8.02301-2,-0.122009 1.40401 2,36.51-1.99001-71</inkml:trace>
  <inkml:trace contextRef="#ctx0" brushRef="#br1">344.687 104.033 137,'-0.248016'29.375'525,"5.91101"10.392"-472,-1.00299-1.44501-23,-2.138-0.878983-3,2.67099 2.87798-9,-7.68799-10.732-8,0.614014 4.99997 0,-0.787018-7.245-5,-7.987 15.194 0,-3.57001-8.30804-3,-1.992-5.62497 0,-10.034-6.86401 0,-10.833-4.59302 1,10.095-17.886-12,30.144-27.15-357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0 422.629 137,'26.968'21.693'405,"3.685"-18.645"-313,-64.932-23.748 25,40.036 52.284-72,29.968-59.498-113,-5.83899 20.879-224,-0.384003 0.533997 83</inkml:trace>
  <inkml:trace contextRef="#ctx0" brushRef="#br1">221.119 448.637 137,'29.089'0'423,"0.440018"-10.875"-372,-7.64101-22.395-34,-46.759 2.54199-2,-6.437 31.382 4,4.54601 27.019 36,8.92299 11.248-19,11.162-6.40198-25,2.43401-2.63303-4,3.043 2.50403-3,-2.20401-1.57703-2,5.89201-3.30798 0,13.621 2.935 7,18.434-18.044-5,4.03699-12.161-6,-2.05197-8.92395-120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53.7 175.32 137,'-0.0019989'32.376'617,"0.0019989"-4.131"-601,-3.807 3.63902-8,-2.46199-3.32304-1,-15.96-2.21198 3,0.835002-55.208-73,39.142-3.64603-61,0.0750002 6.2-274</inkml:trace>
  <inkml:trace contextRef="#ctx0" brushRef="#br1">79.713 51.781 149,'26.143'22.782'668,"2.59099"-13.102"-904</inkml:trace>
  <inkml:trace contextRef="#ctx0" brushRef="#br1">216.288 25.774 148,'-4.784'29.203'540,"-3.791"8.8"-433,1.61299-1.629-97,-0.286987-8.098-4,2.94499 3.57399 2,2.161-4.47499-3,5.57001 8.67 1,33.13-26.637-2,-0.783997-30.756-3,-11.13-10.878-63,-24.903 2.30502-314</inkml:trace>
  <inkml:trace contextRef="#ctx0" brushRef="#br1">131.742 129.806 137,'29.088'-15.076'657,"-0.927994"11.322"-646,4.52699 1.69901-5,-4.047 3.164 0,-0.553009 4.575 1</inkml:trace>
  <inkml:trace contextRef="#ctx0" brushRef="#br1">398.386 19.272 188,'35.637'-5.415'333,"-6.26404"2.257"-305,3.83301-2.492 0,-5.63397 2.498-6,3.87994 1.255 21,-3.69696 8.118 17,-28.81 28.411 12,-13.335-0.335999-60,7.83502 4.514-3,2.34003-2.22699 0,-6.08307 4.22899 2,3.38507-9.68001-2,2.64294 1.86201-2,-0.139954-2.71799-3,1.99896 8.37297 0,-2.73303-9.19098 0,1.47906 0.265991 0,-2.11304-0.747009-1,-2.03796 0.611023-1,-0.45401 1.72098-1,0.837982 1.57101-1,6.23001-1.66302 1,1.07999-2.05396-1,0.122009 4.66095 1,-32.655-21.1089 1,-1.54199-5.12103 0,-2.76401 2.18701-1,-5.06802 2.72101-1,7.29202-4.98303 0,0.909027-2.50598 0,1.45396-11.703 1,60.442-18.198-25,-2.00697 7.34601-34,9.94699-1.07599-46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39.639 141.02 137,'-4.589'23.109'362,"29.699"-20.685"-270,1.666-15.072-70,-13.179-11.481-10,-17.585 5.764-5,-13.731-2.07001 3,-2.646 10.489-2,2.506 9.803-2,2.348 18.01 2,7.385 2.88701-5,1.931 3.978-3,1.126-1.92501 6,0.104 2.62901 8,4.229-3.41301-2,3.283 2.97401 4,4.433-5.56602 9,3.315-1.69398 2,14.454-12.4-21,-0.912001-14.668-4,-2.09599-2.03-8,0.706993-5.87402-188,-4.55699-2.49797-248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46.923 83.73 137,'0'20.266'448,"0"6.78899"-401,-2.58-8.12799-20,-1.66899 0.876007 4,-13.305 0.93399 10,-0.434-13.105-30,13.436-35.655-295,8.683 6.64299 63</inkml:trace>
  <inkml:trace contextRef="#ctx0" brushRef="#br1">42.515 8.812 137,'10.298'23.998'544,"12.682"-8.791"-929</inkml:trace>
  <inkml:trace contextRef="#ctx0" brushRef="#br1">108.634 35.253 137,'17.809'12.176'610,"-8.43199"13.604"-584,-27.166-10.813-21,36.612 2.62099 0,0.871986-9.313-4,-31.069 13.309 7,-7.81801-5.23-4,-3.279-4.32901-1,24.1-38.621-403,11.714 7.10399 246</inkml:trace>
  <inkml:trace contextRef="#ctx0" brushRef="#br1">240.872 0 137,'0.00100708'19.43'510,"-3.242"-0.0740013"-420,-3.002 4.575-65,1.47899 1.953-12,1.539-1.204-5,6.30701-4.429-4,19.671-24.54 0,-10.173-13.624-24,-7.533-1.30901-267</inkml:trace>
  <inkml:trace contextRef="#ctx0" brushRef="#br1">187.977 48.476 137,'19.565'-0.00200272'450,"4.90099"-1.561"-382,3.32002-2.386-47,-8.63901-1.90001 3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5571.88 15012.9 137,'21.3608'0'256,"-1.07471"0"-204,5.98682-3.23926-28,-3.56494 0.786133-7,1.36426-3.08789 5,-10.9414-14.0732-440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12.405 220.345 137,'3.24'25.223'227,"-2.231"-3.086"-177,-0.883999-1.05298-32,-3.332 3.45099 6,-0.264-2.40802-3,-0.937-3.72498-1,-1.285 2.45898-1,23.379-7.02997-212</inkml:trace>
  <inkml:trace contextRef="#ctx0" brushRef="#br1">179.906 317.298 137,'25.34'-4.13101'417,"-6.92"-3.95798"-408,-0.604004-0.644012-1,-5.22598-11.907 8,-13.384 2.30502-6,-17.976-0.240997 9,0.590012 19.318-13,-4.994 18.621-5,10.839-0.944992-1,4.16501 3.638 0,1.536-3.80499 1,1.87001 0.822998 3,1.65698-0.0849915 3,4.39301 3.05096 12,6.63402-0.664978-2,10.848-4.90298-5,3.15802-10.231 1,-2.64902-8.97501-9,2.56801-5.06097-71</inkml:trace>
  <inkml:trace contextRef="#ctx0" brushRef="#br1">263.657 176.278 137,'19.992'1.563'564,"4.23605"0.939987"-511,-2.69003-2.19598-35,-0.877991-2.854-11,-2.01001-5.10101-227</inkml:trace>
  <inkml:trace contextRef="#ctx0" brushRef="#br1">391.487 79.325 137,'19.363'2.579'581,"-9.79501"19.035"-538,-19.707-0.048996-34,-1.439-2.952-6,1.71103-0.777992 0,31.957-16.311-2,-0.286011 4.00902 0,-30.126 15.693 2,-10.292-6.35799-3</inkml:trace>
  <inkml:trace contextRef="#ctx0" brushRef="#br1">484.053 101.36 137,'3.242'28.031'569,"-2.15802"-4.05402"-507,-2.56598-2.22198-35,-6.008-2.487-11,-11.04-11.496-3,3.81799-27.714-49,13.011-3.21599-240,4.19904 3.92798 85</inkml:trace>
  <inkml:trace contextRef="#ctx0" brushRef="#br1">501.686 0 144,'11.866'20.495'640,"-3.67899"1.43"-728</inkml:trace>
  <inkml:trace contextRef="#ctx0" brushRef="#br1">611.883 26.442 137,'0.00201416'25.682'449,"-3.24402"7.58899"-401,-0.890015-13.135-23,-0.392944 0.985001 5,3.35693-1.90501-7,1.00903 3.85601 2,5.67297-2.15601-8,17.5801-23.577-13,1.2309-23.081-203</inkml:trace>
  <inkml:trace contextRef="#ctx0" brushRef="#br1">541.357 105.766 137,'18.825'0'397,"8.48199"-1.564"-328,-7.94604-2.10501-63,-0.098938-1.04599-3,0.805969-1.02901-12,1.72198 4.00001-95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44.341 211.211 137,'17.504'-2.84799'381,"8.089"-2.63701"-343,-6.94101 2.12199-22,6.51901 0.109009 8,-5.94101 1.81799-8,-1.16499 2.285-9</inkml:trace>
  <inkml:trace contextRef="#ctx0" brushRef="#br1">24.97 277.057 137,'17.816'0'409,"3.553"-2.84799"-354,7.657-2.63702-9,-7.159 2.47003-10,-1.985-0.482025-11,-3.41499 4.59601-169</inkml:trace>
  <inkml:trace contextRef="#ctx0" brushRef="#br1">90.831 280.93 137,'0'17.944'464,"0"3.31702"-410,-1.374 5.08398 2,-2.257-3.996-8,-1.81999-0.451996-32,24.553-24.97-550</inkml:trace>
  <inkml:trace contextRef="#ctx0" brushRef="#br1">156.691 315.789 137,'0'21.197'397,"-3.22499"-3.55099"-314,-0.647018 1.457-28,-2.51799-1.20999-19</inkml:trace>
  <inkml:trace contextRef="#ctx0" brushRef="#br1">17.222 191.845 137,'-17.222'7.50301'210,"35.044"-3.38602"-30,-0.678001-6.38399-138,1.738-0.641006-5,0.215 0.476013-5,-2.152 0.540985 0,2.076-0.202988-3,3.88699 2.06599-12,-1.55199-1.34601-2,-0.861008-1.09698-4,-0.071991 2.44299 11,-4.47601 3.42999-110</inkml:trace>
  <inkml:trace contextRef="#ctx0" brushRef="#br1">75.335 33.042 137,'22.723'-3.829'546,"-2.18"6.633"-511,-10.298 24.288 14,-27.804-7.79301-42,-0.432014-1.284-3,43.218-19.879 6,-3.35801-5.259-7,-1.887 10.18-3</inkml:trace>
  <inkml:trace contextRef="#ctx0" brushRef="#br1">439.506 56.281 137,'0'-19.457'225,"-4.60001"-0.719004"-90,-16.207 3.528-21,2.11301 19.502-78,-4.565 6.439-14,5.21402 4.08-9,2.92398 3.891-1,7.84598 5.525-3,6.62704-0.679996-1,0.619965 3.757-2,2.29703-2.15099 2,-0.906006 1.52799 3,-1.12003 0.125 2,-0.242981 2.313-1,0-0.422989-5,0-9.52103-4,0 9.43404 1,-3.22598-2.51904-2,-0.865021 0.625031 0,-4.57199-2.53601 0,-4.55002 1.392-1,1.125-4.38998 0,0.175018-1.707 1,-2.961 0.774994-47</inkml:trace>
  <inkml:trace contextRef="#ctx0" brushRef="#br1">420.136 377.761 137,'-13.509'22.571'406,"8.53796"2.37"-355,4.396-8.92902-28,2.52603 4.271 27,11.056-1.93698 13,6.565-24.798-32,-5.57898-16.711-21,-3.31201-2.03101-4,-5.01801 2.78299 2,-15.587 2.86102 4,-12.848 14.195-1,6.78995 4.12701-31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4086.56 14885.2 137,'19.915'-1.67773'0,"-1.54004"-0.615234"0,4.17188 1.93164 0,-3.41553 0.285156 0,-0.827637 0.0761719 0,1.36621 0 0,1.31201 3.24121 0,-3.19775-2.15625 0,2.47803-4.67285 0,-1.8374-2.80957 2,6.46533-2.1416 1,-5.0874 1.07324-2,0.976563 3.81836 1,-1.08154 2.60059 0,1.63037 3.54395-1,-3.57227 5.77734 1,2.13232-2.32031 0,0.916504-1.46484 2,-2.16455-0.0839844 0,3.32373 3.89844 2,-0.112793-8.64941 5,-2.26172-3.57129 1,-0.126465-4.71289-38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12.3 178.314 140,'0.000999451'24.677'344,"-5.513"9.446"-294,4.918-5.879-46</inkml:trace>
  <inkml:trace contextRef="#ctx0" brushRef="#br1">0 147.57 137,'26.865'-7.30101'329,"3.611"-0.861984"-251,4.207 1.04599-48,-7.02401 5.535-11,5.625 9.871 10,-6.50999 19.687 14,-13.834-2.45599-7,-8.929 8.89299 16,-16.112-3.62498-27,-17.537-6.23701-15,2.90399-38.505-255,18.141-12.139-13</inkml:trace>
  <inkml:trace contextRef="#ctx0" brushRef="#br1">104.553 0 137,'0.000999451'30.712'323,"-0.000999451"-5.756"-250,0 5.535-45,0-1.187 0,-3.601-1.89-8,2.08099-1.577-3,0.712006 4.55798 3,0.586998 1.42302-2,-4.30099 1.36497-2</inkml:trace>
  <inkml:trace contextRef="#ctx0" brushRef="#br1">36.901 178.314 137,'33.613'5.51001'372,"-3.3"0.639984"-344,-2.10101-0.436996-32,-21.227 19.956-435</inkml:trace>
  <inkml:trace contextRef="#ctx0" brushRef="#br1">49.202 270.547 137,'30.554'-4.522'470,"-2.845"-0.483978"-493,0.432999-1.89903-65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26.289 70.511 137,'20.221'4.131'277,"2.794"-7.09499"-259,-2.59501-1.284-30</inkml:trace>
  <inkml:trace contextRef="#ctx0" brushRef="#br1">35.104 79.325 137,'-3.24'20.995'117,"-2.65"3.227"-35,1.247-0.629997-32,0.150002 2.54 0,-0.303999-0.748016 6,-1.337-1.36998-11,1.594-4.19-21,3.173 0.576996-1,4.449-0.583008-5,9.602 0.360016 2,7.258-23.657-11,-0.592002-3.754 3,-1.559-0.15799-4,0.500999-1.27103-8,0.304001-2.51797 0,-2.648-10.59-235,-14.121 1.51901 19</inkml:trace>
  <inkml:trace contextRef="#ctx0" brushRef="#br1">118.855 96.953 137,'-3.67001'25.727'437,"-3.897"0.972"-400,-2.65399 3.02001-22,-5.34701-8.11401-21</inkml:trace>
  <inkml:trace contextRef="#ctx0" brushRef="#br1">61.552 149.834 137,'20.222'9.36501'297,"6.89299"0.861984"-244,-2.715-3.56699-155</inkml:trace>
  <inkml:trace contextRef="#ctx0" brushRef="#br1">207.014 30.849 137,'-6.83'21.275'360,"0.496994"-2.854"-300,-0.495987 0.420006-40,-1.21701 0.407997-4,-2.976 4.185 3,1.41801-4.083-8,1.50499-0.797989-116,15.373-37.776-256,7.66502 0.157013 401,8.43799 5.93399 124,-0.279999 5.649-24,1.353 9.829-31,-12.419 24.151-36,-23.895-5.28001-59,-12.679-4.78299-381</inkml:trace>
  <inkml:trace contextRef="#ctx0" brushRef="#br1">189.383 158.65 137,'-4.806'18.043'155,"-2.98999"7.37901"-44,-0.81102-3.76701-67,2.84901-2.155-21,-1.334 7.09401 6</inkml:trace>
  <inkml:trace contextRef="#ctx0" brushRef="#br1">193.79 193.905 137,'21.438'18.109'322,"3.789"2.04498"-292,-1.634-1.76599-20,3.22301-1.12799-59,-8.60803-12.547-45,-0.425964-3.73798-131</inkml:trace>
  <inkml:trace contextRef="#ctx0" brushRef="#br1">299.581 127.801 139,'25.139'-4.375'367,"-6.496"0.673996"-372,6.164-0.244995-92</inkml:trace>
  <inkml:trace contextRef="#ctx0" brushRef="#br1">343.66 44.069 137,'3.241'23.855'212,"-2.35101"-4.06501"-151,-0.694977 0.915009-33,-0.113007-1.215-6,-0.0820007-0.469994-5,-1.564 0.761002-4,-0.541992 5.51599 5,-1.05301 2.681-4,1.62997-5.925-4,-2.56696 2.459 1,3.40796-6.43097-4,-17.063-22.912 23,-1.84198-16.627-15,5.94199 3.80696-10,3.86401-1.62097-3,28.212 0.692978 11,0.656006 11.17-6,-0.149994 0.80899-6,0.298004 0.159012-6,5.82501-6.127-67,-4.03903-0.605011-134</inkml:trace>
  <inkml:trace contextRef="#ctx0" brushRef="#br1">453.858 8.814 137,'2.58099'24.474'326,"-0.753998"-1.763"-366</inkml:trace>
  <inkml:trace contextRef="#ctx0" brushRef="#br1">405.371 123.394 137,'20.882'-4.13'342,"8.20203"0.181999"-311,-3.61902-3.61501-26,-7.138 1.73501-69</inkml:trace>
  <inkml:trace contextRef="#ctx0" brushRef="#br1">436.227 127.801 137,'-4.40799'24.924'296,"11.598"-5.34501"-253,16.633-15.639-238,-3.79199-15.42 85,-2.67801-9.36401 86,-27.671 38.991 249,-8.46301-0.719009-197,-6.65298 0.198013-13,3.42398-3.35301-10,-1.88998 1.23901 1,1.33798-1.22801-2,10.132 4.452-2,33.197-20.217 22,5.60599-4.14401 10,-5.67697-1.46201-6,6.92697-2.55299 9,-7.52097 7.423-13,0.475983 1.90698 9,-1.94101 8.40202 15,-9.75998 10.234-19,8.85895-17.966-628</inkml:trace>
  <inkml:trace contextRef="#ctx0" brushRef="#br1">678.663 44.069 137,'-12.607'25.499'361,"1.40198"-1.764"-317,1.755-5.767-32,-0.21698 0.398994-3,-4.14404 7.475-1,3.80304-4.02199-169</inkml:trace>
  <inkml:trace contextRef="#ctx0" brushRef="#br1">705.111 92.546 137,'17.758'7.188'393</inkml:trace>
  <inkml:trace contextRef="#ctx0" brushRef="#br1">683.071 149.834 137,'-14.278'21.276'293,"-0.126099"1.44901"-204,3.54706 2.12799-45,3.62604-2.05901-11,2.00195-2.834-12,28.225-12.625-1,-4.81897-19.435-15,2.15302-3.703-3,0.965942-8.61798-10,-0.670959-0.608017-13,-19.073 48.321 50,-3.74097-1.06801-23,6.63196-1.78601-9,13.266-8.02097-153</inkml:trace>
  <inkml:trace contextRef="#ctx0" brushRef="#br1">832.94 110.173 137,'18.708'0.18'417,"9.70197"-3.568"-375,-9.69897 1.08401-39,1.31-1.74101 1,0.77301-2.31799-2,-2.28497-2.054-120</inkml:trace>
  <inkml:trace contextRef="#ctx0" brushRef="#br1">890.243 30.849 137,'0'21.406'272,"-2.57996"2.079"-203,1.21094 1.668-20,3.65002-4.298-28,-1.07104-0.405998 4,2.88708 5.47499 9,-0.168091 1.77-2,1.96606-4.70601-7,2.71997-0.493988-6,10.663-18.966-22,-10.215-24.402-140,-4.315 2.46399-53,-0.306946-1.047-2</inkml:trace>
  <inkml:trace contextRef="#ctx0" brushRef="#br1">969.587 0 137,'-11.238'22.243'410,"3.242"-2.274"-398,1.00195-2.249-74,-3.92297 2.587-59,-2.427 0.948006-87,1.802-3.603 47</inkml:trace>
  <inkml:trace contextRef="#ctx0" brushRef="#br1">824.125 154.243 137,'4.37598'26.468'470,"-5.90796"-7.916"-457,-3.43402 0.438995-1,-3.26196 2.08501-2,26.4359-24.904 23,3.52209-5.444-24,-2.90204 1.08601 2,2.034-11.634 6,-8.44104 1.34401-202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0 166.107 137,'18.046'2.58101'251,"4.426"-4.27202"-226,-4.094 1.17801-41,3.443 0.219009-22,-0.411007-3.45901-82</inkml:trace>
  <inkml:trace contextRef="#ctx0" brushRef="#br1">383.49 16.273 137,'-15.842'22.01'318,"3.10397"-2.446"-293,-3.00601 2.287-37,1.55502 0.959007-102</inkml:trace>
  <inkml:trace contextRef="#ctx0" brushRef="#br1">431.977 33.901 137,'-12.425'21.784'351,"-5.28003"1.42599"-309,1.56104-2.77999-14,-0.472015-1.02499-25,-1.69501-0.947006 0,-3.435 1.73499-3,-1.55499-1.11398-47</inkml:trace>
  <inkml:trace contextRef="#ctx0" brushRef="#br1">387.898 126.444 137,'0'22.29'214,"0"-0.32399"-167,0 1.364-42,17.691-19.404-246</inkml:trace>
  <inkml:trace contextRef="#ctx0" brushRef="#br1">454.017 100.004 137,'0'23.756'262,"0"-5.46101"-548</inkml:trace>
  <inkml:trace contextRef="#ctx0" brushRef="#br1">480.465 25.086 137,'21.438'-11.595'352,"-1.22903"5.524"-298,6.87799-1.349-6,-4.84497 16.132 7,-25.968 10.765-33,-13.175 4.905-41,-2.08704-16.643-374</inkml:trace>
  <inkml:trace contextRef="#ctx0" brushRef="#br1">502.504 33.901 137,'7.491'21.273'259,"-3.08401"5.426"-192,-2.00793-5.947-46,-1.95306 3.458 1,-1.50397 0.582001 4,-2.56104 4.822 3,0.0660095-6.11499-15,-0.85498-1.23701-1,-0.779022-1.282 1,-12.951-38.442-45,17.351-1.72601-146</inkml:trace>
  <inkml:trace contextRef="#ctx0" brushRef="#br1">449.609 122.037 137,'18.346'-9.94801'393,"0.579041"0.863007"-361,10.899-5.699-17,-1.23096 6.48199-6,-27.012 29.689-139,-21.517-7.618 30,-1.21405-3.63699 15,3.51105 0.0239944 45,-3.83405-3.161 21,2.67102 0.414017 82,42.517-20.757 188,4.49402 1.11201-201,-7.71103 3.425-38,-1.14294 6.119-11</inkml:trace>
  <inkml:trace contextRef="#ctx0" brushRef="#br1">449.609 166.107 137,'23.813'15.993'279</inkml:trace>
  <inkml:trace contextRef="#ctx0" brushRef="#br1">859.547 69.156 137,'-20.172'0.480003'381,"-1.75403"20.229"-303,12.8981-2.553-59,1.12891 0.875999-7,2.46906 3.171 5,0.640015 7.24401 5,5.23096-8.97301-5,10.9171-2.073 0,10.772-25.941-11,-0.187012-13.812 0,-3.552-0.322998-3,-3.45502 1.35701-1,-1.71997 0.609985 0,-6.71399 43.203 3,-1.698-1.21501-4,15.767-12.253 1,4.07104-21.073 3,-8.87506-9.79698 0,-11.2159 1.38799-1,-13.296-1.701 0,-17.491 2.15201 7,5.29602 12.738-9,38.652 3.569-734</inkml:trace>
  <inkml:trace contextRef="#ctx0" brushRef="#br1">978.561 108.818 137,'20.8'14.198'267,"2.3739"1.059"-155,-3.74689 3.73901-38,-30.4492 4.16701 21,-10.3268-16.026-76,3.23993-10.111-188</inkml:trace>
  <inkml:trace contextRef="#ctx0" brushRef="#br1">1049.09 64.749 137,'-20.881'3.669'466,"2.604"-5.17599"-1064</inkml:trace>
  <inkml:trace contextRef="#ctx0" brushRef="#br1">1106.39 51.528 137,'19.792'11.514'571,"-13.41"12.088"-539,-10.252 3.079-17,-11.783-2.7-6,4.83594-2.8-3,35.0641-13.753-5,-0.0351563-7.23599 0,-2.95789 9.01801 1,-36.265 10.3 0,-5.50403-2.16199 0,0.570068-3.645-2,-3.34204 0.914993 0,1.73694-6.52499 1,30.15-35.202-136,15.6061 5.70901-55,-2.77112 4.92499 34,-3.08386 3.69501-34</inkml:trace>
  <inkml:trace contextRef="#ctx0" brushRef="#br1">1251.85 20.679 137,'-3.24097'19.327'400,"-2.57214"8.378"-278,0.721191-5.887-92,1.39685 1.34-3,-1.44788 0.414009-5,-2.35706 2.23 1,3.37097 4.493-6,2.06506-5.08701-10,8.67993-2.87498 0,12.1021-34.282-6,3.13-11.759-32,-7.45703 2.25099-163</inkml:trace>
  <inkml:trace contextRef="#ctx0" brushRef="#br1">1185.73 117.632 137,'22.9559'-7.49001'474,"1.05212"-1.48899"-414,4.00098-2.68001-50,-8.8761 5.811-9</inkml:trace>
  <inkml:trace contextRef="#ctx0" brushRef="#br1">1397.31 108.818 137,'25.3761'12.324'376,"-5.7561"-3.154"-571</inkml:trace>
  <inkml:trace contextRef="#ctx0" brushRef="#br1">1384.09 166.107 137,'24.9071'11.117'422,"-1.9762"-9.01201"-397,-4.6499-2.105-323</inkml:trace>
  <inkml:trace contextRef="#ctx0" brushRef="#br1">1613.3 126.444 137,'21.5271'0'148,"7.03882"-3.239"-103,-0.697876-0.230003-15,-7.9751 0.620003-14,1.35205 0.0830002 3,1.11304-0.551003-1,-1.31201 0.0439987 6,-2.47998 0.610001 9,1.51294-0.342995 2,-0.600952 1.606-9,3.65491-0.588997 4,4.10205-0.429001-3,1.94604 0.429001-3,-4.927-0.429001-5,-3.58911 1.992 5,-0.345825 0.394005-3,6.54089 0.0319977-5,-0.69104 0-3,1.14319 2.57999-4,2.64368-1.02999-3,-6.03369-1.273-3,2.30591-0.277 7,-5.44604 3.948 19,3.16504-3.489-16,-0.655029-4.59-10,-0.426025 5.418-2,1.80908 1.39799 1,-2.90601-2.526-1,0.237793-0.158997 1,3.9812 0 1,1.43091 0-2,-1.94385 0 1,1.51489 0-1,1.698 0 1,-4.18311-3.116 1,-2.79077 1.94199-1,2.09888 1.05701 0,-0.802979 5.92899 1,-29.2251 11.859-335</inkml:trace>
  <inkml:trace contextRef="#ctx0" brushRef="#br1">2023.24 320.349 144,'21.717'-7.487'376,"1.30103"4.75601"-314,0.962891 1.74896-29,-5.11206 17.073 13,-27.0498 5.138-21,-7.8291-1.19299-11,-13.042 7.06497-1,10.6281-11.795-7,38.551-5.75198 12,11.1058-15.366-11,-7.53784 2.26303-1,1.23975-1.01703 0,-3.33276-2.142-7,-13.0879-11.996-300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66.119 0 137,'6.82899'24.038'245,"-2.42099"-4.419"-209,-4.26201 0.442999-80</inkml:trace>
  <inkml:trace contextRef="#ctx0" brushRef="#br1">0 110.173 137,'1.564'20.878'156,"5.265"0.386009"-112</inkml:trace>
  <inkml:trace contextRef="#ctx0" brushRef="#br1">114.606 110.173 137,'4.249'24.593'289,"-0.849007"-0.199013"-226,0.849007 3.44-19,-1.359-0.815002-101</inkml:trace>
  <inkml:trace contextRef="#ctx0" brushRef="#br1">383.49 57.291 137,'-10.661'-20.417'233,"-10.527"-2.391"-146,1.26202 10.702-39,0.0310059 23.885 4,1.64297 12.251-15,9.99503 1.442-24,5.51199-7.676-6,4.89899 0.443996 0,-0.634979 2.619 2,-1.24203 1.02999 2,-1.84097 10.386 5,-0.114014-10.591-6,-0.774963 7.95502 7,0.580963-9.46001-6,0.899994 3.74098 4,-4.53998 6.38202 2,0.90799-9.21198-4,-0.0679932 0.532959-3,-0.752991-0.838989-1,-17.061-18.387-88,14.769-23.601-79,-0.502014 2.15802-16,0.0670166 1.36798 39,1.86299-1.77698 71,5.875 1.00897 66,12.97-0.146973 108,9.14301 2.40198 96,0.000976563 5.12102-133,2.75604-5.94701-54,-5.50403 3.57899-67,4.99301 1.47-72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31.493 26.441 137,'-11.516'24.877'320,"5.363"1.90899"-277,-0.654001 1.19201-30,2.949-7.491-3,0.699-0.602005-2,3.482 1.08002 4,-0.085-0.382019-2,15.681-2.15999-23,5.929-33.025-194,-9.065-4.73999 37</inkml:trace>
  <inkml:trace contextRef="#ctx0" brushRef="#br1">115.244 0 137,'-8.75401'27.802'379,"1.92401"-9.226"-333,1.36399-0.432993 3,-1.98299 7.49399-25,3.31999-3.05199 0,-0.159988-4.88099-5,2.10699 5.62398 6,3.20601-0.855988 2,23.881-4.89699 3,-0.561996-20.073-34,-0.420998-6.554-79,-8.76301-11.673-158</inkml:trace>
  <inkml:trace contextRef="#ctx0" brushRef="#br1">35.901 83.732 137,'25.229'0'340,"5.574"-3.67101"-298,-11.119 0.630005-39,2.83501 1.43-8,-4.297 3.783-32,1.967-0.428009-337</inkml:trace>
  <inkml:trace contextRef="#ctx0" brushRef="#br1">212.218 13.221 137,'20.422'21.78'374,"-3.52899"6.167"-306,-4.10701 1.92599-5,-7.02299-8.705-13,-4.48199 1.064-9,-6.35703 1.15001-16,-5.34998-1.774-14,-2.81999-2.85201-6,-5.92802-4.06898-12</inkml:trace>
  <inkml:trace contextRef="#ctx0" brushRef="#br1">357.68 118.987 137,'20.145'0'412,"-1.64304"-3.669"-371,2.68103-0.228004-36,-16.736 24.542-288</inkml:trace>
  <inkml:trace contextRef="#ctx0" brushRef="#br1">353.272 198.312 137,'24.629'0'468,"-6.09"0"-454,1.659-1.564-55,-2.418-0.0550079-348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88.158 317.298 137,'25.258'9.60699'517,"0.155998"6.082"-499,-4.562 7.276-3,-17.632-2.59998-6,-14.364 3.07397 5,-5.69-0.562988-2,-4.007-7.24301-3,-4.439 3.784 0,48.418-6.354 26,1.37299-16.734-26,0.044014-1.01401-2,-4.83701-3.586-64,-23.389-15.318-284,-0.983002 4.63004 65</inkml:trace>
  <inkml:trace contextRef="#ctx0" brushRef="#br1">0 251.193 137,'24.24'-4.239'369,"-4.721"2.541"-319,2.694-1.575-23,-1.055 0.888-1,-1.45399-0.18602-6,7.494-0.398972 10,-6.19099-1.15903-8,0.62999 3.36002 0</inkml:trace>
  <inkml:trace contextRef="#ctx0" brushRef="#br1">127.83 0 139,'-3.241'23.86'371,"-0.229996"0.424999"-319,0.294006 5.884-35,1.16799-3.81401-10,0.960007 0.959007-2,0.804993-1.98101-15,2.791-5.34898-42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30.546 242.379 137,'2.58'21.733'331,"16.23"-12.779"-235,6.554-25.54-37,-9.693-11.718-41,-12.445 10.437-8,-9.28799-0.471024 2,-18.322 7.08102 3,2.553 16.738-10,3.153 21.313-6,9.351-4.78799 6,1.451 6.67799-1,1.896 2.21503 1,3.921-8.92303 3,4.33 1.47504 3,8.41-0.436035 1,7.121-7.19696 5,2.921-8.09903 6,1.159-4.939-17,-0.705997 3.25299-6,0.237991-4.78198-339</inkml:trace>
  <inkml:trace contextRef="#ctx0" brushRef="#br1">136.337 105.764 137,'23.629'6.905'628,"1.716"-2.772"-617,-5.151-12.886-137</inkml:trace>
  <inkml:trace contextRef="#ctx0" brushRef="#br1">233.311 0 137,'17.872'3.238'361,"0.464996"9.263"-249,-14.989 6.958-50,-9.76404 2.458-24,-4.03598-3.165-21,-4.61501 0.60001 2,45.189-4.40001 22,-9.69899-18.621-35,-5.18399-21.67-362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0 127.799 137,'19.368'2.387'465,"9.137"-4.774"-448,-10.642-5.371-155</inkml:trace>
  <inkml:trace contextRef="#ctx0" brushRef="#br1">48.487 44.069 137,'0'23.937'383,"0"-4.68099"-338,0 6.13999-16,0-0.838997 5,0-1.486-4,-1.564-2.01799-10,-0.392002-2.93402-8,1.069 1.56302-7,15.92-37.985-421</inkml:trace>
  <inkml:trace contextRef="#ctx0" brushRef="#br1">110.198 57.29 137,'19.715'0'427,"-4.60199"19.837"-348,-19.483 0.134003-57,-6.40901 2.295-10,0.0570068-3.421-7,-4.864 7.605 2,33.62-17.722-3,3.82001-10.086-3,0.263-2.93102 5,-17.195 28.204 45,-23.929-7.92799-27,-2.09299-5.47-19,19.387-29.686-218</inkml:trace>
  <inkml:trace contextRef="#ctx0" brushRef="#br1">220.397 88.137 137,'-1.56401'24.117'443,"-0.542984"-2.619"-370,-1.71201 3.52699-31,-0.589005-0.477982-3,-0.126984-1.93701-10,-7.22502-43.518-132,14.611-1.92999 8,1.007 5.10799-113</inkml:trace>
  <inkml:trace contextRef="#ctx0" brushRef="#br1">220.397 0 137,'7.567'18.605'638,"0.511002"0.188999"-625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3910.09 15669.5 137,'-17.8398'20.2988'287,"5.85571"-1.29883"-249,0.470215 2.73633-20,3.80981 2.34961 0,4.70313-5.36328-9,3.87109 2.72461-1,3.93774-1.22559 2,7.51611 2.09766-2,11.0071-4.39258-3,2.29297-9.46777-11,-2.05591-5.96191-198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102.321 38.732 137,'-19.191'3.226'264,"-5.99799"7.918"-166,1.82499 5.181-41,5.193 4.53199-11,8.378 1.08501-8,3.18 0.507004-9,7.32-0.00500488-6,15.495-9.95401-15,8.28-18.543-6,-3.445-8.22101 0,-0.698006-4.85399 1,-6.522 0.337982-2,1.054 1.52601 1,-4.87701 39.209 11,5.55301-10-14,-1.359-28.555 8,-8.95401-2.24 7,-14.635-0.716003 4,-10.307 18.587-18,35.248 5.55299-634</inkml:trace>
  <inkml:trace contextRef="#ctx0" brushRef="#br1">203.049 65.845 137,'20.884'11.181'282,"3.952"2.678"-174,-12.975 5.95399-16,-19.355-2.471-9,-9.35201-5.89299-58,-2.29399-5.864-21,-5.108-7.23801-144</inkml:trace>
  <inkml:trace contextRef="#ctx0" brushRef="#br1">268.91 23.239 137,'-16.923'0'406,"-3.233"0"-366</inkml:trace>
  <inkml:trace contextRef="#ctx0" brushRef="#br1">350.266 27.113 137,'-20.926'19.926'463,"5.5"5.176"-376,7.172 1.908-54,6.44299-1.257-2,8.60699-5.63-25,15.568-20.234-162</inkml:trace>
  <inkml:trace contextRef="#ctx0" brushRef="#br1">427.75 19.366 141,'-19.483'26.145'629,"9.87399"-9.932"-619,-4.75897 4.137 2,3.30896 3.58301 3,19.471-3.79101-7,16.558-18.315-7,-1.31601-13.686-6,-4.61899-2.53699-95,-4.45001-1.16801-336</inkml:trace>
  <inkml:trace contextRef="#ctx0" brushRef="#br1">454.868 23.239 137,'-11.251'18.564'424,"-0.622009"2.458"-308,1.20602-2.651-79,-3.40701 10.889 4,6.25-6.07401-27,5.54001 1.562-21,3.767-8.97501-156</inkml:trace>
  <inkml:trace contextRef="#ctx0" brushRef="#br1">516.857 15.493 137,'-8.69299'25.346'564,"-1.108"4.961"-511,2.58398-2.55901-27,2.40903-5.32699-11,12.187-2.582-2,15.667-27.802-10,-2.39297-6.91599-18,1.36896-5.365-396</inkml:trace>
  <inkml:trace contextRef="#ctx0" brushRef="#br1">489.737 69.718 137,'23.573'-2.848'629,"4.50403"-0.886002"-722,-11.709 1.023-117</inkml:trace>
  <inkml:trace contextRef="#ctx0" brushRef="#br1">590.465 0 138,'6.651'22.193'628,"-5.58203"7.022"-605,-1.03998-0.486-14,-3.25397-4.748-2,-8.27203 1.37601-6,-4.44702-9.82501-265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23.641 13.219 137,'15.445'20.064'410,"-5.371"9.774"-337,-11.884-11.052-52,-4.817 9.484 2,-2.942-6.205 0,-1.159-2.86801 1,-9.698 4.46602 0,37.105-47.154-531</inkml:trace>
  <inkml:trace contextRef="#ctx0" brushRef="#br1">129.432 0 137,'0'22.566'496,"-1.56401"1.842"-402,-2.38499 7.715-59,1.973-13.006-23,-0.286003 7.117 3,5.7-4.58601-2,17.903-25.755-9,-3.58301-13.18-51,-10.873-0.752007-396</inkml:trace>
  <inkml:trace contextRef="#ctx0" brushRef="#br1">94.168 74.916 145,'19.715'-2.58'461,"3.349"-1.667"-403,-0.300011-0.0429955-49,-1.87999 0.900997-9,-2.849 1.73-505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74.235 167.461 137,'28.22'4.131'465,"-9.025"-3.85699"-449,-0.949997-14.042-222</inkml:trace>
  <inkml:trace contextRef="#ctx0" brushRef="#br1">135.946 61.695 137,'20.271'10.381'443,"-3.16599"7.728"-410,-14.562 0.806-16,-6.032-1.204-4,-7.011 7.055 3,-3.28201-6.434-5,-6.82298 0.945007-1,44.37-14.838 13,-4.882-4.161-12,1.38501-6.248-35</inkml:trace>
  <inkml:trace contextRef="#ctx0" brushRef="#br1">232.921 141.02 137,'19.715'0'442,"1.93102"0"-370,-2.46901 4.373-44,-0.373016-4.339-636</inkml:trace>
  <inkml:trace contextRef="#ctx0" brushRef="#br1">329.895 30.848 137,'26.196'18.143'555,"-22.674"9.833"-520,-11.438-5.874-23,1.35703-3.044-3,11.251 0.0140076 1,15.808-7.882-6,-9.45297 16.444 3,-29.3141-14.303-3,-0.651947-5.30402-2</inkml:trace>
  <inkml:trace contextRef="#ctx0" brushRef="#br1">409.238 92.543 137,'4.32599'25.37'530,"-4.24399"0.843002"-444,-2.66199-3.88302-61,-6.73804-2.52498-15,-9.36298-42.73-196,18.437 4.48601 7,0.210999-0.844009 29,0.0329895 0.221008-22</inkml:trace>
  <inkml:trace contextRef="#ctx0" brushRef="#br1">422.462 0 145,'18.395'24.031'585,"-1.31799"2.893"-582,-9.366-6.504-251</inkml:trace>
  <inkml:trace contextRef="#ctx0" brushRef="#br1">87.459 17.627 137,'-19.992'24.79'323,"0.752995"0.649004"-264,5.313-1.84901-31,0.884005-1.87399 3,3.456-0.216003-6,3.061-1.205-1,1.376 7.62601 12,7.722-4.58401-17,10.475-2.15799-13,5.072-5.72-4,0.190996-8.733-5,5.03301-2.04399-21,-3.42401-2.17201-61,3.319 0.211014-164</inkml:trace>
  <inkml:trace contextRef="#ctx0" brushRef="#br1">532.66 39.662 137,'0'19.43'464,"-3.67096"-0.353001"-368,0.386963 8.781-52,-1.54004-0.431999-22,-5.52493-4.553-11,18.738-41.278-748</inkml:trace>
  <inkml:trace contextRef="#ctx0" brushRef="#br1">603.187 8.812 137,'1.66998'24.547'491,"-6.30396"-4.253"-437,-1.30603 8.026-25,-0.343018 0.484001-1,2.43402-5.303-6,9.34802-3.898-9,15.663-28.608-12,-5.09302-10.56-39,-8.35498-0.227989-114,-3.02094 1.923-298</inkml:trace>
  <inkml:trace contextRef="#ctx0" brushRef="#br1">541.476 70.509 137,'27.906'-5.232'424,"-7.82605"0.983002"-378,-0.887939-0.593998-36,1.51697-0.933002 3,-1.26593-1.587-3,7.50494 3.979-200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61.838 0 137,'21'0'177,"-1.04899"2.581"-158,0.881996-1.031-16,-4.838 16.441 19,-21.92 0.0359988-14,0.499008 2.526 2,5.11699 2.588-2,0.309006-1.53301-3,0-1.29299-3,0 2.187-1,0-4.55401 1,0 5.19499 5,-3.241 2.52501 9,2.23299-4.69499-3,-0.714996-2.75601-3,-0.662003 2.52002-4,-1.23199 2.77797-4,1.08099-5.79697 1,-0.425995 7.06598 7,-1.57301-5.31702 25,-13.249-3.94595 8,-6.645-8.23804 5,6.518-7.125-20,-0.608002-4.28799-8,-8.788 3.85303-11,47.036-21.503-395,-4.067 3.89899 202</inkml:trace>
  <inkml:trace contextRef="#ctx0" brushRef="#br1">216.116 132.208 141,'-2.57899'19.432'436,"-1.748"7.26999"-349,2.69299-2.84999-51,2.923-3.30901 5,18.41-33.051-10,-3.57199-5.70801-26,2.23401-3.61499-2,-13.884 44.363 1,-7.24399-0.574005-2,5.69101-3.605-9,17.914-30.532-251,-1.75198-7.53899-80</inkml:trace>
  <inkml:trace contextRef="#ctx0" brushRef="#br1">374.802 61.697 137,'-6.53'20.265'305,"-0.403015"8.86401"-162,1.84003-9.178-108,-0.155029 5.16798-4,2.76303 1.22502-6,24.606-12.461-199,-0.389008-27.375-163</inkml:trace>
  <inkml:trace contextRef="#ctx0" brushRef="#br1">462.96 35.255 138,'-3.66998'17.65'414,"-3.23602"5.143"-296,2.29501 2.325-67,-2.09802 1.53099-18,-2.42599 3.13401-9,5.06104-2.48601-10,8.52597-5.97299-5,15.458-28.161-9,-1.61801-10.278-68,-4.89798-6.31201-303</inkml:trace>
  <inkml:trace contextRef="#ctx0" brushRef="#br1">392.434 132.208 147,'24.288'-2.57899'555,"6.85803"-5.883"-512,3.97696-1.951-106,-9.74899 4.561-149</inkml:trace>
  <inkml:trace contextRef="#ctx0" brushRef="#br1">590.79 44.069 150,'9.48401'25.728'470,"-4.72101"-4.26299"-370,-2.70398-2.86501-76,-1.01001 4.61001-1,-8.58606 4.87099-11,-1.19891-5.56099-9,-5.36505-2.16801-2,-0.424988 2.36502-42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3.948 137,'23.476'4.249'253,"2.902"-4.091"-211,-7.656-3.397-27,1.778 2.349-4,2.19901-3.336-4,-4.70701 9.621-368</inkml:trace>
  <inkml:trace contextRef="#ctx0" brushRef="#br1">17.632 43.612 137,'0'20.137'119,"0"-0.389999"-72,-3.671 2.508-15,3.016-2.867-12,0.573001 0.702003-4,0.0819998 4.11799-2,0-0.411987-1,0-0.860001-3,0-3.81601-3,0-0.660004-2,0.661 2.60001 1,-1.246 3.819 4,0.509-5.91397 3,-4.25 4.08896 19,4.244 3.01401-6,-2.498 0.468018-15,0.784-0.958008-9,1.764-3.54602 7,0.0320001-2.75897-4,0 5.577 0,-1.564-0.801025 4,27.218-20.097 203,-5.539-10.336-194,1.825 5.05795-11,-3.229-5.62698-289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0 105.766 137,'17.768'0'332,"6.852"1.563"-290,-4.721 0.112991-33,2.399-0.785995 1,-2.984-2.17599-1,2.87699-7.06901-72</inkml:trace>
  <inkml:trace contextRef="#ctx0" brushRef="#br1">88.159 0 137,'0.00100708'21.832'206,"-3.24301"-2.523"-170,0.788002 8.499-13,0.582008-8.452-9,-1.68101 5.52299 0,0.375999-5.50599-4,0.000999451 4.75898-1,3.01701-4.54498-196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4901.87 15947.2 137,'23.707'4.24707'276,"-3.39014"-7.75586"-261,-2.27197-10.1113-5,-7.51367-10.0557 7,-19.7622 5.75098 3,-13.0742 12.4336-18,1.90527 17.3232 3,7.06787 13.2061-3,3.85498 5.63574-3,4.43994-7.46094-1,0.470215-3.34668 3,3.25098-0.760742 4,9.5498 6.16309 10,7.99805-6.32715-5,5.7793-4.64063-2,0.966797-10.3926-2,2.40479-5.43848-2,-5.2207-10.333-177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3952.52 15950.1 137,'16.437'-2.69043'0,"2.19092"1.95117"0,-2.47583 0.578125 0,2.23486-2.04785 0,-0.429932 3.44531 0,0.427979-0.580078 0,-1.43896-0.475586 0,3.01294 2.57715 0,-3.69092-2.01758 0,3.08496-1.83594 0,-1.2583-0.626953 0,-1.72168 0.0419922 0,-1.39795 0.126953 0,7.18311-1.39355 0,-3.83643 1.60645 0,2.77734 1.00195 0,-3.3291-1.87207 0,-0.621094 1.30664 0,4.28711 0.424805 0,-3.25439 0.373047 0,-1.60742 0.0800781 0,-1.52637-1.26953 0,2.71045-0.0966797 0,-2.21631 0.803711 0,6.8208 0.276367 0,-7.61572 0.245117 0,8.5249 0.0673828 0,-5.50293 0 0,1.52881 0 0,-3.34375 0 0,1.73584 2.13965 0,-1.82471-2.89551-1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0 307.378 137,'15.981'-0.00198364'311,"4.48"0.00198364"-267,-4.007 0-45,-8.629 16.866-163</inkml:trace>
  <inkml:trace contextRef="#ctx0" brushRef="#br1">6.747 368.088 137,'19.329'0'424,"2.955"-4.22"-438,-4.498-0.413025-116,-4.048 0.829041-136</inkml:trace>
  <inkml:trace contextRef="#ctx0" brushRef="#br1">286.74 270.279 137,'15.089'6.83701'393,"2.79697"6.81601"-320,-3.15399 1.32196-47,-10.713 5.82605 1,-13.696-2.46704-10,-3.54099-0.755981-8,-3.91702-2.51401-3,40.467-10.055 83,-3.63602-14.27-89,-10.348-6.43503-348</inkml:trace>
  <inkml:trace contextRef="#ctx0" brushRef="#br1">236.139 239.924 137,'16.147'3.16'467,"3.39401"-2.946"-371,-1.07399-0.214005-77,-4.41702 0-5,11.47-6.48401-1,-0.769043 0.517014-14,-11.123-0.697998-117</inkml:trace>
  <inkml:trace contextRef="#ctx0" brushRef="#br1">320.475 40.941 137,'-4.99802'19.336'399,"2.73804"-5.194"-360,-1.89203 8.181 9,0.894012 3.45701-39,0.699982-7.04401-2,2.68402 0.474014-20,2.47098 1.672-51,5.53003-5.30402-76</inkml:trace>
  <inkml:trace contextRef="#ctx0" brushRef="#br1">458.785 10.586 137,'19.156'0'445,"2.46298"-1.974"-373,-6.82596 1.141-30,7.96497-1.494-32,-0.591003 0.147-2,1.21399-0.209-1,-3.74097 1.506-46</inkml:trace>
  <inkml:trace contextRef="#ctx0" brushRef="#br1">475.652 57.802 137,'0'16.846'297,"0"3.431"-226,0-5.813-39,0 7.604 24,-2.80902-0.864998-9,2.30704 3.69199-1,0.438995-4.62598-9,0.0629883 1.93999-8,0-8.403-18,-3.022 11.47 0,2.672-1.48698-3,0.350006 2.298-1,-2.48102-11.927-4,1.61304 11.859 0,-2.18002-2.09204-2,-0.325989-0.708954 1,3.02399-1.61902 3,-2.96201 5.147 0,-2.48199-2.216 1,26.654-24.172 21,-1.90103-13.55-19,3.21103-1.54498-5,-7.25201 6.88202-2,10.691-5.06903-5,-2.52502 3.29102-179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26.978 137,'14.194'1.977'205,"5.153"0.407001"-157,-4.754-0.954-34,-1.007-0.824001-5,0.41-0.377998 1,2.89099-2.103 0,-1.56399 1.064 2,2.49699-0.737999-1,2.65499-1.081 1,-4.87598 0.741999-2,0.356979-0.0790005 1,0.548004 0.359001-1,4.43901-1.196 3,-0.799011 0.625998-5,-4.58 0.479002-1,6.66699 1.009 1,0.883026 0.398 1,-6.77402 0.195-1,4.20102-1.902 2,-1.72604 1.164 1,-0.36795-1.492-2,4.96097-0.630001 1,-5.711 1.707-2,3.41803-0.447 1,0.293976 0.201-2,-6.58401 2.089-1,-0.0989685-0.317 1,9.939 1.011 8,-0.407043-3.024 3,-0.952911 0.574-2,-2.80505 0.953 0,-0.0780029 0.347 14,-10.65 15.447-335</inkml:trace>
  <inkml:trace contextRef="#ctx0" brushRef="#br1">148.431 151.767 137,'15.513'-3.30901'352,"0.75"14.031"-318,-21.206 8.567-23,-5.10101-2.634-6,-1.646-0.785995 0,-4.01599 1.146 6,34.59-22.218 40,-0.190979 4.99101-32,-1.00201 0.21199-1,-2.51698-6.119-178</inkml:trace>
  <inkml:trace contextRef="#ctx0" brushRef="#br1">226.019 182.121 137,'19.695'-3.022'356,"2.02498"-1.30699"-325,-2.87999 1.05199-26,-3.05597 0.651016-4,-2.09103 4.01698-189</inkml:trace>
  <inkml:trace contextRef="#ctx0" brushRef="#br1">276.621 121.414 137,'0.00100708'16.609'357,"-1.19901"0.748016"-279,-1.28201-1.86401-53,-1.78799 4.506 7,-0.113983-1.54898-5,5.69598 2.20299-34</inkml:trace>
  <inkml:trace contextRef="#ctx0" brushRef="#br1">337.342 145.023 137,'-1.97601'21.388'577,"0.790009"-7.74699"-522,-1.50497 9.20799-36,19.388-29.704 23,-6.03601-17.385-38,-1.02197 2.974-2,-9.858 45.457 5,-0.283997-9.87001-5,0.440979 9.05901 0,18.432-17.224 7,-4.84198-26.978-7,-4.43402-0.0960083-2,0.10202-1.18701 1,-3.07803 7.68102-25</inkml:trace>
  <inkml:trace contextRef="#ctx0" brushRef="#br1">438.545 185.494 141,'22.26'4.506'681,"0.89502"-5.64"-651,-8.60098 4.61301-52</inkml:trace>
  <inkml:trace contextRef="#ctx0" brushRef="#br1">516.134 107.923 137,'21.772'0'668,"-3.12604"7.706"-652,-29.313 14.899-7,-3.44202-1.66599-5,34.195-8.73502 8,1.92902-5.724-8,-27.941 15.396 2,-13.21-7.65601-5,5.11597-7.56601-8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43.643 344.007 137,'-19.115'16.328'335,"6.898"2.93802"-289,5.33-4.08203-26,4.688 2.62 0,-1.026-1.79498 0,5.495 2.08401 1,-1.377-0.626038 2,2.359-0.852966-10,4.185 2.42398-2,6.185-11.964-514</inkml:trace>
  <inkml:trace contextRef="#ctx0" brushRef="#br1">296.65 340.633 137,'1.19601'19.351'330,"2.60498"-1.12601"-282,-2.466-0.888031-14,-0.944977 2.40002 5,-2.34003-2.12799-8,-3.69199-1.81702-6,-4.25201 2.90802 1</inkml:trace>
  <inkml:trace contextRef="#ctx0" brushRef="#br1">350.625 357.498 137,'3.022'15.509'401,"-0.214996"5.866"-322,-2.01102 0.442017-37,-1.871-1.83603 2,-3.45996 0.462006-7,-4.57404-1.21799-12,-4.84399-4.039-17,-0.872009-16.805-166,14.588-14.251-139</inkml:trace>
  <inkml:trace contextRef="#ctx0" brushRef="#br1">360.744 279.926 141,'5.13602'14.602'157</inkml:trace>
  <inkml:trace contextRef="#ctx0" brushRef="#br1">239.301 252.948 137,'18.825'-6.183'398,"3.12097"0.899994"-379,-5.78397 2.53201-9,4.10397 0.313995-2,-3.668-0.582016-1,0.179016 1.95403 13</inkml:trace>
  <inkml:trace contextRef="#ctx0" brushRef="#br1">144.846 0 137,'-1.974'15.445'334,"-1.55499"0.562"-293,-0.414017 2.186-19,-1.67299 5.253 0,1.284-6.91101-2,-0.223007-0.982994 0,-2.131 7.68099 10,3.82301-2.05999-31,7.732-7.5-209</inkml:trace>
  <inkml:trace contextRef="#ctx0" brushRef="#br1">360.744 286.673 137,'-11.622'15.907'696,"25.649"-15.463"-1002,-0.473969-5.99298 86</inkml:trace>
  <inkml:trace contextRef="#ctx0" brushRef="#br1">445.079 249.575 154,'20.915'-5.791'528,"1.51505"0.952011"-498,-4.42905 1.13199-22,6.05005-0.96701-1,-2.20404 0.286011-96</inkml:trace>
  <inkml:trace contextRef="#ctx0" brushRef="#br1">515.922 182.121 137,'-6.84'18.82'474,"0.859985"7.33101"-424,0.365021-3.14999-37,2.48099-7.446-5,-0.971008 9.24397-9,2.91403-2.08698-44,-0.55603-8.80801-174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92.98 205.282 137,'22.303'7.718'401,"-4.36298"-9.063"-364,8.50698-0.751999-13,-5.51199 1.34601-9,-2.92599 3.05399 5,-40.283 20.852 43,6.51401-6.022-54,0.595993-1.351-6,-0.608994 1.57201 1,1.11399-0.167999 2,0.941002 0.290009-2,0.528-0.69104 2,30.432-36.934 8,2.63699 0.582001-14,-0.21299 1.55096-2,-2.20402 3.86102-1,0.422012 1.783-4,-9.632 39.537 13,-12.881-5.02498-3,2.91-0.202026 4,19.641-20.276 21,0.755005-23.104-25,-6.03001-3.88199-71,-5.50699 5.88702-103,-2.383 2.01897-23</inkml:trace>
  <inkml:trace contextRef="#ctx0" brushRef="#br1">0 166.55 137,'23.733'0'334,"-4.49"0"-270,1.999-1.37401-28,1.84999-0.477982 1,0.900009 1.27698 4,2.63499 0.502014-8,-3.082 3.54401-11,0.281006-4.44202-7,1.46899-5.98799 3,-4.985 1.095 3,0.471008 1.342-8,-4.84201 5.41801-100</inkml:trace>
  <inkml:trace contextRef="#ctx0" brushRef="#br1">123.973 0 137,'21.043'0'545,"5.91698"3.225"-493,-11.191-0.553-33,1.67601 10.604 16,-34.009 7.796-26,-5.24001-5.607-4,0.973999-1.101-2,0.153-3.172 0,42.436-10.905 17,-5.62401-3.32101-16,13.469-3.729 0,-7.23901 6.993 1,-11.729 16.089-520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7830.97 16221.2 137,'16.1699'-1.19629'256,"4.37891"-0.628906"-185,-2.65967 0.399414-54,4.27148-0.305664 5,2.37256-1.25098 6,1.07764 2.14746 1,-3.79688 0.713867 1,-8.20654-1.07617-14,9.59131-0.628906 11,-8.63477 1.59668-17,9.94189 0.110352 0,0.26123-2.69043-1,-1.21875 2.30859 7,-2.87354-2.37207 7,2.67334 2.33398 5,0.440918-2.50684-1,-0.804688 2.69531-12,0.298828 0.350586-8,-0.166016-3.02148 0,-1.04004 2.6709 2,-7.40039-3.02734-56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40.954 80.945 137,'-15.414'21.35'382,"3.316"2.66801"-315,5.148-6.44402-42,0.458 8.82301 19,6.633-12.711-22,2.069 6.495 6,11.188-2.886-12,9.792-17.341-61,-7.004-8.202-170</inkml:trace>
  <inkml:trace contextRef="#ctx0" brushRef="#br1">81.436 101.179 137,'0'17.895'605,"0"4.744"-569,2.48 0.230995-20,7.42799-43.707 14,-2.684-2.98901-25,0.126007 47.127 1,-0.337006 0.030014-5,8.576-22.448 5,-5.23299-23.162-2,-0.603012 1.78899-4,1.18402-0.756996 5</inkml:trace>
  <inkml:trace contextRef="#ctx0" brushRef="#br1">172.517 124.787 138,'14.873'2.116'631,"7.647"-4.207"-623,-3.21701-5.75299-160</inkml:trace>
  <inkml:trace contextRef="#ctx0" brushRef="#br1">216.372 77.571 137,'-4.54599'23.33'586,"1.35999"0.0779953"-543,1.00801 3.15601-28,1.967-3.93801-9,12.249-39.242-237,-5.142-0.899002-25</inkml:trace>
  <inkml:trace contextRef="#ctx0" brushRef="#br1">239.986 67.454 137,'18.462'5.64999'661,"-18.446"16.998"-646,-2.39297-0.479004-12,24.234-19.027 0,-17.935 20.542-2,-17.009 2.51102 1,-1.14998-9.19101-1,12.283-43.981-220,5.709 10.739-20</inkml:trace>
  <inkml:trace contextRef="#ctx0" brushRef="#br1">293.961 47.216 139,'12.393'15.414'529,"0.398987"3.916"-412,-3.793 5.07-88,-6.728-9.165-19,-4.42798 9.377 4,-1.96201-8.968-11,-1.97403-1.739 0,-6.96198 7.412-1,-4.72302-18.73-224</inkml:trace>
  <inkml:trace contextRef="#ctx0" brushRef="#br1">374.924 80.946 143,'3.021'16.755'573,"-2.67001"4.59"-497,-0.350983 3.37901-63,-2.48099-1.69201-2,-1.43402 1.257-1,-8.155-3.80101 0,0.925018-40.943-15,10.518 6.10301-19,0.528961-0.138016-45,0.0730286 0.140015-37,1.22198 0.816986-1,0.416016-3.388-25</inkml:trace>
  <inkml:trace contextRef="#ctx0" brushRef="#br1">374.923 0 167,'8.34698'20.218'642,"-1.57697"1.567"-676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16.72 0 137,'-1.976'19.537'385,"1.143"-5.513"-359,-0.807 7.014 17,-0.938 0.297001-33,0.729-7.68-2,-2.797 10.336 0,1.774-0.0780106-4,2.546-9.65298-12,3.553 2.61699-93</inkml:trace>
  <inkml:trace contextRef="#ctx0" brushRef="#br1">387.796 43.843 137,'14.986'2.81'338,"1.54996"-1.171"-322,2.42203-0.259998-10,-5.08301-0.812004-3,4.439-0.279995 1,3.189 1.751 8,-17.725 12.118 2,-6.80103 1.966-8,-1.68497 0.702995 1,2.52896 2.896-5,-0.840973 3.26199-2,0.602966-2.49299 0,0.0510254 0.133987 0,-0.345001-4.87399 0,0.298004 4.26901 0,-0.0639954-4.23602-1,-1.302 5.18102-1,1.78699-4.98 2,0.382996 2.51697 0,0.944-4.86395 1,-0.366974 3.81097 0,1.47498 3.151 0,-0.319-6.86902 1,-0.072998-0.143982 0,-0.0130005 7.76801 0,-0.0379944 1.664-1,0-6.73199-1,0 4.68698 0,0-3.923-1,0 1.16702 0,0-0.22702-1,2.81003-0.424988 4,-4.72604 0.171997 5,-1.78699-2.53796 2,-15.862-2.18506 16,3.513-4.15295-3,-2.76199-0.883057 11,-0.167999-2.76794-8,13.453-21.535-467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23.615 0 344,'16.677'3.314'168,"-1.391"-3.254"-161,4.989 1.136-46</inkml:trace>
  <inkml:trace contextRef="#ctx0" brushRef="#br1">0 77.573 137,'15.423'3.16'302,"4.074"-7.732"-242,0.115005 1.10699-59,-5.40501 0.330002-4,0.852001-1.17799-48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8920.57 16221.1 137,'13.9004'-0.0986328'259,"4.16309"-0.999023"-220,-1.38086-0.186523-23,0.575195-1.23145 1,-0.533203 0.254883-2,0.907227-0.668945-1,3.03711 0.424805 6,-5.74316 0.00683594-8,2.12207 1.19922 2,5.38086-1.86133 1,-2.11133 2.69238-6,-4.55371-1.60254-2,4.89551 0.999023 4,-4.42285 0.841797-1,11.5322 0.108398 13,-10.8389 0.121094-10,9.61914 0 12,1.0166 0-1,-7.64258 0-11,-5.63184 0-1,5.42188 0 0,2.35254 0 1,-6.94531 0-2,1.73242 0 0,-2.33203-1.97461-2,0.943359 1.1416-2,2.73145-1.49414-1,-2.3291 1.34375-1,0.208008-1.40723-1,2.46582 0.210938-1,6.88477-1.40527 4,-3.72852 0.173828-1,1.25195 1.2334 1,-8.65625-0.109375-4,9.76465 0.948242 1,-0.282227 1.21777-2,-1.3877 2.09473-2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-0.001 603.7 137,'3.351'18.786'516,"-0.846"1.91199"-446,-1.675-0.197998-28,16.432-31.889 1,-4.662-8.68695-37,-2.755-2.23999-5,-2.28699 44.387 7,-1.8-1.35699-3,9.419-38.386 19,-7.055-7.88-22,-0.459007 1.78503-3,6.21901 33.728-849</inkml:trace>
  <inkml:trace contextRef="#ctx0" brushRef="#br1">111.324 630.68 158,'22.197'0'646,"-7.766"1.17303"-676</inkml:trace>
  <inkml:trace contextRef="#ctx0" brushRef="#br1">175.418 553.111 157,'23.498'4.44897'687,"-21.983"19.9821"-680,-13.137 0.373962-5,15.493-7.72803-1,21.902-14.207-1,-19.402 20.546 1,-20.563-2.77002 0,-6.729-14.538-24,21.949-20.329-229</inkml:trace>
  <inkml:trace contextRef="#ctx0" brushRef="#br1">239.513 526.129 155,'10.48'24.7029'607,"-4.894"2.44208"-551,-4.78499-4.27704-35,-0.80101-9.15692-14,-5.502 11.8149 0,-1.181-0.510925-6,1.97299-10.963-1,-1.595 8.198-10</inkml:trace>
  <inkml:trace contextRef="#ctx0" brushRef="#br1">320.475 580.092 137,'8.30798'16.944'618,"-4.54596"12.936"-542,-4.37604-5.28503-58,-5.71799-0.886963-11,-8.466 0.335999-5,-3.51199-10.347 0,5.418-34.6851-25,11.525-5.90295-145,2.629 8.586-9,1.00003 4.16498 28,-0.266022-2.52899-61</inkml:trace>
  <inkml:trace contextRef="#ctx0" brushRef="#br1">320.476 478.913 154,'10.633'20.759'666,"-1.827"4.43698"-660</inkml:trace>
  <inkml:trace contextRef="#ctx0" brushRef="#br1">124.818 0 150,'0'18.169'280,"0"0.480999"-220,0 4.464-18,-1.197 0.228004-31,-0.0870056-4.485-3,-0.454994 0.484993-13,0.227997 1.763-10,0.496002-6.98999-20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0 154.576 137,'18.735'8.98799'352,"-1.7"-8.09499"-338,-0.978001-0.681-6,6.641-2.99602-28,-4.113-1.39299-56,-1.572-3.26599-67,-2.631-2.65001 30</inkml:trace>
  <inkml:trace contextRef="#ctx0" brushRef="#br1">64.096 26.416 137,'-1.974'15.004'102,"0.924999"0.0210037"-62,-2.351 5.189-21,-0.789997 2.047-3,1.238 4.914-4,0.537006-13.115-8,0.842995-0.171997-15,-0.646996-0.0709991-9,-0.144001 4.444-16,1.417 1.045-25,0.411003-4.767-64</inkml:trace>
  <inkml:trace contextRef="#ctx0" brushRef="#br1">259.754 43.281 137,'13.596'0'71,"4.59"0"-34,-2.578-1.974-21,2.85599 0.925999 6,-2.91898-1.158-4,4.00797-0.158005 8,-1.65396 0.851002-6,3.90598-1.263 8,-3.40399 0.595999-12,-4.414 0.481001-3,1.27798 1.008-3,0.948029 0.4-3,3.41098 0.168001 2,-0.763 0.122999-3,-0.727997 0 0,0.0960083 0-1,1.99902 0 1,-5.87006-1.196-2,3.38104-0.0879974-1,-2.125 0.742998 0,1.552-0.885-1,3.73895 0.0450001 1,-1.14197 0.814001-1,-0.0830078-0.859001 1,2.34705 0.0460014-2,-5.74506-0.384001 1,1.065-0.944-2,1.68103-0.41 0,-5.22003 1.038 0,2.49103 1.213 2,-0.0510254 0.515 0,-1.98999-1.745 2,2.25903 1.24 2,5.47394 0.356 9,-4.98096-2.37 4,-3.50598 3.987-286</inkml:trace>
  <inkml:trace contextRef="#ctx0" brushRef="#br1">401.438 201.792 138,'-11.713'14.519'349,"-1.51901"4.86099"-279,0.414978 0.514023-33,1.94904-0.672012 0,2.86298 2.93098 19,14.557-4.19397 3,18.394-16.439-43,3.58102-5.17297-11,-3.142-2.11502-3,-0.86203-0.424988 0,-5.64899-1.09201 1,-32.328-8.896-97,-1.62701 0.0559998 67,1.77597 1.81699 25,-2.01297 40.435 67,11.53-2.38803-46,1.89798-9.55197-13,-3.49597 12.351 4,-0.15802-12.449-8,-4.84399 8.32803-4,5.86099 1.59097-71,10.868-9.08499-257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6.46 563.228 137,'13.951'5.5'362,"-5.956"10.888"-311,-13.256 1.526-40,-4.635-3.60602-7,-3.353 1.85901-2,35.1-2.69098 71,-5.377-8.55701-66,1.644-4.53204-83,-4.542-7.23395-178</inkml:trace>
  <inkml:trace contextRef="#ctx0" brushRef="#br1">124.53 526.127 137,'-7.168'17.117'371,"-0.725998"2.29999"-300,-0.994003 5.85901-19,3.399-2.58203-11,4.26299-1.16394-4,4.70201 2.00897-15,15.163-17.182-54,-1.64301-13.112-360</inkml:trace>
  <inkml:trace contextRef="#ctx0" brushRef="#br1">154.889 563.228 154,'3.02399'20.461'577,"-2.69798"-0.327026"-553,-0.302002 1.85101-3,12.08-39.279 8,-2.287-3.83698-24,-1.026 45.469 32,1.646-5.65302-35,8.188-31.729 2,-6.355-8.59399-3,-1.14601 1.61902-6,3.53799 14.287-790</inkml:trace>
  <inkml:trace contextRef="#ctx0" brushRef="#br1">259.466 586.836 137,'18.084'0'576,"2.07202"-2.80798"-583,-6.35001-0.0390015-150</inkml:trace>
  <inkml:trace contextRef="#ctx0" brushRef="#br1">293.201 542.992 137,'-3.02399'19.982'575,"0.21698"4.935"-532,-0.467987-4.13196-30,-0.993011 0.374939-10,16.535-37.1609-493</inkml:trace>
  <inkml:trace contextRef="#ctx0" brushRef="#br1">320.186 522.756 137,'22.704'4.35699'652,"-6.05002"7.00702"-631,-26.046 9.35602-8,9.52899-0.539063-17,21.656-16.308 2,-7.758-1.68597 3,6.26599 7.30298 1,-26.139 12.424 5,-8.65396-4.82001-4,-7.55905-6.97894-10,20.306-28.9431-542,3.259 3.18799 401</inkml:trace>
  <inkml:trace contextRef="#ctx0" brushRef="#br1">418.018 482.285 138,'5.96799'16.754'577,"0.450012"4.595"-510,-2.952 3.37299-56,-5.05499-2.01898-1,-5.09903 0.541016-1,2.32504-8.79004-6,-5.64304 8.04706 0,-4.642 0.551941-9,28.551-35.036-713</inkml:trace>
  <inkml:trace contextRef="#ctx0" brushRef="#br1">492.232 516.01 146,'7.259'19.377'567,"-2.659"1.70197"-503,-3.177 4.362-50,-1.21201 0.20105 2,-7.466-1.34204 1,-7.797-8.84497-4,-7.69598-25.225-31,16.279-14.018-121,4.22903-0.05896-98,2.315 9.698 94</inkml:trace>
  <inkml:trace contextRef="#ctx0" brushRef="#br1">485.486 431.695 176,'5.79001'22.725'546,"-0.893005"-2.48901"-614,-3.20901-6.51099-188</inkml:trace>
  <inkml:trace contextRef="#ctx0" brushRef="#br1">225.732 323.771 137,'20.159'-2.80701'476,"-5.44101"1.16602"-421,0.255997 0.259979-36,10.397-1.38797 16,-10.143 1.83698-20,13.885 0.407013 6,-1.93301-2.34601-12,-11.587 2.51901-6,4.87003 0.138977-1,3.71899 0.213013 2,-3.18903-1.974 3,0.317017-5.06601 1,-19.385-7.01999-451</inkml:trace>
  <inkml:trace contextRef="#ctx0" brushRef="#br1">320.186 0 137,'-1.974'20.504'254,"-2.88901"3.256"-215,0.912994-4.36-33,0.30603 0.593994-12,-0.451019-1.55699-63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8.531 137,'20.541'0'235,"4.138"0"-169,-3.722 0-50,2.114-2.645-4,-1.499-0.362 1,0.309006 0.126-6,2.52699 5.023-89</inkml:trace>
  <inkml:trace contextRef="#ctx0" brushRef="#br1">58.739 17.568 137,'0'20.773'141,"-3.322"3.608"-61,2.409 0.285-36,0.713997-1.148-18,0.115002-0.0390015 8,-1.519-3.55199-10,-0.556999 3.134 9,1.688-4.58701-11,0.222 6.967 6,0.216-6.20399-15,0.0340004 3.26501 5,0-0.679016-3,12.636-42.455-299,-8.479 0.814026 117</inkml:trace>
  <inkml:trace contextRef="#ctx0" brushRef="#br1">49.702 125.984 137,'20.728'3.76099'424,"0.48"-0.445992"-399,-0.0889969-1.827-28,-1.25-3.69601-53</inkml:trace>
  <inkml:trace contextRef="#ctx0" brushRef="#br1">207.846 80.811 137,'-14.501'18.128'401,"6.48299"1.34299"-350,-0.425995 2.85799-21,0.214005 5.166 0,16.357 0.556015-1,18.598-13.275-61,-3.61902-15.629-134</inkml:trace>
  <inkml:trace contextRef="#ctx0" brushRef="#br1">266.584 116.949 137,'0'21.397'471,"3.76297"0.401009"-378,18.0721-46.9-15,-2.75201 41.456-56,-8.85901 5.01602-10,8.68597-32.054 7,-8.91095-11.794-10,-7.96304-1.81801-5,-2.23697 5.33201-190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2797.08 16654 137,'9.28101'19.918'352,"-0.27417"-1.47656"-290,-1.52686 3.27344-9,-8.81592 0.185547-3,-6.18701 1.45117-25,-1.35107 7.58594-13,-1.76587-0.945313-11,0.976807-7.20313-63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19.699 210.424 137,'9.01'22.317'470,"-11.096"-1.27299"-394,-9.628 0.322998-61,-3.195-4.52701-107</inkml:trace>
  <inkml:trace contextRef="#ctx0" brushRef="#br1">110.803 69.661 137,'18.521'1.46799'435,"0.344994"4.09801"-358,-11.502 13.623-41,-9.686 1.547-17,-2.33099 2.364-7,0.402008-2.672-4,0.814987 6.54102 4,-1.03699-4.10402-1,26.437-25.044 13,-6.81598-23.274-20,-3.82002 1.30698-1,1.66602-3.82098 0,-0.973007 3.489-2,-3.42499 47.074 1,-7.12601 4.76302-1,4.664-2.01102 1,1.85799-1.07599 1,6.64502-6.28801 3,6.48698-28.15 3,-7.68198-13.837-3,-3.69302-2.30701-2,-4.77499 9.685-2,2.431-10.672 0,-0.763 0.950005 0,-3.52798-2.16-1,-4.32303 5.81099-1,-12.453 5.879-22</inkml:trace>
  <inkml:trace contextRef="#ctx0" brushRef="#br1">359.266 86.221 137,'24.729'0'382,"-0.0969849"0"-328,-6.67004-2.423-45,3.68402-0.502991 1,-3.88098 2.25499-43</inkml:trace>
  <inkml:trace contextRef="#ctx0" brushRef="#br1">375.831 140.042 137,'20.465'3.67899'488,"4.22202"0.200027"-453,3.20898-4.70302-19,-9.375-3.763-10,0.231018-5.87599-11,-2.08102 1.257-128</inkml:trace>
  <inkml:trace contextRef="#ctx0" brushRef="#br1">553.896 24.12 137,'26.837'-12.503'401,"-6.84692"7.959"-350,-1.5011-0.101-22,0.817078 2.217 6,0.830994 6.623 21,-15.5881 14.982-4,-17.895 4.925-43,-6.56494-0.981997-5,-4.47107 1.253-1,6.58203-2.717-2,10.0179-0.754005-1,12.0401 2.11101 2,18.9909-7.93799-1,-1.69995-22.533 1,-6.21002-12.355 1,-10.756-4.13599 0,-17.032 2.359-1,-14.1671 7.561 0,2.01105 4.38499 0,-3.69702-2.03299-2,4.86298 0.942993 1,12.418-15.307-1,34.443 34.486-101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2616.34 16672 137,'2.64502'18.6777'260,"0.74707"1.40234"-200,-0.555176 1.93555-25,-2.67383 3.48633 27,21.2319-50.4648 152,-16.436 4.61523-212,-4.20313-0.392578 2,8.23022 39.2129 3,-4.41699 3.91602-5,-0.321289-2.63281 1,19.9343-22.4434 12,-15.2693-26.8262-9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2629.9 16640.4 137,'-4.35498'20.8418'70,"4.19214"0.736328"-48,0.162842-1.85547-11,3.88281 3.33398-3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10.979 0.002 137,'16.474'0'480,"2.922"0"-449,0.805004 3.049-20,-4.7-0.212-145</inkml:trace>
  <inkml:trace contextRef="#ctx0" brushRef="#br1">0 62.204 137,'20.028'3.42801'593,"8.341"-0.151012"-543,-5.625-2.69299-46,-0.344997-0.555992 3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135.383 0 137,'-15.888'0'76,"-1.60801"3.99"-17,1.525-0.206-25,-1.55 6.006 2,8.35499 8.29-3,5.375-2.198-18,3.137 6.74-2,-2.42-4.093-3,2.593 1.195-3,0.349998-3.686-2,0.131001 7.21901 1,0-3.839 0,-2.692 4.897 2,-2.49001-8.341-1,-4.387 6.724 4,2.7-6.88899-5,0.465998 2.80299 0,-0.753001-2.58301-5,0.721001 0.745026-2,-0.469 3.65598-20</inkml:trace>
  <inkml:trace contextRef="#ctx0" brushRef="#br1">43.889 234.167 137,'18.636'0.151993'312,"-0.0210037"-2.42"-282,1.202-0.342987-24,0.0429993-3.57101-225</inkml:trace>
  <inkml:trace contextRef="#ctx0" brushRef="#br1">142.702 215.875 137,'8.11301'18.626'270,"8.049"-5.29701"-205,0.669998-24.899-36,-21.959-9.66599 30,-12.178 24.572-23</inkml:trace>
  <inkml:trace contextRef="#ctx0" brushRef="#br1">186.619 204.899 137,'3.048'20.38'315,"0.253983"0.736984"-232,17.732-11.815-34,-0.454025-27.222-27,-16.596-0.553009 3,-26.24 9.63802 70</inkml:trace>
  <inkml:trace contextRef="#ctx0" brushRef="#br1">131.723 29.273 137,'2.142'16.134'265,"10.236"0.709997"-196,3.08801-15.851-57,1.97299-15.162 13,-10.712-1.263 3,-9.03101-1.245 37,-13.822 17.396-27,-0.0780182 10.136-32,30.901-6.509-459</inkml:trace>
  <inkml:trace contextRef="#ctx0" brushRef="#br1">190.279 0 137,'1.29799'19.794'406,"3.62302"-3.888"-364,14.866-4.857-2,-12.987-27.795-4,-7.96701-2.151-18,-14.595 12.366 19,-0.146011 18.223-29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109.791 0.002 137,'-15.423'3.985'232,"4.02401"11.791"-195,6.19499 2.233-21,4.592-1.747-10,-0.959 3.645 2,0.152-4.562-3,3.37099 5.464 5,-1.41599 1.00201 7,-2.50201-2.58801 3,1.08801-0.65799-4,-1.745 4.651 3,-0.528999-4.63701-8,0.209 1.22401 0,-1.666-0.28302-1,-10.572-13.045-147</inkml:trace>
  <inkml:trace contextRef="#ctx0" brushRef="#br1">0 131.717 137,'15.3'-4.897'233,"6.964"2.70399"-179,-2.663-0.699997-39,2.079-1.86-13,-4.59-1.734-36,-0.0809937-4.422-154</inkml:trace>
  <inkml:trace contextRef="#ctx0" brushRef="#br1">139.069 29.268 137,'-2.69'15.962'172,"-0.192001"4.329"-92,-0.326996-4.81601-40,1.85301 0.0219955-4,-1.33002-0.460991-6,1.10101 8.409 14,0.832993-5.03699-21,2.47401 6.63899-5,2.49901-8.70799-12,15.859-16.327-186,-7.51302-20.457 23</inkml:trace>
  <inkml:trace contextRef="#ctx0" brushRef="#br1">223.243 25.611 137,'-1.29799'14.659'221,"-3.89201"6.548"-136,-0.319 2.884-22,1.726-6.96-34,1.804 1.94701 7,1.44002 1.827 7,4.88397-5.11501-21,12.555-19.759-45,-5.81601-11.452-141,-4.83301-2.113-138</inkml:trace>
  <inkml:trace contextRef="#ctx0" brushRef="#br1">161.028 102.447 137,'16.732'-2.692'330,"0.838013"-1.48599"-312,3.15298-2.90001-22,-0.359985-1.849-90</inkml:trace>
  <inkml:trace contextRef="#ctx0" brushRef="#br1">270.82 7.315 137,'10.796'16.366'225,"-3.14798"-0.523001"-141,1.18497 2.546-38,-1.84097-0.132999-5,-7.06299-3.512-16,-3.20001 2.27699-11,-3.888-2.215-9,-1.48801 1.144 2,-1.659 0.301994-19,-0.826019-1.595-227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0 248.803 137,'19.96'7.08701'342,"0.811001"-10.846"-331,-3.147-7.68599-4,-8.375-4.70702 4,-8.61699-5.54399 6,-17.745 3.856-1,-0.0840034 27.615-4,3.978 11.035 2,3.155-0.187988 5,1.519 0.729996 8,6.579-3.04701-10,6.18 1.492-3,4.991-0.481995 1,6.22-6.504-4,5.691-14.763-55,-2.878-12.217-28,-3.36 5.37201-58</inkml:trace>
  <inkml:trace contextRef="#ctx0" brushRef="#br1">65.875 146.353 145,'21.72'-2.14'501,"1.867"-3.138"-453,-2.67599 0.0899963-45,-1.294-2.19099-60,-4.73302 0.424004-421</inkml:trace>
  <inkml:trace contextRef="#ctx0" brushRef="#br1">190.306 84.155 137,'3.27901'20.351'316,"0.380981"-2.272"-237,-0.258987 3.81-26,-4.972 1.009-8,-2.899-3.687-3,-10.17-41.308-133,14.07-0.357986-88</inkml:trace>
  <inkml:trace contextRef="#ctx0" brushRef="#br1">182.987 10.973 137,'15.587'16.298'258,"-0.00401306"-1.33"-327</inkml:trace>
  <inkml:trace contextRef="#ctx0" brushRef="#br1">245.201 95.13 137,'4.728'17.334'529,"-0.970001"7.038"-462,-1.49399 1.035-32,15.469-35.873-9,-9.05296-10.332-21,-0.784027 0.128983-1,4.08398 37.052 5,-7.83997 6.414-6,13.316-20.925 8,-4.11099-22.945-3,-8.87299-2.079-2,-5.58203 1.089-2,8.927-0.302994-280</inkml:trace>
  <inkml:trace contextRef="#ctx0" brushRef="#br1">424.528 0 137,'0'19.572'468,"-2.14301"6.026"-376,1.23801-10.594-64,-3.62701 5.069 8,-2.55798 3.66899-15,-0.585999 3.199-10,4.65997-3.29099-5,12.1711-0.88501 0,12.293-30.262-3,-1.483-9.14001-3,-3.64301-3.21799-6,-3.23199-1.19701-103,-9.15298 3.847-345</inkml:trace>
  <inkml:trace contextRef="#ctx0" brushRef="#br1">362.312 62.201 137,'19.918'-3.279'430,"-3.95901"-0.411003"-381,8.13702-0.624996 11,-4.82101-1.148-46,4.87402-2.006 6,-5.30304 3.842-79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83.917 142.693 137,'-18.181'0'323,"1.328"2.68901"-263,-5.197 8.62299-27,3.342 10.194-2,12.383-3.403-13,4.525-0.641983-7,8.414 1.53398 6,12.15-20.547 11,-3.679-10.947-10,0.954996-7.16399-6,-2.831-6.382-4,-7.693 10.516-5,1.048-8.10599 2,-5.182 8.67899-3,1.342-10.503 2,-10.277 51.243 9,2.987 0.964989-8,-0.552994-2.78299-5,1.03499-1.892 2,4.91201 0.162994 6,17.666-22.675-168,-5.742-18.288-85</inkml:trace>
  <inkml:trace contextRef="#ctx0" brushRef="#br1">160.771 0 137,'-1.29799'21.418'437,"-1.75002"-3.265"-360,-0.0249939 4.834-51,-0.916 9.326 8,2.02499-8.46901-14,-1.737 3.78401 3,2.923-11.639-12,0.462006-0.826996-3,4.76199 8.465 0,19.989-22.021-5,-5.98599-14.186-6,-6.78902-5.336-93,-6.07599-0.945999-147,-4.48299 3.19499-21</inkml:trace>
  <inkml:trace contextRef="#ctx0" brushRef="#br1">124.173 84.153 137,'18.221'-4.578'407,"3.27"-2.09799"-414,-3.32999 2.481-27,2.98898-1.562-158</inkml:trace>
  <inkml:trace contextRef="#ctx0" brushRef="#br1">91.236 3.659 137,'-2.142'15.527'254,"-1.386"4.547"-193,0.375-4.672-50,-0.633003 2.716 1,2.013-1.189-2,13.281-0.664001-126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6.256 137,'16.737'0'198,"-3.481"1.83"-179,3.848 0.776-7,0.522999 1.716 5,-1.432 7.633 11,-13.047 0.818001-1,-9.42101 5.355 7,-5.313-0.280994-1,-3.957 4.03699-13,3.214-4.67799-13,-5.043 2.66901 2,3.606-15.969-179,10.583-19.076-4,2.297 2.525-13</inkml:trace>
  <inkml:trace contextRef="#ctx0" brushRef="#br1">3.129 59.431 137,'15.825'11.059'169,"2.537"2.593"-81,-3.704-1.939-52,-0.442993 0.535988-2,-0.936005 0.0140076 3,-2.79601 0.288002-11,0.824013 2.048-6,3.15599-6.237-9,1.728-22.837-121,-10.133-2.36002-38,-3.23801 1.965-71</inkml:trace>
  <inkml:trace contextRef="#ctx0" brushRef="#br1">153.305 0 137,'-0.0359955'14.902'231,"2.677"3.275"-170,0.0699921-3.62-32,2.554 0.788994-17,8.37-7.102-109,0.695007-9.381-65</inkml:trace>
  <inkml:trace contextRef="#ctx0" brushRef="#br1">262.808 12.514 137,'1.83099'14.295'259,"-0.59201"7.33"-238,-1.18097-6.503-93,-4.49402-1.817-113</inkml:trace>
  <inkml:trace contextRef="#ctx0" brushRef="#br1">212.749 118.862 137,'10.34'18.169'236,"0.832977"-1.20601"-195,2.83702 1.408-100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46.733 0 137,'16.786'13.299'407,"-7.314"-0.663"-808</inkml:trace>
  <inkml:trace contextRef="#ctx0" brushRef="#br1">2.933 53.175 137,'-2.933'17.06'170,"4.568"-1.769"-104,15.107-10.188-107,-0.362002-9.65499-100</inkml:trace>
  <inkml:trace contextRef="#ctx0" brushRef="#br1">103.049 53.175 137,'4.181'16.863'265,"-2.429"-3.873"-271,0.355995-0.301994-133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16.861 137,'19.381'3.16'228,"-5.061"-4.167"-186,-0.639999-0.253-27,3.809-0.615999-1,1.61499-2.137-7,-4.71999 0.405001-44</inkml:trace>
  <inkml:trace contextRef="#ctx0" brushRef="#br1">37.107 20.235 137,'1.917'13.595'148,"-0.671997"6.559"-71,0.878998-6.108-45,-2.424 1.357-1,-0.630997 1.676 0,-0.758999 1.362 9,-0.916-3.182-13,-0.946003 4.15199 13,-0.207996-2.75999-18,-0.699003 6.017 9,1.538-5.287-17,0.501999 0.525009-2,-0.0549984 4.83299 3,-1.192-2.56601-2,16.06-36.716-320,-4.662-0.802017 149,-2.829 2.39099 41</inkml:trace>
  <inkml:trace contextRef="#ctx0" brushRef="#br1">23.614 138.276 140,'15.929'-4.996'404,"7.933"-0.192993"-331,0.346001-2.09701-110,-6.505 2.90601-107,0.284996 2.685-122</inkml:trace>
  <inkml:trace contextRef="#ctx0" brushRef="#br1">172.045 67.452 141,'-12.188'18.547'434,"2.21201"3.797"-337,5.05501-2.936-60,2.85999-5.34599-11,1.242 0.476997-8,2.485-0.993011-7,5.08499 9.16902-1,9.34302-3.68102-9,5.88199-22.16-196,-11.414-12.511 19</inkml:trace>
  <inkml:trace contextRef="#ctx0" brushRef="#br1">226.019 104.551 143,'-3.13699'15.476'649,"2.90099"8.758"-619,18.319-30.63 4,-7.25902-17.984-33,0.751007 48.081 0,1.74901-8.677 3,8.88998-27.588 0,-13.267-10.03-7,-5.42303 8.82199-27,0.830017-11.15-151,0.226013 11.392 40</inkml:trace>
  <inkml:trace contextRef="#ctx0" brushRef="#br1">350.836 0 137,'5.73099'18.545'449,"-0.382965"3.143"-324,-1.89902-5.072-92,1.07098 5.524 11,-3.564-7.977-25,-3.22598 0.835999-7,-4.55402 12.463 4,-4.41998-3.34201-9,-5.05801-6.395-110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26458334" units="cm"/>
      <inkml:brushProperty name="height" value="0.026458334" units="cm"/>
      <inkml:brushProperty name="color" value="#000000"/>
      <inkml:brushProperty name="fitToCurve" value="1"/>
    </inkml:brush>
  </inkml:definitions>
  <inkml:trace contextRef="#ctx0" brushRef="#br1">26.733 11.141 137,'31.132'5.571'225,"-7.63101"-2.31"-217,-13.353 25.438 9,-19.363 0.898994 2,-5.08601 3.76601 4,3.131-8.38902-10,-6.277 11.109 1,-2.679-7.65099-4,0.871002-4.10002-4</inkml:trace>
  <inkml:trace contextRef="#ctx0" brushRef="#br1">15.59 94.699 137,'33.647'32.068'264,"-7.61"-6.81499"-236,-6.273 2.50899-6,2.333 4.68501 10,-12.247-61.075-272,-15.456 6.33 2</inkml:trace>
  <inkml:trace contextRef="#ctx0" brushRef="#br1">154.885 0 137,'27.124'35.759'322,"-3.24001"-13.678"-302,2.54099-13.22-65,-2.58798-11.96-126</inkml:trace>
  <inkml:trace contextRef="#ctx0" brushRef="#br1">310.896 5.57 137,'8.48401'25.013'236,"-6.02502"-2.389"-226,-2.25797 4.712-59</inkml:trace>
  <inkml:trace contextRef="#ctx0" brushRef="#br1">271.894 144.834 137,'10.01'26.349'324,"2.41904"-0.0359955"-290,17.885 3.345-39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12.654 26.983 137,'14.996'18.744'496,"-9.898"0.902998"-464,-13.412 0.542004-10,-3.562 1.73499 1,-0.681999-5.158 11,35.641-9.194-3,-3.388-15.658-28,-5.32-8.061-61,-0.692001 5.60699-502</inkml:trace>
  <inkml:trace contextRef="#ctx0" brushRef="#br1">66.629 64.08 137,'15.981'0'393,"1.202"-1.198"-341,4.398-0.765999-43,-8.08 3.145-80</inkml:trace>
  <inkml:trace contextRef="#ctx0" brushRef="#br1">117.23 0 137,'0'19.729'319,"-2.479"0.664001"-218,-1.88 1.347-45,0.353004-3.129 2,0.370995 2.956-15,1.31001 1.156-24,6.69299-8.283-163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51.777 0 137,'-5.502'16.015'393,"-5.254"6.976"-344,0.066-2.172-18,-2.632-1.721 0,1.815-0.280994 17,21.022-3.662 4,13.725-16.211-29,-8.864 0.638-18,-0.862999-2.185-3,9.45-0.771004-1,-8.36901 1.927-26</inkml:trace>
  <inkml:trace contextRef="#ctx0" brushRef="#br1">78.765 40.474 137,'-1.975'19.377'334,"-1.277"4.87199"-230,-0.397003-4.04999-53,-2.234 3.36699 10,2.07401-2.42199-21,-0.223-0.666008-12,18.883-19.937-494</inkml:trace>
  <inkml:trace contextRef="#ctx0" brushRef="#br1">112.5 101.179 137,'25.361'-3.289'620,"-8.94899"2.01"-602,7.15401-0.687004-9,-0.225021 0.557007-6</inkml:trace>
  <inkml:trace contextRef="#ctx0" brushRef="#br1">173.219 10.117 143,'0'17.272'435,"-1.97499"10.373"-323,-0.0550079-10.579-79,-0.804001-2.456-9,-3.979 7.083 6,1.86101 5.23299-19,0.415985-1.92099-5,2.93102-10.981-4,16.626-28.76-332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14.972 0 137,'18.462'4.357'507,"0.386005"1.914"-441,-1.603 7.642-50,-19.474 8.056-4,-11.055-3.226-2,-3.298 1.122-2,0.913002-0.823997 0,4.393 1.243-3,0.79-1.18001-4,13.891-1.682 27,21.787-24.81-14,-1.843 5.576-9,-2.782-4.37199 0,-6.612 2.02399-372</inkml:trace>
  <inkml:trace contextRef="#ctx0" brushRef="#br1">160.029 13.491 137,'-7.617'15.714'396,"-0.203995"3.516"-319,1.743-2.28601-47,-2.3 10.171 22,5.03401-4.66301-4,4.04299 2.009-19,12.268-9.14099-20,9.15699-25.694-159,-9.48198-4.39198-363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60.707 137,'17.392'-0.0019989'366,"2.497"0.0019989"-328,4.40301 2.481-34,-5.80901-5.616-11,-10.83-12.458-312</inkml:trace>
  <inkml:trace contextRef="#ctx0" brushRef="#br1">67.469 0 137,'-8.813'13.864'361,"0.932007"2.952"-324,0.197994 2.955-9,2.861-5.15-17,-2.297 8.18 3,1.063-2.396-10,0.716-3.516-22,2.575-0.449997-130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7.251 10.978 137,'-6.575'18.274'186,"5.899"-1.888"-142,2.751 1.465-12,3.557-0.719994-5,10.637-20.341-1,-2.407-16.943-8,-6.549 1.82-6,-5.255 1.228 2,-6.949-0.798001 61,-12.024 20.337-33,9.901 12.589-39,21.757-12.081-216</inkml:trace>
  <inkml:trace contextRef="#ctx0" brushRef="#br1">62.147 0 137,'-1.413'16.721'278,"5.516"1.338"-221,11.156-18.232-26,-12.318-20.226 60,-19.759 10.365-27,-0.667 18.006-59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0 182.944 137,'23.976'0'591,"2.914"-2.14101"-578,-4.091-2.39499-58</inkml:trace>
  <inkml:trace contextRef="#ctx0" brushRef="#br1">135.41 76.836 137,'-8.11301'15.531'378,"-0.852989"-0.0819931"-270,-2.272 10.562-69,4.17699 3.14501-6,5.937-5.955-12,3.17001-0.179016-7,9.007-3.59398-9,12.048-18.85-129,-3.368-6.548-68,-4.903-0.132004-41</inkml:trace>
  <inkml:trace contextRef="#ctx0" brushRef="#br1">223.243 109.769 137,'-16.788'-3.43'423,"0.0970001"6.245"-368,-1.47702 4.489-39,-0.36998 15.548-4,12.408-1.372-3,5.26102-1.35098 2,20.322-10.188 23,-3.29398-25.316-17,-4.53601-6.127-6,-4.403 0.537003-5,1.78799 44.554-4,-4.256-3.44998-2,11.053-11.969-78</inkml:trace>
  <inkml:trace contextRef="#ctx0" brushRef="#br1">245.201 131.72 145,'17.477'-4.72701'489,"0.0439911"0.128006"-561,-0.562988-0.0289993-179</inkml:trace>
  <inkml:trace contextRef="#ctx0" brushRef="#br1">285.459 58.543 137,'-3.59201'20.457'337,"-0.821991"0.617996"-288,0.885986-2.78799-24,0.350037-1.996-15,0.102966 12.244 1,2.59003-8.194-20,3.32898-4.98201-81</inkml:trace>
  <inkml:trace contextRef="#ctx0" brushRef="#br1">358.653 80.494 137,'-3.61902'18.315'407,"3.57803"-1.605"-378,-3.00601 6.18-8,0.360992-4.27899-4,-1.81601-1.73701-1,-2.96198-0.144989-2,-10.064-9.843 11,5.95001-22.657-29,10.834-5.50801-114,3.76398 0.645004-71,0.572021 3.47601 21</inkml:trace>
  <inkml:trace contextRef="#ctx0" brushRef="#br1">354.993 0 137,'10.86'16.336'409,"-1.17899"2.93"-625,-1.81299-1.582 9</inkml:trace>
  <inkml:trace contextRef="#ctx0" brushRef="#br1">395.25 87.816 138,'0'23.379'605,"2.14301"-8.729"-586,-0.654022 7.387-4,10.89-41.771-3,-5.06-1.44698-8,0.871002-1.13701-3,7.22702 34.861 2,-9.35605 12.414 1,12.56-21.941 11,-7.194-23.774-6,-3.237-2.77899-4,-0.964996 3.47099-142,7.69 12.875-552</inkml:trace>
  <inkml:trace contextRef="#ctx0" brushRef="#br1">527 18.295 137,'2.14203'19.723'581,"-0.756042"0.171995"-516,-1.25403 2.97801-51,-2.27393 3.75699-2,-3.29706-4.81499-7,-8.75494-2.98001-5,12.1819-36.502-437</inkml:trace>
  <inkml:trace contextRef="#ctx0" brushRef="#br1">589.216 3.658 150,'3.42999'21.907'632,"-3.20001"2.294"-619,-2.37299-0.581995-8,-4.07599 3.092 2,27.34-25.145-33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4208.81 16982 137,'23.2109'-1.29688'652,"-0.812012"-4.34375"-647,-43.3809 1.60156 9,44.228 0.380859-15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48.279 109.478 137,'-16.737'1.831'222,"-0.073"10.777"-155,7.739 4.124-48,3.41-1.48-4,6.34 2.265 1,3.343-2.27899 4,10.143-8.16501 19,3.325-27.306-11,-11.079 5.554-20,-1.911 1.888-2,1.014-4.258-3,1.654-4.84701 0,-2.884 7.409-2,1.917-6.988 1,-1.24599 2.891 1,-12.081 33.326 25,3.75 9.396-17,1.415 1.002-2,0.680004-8.471-7,0.541996 6.65 1,-0.0949974-2.84399-1,14.241-20.189-230,-5.86499-15.034 95,-1.67001 2.06599 63</inkml:trace>
  <inkml:trace contextRef="#ctx0" brushRef="#br1">154.653 0 137,'-1.10899'15.106'271,"-1.49701"-0.847"-190,-0.0209961 2.504-41,-2.14601 4.934 0,2.03401-5.28799-4,-1.334 3.254 0,-0.0809937 6.77799 14,1.23299-7.38399-20,0.999001-5.31801-6,1.12601-0.362-7,6.572 8.63 2,14.11-17.572-14,-3.02901-23.795-44,-6.66599 1.27899-122,-4.26102 4.93202-238</inkml:trace>
  <inkml:trace contextRef="#ctx0" brushRef="#br1">107.724 90.71 137,'20.147'0'409,"2.435"-2.3"-384,-3.149 0.557991-47,1.414-0.147995-128,-4.55901 1.566-88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0 265.874 137,'14.822'6.98199'391,"0.275002"-2.16898"-356,0.720998-1.51202-41</inkml:trace>
  <inkml:trace contextRef="#ctx0" brushRef="#br1">6.259 340.947 137,'8.349'14.616'369,"7.598"-20.415"-250,1.275 0.302979-93</inkml:trace>
  <inkml:trace contextRef="#ctx0" brushRef="#br1">181.462 303.41 137,'-3.71501'-17.691'344,"-16.896"13.686"-196,8.70699 20.572-106,3.15901 3.97897-16,8.81599-0.988983-7,9.29001-2.83502 3,8.41298-32.445-2,-9.20297 2.983-12,3.23798-8.21902-3,-4.83699 34.225 1,-7.16899-0.258026-4,12.274 2.92801-156,0.876007-22.883-266</inkml:trace>
  <inkml:trace contextRef="#ctx0" brushRef="#br1">225.264 294.026 137,'14.905'0'349,"1.556"-2.29999"-282,2.45099-0.716034-52,-2.45798 2.07602-98</inkml:trace>
  <inkml:trace contextRef="#ctx0" brushRef="#br1">281.58 243.977 137,'-1.11099'12.608'256,"-0.582001"3.14503"-135,-0.350006-1.35904-82,0.82901 7.68604 7,1.01697-2.70102-30</inkml:trace>
  <inkml:trace contextRef="#ctx0" brushRef="#br1">341.025 250.235 137,'2.80301'15.928'468,"-2.53601"-2.106"-392,2.091 13.044-26,-1.85501-10.579-31,-1.31097 6.86502 3,-0.990021-0.446014-11,-11.303-11.137 3,5.83902-39.102-72,4.35498 12.51-24,-0.442963-3.505-80,3.38498 2.90103 41,0.912994-1.15103-21,-0.596008 3.13702 57,3.423-4.74301 75,-0.427002 1.08 15,0.261017-0.42099 17,0.617004 4.86899 72,15.274 25.457 181</inkml:trace>
  <inkml:trace contextRef="#ctx0" brushRef="#br1">391.083 253.365 137,'5.93201'14.041'577,"-2.67502"9.39"-493,1.84201-0.494995-60,6.814-44.64-8,-4.91098-2.327-14,6.72498 21.854-1,-13.727 18.04 1,0-2.92001 0,0 0.806 0,17.296-18.795 6,-3.93698-14.627-8,-0.270996-0.334991 0,-22.889-2.72501-247</inkml:trace>
  <inkml:trace contextRef="#ctx0" brushRef="#br1">156.434 175.167 137,'19.736'1.18199'531,"0.71701"-3.87199"-453,-7.88 0.981003-69,0.0250092 0.600006-3,5.32298-1.19101 4,11.228-2.742-3,-13.799 2.63901-5,-2.09998-0.42099 0,1.349 1.64499 0,7.37802 0.539993 1,-0.336029 3.18701 1,-11.268-16.736-614</inkml:trace>
  <inkml:trace contextRef="#ctx0" brushRef="#br1">312.866 0 137,'-4.84601'16.018'470,"0.137024"9.153"-368,0.356995 4.154-81,3.94598-7.992-120,0.669983-8.354-148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67.217 137,'20.02'2.808'501,"-6.397"-2.366"-427,7.801 2.70399-23,-0.987003-0.621994-227</inkml:trace>
  <inkml:trace contextRef="#ctx0" brushRef="#br1">111.323 6.508 137,'18.764'-2.48'432,"-1.37401"-1.099"-340,-2.373 3.13-67,4.145 8.67 24,-14.028 15.042-15,-12.244-0.273999-28,-6.45099-4.682-2,-3.81001-0.581001-1,-0.304993-0.0509949 1,32.666-10.18 9,5.73302-15.854-11,0.922989-0.0569992 0,-0.925995 3.713-650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26458334" units="cm"/>
      <inkml:brushProperty name="height" value="0.026458334" units="cm"/>
      <inkml:brushProperty name="color" value="#000000"/>
      <inkml:brushProperty name="fitToCurve" value="1"/>
    </inkml:brush>
  </inkml:definitions>
  <inkml:trace contextRef="#ctx0" brushRef="#br1">183.871 25.987 137,'-25.561'-9.859'37,"1.43501"0.364999"4,-0.63401 2.86-9,-2.204 10.046 16,15.415 25.978-3,11.434-4.34099-19,1.46001 7.316-1,-1.115 0.941998-5,1.81-4.297-2,0.0799942-4.06501-6,0.98201 9.52701 3,-0.736008-9.651-3,-1.137 7.674 8,-5.51899 6.91901 6,-2.61201-7.07599-7,0.530998-2.69501-5,-6.154 6.92499 3,-12.756-54.59-453</inkml:trace>
  <inkml:trace contextRef="#ctx0" brushRef="#br1">0 226.526 137,'32.592'-11.835'195,"1.1"1.57001"-174,-4.21-1.731-17,-2.774 0.450012-16,-2.28699 0.588989-23,-1.71301 0.945999-43</inkml:trace>
  <inkml:trace contextRef="#ctx0" brushRef="#br1">245.161 76.122 137,'-8.48399'27.241'235,"2.077"6.727"-135,2.004-1.47399-63,0.565002-9.09801-11,2.26099 0.686005-8,3.67201 14.184 12,27.056-26.952-182</inkml:trace>
  <inkml:trace contextRef="#ctx0" brushRef="#br1">362.169 48.269 137,'-11.296'25.767'277,"3.93704"3.02299"-168,-0.126038-0.260994-54,3.05502 7.59101-5,2.60199-11.191-8,6.91 15.176 24,4.405-16.609-36,28.546-15.646-17,-5.05298-41.211-51,-20.63 7.334-74,-5.69302-7.20198-224,-11.995 10.826 130</inkml:trace>
  <inkml:trace contextRef="#ctx0" brushRef="#br1">284.163 142.969 137,'29.93'-8.694'305,"0.952026"-1.30399"-321,-2.74301-0.706009-14,3.58597-1.8-13,-9.04495 1.741-65</inkml:trace>
  <inkml:trace contextRef="#ctx0" brushRef="#br1">479.177 31.558 137,'30.995'20.979'387,"-3.32697"4.819"-311,-10.327 4.168-14,-14.649-6.71801-34,-10.6439 15.219-9,-16.9221 3.04599-6,-0.88797-8.30801-29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6487.41 16986.5 137,'20.6128'-1.19727'301,"-4.93652"-1.82422"-265,3.38184-2.04883-31,-3.67627 0.708984-9,-1.7749-8.9707-378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10.095 3.374 137,'0.000999451'19.175'223,"1.195"-4.425"-175,-1.887 2.765-27,0.399-3.047-3,-1.029 4.19001-2,-2.837 0.229996 6,0.052-1.833-4,3.382-0.483002-6,16.807-23.389-135,-4.151-7.631-36</inkml:trace>
  <inkml:trace contextRef="#ctx0" brushRef="#br1">80.937 0 137,'17.535'1.975'545,"-13.552"16.543"-490,-9.923 3.843-35,-3.463 2.103-12,10.73-4.84-4,22.17-16.397-2,-1.479 0.121002 0,-16.313 15.733 0,-17.269 1.75301 0,-4.939-0.990013 0,-0.633003-2.513-2,11.317-30.922-578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43.83 53.963 137,'-16.039'19.592'282,"7.967"-2.954"-254,2.316-2.449-9,1.389 1.63599-1,0.894001 2.952 7,1.738-1.40099-9,1.072-3.02901-2,-1.565 4.20599-1,1.057 2.61301 3,0.942-7.286-7,0.132-0.229004-2,1.269 5.728 1,2.629-3.52798-4,9.989-2.94601-7,3.646-21.133-88,1.487-4.18503-133</inkml:trace>
  <inkml:trace contextRef="#ctx0" brushRef="#br1">107.925 188.869 137,'25.271'-7.591'634,"-1.37199"-1.04599"-663,-9.645 4.03499-27</inkml:trace>
  <inkml:trace contextRef="#ctx0" brushRef="#br1">188.887 131.536 137,'5.73201'20.231'649,"-2.35802"2.08099"-637,-2.48199 0.729004 1,18.623-40.534 21,-6.08499-5.761-31,0.978989 0.822998 0,-15.547 46.524 0,-0.979996 3.849-2,1.99599-2.55801 1,22.435-33.712 4,-10.281-14.359-4,-6.30997-1.49799-2,-3.33304-2.341-5,4.74203 4.79501-255,-2.142 8.22199-239</inkml:trace>
  <inkml:trace contextRef="#ctx0" brushRef="#br1">310.329 64.08 141,'12.166'15.295'487,"-4.94797"-1.557"-437,2.22498 8.452 6,-4.43799-6.78701-31,-2.08701 10.157 10,-2.64801-10.451-25,-3.85999 8.34601 5,-4.987-0.84201-5,-4.62402-0.649979-5,0.468018-2.72803-2,-1.38599-5.88797-184</inkml:trace>
  <inkml:trace contextRef="#ctx0" brushRef="#br1">411.532 111.298 137,'3.16199'19.376'534,"-1"-4.096"-466,-1.30399 1.789-49,-0.356995 8.377 5,-5.43399-1.86099-12,-0.0800171-9.908-6,-5.94101 6.70299 4,-5.70099-33.622-23,14.03-12.29-136,3.591 11.941-153</inkml:trace>
  <inkml:trace contextRef="#ctx0" brushRef="#br1">408.159 0 143,'15.767'18.76'472,"-3.862"-4.45"-468,-3.009-0.225-419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64.08 137,'23.15'5.184'373,"-2.323"-12.049"-346,-5.082 2.452-6,-1.73 4.206-360</inkml:trace>
  <inkml:trace contextRef="#ctx0" brushRef="#br1">84.335 0 137,'18.79'7.354'289,"0.847"7.122"-249,-14.606-0.716999-19,-6.60799 2.787-4,-9.62101 4.52-4,0.749008-4.931-7,5.23-1.364-4,20.808-10.391 13,-1.11301-6.99799-11,2.81902 0.127991-48,-2.94102-1.97899-128,0.0980225-3.27101-32</inkml:trace>
  <inkml:trace contextRef="#ctx0" brushRef="#br1">209.151 53.962 137,'15.982'0'373,"1.15201"0"-305,-1.047 0-33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7702.17 16855 137,'13.7754'7.70703'408,"-4.29346"7.28516"-360,-11.0991 0.939453-27,-5.9126 0.128906-9,-2.76123 0.111328-6,28.2427-0.955078-4,-3.32568-8.10547 10,-19.0527 11.252 21,-7.97021-4.46289-12,-2.70215 1.41016-11,-0.881836-2.16211-9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33.733 0 137,'-17.389'17.41'193,"8.235"-0.118"-151,5.872-1.858-15,2.769-0.215-2,0.489 0.331993-9,0.0239999 2.50001 1,0-0.303001 1,-2.809-0.682007 0,2.308-0.60199-3,0.44 1.592-1,0.061-0.955994 2,2.48-0.265015 0,3.409-1.94598-8,14.648 2.14798-3,-6.151-9.62398-1,2.634-0.359009-29,-3.431-9.506-247</inkml:trace>
  <inkml:trace contextRef="#ctx0" brushRef="#br1">118.068 124.789 137,'16.02'-3.16'335,"-0.111"1.75001"-299,3.54701 2.258-23,-5.77402-0.333-399</inkml:trace>
  <inkml:trace contextRef="#ctx0" brushRef="#br1">155.175 67.454 137,'-2.80901'18.56'348,"-0.172989"5.623"-312,-0.331009-0.750999-2,-1.258-8.285-9,-0.955002 5.41299 2,3.658-5.403-22,17.934-23.443-266,-1.62399-7.35301 76</inkml:trace>
  <inkml:trace contextRef="#ctx0" brushRef="#br1">195.657 101.179 137,'16.066'22.255'593,"-8.73001"-0.682999"-531,9.608-39.028-42,-6.293-4.57401-17,-1.49101 36.223 9,3.59203 1.82999 0,1.13498-37.045-7,-6.108-2.251-3,0.447021-2.26101-1,4.95798 7.08001-375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8009.28 16828 137,'5.79102'17.9902'271,"0.781738"1.28125"-206,-1.50049-2.49609-25,-4.47852-1.61328-15,-5.63965 0.455078-9,-1.8584 1.8125-5,-3.90527-2.01367-3,-3.81641-0.375-3,-0.482422-4.17383-77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33.144 70.826 137,'8.036'15.927'324,"-4.25"3.131"-272,-0.00899887 0.0390015-36,-3.98-0.790001-5,-2.544-2.018 1,-3.337 1.116 8,-1.959-1.76399-3,-9.387 0.615997 5,5.018-38.157-146,10.588 6.92001 1,2.554-1.209 9,0.456 1.35599 61,-0.668 1.11501-4,-0.23 0.176003-11</inkml:trace>
  <inkml:trace contextRef="#ctx0" brushRef="#br1">23.025 0.002 137,'14.077'11.383'260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3.661 137,'22.844'-2.692'581,"-1.226"1.794"-542,2.37099 0.829-23,-8.71399 1.591-63</inkml:trace>
  <inkml:trace contextRef="#ctx0" brushRef="#br1">14.639 47.567 137,'15.364'13.955'519,"7.887"-13.275"-454,-3.163-4.11-32,-4.96501-6.064-503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132.277 3.43 137,'-15.49'-3.43'203,"-5.31501"7.776"-114,8.618 12.562-26,9.813 1.86-38,-2.324 4.712-4,1.143-1.813-3,-0.104996-3.441 1,-1.688 0.901009 4,2.791-2.56701-3,0.267002 1.278-3,0.762001 3.313 2,0.452 0.291-6,0.304001-4.862-8,-0.972 14.013 3,-1.015-13.623-5,-1.35799 3.58798 2,-2.61401 3.06503 1,-4.453-4.64703 1,0.273998-2.19897-1,0.542999 4.052-5,2.242-0.0280151-5,19.759-35.612-449</inkml:trace>
  <inkml:trace contextRef="#ctx0" brushRef="#br1">113.978 270.528 137,'2.14301'16.782'297,"8.092"3.58801"-180,9.38699-24.767-53,-18.533-16.371-11,-6.662 0.408966-5,-10.232 14.806 13,0.712997 24.794-53,3.064-4.44699-274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0 128.123 137,'27.79'0'150,"1.35"-6.072"-134,-1.015 0.307999-1,-2.911 2.062-4,0.428001 4.505 3,-7.36699 27.802 5,-16.491 0.401001 13,-1.743-5.437-5,-4.681-0.451996-1,-4.09 6.896-7,4.18799-4.66599-9,1.203-2.46402-3,-5.49399 4.366 1,-6.31101 0.488007 9,-18.29-31.469-9,25.849-20.984-36,5.033-14.551-87,2.305 16.503 30</inkml:trace>
  <inkml:trace contextRef="#ctx0" brushRef="#br1">94.721 0 137,'0'26.703'118,"0"-2.686"-80,0 10.199-12,-4.097-8.08399 1,-0.290001-0.426003 1,-1.749-3.003-3,-1.57899 6.11899-1,-0.583008-3.07199-3,-1.26699 0.743011-5,-1.619 2.49699 0,0.808998-5.44902-7</inkml:trace>
  <inkml:trace contextRef="#ctx0" brushRef="#br1">89.149 150.404 137,'17.017'30.338'196,"-6.127"-1.98"-149</inkml:trace>
  <inkml:trace contextRef="#ctx0" brushRef="#br1">16.715 38.994 137,'30.036'22.13'302,"0.083004"-6.402"-381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3.591 22.539 137,'15.657'-0.166'215,"6.865"3.024"-170,-2.211-0.725002-34,-0.716 0.131001-5</inkml:trace>
  <inkml:trace contextRef="#ctx0" brushRef="#br1">36.529 22.539 137,'-3.989'21.617'330,"-1.94"-2.235"-284,0.217001 2.314-26,1.901-4.03601-10,-3.242 3.40201 3,-0.109-3.867 5,4.289 0.493004 9,19.171-13.462-6,2.945-5.686-18,-0.438-4.14198-1,-3.685-9.69302-402</inkml:trace>
  <inkml:trace contextRef="#ctx0" brushRef="#br1">18.23 103.032 137,'16.369'-3.279'398,"-0.538998"0.758003"-327,2.726 1.02899-121,-1.516-4.26499-309</inkml:trace>
  <inkml:trace contextRef="#ctx0" brushRef="#br1">135.341 84.74 138,'14.739'-6.70499'343</inkml:trace>
  <inkml:trace contextRef="#ctx0" brushRef="#br1">241.473 66.443 137,'16.081'-2.14'402,"-0.144974"-2.356"-389,-1.18799-14.718 3,-13.58 2.693 1,-7.49402 0.272997-1,-17.219 8.424 47,10.561 22.503-25,3.81801 7.45-16,3.692 0.255004-6,4.084 4.391 0,3.506-0.959007-8,9.11301-8.36098-5,8.36801-10.731 2,2.75897-10.383-263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0 121.039 137,'16.075'-1.975'383,"3.044"-0.408005"-353,2.442 0.346001-12,-5.774 4.493 4,-0.376995-3.029-178</inkml:trace>
  <inkml:trace contextRef="#ctx0" brushRef="#br1">141.683 33.347 137,'14.14'-4.991'279,"5.26801"-0.527002"-215,-3.638 0.536003-50,5.286-1.089 2,-4.72701 0.770001-1,-0.410004 2.086 2,-1.70897-0.0539999-407</inkml:trace>
  <inkml:trace contextRef="#ctx0" brushRef="#br1">165.297 29.976 137,'-3.37399'17.174'186,"1.39999"2.184"-150,0.926987-1.385 0,-1.21597-2.42101 0,-0.962021 0.358009 6,-0.147995 1.359-8,-0.835007 1.41898-14,-0.510986 1.20901-10,2.328 1.177-1,0.903976-7.15001-5,-0.460983 5.28 3,-0.352997-2.83899-1,0.940002-1.621 9,20.743-5.79301 44,0.141022-11.759-47,-0.358017 4.75198 6,-2.864-9.61801-85,-5.32199-9.06398-178,-3.326-1.70601 70,-2.88899 4.83099 5</inkml:trace>
  <inkml:trace contextRef="#ctx0" brushRef="#br1">226.019 107.547 137,'14.874'-4.35899'305,"1.90498"2.09699"-244,-2.74799 6.142-23,-19.326 11.189-10,-3.12997-0.294998-13,0.348984 0.0329895 2,24.5-11.472 35,-0.403-9.869-49,-0.844971-3.888-264</inkml:trace>
  <inkml:trace contextRef="#ctx0" brushRef="#br1">340.715 114.292 137,'20.704'-1.972'310,"-2.76602"-1.28"-281,0.699005-0.538002-26,-4.68298-0.379997-121</inkml:trace>
  <inkml:trace contextRef="#ctx0" brushRef="#br1">398.064 50.212 137,'-3.25198'18.041'192,"-0.547028"2.09001"-140,1.505-0.875008-28,-1.228 0.402-7,7.892-3.019-126</inkml:trace>
  <inkml:trace contextRef="#ctx0" brushRef="#br1">522.88 29.976 137,'-10.788'18.823'296,"1.08203"-2.636"-233,-1.379 4.082-14,2.52301-3.31799-17,2.22797-1.175 0,0.211029 10.623 14,4.86697-4.55-15,10.491-3.19699-12,12.498-21.945-60,-7.69897-10.585-118</inkml:trace>
  <inkml:trace contextRef="#ctx0" brushRef="#br1">539.747 100.803 137,'-2.47998'18.394'591,"1.58594"3.641"-514,12.1891-43.718-50,-0.847046-2.47102-23,-1.85504 46.917 8,3.41803-8.755-1,5.95905-34.283-9,-7.17102-1.08099-2,-4.44604-0.937012 1,7.98608 38.035-490</inkml:trace>
  <inkml:trace contextRef="#ctx0" brushRef="#br1">634.203 107.547 137,'20.361'-5.223'654,"1.46698"0.542"-652</inkml:trace>
  <inkml:trace contextRef="#ctx0" brushRef="#br1">691.55 46.841 137,'18.978'-6.625'670,"-7.65802"22.127"-643,-18.424 7.28-19,1.99896-0.147999-5,26.3351-17.113-3,-11.9221 10.667 4,-23.879 2.674-3,-3.88104-2.842-8,20.347-39.617-314</inkml:trace>
  <inkml:trace contextRef="#ctx0" brushRef="#br1">762.393 23.232 145,'17.413'20.191'588,"-6.48407"4.596"-547,-6.28491 0.584003-17,-6.70508-3.68301-6,-2.05896-7.86399-13,-3.26599 10.347-3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6878.73 17182.2 137,'16.8481'2.80664'133,"-0.87207"0.779297"-121,-1.63525 0.982422 5,-10.9678 10.9531 5,-0.830078 2.9707-12,-1.86084 1.5918-4,-0.53418-6.55469-2,-0.0849609 6.02734 6,-0.0629883-2.10938 1,-1.19727-1.52344 5,-2.7417 5.77734 19,1.34326-6.26172-5,-1.55566-0.199219 7,-1.55762-1.12305 2,-1.87402 0.111328 11,-6.71973-4.50586-3,0.181641-13.1992-137,13.7461-10.043-86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873.716 50.591 137,'0'15.975'134,"0"2.165"-94,0-4.415-7,0 3.762 18,-5.13599 4.558 42,1.16595-6.879-28,-2.04095 0.861008-16,-10.054-16.078-82,10.916-18.561-145</inkml:trace>
  <inkml:trace contextRef="#ctx0" brushRef="#br1">866.969 0 137,'14.783'6.372'9</inkml:trace>
  <inkml:trace contextRef="#ctx0" brushRef="#br1">0 391.228 137,'18.26'0'0,"-0.630001"0"0,1.934-1.97501 0,-2.3 1.14102 0,0.263996 0.481964 0,-0.372002 0.202026 0,2.038 0.0889893 0,-2.458 0.0610046 0,-1.50201 0 0,2.54901 1.97302 0,5.86099-1.13904 0,-5.08899-0.480988 0,3.73698-0.205994 0,2.034-0.0820007 0,-7.50098-1.263 0,5.08701-1.28299 0,-1.76105-1.31903 0,2.82605 1.00201 0,-9.30603 0.411011 0,-0.0619812 0.834991 0,1.22098-0.651978 0,5.71701-1.33005 0,3.71902 0.111053 0,-3.12503-0.765045 0,1.435 0.485016 0,3.29803 0.968018 0,-4.04703 0.830994 0,-0.133026 1.12497-37,1.92505-1.48596 7,-6.70502 1.33298 6,1.01898 0.554016 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0 141.65 137,'15.705'4.35901'352,"0.825001"-0.209015"-316,-1.477-1.88499-29,-1.01099-2.534-81,-0.218006-8.965-228</inkml:trace>
  <inkml:trace contextRef="#ctx0" brushRef="#br1">101.203 77.571 137,'13.538'2.77'251,"5.18301"2.27899"-223,0.259979-2.814-39</inkml:trace>
  <inkml:trace contextRef="#ctx0" brushRef="#br1">107.949 94.434 137,'0'14.313'139,"0"4.94399"-61,0-3.50799-48,0 2.80899 12,-1.974 0.257004 1,-2.891 3.30399 13,2.891-6.12498-28,-0.383003 9.382 14,0.385002-3.25002-9,1.621-0.712997 1,7.18999-4.55298 15,11.88-11.656-30,0.750992-8.81598-42,-10.014-14.67-257,-2.82201 1.63397 28</inkml:trace>
  <inkml:trace contextRef="#ctx0" brushRef="#br1">155.177 155.141 137,'15.475'4.21899'242,"-1.08498"7.44901"-127,-15.869 4.332-76,-4.63899 0.621002-8,32.537-11.736 55,-4.80399-7.56599-110,-5.63602-2.438-273</inkml:trace>
  <inkml:trace contextRef="#ctx0" brushRef="#br1">253.006 168.632 137,'15.982'-3.022'341,"-0.235031"-0.110992"-311,2.68704-2.17801-35,-4.45703 0.636002-117</inkml:trace>
  <inkml:trace contextRef="#ctx0" brushRef="#br1">296.862 94.434 137,'-3.17801'19.692'253,"0.525024"4.413"-196,0.111969-6.40601-38,0.280029-1.59798-5,-0.187012 6.88799 3,2.06-7.715-15,14.213-8.47501-388</inkml:trace>
  <inkml:trace contextRef="#ctx0" brushRef="#br1">398.064 107.925 137,'-8.035'21.765'335,"0.242004"0.731995"-251,3.91602-6.26099-56,1.69897 1.22299 11,20.126-10.84-99,-7.13199-22.269-147,-2.311 1.44101 71,-2.83102 0.0400085 81,0.252014 32.036 424,8.23602-22.93-255,-4.31201-9.10599-105,-2.32901 29.961 20,10.811-24.299-13,-4.164 6.95798-554,3.63699-2.30998 807,-2.69897 3.271-161,1.98999 0.587997-85,-3.50806-13.323-414,-14.9999-0.94001 355,-1.84003-1.42999 43,-1.29095 33.802 185,2.24194-4.14-113,0.903015 5.17899 5,10.866-36.302-432,-5.22699 2.12999 335,0.0899658-0.471001 18,2.35297 0.854004 36,4.03906 30.435 217,-5.20404-1.80099-219,7.35504 4.173-29,-5.45404 1.453-3,-21.477-15.275-366</inkml:trace>
  <inkml:trace contextRef="#ctx0" brushRef="#br1">624.083 57.335 145,'9.86096'18.025'373,"-0.238953"6.281"-257,-5.896-5.735-81,-0.812988 3.96001 2,-4.59003 1.63899-7,-2.71002-2.22501-20,3.94202-37.695-635</inkml:trace>
  <inkml:trace contextRef="#ctx0" brushRef="#br1">691.551 104.551 137,'2.80896'17.116'363,"1.31104"0.323997"-289,-1.70496 1.64701-39,-1.91406-2.38501-15,-3.03497 5.36201 12,-2.22498-1.86801-6,-7.91302-39.11-482</inkml:trace>
  <inkml:trace contextRef="#ctx0" brushRef="#br1">705.044 0 137,'15.566'14.368'298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20.216 16.863 137,'-3.022'18.227'290,"-1.72"-0.393999"-225,0.469001 1.712-5,1.377-5.95101-31,1.673-0.0189896 2,-1.906 10.298 25,2.296 1.94599-9,0.735-11.805-30,2.553 6.51099 4,8.392-2.80798-28,5.488-27.591-317</inkml:trace>
  <inkml:trace contextRef="#ctx0" brushRef="#br1">47.204 80.943 138,'3.311'24.929'699,"10.275"-18.615"-678,0.424004-28.806-19,1.021 1.063-1,-13.62 45.88 0,8.655-3.68901 1,12.356-27.602 2,-0.697998-8.109-6</inkml:trace>
  <inkml:trace contextRef="#ctx0" brushRef="#br1">134.912 107.925 137,'19.369'-6.118'586,"-5.55602"1.15701"-543,6.09302-1.9-38,2.14299-0.657997-308</inkml:trace>
  <inkml:trace contextRef="#ctx0" brushRef="#br1">195.635 13.492 137,'-3.314'19.691'580,"1.27899"5.18"-520,0.00500488-7.653-51,-0.298996 8.411 1,-1.10701-1.937-4,12.519-38.009-670</inkml:trace>
  <inkml:trace contextRef="#ctx0" brushRef="#br1">202.381 0 137,'14.736'0.867'700,"2.36699"17.126"-682,-11.927 0.132999-17,-6.18799 6.234 0,-5.32401-1.541 0,0.429001 2.601 0,27.899-13.709-1,1.82402-5.612 0,-32.828 19.224 0,-9.58801-0.00800323 1,-1.274-4.867-1,4.813-33.562-114,16.047-1.60301-14,1.75999-4.48898-53,0.0869904 4.81099 35,0.679016 0.233009-48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72.959 31.91 137,'-18.619'11.422'399,"-1.837"13.336"-327,7.825-2.32999-41,5.195-3.177-2,-3.135 5.434 2,7.73 4.23401-8,2.436-3.02101-7,2.023-3.215 0,10.006-2.771-5,18.904-4.067-9,-9.224-20.677-131</inkml:trace>
  <inkml:trace contextRef="#ctx0" brushRef="#br1">104.879 132.208 137,'21.279'0'535,"-1.22499"-3.351"-613</inkml:trace>
  <inkml:trace contextRef="#ctx0" brushRef="#br1">250.797 27.355 137,'0.682999'20.518'533,"-1.31499"1.551"-503,-2.08902-0.890999-9,0.915009 0.441994-1,-2.076 6.51-1,-0.199997-6.43099-10,6.961 1.334-3,6.12201-4.12401-1,13.127-21.622-3,-2.12198-24.143-117,-16.066 5.76401-327</inkml:trace>
  <inkml:trace contextRef="#ctx0" brushRef="#br1">186.957 91.177 142,'20.919'0'550,"6.00299"-1.61501"-512,-2.94101-0.853989-29,-2.27899-2.09001-29,-3.05899 6.08501-556</inkml:trace>
  <inkml:trace contextRef="#ctx0" brushRef="#br1">314.635 104.855 137,'22.013'4.27299'538,"8.129"-8.259"-467,-4.827 1.031-63,-2.10501 1.22501 0,-4.65799-3.019-398</inkml:trace>
  <inkml:trace contextRef="#ctx0" brushRef="#br1">383.035 36.469 153,'-4.51001'28.863'612,"0.662018"1.988"-593,3.371-11.502-15,-3.16101 5.364 1,2.51599 0.591003 0,26.435-27.861-226,-12.428-16.019-6</inkml:trace>
  <inkml:trace contextRef="#ctx0" brushRef="#br1">451.434 41.028 137,'3.79602'20.835'618,"-3.03302"5.717"-543,-0.763 1.139-62,-1.61801-0.0250015-5,-1.23898-5.26401-6,12.583-46.159-278,-4.79797 3.96998 18,-1.255 1.49301 0</inkml:trace>
  <inkml:trace contextRef="#ctx0" brushRef="#br1">501.592 0 138,'9.689'26.077'600,"-0.235016"-5.161"-549,3.53802 5.292-23,-2.716-4.94799-8,-3.48798 5.941-5,-9.94604 0.802994-11,-6.33997-2.187-3,-4.27203-3.507 0,-8.89896 6.49701-1,3.67197-9.70001-14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3415.43 18002.4 137,'26.1279'9.11914'562,"-6.20703"-12.916"-529,0.167236-0.316406-6,-40.1582-0.0351563-7,-1.91382 7.00391-18,0.873779 1.3125 3,46.9341-12.9004 10,-2.71387-2.00391-12,-51.7512 20.2715 16,5.47925-8.24414-15,47.9268-8.51758 9,-1.05298 1.98438-12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182.397 0.002 137,'-20.106'7.748'258,"-0.957001"0.530999"-228,0.317009 0.994001-21,29.086 13.398 47,1.089-0.393-16,-6.40701-2.546-17,1.14902 4.768-12,-3.696-0.177002-8,-3.82901-4.02499 2,-0.436996 0.744995 1,-3.515-1.48601-3</inkml:trace>
  <inkml:trace contextRef="#ctx0" brushRef="#br1">141.358 118.531 137,'24.445'-13.526'563,"6.42001"-2.12399"-496,-10.268 18.936-54,-22.783 21.296-3,-7.81999-2.805 2,-2.431 0.379005-7,-4.718 1.08099-3,-7.849-19.206-525</inkml:trace>
  <inkml:trace contextRef="#ctx0" brushRef="#br1">145.918 136.767 137,'20.106'10.293'432,"5.774"10.182"-314,-6.94101-9.06601-97,1.08301-3.604-11,-23.745-28.553-465</inkml:trace>
  <inkml:trace contextRef="#ctx0" brushRef="#br1">22.8 22.794 137,'-1.618'27.663'455,"-2.179"-1.387"-417,-0.598001-1.728-8,1.453-1.977-8,-3.315 0.0780106-4,2.5-0.021019-6</inkml:trace>
  <inkml:trace contextRef="#ctx0" brushRef="#br1">22.8 113.972 137,'18.997'-13.037'287,"5.132"-8.009"-229,-2.054 6.24699-45,0.864006 5.21301-101</inkml:trace>
  <inkml:trace contextRef="#ctx0" brushRef="#br1">82.079 13.68 137,'-10.941'19.91'288,"3.603"3.38"-204,-1.071 3.75299-39,3.612-8.49799-19,-4.94201 9.13898 18,2.603-4.76999-13,-0.932005-2.399-13,3.8147e-06-0.959991-11</inkml:trace>
  <inkml:trace contextRef="#ctx0" brushRef="#br1">0 182.355 137,'18.38'-18.772'323,"1.194"3.85101"-276,5.073 5.68698-7,-10.288 35.364 1,-17.63-7.37801-2,20.805 1.804 63,8.37501-25.686-88,0.167992-4.48199-63,-5.10699 2.839-74,-1.11101-0.656998-46</inkml:trace>
  <inkml:trace contextRef="#ctx0" brushRef="#br1">269.036 36.472 137,'18.978'-4.085'281,"5.31699"3.61"-205,-17.977 21.677 71,-29.647 0.537001-113,4.229-6.73-27,-6.842 1.355-7,7.211-1.325-270</inkml:trace>
  <inkml:trace contextRef="#ctx0" brushRef="#br1">287.275 104.855 137,'0'24.661'348,"-1.617"-4.924"-296,-0.850983 8.401-11,-2.40201-1.662 2,24.943-14.185-39,-8.10602-30.95-461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0 141.325 137,'24.87'13.677'422,"3.703"-21.995"-394</inkml:trace>
  <inkml:trace contextRef="#ctx0" brushRef="#br1">36.479 72.941 137,'5.704'26.481'337,"2.397"3.17701"-348,2.428-6.23601-79</inkml:trace>
  <inkml:trace contextRef="#ctx0" brushRef="#br1">104.879 118.531 138,'20.868'19.503'574,"-14.697"0.144005"-533,-5.85099 2.98399-20,-1.93802 2.35901-16,-1.03699-3.539 0,-6.752-2.022-214</inkml:trace>
  <inkml:trace contextRef="#ctx0" brushRef="#br1">86.638 159.561 142,'4.561'24.916'405,"13.717"-33.543"-496,-3.546-10.702-152,1.505-0.607986 195,5.50999 3.49699 194,-1.28198 10.556 63,-14.829 31.804 18,-21 1.50101-264</inkml:trace>
  <inkml:trace contextRef="#ctx0" brushRef="#br1">132.238 250.739 137,'-7.74801'19.992'300,"2.61301"0.989029"-186</inkml:trace>
  <inkml:trace contextRef="#ctx0" brushRef="#br1">123.118 250.741 137,'26.283'-4.479'517,"-7.401"13.636"-444,-7.50601 10.903-31,-8.67198 2.513-27,-21.968-9.36499-540</inkml:trace>
  <inkml:trace contextRef="#ctx0" brushRef="#br1">132.238 278.094 143,'18.519'9.24002'204</inkml:trace>
  <inkml:trace contextRef="#ctx0" brushRef="#br1">127.678 323.682 137,'20.378'-7.76602'268</inkml:trace>
  <inkml:trace contextRef="#ctx0" brushRef="#br1">300.956 123.092 144,'18.908'0'491,"-1.50104"21.599"-474,-17.244 0.841011-1,-2.83197-0.921005 9,1.54095-3.008-8,0.530029 3.771 7,-3.362 1.51701-1,3.28198-2.72-12,-1.34-2.71103-103</inkml:trace>
  <inkml:trace contextRef="#ctx0" brushRef="#br1">278.156 232.504 137,'21.724'0'482,"-0.641998"-2.67"-418,4.534-4.46899-56,-6.42001 4.45198-510</inkml:trace>
  <inkml:trace contextRef="#ctx0" brushRef="#br1">278.156 196.033 137,'0.00100708'24.998'407,"-2.67102"-2.80901"-348,1.25403 4.31799-13,-1.56403-7.30798-19,-0.406982 5.88199 13,0.445984-3.88898-12,22.925-40.638-402,-12.896 0.0200195 53</inkml:trace>
  <inkml:trace contextRef="#ctx0" brushRef="#br1">287.276 209.711 137,'20.106'-9.245'507,"5.65503"-2.453"-413,-6.20001 3.54099-70,4.15997 9.66302-12,-13.144 19.17-8,-11.603 1.95201-2,-5.104-0.122009 1,-0.127991 2.196-1,1.04498-2.565-1,-0.750977-0.0929871 1,-0.213013 0.572998 1,-12.867-40.907-407</inkml:trace>
  <inkml:trace contextRef="#ctx0" brushRef="#br1">218.877 282.652 137,'18.3'2.668'522,"6.36101"-3.73199"-442,-0.327026 0.136993-56,-5.05099-1.082-7,10.048-2.039-1,-2.49603 0.868011-4,-5.341-1.46301-2,-1.30499 14.108-3,-1.39197-5.685-254</inkml:trace>
  <inkml:trace contextRef="#ctx0" brushRef="#br1">451.433 150.445 137,'20.84'-1.617'547,"0.0350037"-1.039"-473,3.37299-0.982986-65,-3.73596-1.65401-435</inkml:trace>
  <inkml:trace contextRef="#ctx0" brushRef="#br1">528.952 82.061 137,'-6.46704'24.575'541,"-0.958923"-3.41501"-449,-4.36707 2.73401-75,-4.99896 3.21499-11,1.38599-2.41399-4,-1.22897 2.54999-1,-6.31604-1.00798-1</inkml:trace>
  <inkml:trace contextRef="#ctx0" brushRef="#br1">474.233 214.27 137,'0'22.579'409,"-2.66901"-1.85201"-348,1.06601-1.59698-35</inkml:trace>
  <inkml:trace contextRef="#ctx0" brushRef="#br1">465.113 205.151 137,'20.395'1.616'530,"1.99701"2.78"-442,-3.60199 7.76201-71,-19.916 12.293-14,-6.42804-5.00902-1,-18.722 5.76804 1,50.842-33.062 22,-3.396-14.249-202,-10.7349 3.32198-98</inkml:trace>
  <inkml:trace contextRef="#ctx0" brushRef="#br1">638.39 54.709 163,'-8.37299'22.008'563,"-5.84106"0.448997"-508,-3.14392 4.015-48,-0.699036-0.353996-2,1.00903-4.64001 0,6.70697-0.846008 2,31.869-18.883 10,6.40405-13.609-12,0.190002-2.62199-10,-6.65698 1.96999-100,-4.60602-6.08199-395</inkml:trace>
  <inkml:trace contextRef="#ctx0" brushRef="#br1">652.071 100.296 141,'-7.06598'28.672'434,"3.86798"-4.84701"-353,-1.51599-0.272003-48,-0.458008 2.72401 3,-1.85602 1.53999-11,2.95801-3.888-8,3.39703 1.22598-9</inkml:trace>
  <inkml:trace contextRef="#ctx0" brushRef="#br1">597.352 223.386 137,'-16.834'20.913'505,"0.565002"1.429"-427,33.0779-44.461-346,-1.72296 44.407 369,0.335999-41.432-271,-8.36395 0.688995 12</inkml:trace>
  <inkml:trace contextRef="#ctx0" brushRef="#br1">670.31 109.412 137,'21.041'1.62'576,"-1.11603"6.257"-457,-19.088 17.947-92,-13.514-1.903-25,-2.38599-3.505-1,-12.656-0.182007-1,39.833-40.997 2,11.306 10.422-2,-4.21997 22.491-1,-10.439 14.336 2,-11.1089 0.340012-1,-7.83209-1.33499 0,-5.06995-0.923019 1,-9.48999-9.07999-1,4.84698-26.603 1,15.303-14.276-2,11.3359 4.09999-1,17.184 22.813 2,-0.0849609-3.714-103</inkml:trace>
  <inkml:trace contextRef="#ctx0" brushRef="#br1">839.027 0 420,'0'19.807'258,"-3.35297"12.997"-161,1.00293-7.652-74,-1.83594 8.659-7,-3.64801-1.095 0,3.97095-5.88799-3,1.43707-8.536-7,-0.447021 6.11699 1,21.5469-25.42-52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120.237 0 137,'-10.706'32.073'339,"5.12801"-8.798"-317,-4.18001 4.323 3,-5.212-0.863998-9,-6.321-2.054-5,-7.649 0.502998-7,-0.0540009-12.04-472</inkml:trace>
  <inkml:trace contextRef="#ctx0" brushRef="#br1">81.235 116.981 137,'4.097'27.885'249,"-2.663"5.04601"-170,-1.393-0.186996-50,-0.0410004-2.854-1,-4.097 3.006-4,2.823 4.634 0,1.07301-6.759-7,-4.79101-7.125-5,26.65-55.6-99,-13.555 1.92899-58,-5.01299 7.58099 9</inkml:trace>
  <inkml:trace contextRef="#ctx0" brushRef="#br1">148.097 38.994 137,'0'30.028'326,"0"-6.89101"-271,0 1.73001-39</inkml:trace>
  <inkml:trace contextRef="#ctx0" brushRef="#br1">159.241 11.141 137,'30.641'-5.221'213,"1.92499"0.775"-168,-9.75499 3.551-32,7.716 2.333 11,-4.95801 27.778 7,-19.024-5.242-16,-4.96597-0.760004 2,-6.01801 1.56801-1,-4.97702-0.286011-13</inkml:trace>
  <inkml:trace contextRef="#ctx0" brushRef="#br1">220.53 5.571 137,'-4.097'28.365'244,"0.996002"3.607"-187,0.128998-0.69199-24,2.2-6.75101-13,-0.541992-1.261-27</inkml:trace>
  <inkml:trace contextRef="#ctx0" brushRef="#br1">153.668 44.564 137,'27.601'8.481'292,"3.57401"0.444004"-274,-7.11501-5.97701-13,-1.60199 1.55801-1,-0.0880127-1.90401-10,-36.943 20.071-407</inkml:trace>
  <inkml:trace contextRef="#ctx0" brushRef="#br1">153.668 105.839 137,'25.271'-1.976'282,"-2.46999"-2.662"-243,2.28899 1.936-33,3.481-2.82801 1,-5.19499 3.76901-5</inkml:trace>
  <inkml:trace contextRef="#ctx0" brushRef="#br1">114.666 167.116 137,'4.992'30.485'256,"-1.19199"-7.847"-190,-2.028 1.532-41,3.406 3.43199-5,-4.24601-0.658966-8,20.011-51.137-365</inkml:trace>
  <inkml:trace contextRef="#ctx0" brushRef="#br1">142.525 172.686 137,'24.436'-4.63901'281,"0.639999"-0.186996"-239,1.159 1.79501-33,-1.55501 0.490982-1,3.608-2.88098-1,-4.29099 3.79698 0,-0.0110168 5.51801 2,7.66101 1.67702-1,-32.902 29.36 12,-2.89798-8.65601-17,0.174988 5.91101 0,0.612-3.66101-2,2.82797-2.22501 4,-4.87396 10.012 25,-5.353-61.904-142,6.86197-0.711975-118</inkml:trace>
  <inkml:trace contextRef="#ctx0" brushRef="#br1">209.387 61.275 137,'5.53001'30.485'356,"-9.58502"-3.311"-312,0.95401 4.45901-6,-0.266006-1.148 0,2.82901-1.20601-12,-4.14301-0.701981-4,3.78999 2.21399 8,31.44-22.133 31,-7.91998-40.108-48,-2.25603 1.36-7,0.667023 6.448-6,-10.387 58.005-1,-10.073 2.33803 1,3.80402-12.705-126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7.072 159.559 137,'22.983'7.437'438,"-25.105"21.489"-368,-11.739-6.33099-44,-0.210999 0.0830078-11,36.894-11.082 41,-1.675-17.703-41,-0.168005 1.04298-1,0.0870056 0.978012-119,-2.799-14.451-399</inkml:trace>
  <inkml:trace contextRef="#ctx0" brushRef="#br1">184.91 68.382 137,'-10.552'21.648'382,"0.507996"-0.343994"-298,-1.03299 1.40601-40,-0.32901 4.42299 6,5.41101-6.703-20,1.597 4.33902-1,-0.00400543 0.314987-12,6.513 8.89798-5,5.23499-8.41496-7,22.046-7.16501-2,-7.84999-25.927-33,-2.246-5.27197-129</inkml:trace>
  <inkml:trace contextRef="#ctx0" brushRef="#br1">225.95 173.236 137,'20.87'-1.61499'603,"-2.15602"-0.99501"-1172</inkml:trace>
  <inkml:trace contextRef="#ctx0" brushRef="#br1">390.107 22.793 137,'-2.668'23.06'485,"-2.10098"-3.029"-408,-0.561035 1.526-52,-2.26297 4.563-5,-1.75003 7.482 8,3.12503-6.184-12,27.385-8.38399-6,4.103-27.035-18,0.505035-14.445-199</inkml:trace>
  <inkml:trace contextRef="#ctx0" brushRef="#br1">321.709 91.175 137,'27.745'-1.61501'515,"5.68799"-0.85199"-562,-12.214-0.511009-51,2.05301 1.048-149</inkml:trace>
  <inkml:trace contextRef="#ctx0" brushRef="#br1">463.068 86.618 137,'25.073'-2.668'585,"1.58099"1.063"-536,-5.31696 1.406-49,5.25092-3.241-4,-8.13495 1.566-271</inkml:trace>
  <inkml:trace contextRef="#ctx0" brushRef="#br1">517.784 31.912 151,'0.000976563'31.926'600,"-1.61896"-8.683"-570,-0.117004 3.043-25,-2.53802 1.44801 1,2.86502-1.828-2,29.025-40.476-304,-7.96597-7.06299 29</inkml:trace>
  <inkml:trace contextRef="#ctx0" brushRef="#br1">622.664 0.002 152,'0'21.038'578,"-3.35303"13.203"-502,0.815063-4.62399-58,0.105957-2.30901-4,-1.63397 0.215996-2,2.85992-1.77299-7,19.8081-20.488-203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8663.89 17679.1 137,'17.1729'22.4512'369,"-3.57129"2.74414"-337,-5.87598-1.05273-11,-5.67188-2.84961-1,-4.27148 0.421875-2,-3.45313-3.25781-3,-2.59961 6.49414-2,-0.68457-4.89063-2,-8.60742 3.50586 1,1.66699-0.365234-5,-0.198242-1.88672-5,12.6426-40.668-516,23.6309 2.53906 726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9.119 118.533 137,'-1.617'22.747'449,"-0.850999"9.701"-328,-0.51-8.84999-98,1.397 2.71399 4,1.106 2.231-1,24.063-34.655-4,-4.3-19.073-19,0.245001-4.112-1,-4.456-1.66701-1,-3.618 8.59601 0,-12.968 49.197 6,-2.55599 1.522-5,-0.49501-1.68199 1,1.68301-0.748016 1,24.821-29.257-116,0.447998-19.741-255</inkml:trace>
  <inkml:trace contextRef="#ctx0" brushRef="#br1">200.638 31.912 145,'-3.354'19.992'411,"-0.235992"-0.838999"-330,0.64299 4.718-41,-2.01898 1.06-2,2.90398 1.036-11,-1.47798-1.75501-5,1.70499 2.52701-6,4.71402 4.718-8,5.04997-6.59099-8,10.334-37.136-228,-4.735-12.281-5,-5.868 3.95898 25</inkml:trace>
  <inkml:trace contextRef="#ctx0" brushRef="#br1">332.873 0.002 137,'-1.61697'19.346'454,"-2.46902"2.889"-336,-2.177 8.652-73,-3.33801-2.951-23,3.03702-4.30199-11,0.394989 4.06899-2,6.82202-4.15099-3,19.027-0.654999-6,-20.071-1.408-13,22.635-23.199-79,-1.34598-19.395-214</inkml:trace>
  <inkml:trace contextRef="#ctx0" brushRef="#br1">209.755 123.088 148,'23.222'-10.225'581,"3.88501"1.264"-571,1.96098 2.485-29,-5.31201 4.952-98,2.67603-4.532-205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0.001 214.267 137,'22.777'-6.465'421,"-0.194"0.834"-522</inkml:trace>
  <inkml:trace contextRef="#ctx0" brushRef="#br1">186.957 132.206 137,'24.582'-3.349'602,"-1.84601"-1.047"-565,-1.70198-0.607002-74,-2.31903 0.194-523</inkml:trace>
  <inkml:trace contextRef="#ctx0" brushRef="#br1">223.437 45.588 153,'4.274'25.071'436,"-4.022"-6.251"-351,2.45201 5.995-46,-4.64201 7.12699 0,1.51601-9.69799-24,-3.15401 5.32001-3,-1.351 5.63998-7,20.239-53.816-386</inkml:trace>
  <inkml:trace contextRef="#ctx0" brushRef="#br1">341.995 0 137,'-0.00100708'21.853'487,"0.00100708"2.653"-385,0 1.595-38,0-3.476-47,-3.35199 8.984 2,-1.48801-0.0620041-7,2.38199-4.41699-6,3.25601-2.58801-5,4.495-42.981-705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9425.4 17756.6 147,'10.2979'18.377'423,"0.716797"3.28906"-294,-0.384766 0.0546875-86,-2.11133 3.83398-2,-4.00586 5.46875-8,-12.0049 8.14648-11,-0.954102-10.8711-12,-1.23828-3.63477-6,-4.65137 10.4629-1,2.60156-13.3496-2,-7.00391 3.45508-1,-11.0068 3.90039-13,4.6875-16.8594-108,3.68164-10.873-113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8996.76 17975.4 137,'25.3662'-18.2969'537,"-2.15527"5.62695"-505,2.98047 0.773438-3,-40.4482 32.4492 33,-10.083-11.2305-50,1.00879 1.4043 1,46.6592-23.3887 20,-44.2119 25.2441-31,44.4189-22.0059-61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8180.52 17857.8 137,'23.3501'0'481,"5.1499"-5.41406"-452,-6.6748 0.652344-8,-43.5352 16.9668 81,1.4834-5.48828-92,43.0645-14.9473 22,-2.21875-0.441406-30,-43.6152 23.2168 16,-0.105469-0.701172-13,0.339355 0.132813-3,47.1631-21.0781 5,-0.523926-2.86133-5,-1.69043-2.62891-2,-52.1973 22.9824 5,8.33496 3.25391-4,49.1387-23.0859 0,-1.42773-2.41992-1,-5.05273-2.28125 1,-49.5508 22.6191-1,0.818359 3.76367 0,53.6719-16.9199 0,-4.2041 0.0605469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0 167.829 137,'22.775'-10.737'246,"1.241"0.0859985"-199,-3.548 2.742-36,0.136993 0.837006 0,3.86501 2.73099 1,1.77499 0.668999-3,-6.661-5.908-159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74.781 0 137,'-23.417'0'176,"2.353"16.118"-122,13.167 5.097-39,2.044 3.699-6,5.003-1.302-3,0.651999-0.171997 1,0.198 0.945992 5,3.352-0.589989 1,-2.309-1.826-5,-0.878998 2.48799-5,2.506-1.84499 0,-1.254 1.01299 0,-1.027-3.414 1,-4.101 7.97902 2,0.444-9.06302-4,-5.168 6.58304-1,-0.684-4.44904 6,11.455-39.517-403</inkml:trace>
  <inkml:trace contextRef="#ctx0" brushRef="#br1">88.46 246.18 137,'0'26.533'275,"-3.353"-5.70905"-210,-0.237007 0.859039-23,-4.12599 2.08499-6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36.808 0 137,'-17.69'26.245'440,"9.016"-2.911"-407,3.668 2.43101-18,1.897-5.879-2,0.78 7.104-2,2.453 2.712 2,-0.042-10.714-5,3.837 3.01698 3,17.848-10.711-115,-6.007-31.107-147</inkml:trace>
  <inkml:trace contextRef="#ctx0" brushRef="#br1">141.686 13.675 137,'-5.41501'22.539'487,"-0.0319824"4.139"-397,2.09399-7.00699-63,-1.76299 6.66099-10,0.298996-0.877991-6,2.01 6.132 1,4.02-10.41-7,18.262-15.012-1,-2.71802-25.943-30,-10.142-1.98201-129,-2.21301-0.834991-120</inkml:trace>
  <inkml:trace contextRef="#ctx0" brushRef="#br1">59.607 82.059 137,'23.064'-2.668'508,"2.082"-4.352"-451,-5.51801 2.993-55,4.59401-1.028-4,-3.21702-1.08-65,-2.03398 5.471-563</inkml:trace>
  <inkml:trace contextRef="#ctx0" brushRef="#br1">228.325 0 137,'18.978'18.684'521,"-1.53499"3.965"-433,-3.09502 2.288-46,-7.00598 2.35201-24,-11.23 3.742-8,-3.82501-5.193-4,-5.04797-1.66299-2,-2.64601-0.630997-6</inkml:trace>
  <inkml:trace contextRef="#ctx0" brushRef="#br1">378.802 59.266 144,'21.05'-3.796'542,"1.95303"-2.347"-522,1.59695-2.245-21</inkml:trace>
  <inkml:trace contextRef="#ctx0" brushRef="#br1">387.922 109.41 137,'18.502'-3.35101'378,"7.12796"-4.57399"-495,-5.56696 2.49699 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0 137.244 137,'17.659'-6.06801'478,"-1.393"1.61401"-461,2.934 0.536995-37,1.545 2.891-120</inkml:trace>
  <inkml:trace contextRef="#ctx0" brushRef="#br1">286.689 110.131 137,'-23.603'-13.992'495,"1.05"9.434"-440,-1.03001 10.637-6,6.67702 12.549-23,8.20598 4.13499-18,7.26402 0.461006-7,5.58598-1.834 1,17.183-21.709 2,0.554993-15.991-1,-2.58702-2.714 0,-0.914963-6.25599-1,-9.91403 6.68899-2,4.21301-15.693 0,-6.66998 14.723 0,0.270996-8.632 1,-1.37701 6.09 0,-9.927 49.294 8,0.0110168-10.551-7,-2.91202 16.518 1,2.70999-11.461-1,1.66602-5.84499-1,-1.06598 2.02999 0,-1.32205 10.097 2,4.92905-2.709 0,22.62-25.794-18,-7.59103-19.296-115,-0.628967 0.280014-101,-4.358 3.25299-103</inkml:trace>
  <inkml:trace contextRef="#ctx0" brushRef="#br1">379.668 21.046 137,'-5.49399'20.629'515,"-2.93604"4.817"-428,0.0840454 3.5-58,3.11197-7.089-17,-0.356995 1.407 1,1.138 1.729-3,6.73102-0.778992-4,17.415-33.749-5,-2.961-6.808-20,-4.091 0.195007-188</inkml:trace>
  <inkml:trace contextRef="#ctx0" brushRef="#br1">290.563 102.385 150,'23.413'-4.845'551,"5.84097"-1.267"-501,-2.23901 0.875999-38,-4.43997 8.716 5,-6.21002 8.033-404</inkml:trace>
  <inkml:trace contextRef="#ctx0" brushRef="#br1">519.138 141.117 145,'21.419'-0.0960083'442,"1.86597"0.192017"-404,-1.94897-2.36301-27,6.71899-1.36301 1,-9.66699-0.242996-8,1.23303-1.71-144</inkml:trace>
  <inkml:trace contextRef="#ctx0" brushRef="#br1">523.012 203.089 164,'26.004'-2.267'602,"-1.24994"-0.310013"-583,3.03693 0.106018-7,-4.66394-1.69402 2,-5.72998 16.776-385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100.292 63.25 137,'25.465'0'299,"10.19"0"-238,-7.287 1.977-41,-13.967 23.717-7,-28.124-3.383-2,-16.014 1.632 2,-0.633987-2.325-10,59.368 3.77501 19,-10.5 7.18399-15,-18.042-7.758 4,-5.09599 1.39099 15,-3.83902 0.120026-1,-22.25-11.725-83,20.189-37.366-295</inkml:trace>
  <inkml:trace contextRef="#ctx0" brushRef="#br1">33.43 174.661 137,'27.287'12.185'282,"3.701"7.00801"-257,-25.704 7.95299-1,-33.113-0.604004-1,58.48-47.247-169,-7.10899 8.87299 48,-0.693001-1.633 27,0.878998-7.481 32,7.604-7.162 39,-6.881 12.899 4,-29.772 38.049 351,-17.549 9.461-286,7.94299 1.16101-31,41.219-24.65-34,-1.23299-3.97299 3,6.35901 0.188004 2,-8.23604 5.71399-456</inkml:trace>
  <inkml:trace contextRef="#ctx0" brushRef="#br1">0 235.936 137,'5.53'24.723'320,"-2.095"-0.419983"-276,-3.297 2.84998-24,0.198001-2.87997-7,1.327 0.957001 14,25.372-19.529 0,9.609-7.68698-22,0.171005-5.703-1,1.548-4.25403 0,-6.25401 0.614044 1,-2.02899 1.76196-1,-0.834 1.44803 1,-1.24199 5.55698 12,2.34999-2.85898 29,-3.72803-7.01102-10,-27.528-19.378-15,-1.40805 1.19499-34,-3.26196 63.15-10,0.932007 0.855972 26,3.74896 3.70999 1,0.850037-6.06497-2,0.0409851-0.100006 1,22.577-45.723-362</inkml:trace>
  <inkml:trace contextRef="#ctx0" brushRef="#br1">395.598 57.68 137,'16.765'26.092'326,"14.318"-13.391"-393,-3.96701-20.981-56</inkml:trace>
  <inkml:trace contextRef="#ctx0" brushRef="#br1">546.039 40.968 137,'-23.294'27.224'306,"1.30103"-3.698"-273,-1.81003-21.004-242,15.508-25.163 81,3.57803-1.144 126,3.59198-0.206999 2,0.815979 0.169998 0,0.268036 52.393 223,0.0409851 5.443-167,0-0.371002-20,0 0.0740128-14,0-6.14702-6,1.97699 4.32701-3,1.03802-4.46501 0,-2.43604-0.589981-1,-5.79996-3.92102 3,-0.500031-48.055-9,0.527008-1.13902-119,0.55899 1.44301-24,-5.03098 1.104 12,-1.38101 0.466003 89,-11.885 3.46099 35,50.522 13.487 309,-0.00100708-8.495-295,-1.15698 13.902 9,-32.944 23.841-3,-18.88 5.956 20,-6.63501 4.14498-15,8.12802-11.949-16,-0.646027-6.31001 0,1.86401-4.57201-1,50.287-21.217-172,-4.29504-6.877-31</inkml:trace>
  <inkml:trace contextRef="#ctx0" brushRef="#br1">468.033 102.244 137,'20.921'22.443'370,"2.314"-4.53299"-305,2.76895-5.459-49,1.74805-9.59001-1,-4.70105 4.36601-318</inkml:trace>
  <inkml:trace contextRef="#ctx0" brushRef="#br1">495.892 169.09 137,'-12.436'26.037'228,"4.26102"0.589005"-140,1.89999-3.49101-31,10.524 8.89299-21,28.418-33.584-14,-5.98999-29.007-25,-13.419 1.84-5,-7.60797 1.93799 4,-26.118 56.892 7,11.553-5.20299 9,1.07397 2.64297-2,1.17398-2.05098-5,-3.92398 0.140015-7,-21.711-1.84802 13,8.22101-35.786-3,9.05499-13.167-1,14.845-2.082-9,12.762 3.681 1,9.62903-2.42297 5,4.42197 7.06097-3,1.30103-3.39998-1,1.27896 0.00297546 0,3.63104-2.23299 1,-8.88702 4.692 1,6.16602-11.393-2,0.0719604 2.20799 8,-5.07495 35.171-4,-19.868 24.449 16,-10.7839-1.82101 13,-2.05707 3.00301 4,-3.59296 0.626984-1,-7.51801 0.0510101-14,-8.26605-3.73399-13,1.48004-3.21301-5,-0.730957-35.519-29,23.4609-18.655-137,2.013 3.65103 29,-7.40796-4.54202 69,34.856 6.37502 85,0.182007 40.036 81,2.29907 11.935-25,-5.51508-10.172-51,-0.84198 2.446 9,2.86597-3.74701 12,4.22906-7.19099-11,2.35797-5.952-42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3041.52 18121 137,'18.5669'15.9746'335,"8.08813"-7.91016"-279,2.7771-7.70313-19,-3.29834-7.63477 4,-16.3108-14.9473 6,-28.0029-2.96875-32,-8.70508 14.6074 9,4.90405 9.37305-10,3.302 9.87891 2,-3.94507 14.3828 14,12.2019-3.47656-16,5.37622 1.87891-10,2.95386 1.26172-1,-0.563965-0.316406 0,6.16699-0.525391-2,-1.16382 3.71094 1,6.92969-1.43359 4,2.95728-3.99219-1,7.94482-7.63672 1,0.447021-10.2637-1,2.08789-1.96875-5,-0.777832-12.4922-102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3201.12 17947.7 137,'23.416'14.8535'431,"-6.927"10.127"-420,-23.728 1.08203 2,-5.90186-3.5918-3,-3.00732 1.87109 0,-0.060791-1.99805 10,36.23-20.6289 30,-0.606934-5.98828-38,0.322021 1.31836-6,-0.126221-2.28516 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0 141.325 137,'20.919'4.084'530,"6.003"-1.14099"-445,-3.385-6.59001-70,-2.203-6.509-7,-7.277-16.686-1,-42.26 10.397-1,9.57299 18.95-272</inkml:trace>
  <inkml:trace contextRef="#ctx0" brushRef="#br1">72.959 86.618 137,'-0.0510025'21.596'585,"0.102005"2.703"-533,-3.404-0.882011-35,-0.359009 2.30101-5,1.94401-3.658-2,-1.871 0.794006-2,2.596 3.668-2,3.548-0.276993 3,25.8-18.492 3,-10.352-30.079-11,-3.09901 1.01097-2,0.631012-7.16798 1,-6.45402 4.255 1,-0.590988-1.50099-2,0.268997 3.64699 1,-0.477005 0.337997 2,-13.804 48.658-1,0.148987 1.944 0,3.37801-1.108-1,1.724 0.623001 1,0.320999 0.412979-1,26.472-20.634-57,-9.992-28.984-157,-4.25999-0.503998 20</inkml:trace>
  <inkml:trace contextRef="#ctx0" brushRef="#br1">282.716 27.355 151,'-6.94299'19.059'486,"-0.36203"8.51"-384,2.22205-4.315-78,1.31897-3.88499-8,1.15802 3.123-4,-0.0780334 2.93799-3,0.521027-6.85399-1,1.29999 5.06898 0,0.440018 4.18102 1,0.337982-9.267-4,5.78801 7.847 2,14.546-15.642-8,-5.15698-30.813-75</inkml:trace>
  <inkml:trace contextRef="#ctx0" brushRef="#br1">328.315 159.564 137,'4.97101'18.838'486,"13.886"-11.852"-420,2.72101-7.162-30,2.81299-5.06001-23,4.052-7.76999-118,-12.113-7.24501-209</inkml:trace>
  <inkml:trace contextRef="#ctx0" brushRef="#br1">515.273 27.355 151,'0'19.073'568,"0"6.376"-504,-3.354 6.76801-42,-4.155 1.605-8,0.0929871 1.139-4,1.99103-12.372-6,-0.416016 8.91899 0,3.63-1.97198-2,23.935-29.192 3,-5.57297-23.08-9,-2.69406-1.28299-20,-2.87994 0.975998-242,-7.27808 3.394-39</inkml:trace>
  <inkml:trace contextRef="#ctx0" brushRef="#br1">465.113 127.649 137,'22.831'-4.084'456,"0.976013"3.693"-422,6.181-0.743004-108,-10.855-2.373-228</inkml:trace>
  <inkml:trace contextRef="#ctx0" brushRef="#br1">597.351 127.649 137,'21.654'0.000999451'622,"0.586975"-0.000999451"-616,0.085083-3.798-6,-1.36505-1.01599-113</inkml:trace>
  <inkml:trace contextRef="#ctx0" brushRef="#br1">665.75 59.266 137,'0'25.359'539,"-3.35303"-0.052002"-463,0.815063 0.884995-50,0.10498 1.45602-11,-2.07501 0.861984-7,3.69397-1.07999-4,19.908-32.388-629</inkml:trace>
  <inkml:trace contextRef="#ctx0" brushRef="#br1">770.629 50.147 137,'0'21.717'539,"0"3.887"-432,-1.61804 4.674-78,-3.51892-5.323-12,1.47296-0.965012-9,-2.10303 1.18202-5,24.6641-38.38-253</inkml:trace>
  <inkml:trace contextRef="#ctx0" brushRef="#br1">839.027 0 143,'13.042'18.708'583,"-1.44995"1.385"-536,4.05896 6.091-18,-2.78802-0.792004-6,-7.52795-2.457-8,-11.328 6.32001-7,-3.16705 1.08899-4,-4.31793 0.830017-3,-0.204041-3.17702-1,-0.493042-5.062 0,-5.5249-4.68399-17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182.397 13.36 137,'-20.106'-11.227'149,"-2.545"9.094"-104,2.552 3.465-19,3.087 22.38 18,11.17-0.997002-16,1.646-3.31399-3,3.068 5.60899-3,0.963997-5.63799-5,-3.188 9.526 0,2.431-1.72901 0,0.718994-5.41098-5,-1.50099 6.43599 4,-0.0330048-7.892-6,-2.537 2.82498 4,-0.252998-0.991974-4,-1.807 0.00598145-4,-0.695-0.138977-2,1.583-3.73102 1,-9.03-37.383-254</inkml:trace>
  <inkml:trace contextRef="#ctx0" brushRef="#br1">0 213.95 137,'22.931'-18.245'275,"-1.524"3.905"-247,-0.882004 3.67-22,0.707005 2.03699-13,-1.72501 3.73802-72</inkml:trace>
  <inkml:trace contextRef="#ctx0" brushRef="#br1">223.436 58.947 137,'-3.35301'18.74'293,"-1.85397"-0.295998"-215,-0.526016 0.0920029-27,-0.977005 4.74899-25,0.190002 5.18401-3,2.14902-10.145-6,-0.0890198-0.0369873-5,0.858002 3.12601 2,2.60501-3.09001-1,28.788-14.875-149,-7.722-19.345-87</inkml:trace>
  <inkml:trace contextRef="#ctx0" brushRef="#br1">310.076 58.947 137,'-4.97098'19.994'380,"0.251953"-1.09501"-306,-1.98096 5.11601-44,2.81998-1.69301 1,-0.393982-1.743-6,2.50397-1.35399-2,0.809021 5.26799 9,8.95999-5.74899-6,11.728-30.252-46,-3.02103-12.789-303</inkml:trace>
  <inkml:trace contextRef="#ctx0" brushRef="#br1">250.796 131.89 137,'20.886'9.116'472,"-1.162"-14.528"-469,4.69699-2.01999-43,-1.09299-0.960014-110,-3.513 1.45401-59</inkml:trace>
  <inkml:trace contextRef="#ctx0" brushRef="#br1">401.274 27.036 137,'15.999'25.49'410,"-2.07303"0.549999"-337,-5.62299-4.622-38,-1.94101 11.15 17,-5.47101-7.518-22,-2.38998-4.41701-16,-1.854 1.312-3,-7.79703 7.55101-1,-3.33795-6.752-5,-10.074 1.32599-3,5.37601-13.599-189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0 113.972 137,'22.013'0'306,"4.702"0"-239,-6.349 0-54,1.53299-2.667 1,3.93301 1.063 2,1.15401-1.31699-6,-0.774017 1.283-2,-3.34698 1.35101 0,-2.455 0.286995 4,5.974 4.085 17,1.78-3.611-3,-7.172-0.473999-11,8.48398 3.35-1,-1.00497-2.306 1,-2.26602-0.879997 0,0.0960083-0.164001 1,-3.22397-3.795 4,-1.31604 3.117-3,-0.606995 0.593002-6,0.121033 0.0849991-7,4.36197 0-1,-2.26199 0-2,0.141968 1.734 2,-0.637939-3.26701 2,0.0549927-2.75399 3,-1.21204 2.19699 1,3.58398-0.686996-3,-0.205933 2.614-3,-1.24304 0.163002-1,-1.41803 0 1,0.755066-4.272-1,1.07996 1.31699 1,0.960999-2.73299-1,-0.291992 0.652992 0,-1.17596 1.397 1,4.95795-3.458-1,-2.32092 3.952 1,-5.54706-4.687 0,2.69501 6.458-4,0.0279541 1.373 4,-1.92993-4.558-491</inkml:trace>
  <inkml:trace contextRef="#ctx0" brushRef="#br1">989.505 0 137,'21.22'23.298'635,"-15.2449"1.592"-619,-12.566-0.768002-11,-3.84399-2.78299-6,1.66998-2.30801-348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80.019 0 137,'-22.587'20.835'481,"0.869999"-1.015"-455,0.107999 4.426-15,7.503-4.21001-10</inkml:trace>
  <inkml:trace contextRef="#ctx0" brushRef="#br1">66.339 41.031 137,'-7.66'22.647'384,"-5.07201"1.008"-346,3.166-4.189-26,-3.226 3.257-9,11.974-42.362-373,22.155 8.879 428,-14.762 29.669 72,-4.68299 9.319-52,-5.16-5.70999-26,24.188-44.955-388</inkml:trace>
  <inkml:trace contextRef="#ctx0" brushRef="#br1">107.379 36.474 137,'18.301'-11.149'347,"4.82399"4.909"-238,-1.80599 17.746-47,-22.895 10.12-27,-24.138-10.874-60,22.178 7.524-19,3.536 6.55499 51,-3.353 2.78201 6,2.31099 2.012 0,0.877014-9.008-2,0.164993-1.38901-2,-10.704-45.266-60,4.66201 7.573-44,-9.95499-1.94 15,-3.20901 6.35299 53,-2.718 8.58302 31,54.363-1.19401 219,-7.755-0.585999-211,-1.231 3.1-7,-3.395 1.108-19</inkml:trace>
  <inkml:trace contextRef="#ctx0" brushRef="#br1">93.698 145.884 137,'20.107'-5.41501'384,"-1.25301"2.27101"-367,1.21301-0.679993-77,4.185-0.53302-51,-4.55699 2.86201-180</inkml:trace>
  <inkml:trace contextRef="#ctx0" brushRef="#br1">412.894 227.946 137,'-15.421'-21.276'260,"0.962036"-0.072998"-187,-7.52802 25.259 17,15.71 18.285-63,5.22702 0.00801086-7,-3.12003 9.45499 2,-0.0679932-3.07397 2,-0.269989 1.11099 4,1.15399-5.58801-2,-0.572998-3.539-6,-0.792999 6.961 4,0.484009-3.00198-11,-2.26401 2.41501-1,-1.00101-1.21704-6,-6.62698 9.55005-2,3.00198-5.26202-2,3.013-1.35803 1,-2.00497-48.3259-385,10.033 0.415955 184,0.0849915 0.523987-3</inkml:trace>
  <inkml:trace contextRef="#ctx0" brushRef="#br1">225.937 423.978 137,'18.01'-20.916'505,"14.111"1.62299"-457,-9.84599 8.96198-34,-1.18597 4.96805-5,6.46597-0.352051-3,-5.42599 7.02603-47,-3.686 11.625-383</inkml:trace>
  <inkml:trace contextRef="#ctx0" brushRef="#br1">408.334 392.063 155,'-2.66901'23.456'460,"1.065"-2.51404"-368,-0.300995 9.28702-56,-0.75-7.84799-16,21.057-32.961-449,-6.69101-8.82397 220</inkml:trace>
  <inkml:trace contextRef="#ctx0" brushRef="#br1">549.692 268.976 157,'-6.75403'27.865'551,"2.64606"-8.13498"-521,-3.04205 14.228 2,1.57104-6.96796-19,-0.697021 1.09296 0,4.422 1.03003-5,5.45197-5.80801-8,20.071-45.958-310,-9.91595 2.13998 133,-5.31006 1.76898 21</inkml:trace>
  <inkml:trace contextRef="#ctx0" brushRef="#br1">645.451 232.504 152,'-2.66998'28.911'550,"-0.552002"2.61499"-468,-1.38306-2.97302-68,1.04205-8.54196-2,-0.578003 4.32697-3,-0.992981 3.92102 2,1.66797 3.73102 1,11.675-10.64-2,15.25-40.7299-20,-6.05896-3.87503-29,-3.18805 3.25-204</inkml:trace>
  <inkml:trace contextRef="#ctx0" brushRef="#br1">577.051 351.035 171,'23.587'-5.702'625,"4.47003"-0.559021"-621,-9.362 2.51703-4,8.53998-0.236023-10,-7.138-2.314-230,-1.28198-3.26898-150</inkml:trace>
  <inkml:trace contextRef="#ctx0" brushRef="#br1">786.808 214.268 157,'9.245'21.719'456,"2.63605"2.02899"-368,-3.78107-1.22296-51,-1.89197-1.13605-9,-8.54803 5.36304-14,-4.08496-4.46301-9,-2.90601 3.896-1,-2.60999 2.64401-2,0.481934-6.08902-40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13.681 2.668 137,'21.361'0'482,"-1.328"0"-450,0.279999-2.668-23,-1.719 2.846-663</inkml:trace>
  <inkml:trace contextRef="#ctx0" brushRef="#br1">0 102.962 140,'22.013'-4.971'484,"0.198997"-3.505"-405,-1.258 0.263-46,0.882996 7.07899-2,-3.393-8.142-579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184.982 40.711 137,'28.953'-13.717'367,"-9.883"3.694"-347,3.217 1.191-5,-0.119019 0.693001 1,-28.707 29.892 5,-18.16-12.71 15,4.49199-3.85 31,43.399-6.935 29,-3.675-8.797-92,-42.944 19.352 8,-2.071 2.323-8,49.412-9.524 9,-1.45399 0.113998-17,1.12498-5.185-211</inkml:trace>
  <inkml:trace contextRef="#ctx0" brushRef="#br1">25.385 264.096 137,'27.417'4.392'316,"-8.94499"-7.57602"-283,5.348-2.02396-21,-4.896-10.132 8,-11.833-9.71199 9,-22.445 3.96201 3,-5.492 18.386-11,-1.891 8.96999-4,3.61399 2.03801-5,-3.488 12.659 8,7.818 7.507 5,9.148-2.909-7,6.425-1.57401-7,6.275-1.61899-2,1.466-0.52301-6,7.92 0.556-5,2.119-10.265 5,3.061-0.243988-2,0.344006-5.68298-29,1.173-3.05002-108,-2.81001-2.68399-18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0 113.971 137,'18.38'-1.617'394,"2.849"-2.46799"-320,3.49999-0.100998-53,0.651009-1.344-4,-2.98201-0.269005 1,-0.0479889 4.30701 3,-1.68001 1.407 8,-12.41-23.039-357</inkml:trace>
  <inkml:trace contextRef="#ctx0" brushRef="#br1">155.038 0 141,'20.185'5.379'465,"-0.525024"3.011"-444,4.45001 1.457-13,-3.69499-1.181 4,-0.465012 13.207 52,-27.953 2.14601-19,-8.84399-3.12801-30,-2.914-0.971001-24,-2.53899 1.49001-261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209.757 153.558 137,'-8.83301'25.522'398,"31.674"-22.483"-311,-3.37001-14.269-71,3.395-11.609 0,-22.635 4.129-9,-23.481-1.08399 14,3.49702 14.132-3,0.641983 14.551-7,0.871017 15.44 7,8.44098-0.712013-4,3.74101 2.97202 1,4.817-0.236008-7,5.164 3.09801-1,0.347992-6.66499-3,8.84901-0.35202-1,8.22298-16.136 0,6.83801-8.716 2,-3.88699-2.659-3,0.630981 0.388977-6,-3.84598-3.27298-92</inkml:trace>
  <inkml:trace contextRef="#ctx0" brushRef="#br1">337.435 3.114 137,'18.62'-3.114'555,"1.88501"8.663"-515,-12.101 16.282-9,-11.562-1.73-21,-4.63702 4.718-5,27.498-22.459 5,1.513-9.76-11,-0.876007 12.495-53</inkml:trace>
  <inkml:trace contextRef="#ctx0" brushRef="#br1">0 395.178 137,'19.113'2.668'332,"7.121"-1.065"-238,-2.248-1.401-75,-2.74-0.118011-3,6.757-5.05096 6,-8.191 0.882965-10,9.86-2.53598 4,-10.301 2.99799-7,4.265 0.970032-2,0.806 1.96896 0,-4.93001 0.552032-1,9.60201 0.0959778 4,-8.59398-2.633 2,7.41696 1.25 9,7.13004-1.68701 11,-3.83502-0.151001-12,0.40799 0.501038-10,-11.483-0.223053-8,4.271 1.39603 2,3.73297 1.14102 1,-6.79395 0.408966-1,-2.81705 1.99503-100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5986.54 4207.12 137,'20.9277'-3.80127'380,"-1.86035"3.72949"-321,-2.44043 4.67041-37,-10.0439 11.9985 1,-14.4272 0.86377-12,-4.77686 3.13232-2,-8.28369-1.45947 7,43.9966-30.522 3,-2.3457-1.1167-18,-2.55811 8.36621 8,-2.61084 6.2915-560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36.159 0 137,'19.354'3.349'383,"3.756"2.744"-317,1.038 1.79-40,-9.84501 15.712 23,-15.892-3.057-17,-8.69801 1.46799-5,-7.35899 1.035-2,-4.26501-2.41399-7,1.486-4.20701-9,-3.949-0.513-7,3.532-9.35899-205</inkml:trace>
  <inkml:trace contextRef="#ctx0" brushRef="#br1">13.36 77.502 137,'18.301'18.973'393,"0.468001"-3.392"-326,-0.521 1.081-16,4.46799-1.539-4,-3.27699-4.03801-3,-0.145996-0.180984-15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0 137,'17.174'18.419'338,"4.646"-7.453"-414</inkml:trace>
  <inkml:trace contextRef="#ctx0" brushRef="#br1">113.999-0.002 137,'-8.846'18.258'36</inkml:trace>
  <inkml:trace contextRef="#ctx0" brushRef="#br1">41.04 86.619 137,'18.401'20.534'191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159.598 145.884 137,'-9.367'-19.89'168,"-13.669"13.315"-5,11.928 35.285-119,7.87701-10.108-38,1.18599 2.63799-2,-1.48899 2.57701-1,2.063 0.613998-1,-1.805 1.20599 0,-0.0449982 0.624023 1,1.244-5.39801-1,-2.36201 5.46097 2,1.887-6.48297-1,0.422005-0.368988 0,-0.573006 4.20898 0,-0.238998 3.341 1,-3.521-48.371-431</inkml:trace>
  <inkml:trace contextRef="#ctx0" brushRef="#br1">0 287.208 137,'22.098'1.61798'231,"-0.0610008"0.559021"-195,5.009-3.19598-12,-1.006-0.585022-21,-4.998-1.763-18,2.503-2.72198-33,-2.276-1.18002-73</inkml:trace>
  <inkml:trace contextRef="#ctx0" brushRef="#br1">241.677 191.472 137,'-24.869'25.359'508,"14.641"-5.79599"-445,-3.64301 5.965-27,6.008-1.08-17,1.82201 0.739014-10,8.427 1.97397-8,17.934-17.057-160,0.377991-18.034 2</inkml:trace>
  <inkml:trace contextRef="#ctx0" brushRef="#br1">337.436 246.178 137,'-18.946'9.44301'557,"-3.52997"3.40797"-485,-3.12003 7.45303-54,10.423-0.541016-9,6.757 4.28299 0,34.887-25.861 1,-7.39299-11.801-8,0.605011-4.724 1,-4.84503 43.148 2,3.90802-28.603-107,-6.086-19.96-190</inkml:trace>
  <inkml:trace contextRef="#ctx0" brushRef="#br1">437.754 145.883 137,'-9.5'26.18'435,"2.04599"-1.46201"-322,1.22903-0.193008-53,0.982971-2.545-38,2.14899 4.36502 0,9.44302-3.75703-13,15.437-20.098-32,-9.36603-21.515-332</inkml:trace>
  <inkml:trace contextRef="#ctx0" brushRef="#br1">351.116 227.943 140,'22.541'0'436,"-1.87701"-4.96899"-398,4.38599-0.798004-43,-5.34198-0.324005-80,-0.961029 2.32001-436</inkml:trace>
  <inkml:trace contextRef="#ctx0" brushRef="#br1">515.273 150.441 137,'10.707'23.505'426,"0.662048"1.26599"-345,-1.31104 2.26901-36,-6.67096-6.58301-5,-7.43201 5.485-7,-3.72003-3.205-19,-4.99701-1.71899-9</inkml:trace>
  <inkml:trace contextRef="#ctx0" brushRef="#br1">720.469 186.914 137,'-11.545'18.742'322,"2.22198"1.31699"-217,1.71997 3.20302-47,1.56006-0.47702-22,16.2819-1.66298-3,14.2171-23.465-79,-5.66406-4.49796-160</inkml:trace>
  <inkml:trace contextRef="#ctx0" brushRef="#br1">752.39 237.059 137,'21.702'0'447,"4.83508"-2.668"-401,-5.86108 1.54399-47,8.23901 0.445007-18,-10.666-1.024-82</inkml:trace>
  <inkml:trace contextRef="#ctx0" brushRef="#br1">916.547 191.471 137,'22.012'12.766'399,"6.51196"8.161"-279,-25.068 7.34599-72,-11.62-9.59299-33,-8.42297 1.57899-31,-2.04706-2.32602-211</inkml:trace>
  <inkml:trace contextRef="#ctx0" brushRef="#br1">1240.3 241.621 137,'-22.775'-1.416'420,"-2.0199"5.33499"-328,4.45886 8.839-38,2.18311 11.585-12,9.78589 0.696991-20,3.76709-1.46701-11,12.996-3.103-5,13.149-33.531-1,1.05688-6.71201-1,-0.893921-1.97498-1,-0.729004 19.391 6,-25.828 25.537-3,17.6171-4.25003-3,9.22192-26.861-113</inkml:trace>
  <inkml:trace contextRef="#ctx0" brushRef="#br1">1112.62 209.708 137,'0'20.964'390,"0"12.505"-293,0-9.40598-71,0 2.49396 6,0 6.53903-6,0-11.428-12,9.36597-0.652008-15,12.811-35.937-170,-1.422-2.69-104</inkml:trace>
  <inkml:trace contextRef="#ctx0" brushRef="#br1">1313.26 205.147 137,'-2.67004'18.292'406,"-2.48792"10.326"-280,1.48303-4.647-93,1.78381 5.48099-4,-2.19287-5.12701-12,1.79004-2.92899-6,-3.23804 0.276001-5,-3.46704-43.171-239,1.98499 2.79999-296</inkml:trace>
  <inkml:trace contextRef="#ctx0" brushRef="#br1">1076.15 168.677 137,'23.588'0'438,"2.73193"-3.351"-380,-0.717896-0.0500031-39,2.23291-2.32401-4,-8.16101 2.25601-4,2.90613-0.644012-3,1.75586 1.97002 0,5.16614 1.58598-1,-8.43311 3.19101-1,-21.85-21.183-467</inkml:trace>
  <inkml:trace contextRef="#ctx0" brushRef="#br1">1235.74-0.002 137,'-2.66895'18.373'235,"-3.22205"6.204"-138,0.42395 1.067-58,2.26709-1.63301-43,2.27295-5.22499-100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16.835 41.029 137,'21.725'-0.000999451'281,"3.883"0.000999451"-250,2.69001 0-26,-5.84501-4.083-7</inkml:trace>
  <inkml:trace contextRef="#ctx0" brushRef="#br1">62.434 41.029 137,'-3.797'20.678'145,"-2.29601"4.15"-75,1.613-1.505-27,0.519001 2.98199-13,1.259-7.24498-6,-0.0430031 0.589981-1,-1.048 0.278-3,-1.123 1.26102 5,-1.87 6.77698 2,-0.630998-0.608994-12,2.073-6.61697-5,-0.100999 4.85397-3,0.49-6.509-1,21.85-40.116-303,-9.738 0.956024 96</inkml:trace>
  <inkml:trace contextRef="#ctx0" brushRef="#br1">21.395 182.355 137,'18.745'3.795'320,"10.237"-8.92099"-267,-10.729 1.575-88,0.917999-1.25201-26,-0.372993-2.81599-168</inkml:trace>
  <inkml:trace contextRef="#ctx0" brushRef="#br1">203.792 63.824 137,'-10.862'18.737'363,"-5.64398"3.94101"-300,6.08099-2.692-49,3.787 1.339-8,1.70601-2.04202-3,4.13499 0.438019 1,-3.761 5.521 10,-2.638 1.46999-5,2.08299-5.74699-7,-0.0559998 6.45401-1,4.40601-7.366 3,-3.50999-0.409027-1,1.31699 0.129028-3,1.15-1.452 0,1.721 0.94397 6</inkml:trace>
  <inkml:trace contextRef="#ctx0" brushRef="#br1">294.991 237.061 137,'-24.445'10.941'414,"6.10301"8.00302"-378,5.98601-0.599045-11,8.66698 1.02603 13,25.419-19.034 37,-2.41202-20.764-57,-7.54199 0.64801-3,7.828 13.744-2,-23.606 29.705-12</inkml:trace>
  <inkml:trace contextRef="#ctx0" brushRef="#br1">226.591 186.914 137,'20.475'1.041'541,"0.269012"-5.349"-481,4.48799-2.23401-55,1.32501-0.119995-29,-7.03-1.05199-266</inkml:trace>
  <inkml:trace contextRef="#ctx0" brushRef="#br1">290.43 0 141,'0.00100708'23.059'495,"-3.798"-1.463"-424,3.32001-2.597-48,0.191986 7.742 11,25.86-38.404 6,-11.319-9.79701-35,0.161987-1.003 0,-9.39001 50.472 2,14.561-28.463 0,4.62299-26.177 0,-8.47803 8.181-260</inkml:trace>
  <inkml:trace contextRef="#ctx0" brushRef="#br1">481.948 45.59 137,'4.08499'27.532'413,"0.153015"-6.341"-334,-3.72699-1.90601-56,-0.258026 9.72101 5,-2.88901-8.45802-14,-3.75198 4.14201 1,-4.03 6.093-1,-3.939-4.701-16,1.69299-4.995-69,0.809021 0.328979-95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205.197 9.116 137,'-20.049'-7.748'127,"-2.65198"6.378"-30,2.75798 10.423-31,8.73102 11.368-23,8.10498-0.647002-20,0.0160141 4.75301-8,1.589-1.14-1,-1.47701-4.577-6,1.398 4.903 1,1.272-3.08-3,0.178001-1.89499-1,-1.52 6.196 3,-0.528999-3.52701 1,-3.389 5.17101 4,0.686996-5.02602 0,0.851006-2.96599-4,-2.76 8.35699 2,2.678-7.22098-4,-1.383 6.50897 3,-2.573 5.63501 2,-4.437-6.93799 1</inkml:trace>
  <inkml:trace contextRef="#ctx0" brushRef="#br1">0 241.621 137,'21.046'-4.08701'243,"0.702"-1.271"-183,4.024 0.557007-32,-7.29501 0.769989-15,1.78201 0.594009 0,3.735-0.798004-7,4.27899-0.882996-25,-9.381 5.47-110</inkml:trace>
  <inkml:trace contextRef="#ctx0" brushRef="#br1">200.637 214.267 137,'-1.618'23.942'359,"-2.468"3.78699"-270,1.17799-0.255966-45,2.40001-0.133026-17,20.903-40.376-348</inkml:trace>
  <inkml:trace contextRef="#ctx0" brushRef="#br1">305.515 113.972 137,'-5.703'29.443'411,"1.517"-5.72299"-323,-0.779999 1.075-53,1.28601-2.67599-6,0.00897217 7.53799 2,7.16403-3.04698-13,17.951-26.527-238</inkml:trace>
  <inkml:trace contextRef="#ctx0" brushRef="#br1">424.074 86.618 137,'-1.61801'28.425'515,"-0.561981"-6.017"-423,0.0859985 2.68599-67,0.15799-5.47299-7,1.11801 2.91899-7,0.376984 4.45502 3,6.11102-0.789001-4,18.327-35.241-24,-15.056-11.836-256</inkml:trace>
  <inkml:trace contextRef="#ctx0" brushRef="#br1">369.355 200.589 137,'20.02'-4.272'453,"7.69601"0.188004"-401,-2.54602-2.006-46,-3.67096 0.192993-120,-2.89804-1.55299-278</inkml:trace>
  <inkml:trace contextRef="#ctx0" brushRef="#br1">524.392 91.177 137,'20.938'11.722'359,"-2.46503"-0.912003"-227,2.04205 3.43-56,1.44897 1.79401-26,-0.234985 14.838-3,-24.756-7.94798-34,-10.613-0.892014-7,-5.14697-6.912-5,-5.70599-1.034-40</inkml:trace>
  <inkml:trace contextRef="#ctx0" brushRef="#br1">811.668 63.825 137,'-11.437'20.797'362,"2.03497"-2.228"-298,-1.53595 5.159-33,-3.08502 4.258 5,2.95001 0.0289993 3,10.369-7.10201-3,28.21-6.32698-1,-5.02295-15.796-25,4.27698-4.612-1,-2.69501-4.42398-33,-3.84302-0.164017-89,-1.922 1.13901-193</inkml:trace>
  <inkml:trace contextRef="#ctx0" brushRef="#br1">866.387 136.765 137,'27.3849'-4.086'377,"-5.16895"2.082"-355,-2.784-0.262009-5,-0.0509644-1.68199 0,3.51892 2.74 7,-3.04193 1.045 1,3.34497 0.163002 13,-1.33807 0 5,0.538147 3.797 0,-0.366089-7.15501-24,1.41199 6.716-10,-0.569946-2.63-3,0.637939-2.312 1,-1.11194-1.071-4,0.78894-0.0999985-1,2.98608 0.742996 1,-6.6571-4.21-126,-12.059-12.032-259</inkml:trace>
  <inkml:trace contextRef="#ctx0" brushRef="#br1">1253.98 45.59 137,'27.524'9.363'553,"-6.49707"11.358"-491,-21.0699-0.427006-44,-13.828 14.011-13,-2.18213-8.34599-2,1.89917-7.528-7,0.0179443 0.0130005-116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0 141.327 137,'25.314'0'290,"-0.289997"4.27301"-207,-4.132 11.035-25,-28.332 4.84399-35,-6.981 3.716-4,-0.343998-0.345993 10,25.533-3.21001 31,11.183-18.369-50,0.642006-6.18201-4,4.198-16.688-220</inkml:trace>
  <inkml:trace contextRef="#ctx0" brushRef="#br1">123.118 173.237 137,'24.285'-3.35201'475,"0.179001"-2.53799"-464,2.202-0.57399-7,-6.356-5.95302-404</inkml:trace>
  <inkml:trace contextRef="#ctx0" brushRef="#br1">182.397 104.855 137,'0'18.941'411,"0"1.40801"-349,-2.66901 4.81098-45,1.25201-5.21298-21,4.77399-0.228012-70</inkml:trace>
  <inkml:trace contextRef="#ctx0" brushRef="#br1">319.195 82.059 137,'4.526'26.978'433,"-2.87402"-1.30701"-397,0.81604-1.22398-2,-1.99402-0.790009 6,-0.473999-0.86499-5,-5.703 0.294983-7,-1.42599-1.67499 0,-12.442-28.983-5,15.815-21.802-94,6.10498 3.26201-75,2.608 5.44998-28</inkml:trace>
  <inkml:trace contextRef="#ctx0" brushRef="#br1">323.755 0 137,'22.365'20.593'280,"-9.95798"-1.297"-460</inkml:trace>
  <inkml:trace contextRef="#ctx0" brushRef="#br1">410.394 100.296 137,'8.27197'20.964'586,"-0.480957"1.17199"-522,-2.34601 0.622017-49,12.886-35.743 14,-8.08499-10.58-23,-2.457-1.15-4,11.008 51.854 5,-12.246-1.60101-4,13.26-30.654 7,-12.296-23.361-9,2.52594-1.346 0,-0.316956 6.986-2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118.559 173.237 137,'19.918'4.39301'240,"1.14498"-7.58002"-189,-0.11998-0.655975-26,-1.46001-13.971-4,-35.73-4.79599 38,-8.54298 18.479-20,2.59799 15.235-9,9.5 14.841-8,7.37 4.23102-8,5.158-7.89902-1,3.51601-2.07799 4,14.295 2.742 7,1.19601-24.441-6,1.909-3.74301-5,0.130005 2.41801-155</inkml:trace>
  <inkml:trace contextRef="#ctx0" brushRef="#br1">250.796 4.56 137,'20.971'-4.395'385,"5.217"4.23"-316,-14.387 20.08-20,-19.566 6.47-27,-6.40198 1.335 2,34.425-18.751 58,3.61401-6.545-78,-7.50101 16.291-773</inkml:trace>
  <inkml:trace contextRef="#ctx0" brushRef="#br1">22.8 337.357 137,'29.552'-2.66998'394,"-10.644"1.25198"-334,3.245-1.55801-37,3.408-1.95599 5,1.913 0.0970154-1,-0.860001-1.37601-6,3.132 2.53799-7,-8.72 0.563995-9,5.476 1.492 0,-4.907-1.35898-2,3.595 1.39398 2,3.13501-2.65399 2,-3.84402 8.93698 3,-2.944-1.64099 2,2.91403-2.5-1,-3.13303-3.228-5,1.27301-1.80301-3,-1.17102-0.857971 4,-42.585 18.777-573</inkml:trace>
  <inkml:trace contextRef="#ctx0" brushRef="#br1">0 478.682 137,'20.97'5.41199'295,"2.715"14.378"-252,-18.937 1.23901-31,-12.792 2.23795-3,-13.08 0.944031-2,1.048-7.00598-2,39.938-9.58905 75,0.0470005-7.61597-68,6.07-2.66797-5,-0.681992-10.637-130,-6.94801 1.992-323</inkml:trace>
  <inkml:trace contextRef="#ctx0" brushRef="#br1">82.079 556.181 137,'20.395'-5.89001'500,"0.192001"1.20801"-434,2.175 0.0460205-101,-4.283 2.23499-353</inkml:trace>
  <inkml:trace contextRef="#ctx0" brushRef="#br1">200.637 501.475 137,'14.371'25.526'459,"-8.392"-5.47092"-415,-5.31 3.22394 1,-6.51501-2.43604-12,-5.45799 2.14508 2,-1.724-3.05304-18,-7.592-26.942-37,20.263-15.917-172,2.65999 2.30402-44,-0.243988 2.18604 23</inkml:trace>
  <inkml:trace contextRef="#ctx0" brushRef="#br1">200.638 414.86 141,'22.416'18.453'574,"-1.226"-3.54099"-570,-2.34401-2.36203-84,-8.48598 6.46201-125</inkml:trace>
  <inkml:trace contextRef="#ctx0" brushRef="#br1">300.956 501.475 137,'0'24.95'626,"-3.353"-0.946991"-613,0.613007-0.442993 0,25.839-47.02 30,-12.736 3.03497-39,3.36798-5.12704 0,-4.672 47.306-1,-9.05899 5.12302-3,3.353-3.69702 4,19.658-34.283 2,-7.51102-11.6259-5,-7.71301 0.543884-1,-9.16998-0.481903-79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0 369.267 137,'20.526'4.052'218,"-2.086"-3.578"-183,3.593-3.10699-17,-2.564-3.07001-4,0.838997-11.371-1,-11.159-2.65298-4,-9.038 0.741974-2,-18.77 1.10803-2,-9.33799 15.074 3,3.671 17.137-3,9.382 5.56396-3,6.118 0.0250244 0,0.838 6.064 3,5.572 1.82401 5,2.13-5.64099 5,2.921-2.89804 2,7.737 4.47305 0,8.209-10.041-8,7.455-12.759-6,-4.467-7.81-4,2.93399-4.46802-24,-6.161-0.105988-35,2.158-3.41-72</inkml:trace>
  <inkml:trace contextRef="#ctx0" brushRef="#br1">127.678 218.827 140,'21.654'-1.618'604,"-0.864006"-4.2"-601,2.87502 0.536987-45</inkml:trace>
  <inkml:trace contextRef="#ctx0" brushRef="#br1">328.315 136.765 137,'7.06601'26.959'455,"-5.48703"-6.384"-406,-1.13696 9.19701 1,-6.87402-8.54401-14,-2.491 2.90001-2,-12.208-1.31001-9,2.19202-28.433-21,11.151-19.457-26,9.89801-0.924988-158</inkml:trace>
  <inkml:trace contextRef="#ctx0" brushRef="#br1">332.875 0.002 137,'19.03'22.897'508,"-7.66"-3.291"-549,8.41901 6.651-76</inkml:trace>
  <inkml:trace contextRef="#ctx0" brushRef="#br1">419.513 123.088 144,'0'21.721'588,"0"10.484"-517,0-3.07701-53,26.162-35.185 14,-7.05496-24.193-30,-3.34503-0.44101-1,-2.88501 0.673012-1,-3.75998 3.253 1,-8.172 53.916-1,-2.54901 0.657005 1,3.987 6.01099-1,2.09201-9.69101 1,19.307-22.243 2,-3.07397-23.411-1,-9.13702-3.57602-1,-1.63495-5.573 0,-5.63306 11.33-1,2.36102-12.684 0,-0.500977 2.977 0,1.49994 9.96-294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569.323 27.353 137,'18.58'9.504'27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925.827 36.471 137,'11.439'18.771'136,"12.3701"-13.162"-211,-1.80402-6.903 31,-1.00201 2.672 28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11.62 137,'19.84'0'417,"0.769001"-2.848"-368,1.138-0.782001-35,-0.262997-0.347-2,-0.714005 2.841-2,-5.105 3.293-225</inkml:trace>
  <inkml:trace contextRef="#ctx0" brushRef="#br1">69.736 0 137,'-8.231'21.613'330,"-2.135"0.866997"-285,-1.057-4.99199-30,-2.498 2.094-6,0.0649996 0.516998-23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205.197 38.179 137,'-13.531'-18.295'125,"-5.45099"4.275"-19,0.589996 8.158-60,-8.27801 8.177 10,5.565 17.145-12,12.487 4.112-15,10.561-3.817-17,-1.551 0.375008-1,-1.925 2.47299-1,-0.646988 1.40301-4,1.58199 0.851997-2,0.46701 1.73599 0,-2.57201-4.24699 0,1.576-1.81599 2,0.650002-1.29701 0,-3.162 7.42599 3,-2.819-3.88097 0,0.478996 0.292969 1,-2.85199 2.371 0,-2.38901-0.64798-7,-0.921001-51.568-228,10.25 2.76102 50,1.605 0.587982 83</inkml:trace>
  <inkml:trace contextRef="#ctx0" brushRef="#br1">0 202.297 137,'26.199'-3.351'303,"-3.858"-5.33"-260,4.143-0.968002-32,-5.383 0.292007-6,8.554-4.16901-53,-8.549 5.298-99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18.644 82.059 137,'18.921'-0.111'176,"4.83"-3.131"-166,0.130993-0.344002-6,-2.83399-0.753006-2,1.92699-11.013-44</inkml:trace>
  <inkml:trace contextRef="#ctx0" brushRef="#br1">100.723 0.002 137,'-4.086'22.647'228,"-2.821"-2.109"-181,-3.048 4.611-22,3.482-6.354-9,-5.517 5.618 0,1.71-5.216-3,-2.75 3.90301 3,-4.125 2.72699-7,-3.692-1.41299-2,35.909-43.653-239</inkml:trace>
  <inkml:trace contextRef="#ctx0" brushRef="#br1">59.683 127.646 137,'22.537'-2.66701'241,"0.848999"1.06401"-225,-0.496002-2.481-13</inkml:trace>
  <inkml:trace contextRef="#ctx0" brushRef="#br1">114.402 123.087 137,'-14.947'20.838'206,"2.796"1.88898"-151,0.851997 0.997025-39,4.41701-4.18503-3,26.583-28.701 91,1.424 1.93597-80,4.369 1.37701 3,-3.83799-8.44499-88</inkml:trace>
  <inkml:trace contextRef="#ctx0" brushRef="#br1">219.281 9.116 137,'-5.41501'18.377'302,"-2.01799"0.179"-237,-2.659 6.171-41,-0.958008 0.277996-10,-4.52 0.134003 7,15.18-6.029 15,18.892-24.445-28,4.28101-8.39001-1,1.27299-2.839 0,-0.661011-5.06-40,-23.525 2.317-355,-15.44 0.362999 334,10.724 40.512 284,4.84601 0.755997-161,-3.353 5.01101-12,-0.359009-4.48402-25,2.13101-4.42199-15,1.14 4.68001 0,0.40799-4.09801-4,0.0330048-0.230011-1,-4.274-41.11-46,1.31801 3.42999-101,-1.51801 0.598999-47,-15.182 6.18301 255,-3.10199 35.477 121</inkml:trace>
  <inkml:trace contextRef="#ctx0" brushRef="#br1">251.2 123.087 137,'4.396'21.168'314</inkml:trace>
  <inkml:trace contextRef="#ctx0" brushRef="#br1">292.24 50.147 137,'20.918'-11.147'270,"6.24402"-0.537001"-218,-6.31802 9.152-25,-21.865 25.904 14,-10.044-3.552-10,-11.33 5.331 10,-0.116028-7.527-17,3.98203-10.517-14,-2.23901-11.401 5,19.566-22.526-8,19.925 22.169-2,2.80701 0.344002-4,-0.845001 4.02299-3,-12.017 25.807 19,-14.083-2.94701-6,-6.11703 3.975-5,-11.074-3.28198 4,-6.16602-11.864-1,13.128-29.85 3,41.991 0.706009-17,-4.31003 16.416 10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37.531 0.002 137,'0'22.447'282,"0"-1.727"-226,0 2.678-23,0 5.879 4,0-8.82301-13,-4.396 7.78701-7,4.232-9.89301-9,13.048-37.828-439</inkml:trace>
  <inkml:trace contextRef="#ctx0" brushRef="#br1">78.57 0.002 137,'-1.617'24.866'374,"-2.18101"0.120999"-317,1.021 0.265003-42,-0.5-6.87001-9,1.353 3.07201 2,1.63699-2.868-3</inkml:trace>
  <inkml:trace contextRef="#ctx0" brushRef="#br1">1.052 100.293 137,'0'18.375'167,"-1.052"5.474"-60,1.66-5.005-64,4.755 6.10301 36,19.643-21.215-15,0.412002-28.548-37,-9.32001 3.911-13,-3.13799 0.201996-15,0.0209885-2.478-150,1.58201 1.475-118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13.647 296.329 137,'-3.797'18.737'440,"-0.234001"1.133"-390,0.356001 3.48801-43,2.005 1.73999-3,1.196-3.763-3,20.915-34.552-239,-9.743-6.46704 15</inkml:trace>
  <inkml:trace contextRef="#ctx0" brushRef="#br1">141.325 123.09 137,'-21.602'13.039'469,"-3.75401"14.989"-392,16.285-6.91699-62,1.403 5.52298 2,4.709-3.90898-9,1.808 0.123001 1,0.592003 8.584 2,5.93999-9.05103-3,5.15401-2.21497-3,13.768-14.347-33,-0.822998-14.107-61</inkml:trace>
  <inkml:trace contextRef="#ctx0" brushRef="#br1">259.883 77.5 137,'-7.196'26.538'570,"2.205"6.12799"-520,1.388-10.365-38,-0.589005 0.402985-4,-0.923996 11.596-1,-0.657013-3.845-4,4.75801-1.77802 0,22.663-23.774-4,-5.869-28.461-103,-7.19102 0.953018-134,-5.43799 1.967 77</inkml:trace>
  <inkml:trace contextRef="#ctx0" brushRef="#br1">196.044 168.678 142,'22.456'0'430,"-3.937"-3.73999"-530</inkml:trace>
  <inkml:trace contextRef="#ctx0" brushRef="#br1">328.282 164.12 137,'22.456'-9.68799'505,"2.745"1.28699"-458,0.0610046 1.015-40,-5.15598 1.26799-135</inkml:trace>
  <inkml:trace contextRef="#ctx0" brushRef="#br1">383.001 77.5 150,'0'19.059'459,"-2.66901"4.956"-348,1.25201 1.54101-80,0.97699 4.69399-13,0.406006-2.045-11,20.832-29.671-265</inkml:trace>
  <inkml:trace contextRef="#ctx0" brushRef="#br1">474.199 31.912 137,'2.06198'23.215'488,"-3.88498"-1.031"-376,1.61801 11.378-75,-2.49802-5.501-21,-1.57098-4.49802-6,2.26196 4.92502-2,1.84705-2.80701-4,2.02698-6.341-288</inkml:trace>
  <inkml:trace contextRef="#ctx0" brushRef="#br1">615.557 0 137,'6.94299'22.452'231,"-0.986023"2.671"-179,-0.320923-1.569-16,-1.96509 4.04 17,-3.11194-5.086 4,-2.14301 6.00999 1,-2.21301-7.61699-18,-1.65002 5.033-10,-3.021 4.532-5,-3.31897-0.314011-12,-4.289-5.10899-4,-5.25299-17.22-261</inkml:trace>
  <inkml:trace contextRef="#ctx0" brushRef="#br1">816.194 104.853 137,'-18.741'26.058'363,"4.22595"-0.269989"-319,0.252014-3.32501-16,3.74402 0.679001-6,1.03699 5.394 9,13.574-4.18799 1,17.921-22.512-20,-1.11798-8.81197-14,-2.36902-1.98502-81,1.54999-12.018-324</inkml:trace>
  <inkml:trace contextRef="#ctx0" brushRef="#br1">829.874 173.237 138,'21.125'-4.16901'491,"2.20996"2.16002"-467,5.12506-3.12502-8,-1.85303 3.089 3,-3.10699 4.39499 8,-1.84003 2.80501 1,-1.21094-7.657-2,1.69098 0.0039978-22,0.432007-2.99199-1,0.637939 3.59698-2,-1.00793-2.314 0,0.431885 7.209-1</inkml:trace>
  <inkml:trace contextRef="#ctx0" brushRef="#br1">1158.19 77.5 142,'23.2831'20.708'538,"-15.2051"-2.316"-469,-16.764 3.52201-46,-19.752 6.01498-18,6.30701-6.75897-33,5.08191-2.42001-462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2399.03 19567.5 137,'21.803'-20.8633'302,"5.12402"7.21875"-260,-6.43701 8.08398-23,0.117188 12.4766 18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205.197 133.078 137,'24.921'20.53'300,"-5.82698"-21.221"-276,2.213-11.007 2,-2.92401-9.65398 4,-14.406-1.785-3,-27.148 5.10099 31,0.981979 26.271-43,1.96202 10.668-5,9.73499 9.625 6,8.32899-1.51401-1,1.84401-5.70699 5,5.289 0.429001 8,5.73601-1.39902-6,17.222-7.48-1,-5.89098-12.535-12,1.47397-6.21201-8,0.266998-15.517-213</inkml:trace>
  <inkml:trace contextRef="#ctx0" brushRef="#br1">341.995 0.87 137,'24.675'-0.868'577,"-22.076"20.138"-546,-5.866 2.127-12,26.856-17.8-5,-3.254-10.013-16</inkml:trace>
  <inkml:trace contextRef="#ctx0" brushRef="#br1">0 338.225 137,'24.339'-6.94'229,"-5.217"2.94598"-203,-0.378998 0.684021-5,13.12-3.38599-1,-3.568 0.142975-3,-3.60899-0.461975 1,1.573-1.25201 0,-1.47701 1.07599 3,-1.774-0.0610046-2,4.14601-1.09897 2,-6.79503 3.82797-3,2.42505 0.0140076 0,0.00296021 1.039-3,2.88202-1.20499 1,-4.06802-0.937012-4,4.00403 1.549 2,-6.21402 1.224 2,0.78302-1.61699 11</inkml:trace>
  <inkml:trace contextRef="#ctx0" brushRef="#br1">72.959 388.373 137,'25.366'5.703'392,"1.024"9.271"-351,-20.518 13.267-10,-21.054-2.43698-12,-7.36699-6.36502 7,43.753-21.657 25,0.0940094 1.53198-39,-1.55701-6.453-15,-0.82399-0.588989-219</inkml:trace>
  <inkml:trace contextRef="#ctx0" brushRef="#br1">191.517 433.964 137,'26.199'-6.94199'402,"-2.123"2.383"-370,-3.66101-0.683014-37,-1.99498-5.491-297</inkml:trace>
  <inkml:trace contextRef="#ctx0" brushRef="#br1">241.677 342.784 137,'0'25.073'341,"-2.67"-6.255"-270,1.54199 1.71402-41,-2.823 1.22699 6,2.57901 5.27399 3</inkml:trace>
  <inkml:trace contextRef="#ctx0" brushRef="#br1">319.195 361.02 137,'1.61798'25.074'400,"0.850037"-0.727997"-310,-5.38004 3.93198-41,-2.02496-6.94498 9,-1.75104 0.488983-22,-3.97897-2.63998-23,-8.70401-33.72-20,5.814-17.514-296,12.917 8.573 96,5.16699 4.59201 21</inkml:trace>
  <inkml:trace contextRef="#ctx0" brushRef="#br1">296.396 288.08 137,'21.723'3.79501'518,"0.712006"17.748"-690,-10.217-1.16199 29</inkml:trace>
  <inkml:trace contextRef="#ctx0" brushRef="#br1">373.915 370.137 137,'0'20.832'522,"0"6.164"-399,4.086-0.531006-99,16.285-32.081 16,-11.2-25.934-34,-1.103 3.56998-5,0.39502 51.995 0,-6.84503 0.769989-1,16.922-14.47 1,-1.10602-29.9879 1,-7.12897-4.04504 0,-3.95703 1.78302-2,-5.87399-2.20099-57,7.57901 5.52399-740</inkml:trace>
  <inkml:trace contextRef="#ctx0" brushRef="#br1">569.991 237.933 137,'19.538'1.205'623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24.217 296.327 137,'20.525'-2.668'288,"4.694"-4.10901"-239,-2.51999-11.347-17,-22.27-5.517-4,-10.147 3.10698-12,-16.408 20.223 20,3.97601 18.997-17,9.56 2.24002-9,0.138003 3.14198 2,7.077-4.17499 0,0.783001 2.30298 2,4.506 0.437042 1,2.867 0.305969-2,2.61-2.38901-3,14.189 3.81903 11,7.915-19.121 2,-4.563-10.847-13,-3.009-3.53799-47,-10.274-11.537-103,0.233002-7.11798-110,-3.909 8.987-6</inkml:trace>
  <inkml:trace contextRef="#ctx0" brushRef="#br1">161.014 118.531 137,'4.396'26.192'424,"-1.563"-5.02901"-343,-4.58099 8.338-23,0.992004-5.71199-9,-9.774-3.002-5,-10.114-10.176-23,5.40399-34.999-68,18.479-3.53801-177,-0.125008 7.33302 73,-0.545006-0.774017 18</inkml:trace>
  <inkml:trace contextRef="#ctx0" brushRef="#br1">142.774 18.235 137,'25.53'25.646'478,"-5.83701"-6.08"-722,1.62201-1.605 53</inkml:trace>
  <inkml:trace contextRef="#ctx0" brushRef="#br1">229.413 104.851 142,'0'21.52'565,"0"5.864"-490,0 6.63499-55,4.086-8.31599 8,8.22202-51.365-2,-4.19402-2.59599-25,-0.662994 2.383-1,0.33699 0.488991 1,3.76801 49.973-1,-8.64801-1.02799 0,3.49103 3.21599 0,11.966-28.335 3,-10.044-22.506-1,-1.91403-3.73201-1,-4.35098 1.87601 0,0.489014 7.08499-187</inkml:trace>
  <inkml:trace contextRef="#ctx0" brushRef="#br1">379.891 136.767 140,'19.693'-4.724'659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4578.68 19252.9 137,'0'23.6348'354,"0"-2.78711"-302,-1.61719-1.74609-32,-0.117676 0.0761719-3,-0.616211 0.0742188-1,-1.31201-0.539063-2,-0.0117188 5.97461 9,-1.04932 0.503906-7,12.439-4.32422-361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85.619 86.618 137,'0'22.649'342,"0"-3.728"-305,0 6.59299-14,4.086-3.58598-37</inkml:trace>
  <inkml:trace contextRef="#ctx0" brushRef="#br1">12.661 186.914 137,'-12.154'21.768'173,"11.647"-0.401016"-187,18.768-17.738-217</inkml:trace>
  <inkml:trace contextRef="#ctx0" brushRef="#br1">135.779 173.237 137,'-4.397'25.149'263,"4.23399"-4.58"-245</inkml:trace>
  <inkml:trace contextRef="#ctx0" brushRef="#br1">391.135 27.353 137,'-19.587'-11.621'211,"-3.23599"14.979"-120,8.35199 23.978-39,9.96402-8.443-33,-0.0540161 3.241-2,0.368988 2.893-3,0.394043 3.55699 7,1.62296-7.03699-8,-1.73499 7.46301 8,-2.82898 0.262985-6,-0.901031-8.405-6,0.491028 0.751999 0,-1.47702 4.88702 1,1.36401-6.01004-1,-3.03702 6.95505-2,3.039-6.24405-5,4.69803-44.092-228,3.15997 3.43103 75,-0.43399-1.84103 14</inkml:trace>
  <inkml:trace contextRef="#ctx0" brushRef="#br1">217.858 191.474 137,'19.347'0'244,"9.88501"0"-225,-4.38603 0-17,-6.43396 0-3,6.13397 0-31,-2.53497 0-92</inkml:trace>
  <inkml:trace contextRef="#ctx0" brushRef="#br1">391.135 177.794 137,'-7.19601'20.836'398,"2.00403"9.798"-335,0.833984-11.304-51,3.02798 0.233032-24,20.027-23.603-367</inkml:trace>
  <inkml:trace contextRef="#ctx0" brushRef="#br1">532.493 63.824 145,'-11.914'24.677'380,"-0.519989"4.549"-278,1.94202-3.275-79,1.30695-2.813-5,-2.64795 10.643 1,10.227-9.364-4,24.825-9.51501-139</inkml:trace>
  <inkml:trace contextRef="#ctx0" brushRef="#br1">555.292 173.237 137,'22.776'-9.80901'599,"-1.867"2.31001"-556,-0.0639648 2.36299-465</inkml:trace>
  <inkml:trace contextRef="#ctx0" brushRef="#br1">705.771 36.469 140,'-4.08698'25.317'551,"2.07996"1.622"-514,-1.875 0.241001-10,0.0530396-8.607-16,-4.255 11.472 2,0.0539551-4.91699-6,5.06201 0.541-1,11.4951-4.85202 0,14.601-29.581-5,-3.75897-8.38901-50,-5.99207-8.254-232</inkml:trace>
  <inkml:trace contextRef="#ctx0" brushRef="#br1">664.73 91.177 137,'21.502'2.63499'488,"0.942993"1.67201"-509,1.41498 1.86999-108,-5.55396 8.88201-273</inkml:trace>
  <inkml:trace contextRef="#ctx0" brushRef="#br1">760.49 123.088 143,'24.716'0'577,"-1.573"0"-531,4.28198-4.084-94,-9.12-0.112999-665</inkml:trace>
  <inkml:trace contextRef="#ctx0" brushRef="#br1">824.328 41.031 141,'-3.79602'20.472'465,"-0.154968"4.35"-366,0.195984 3.10201-43,-0.243958-5.746-47,1.63196 4.229-1,1.99597-0.451996-5,19.111-19.699-307</inkml:trace>
  <inkml:trace contextRef="#ctx0" brushRef="#br1">906.407 22.794 143,'0'22.45'560,"0"4.81"-476,0-7.46-77,0 4.938 2,-3.35297 5.884-2,-1.04303-9.314-3,22.9969-15.042-635</inkml:trace>
  <inkml:trace contextRef="#ctx0" brushRef="#br1">965.686-0.002 140,'12.769'26.977'475,"-0.980042"-2.87"-421,-1.91302 0.210001-7,-4.78998-0.176003-11,-3.685 5.80701-10,-3.95099-7.04902-13,-7.82202 0.969025-4,-3.92297 1.19699-4,-1.15704 2.46899-3,4.12006-5.50999-1</inkml:trace>
  <inkml:trace contextRef="#ctx0" brushRef="#br1">1166.32 86.618 137,'-11.913'19.348'403,"-1.57312"6.36598"-323,2.54919-3.19498-51,0.515869 5.25398 8,3.53894-5.644 3,7.45313 0.128998-8,22.647-11.808-17,0.881958-16.666-13,-1.04492-4.83-49,-4.53113 0.0230103-105,-0.032959 2.70999-316</inkml:trace>
  <inkml:trace contextRef="#ctx0" brushRef="#br1">1184.56 173.237 137,'18.27'0'549,"5.34595"-2.668"-446,12.011 1.06-96,-8.12085-2.02899 0,-4.75012 2.46199 0,2.74792-2.651 6,-1.01489-4.562-3,-2.255 6.894-6,2.62402 8.63701-1,-1.13098-5.17-80</inkml:trace>
  <inkml:trace contextRef="#ctx0" brushRef="#br1">1458.16 72.941 138,'27.746'14.158'537,"-3.95801"-0.823997"-474,-5.50891 16.202-13,-28.3761-5.73499-40,-16.5609 2.31499-5,8.01892-10.184-6,0.123047-2.17598-223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3.267 442.21 137,'21.859'-1.61798'316,"5.916"-5.81702"-255,-6.264 0.372986-48,-2.398-1.26099-3,1.251-5.745 4,-1.96999-6.81903-2,-20.588-1.59497 1,-21.87 5.673-6,-2.735 15.197-3,8.37101 7.02701-3,-7.002 19.047 4,9.822 0.351044 1,4.275 2.22498 4,7.341-6.939 1,-0.443 7.88699 10,6.66-2.74399 4,5.12-2.75098 0,8.717-1.83405-8,7.39-6.92499-8,1.737-1.742-2,0.608994-3.03998-3,-1.71799-7.99103-13,-2.821-4.70398-146</inkml:trace>
  <inkml:trace contextRef="#ctx0" brushRef="#br1">167.425 155.002 138,'25.155'3.35201'446,"-10.626"17.769"-417,-14.91 2.168-13,-6.651-1.21501 0,-3.17801 2.16501 17,2.33501-1.94899 25,34.305-21.74-25,-5.03201-6.37097-45,2.12201-2.12503-77,0.384003 5.09402-163</inkml:trace>
  <inkml:trace contextRef="#ctx0" brushRef="#br1">299.663 196.033 157,'19.983'-8.071'559,"3.27802"2.75299"-509,-2.47803 5.02901-97,-1.61499 4.08501-311</inkml:trace>
  <inkml:trace contextRef="#ctx0" brushRef="#br1">436.46 104.853 137,'12.154'20.554'408,"-9.66104"2.40401"-357,-4.78897-2.89801-25,-2.76102 3.133-2,-0.65799-3.84 5,-6.806 7.44202 17,-14.725-14.764-8,20.121-33.672-173</inkml:trace>
  <inkml:trace contextRef="#ctx0" brushRef="#br1">436.46 0 139,'16.754'20.102'437,"2.91501"2.985"-380,-0.795013-2.226-94,1.44501-4.75301-350</inkml:trace>
  <inkml:trace contextRef="#ctx0" brushRef="#br1">532.219 95.737 137,'-0.000976563'27.012'663,"0.000976563"6.67"-653,3.35199-8.259-2,16.314-33.696 18,-9.45001-15.672-20,-2.40405-1.21101-3,3.01105-2.97201-3,-3.41296 52.466 3,-1.70404 6.30499-2,13.831-16.526 3,2.54504-36.945-2,-3.82007 0.21801-1,-2.68896-3.53801-1,-5.84601 3.384 1,-2.55695-8.212-2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68.676 18.308 137,'-5.177'-18.308'208,"-11.696"30.697"-83,8.878 3.383-91,0.100998-0.100998-10,-0.796999 4.451-1,0.294001 4.967 5,2.82-7.614-14,1.002 3.415 0,1.078 1.83601 3,7.626-4.28901 5,14.328-21.247 7,-0.965002-11.907-18,-0.225996-7.63501-7,-5.69001 4.647-7,-0.463997-0.711998-4,-3.98399 38.731-11,0.597992-1.08201 24,10.926-11.867 12,0.608002-18.733-5,-8.12101-7.23801-5,-8.94598-2.826-5,-16.089 5.75301 14,-4.90298 13.485-2,0.0419998 9.341-5,35.393-10.329-438,-1.107 1.566 122</inkml:trace>
  <inkml:trace contextRef="#ctx0" brushRef="#br1">157.78 84.152 137,'17.817'15.502'169,"0.701004"-0.951996"-114,-1.33501 4.703 47,-26.339 1.384-30,-12.143-13.186-40,3.377-21.921-247</inkml:trace>
  <inkml:trace contextRef="#ctx0" brushRef="#br1">208.145 45.42 137,'-22.63'14.328'348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2066.16 20069.1 137,'21.989'0'299,"-3.22607"-1.61719"-236,2.59619-0.119141-24,-0.296143 0.818359-18,-1.30103 0.628906 2,-7.00708 20.3926 37,-26.0088-1.69922-11,-5.96411-7.99609-16,-5.44507 4.40625-13,3.21411-0.912109-7,0.999023 1.67773-4,-2.76392 7.05469-16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610.07 13.593 137,'-20.783'-11.589'115,"0.109009"9.585"-36,2.19501 22.274 6,14.8961 2.169-46,-0.0560913 1.303-9,2.68402 4.257 0,-2.64893-3.228 4,1.21893-3.89601-11,-0.182983 5.50802 10,-0.663025-6.49602-12,-0.768005 0.133011-2,-3.33899 9.886 10,2.28204-8.89-12,-1.76202 8.68398-2,-1.21701-0.352966-4,1.759-7.21503-5,0.868011-1.15298-1,-8.55902-42.244-411</inkml:trace>
  <inkml:trace contextRef="#ctx0" brushRef="#br1">427.673 205.063 137,'24.681'-6.942'378,"-4.202"0.304993"-330,0.944977-0.46199-37,-0.692993 0.397003-3,7.07407-0.613007-32,-8.79205 5.701-22</inkml:trace>
  <inkml:trace contextRef="#ctx0" brushRef="#br1">641.99 104.768 228,'-5.36298'18.742'340,"-1.75403"4.667"-292,-1.52698 5.05999-9,2.19293-4.765-15,1.02509 8.57701 16,6.21796-5.743-15,3.26099-5.10402-10,17.218-18.71-32,-0.526978-19.754-155,-2.66199-3.483-38</inkml:trace>
  <inkml:trace contextRef="#ctx0" brushRef="#br1">751.428 113.888 151,'-3.35297'23.059'555,"-0.35907"2.32899"-480,-1.83392-0.572006-65,-0.299072 3.772 3,-1.25897 1.79001 2,5.50305-3.787-5,26.114-29.624 0,-8.82104-22.128-62,-6.02094 0.792969-550</inkml:trace>
  <inkml:trace contextRef="#ctx0" brushRef="#br1">696.709 195.949 137,'22.543'-13.583'678,"-1.99402"3.57701"-672,4.21594 0.256989-3,-1.49695 6.61302-70</inkml:trace>
  <inkml:trace contextRef="#ctx0" brushRef="#br1">856.307 72.857 139,'18.741'18.378'493,"-2.16296"1.874"-404,-0.141968 8.246-33,-6.10602-5.265-27,-12.0471-2.076-11,-7.29193-0.246994-7,-3.98901-1.31001-4,-4.68506-0.912979-3,-3.18396-0.0430145-2,0.630005-2.06599-18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0 137,'18.381'0'331,"7.251"0"-301,-5.141 0-26,3.894 3.354-2,-11.695 16.382-298</inkml:trace>
  <inkml:trace contextRef="#ctx0" brushRef="#br1">18.241 72.941 137,'20.969'3.353'313,"0.756002"-2.308"-277,-1.54601-0.914993-41,-1.59999-1.715-14,-0.270004 0.532997-244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9.12 13.676 137,'21.723'0'170,"3.157"0"-129,-1.398 3.795-13,-18.802 16.44 12,-14.968 4.056-19,-1.302-0.615005-10,-2.328 1.53401 0,-0.941002-0.457008-3,5.35-4.242-3,-1.271-2.076 1,0.135001 2.09399-2</inkml:trace>
  <inkml:trace contextRef="#ctx0" brushRef="#br1">0 104.853 137,'17.121'24.916'277,"-3.469"-1.34599"-242,1.031-1.67702-28,8.116-3.17699-44</inkml:trace>
  <inkml:trace contextRef="#ctx0" brushRef="#br1">159.597 0.002 137,'21.314'21.118'287,"-1.58899"-10.325"-665</inkml:trace>
  <inkml:trace contextRef="#ctx0" brushRef="#br1">259.916 0.002 137,'12.598'18.978'109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182.398 41.092 137,'-6.75499'-20.967'173,"-10.436"0.841999"-19,-4.78999 23.744-68,14.932 15.764-54,2.956 2.624-16,2.731 3.85-8,-1.87 4.72901-2,-0.765999-1.72501 0,2.309-8.29501-2,-1.658-0.794998 1,0.315002-0.995987 0,-2.868 10.185 2,0.656006-8.12299-2,1.17999 3.35399 2,2.30901-4.57198-1,1.24799-0.0220337-34</inkml:trace>
  <inkml:trace contextRef="#ctx0" brushRef="#br1">0 191.534 137,'19.353'0'274,"5.317"0"-203,-1.537-2.668-60,-3.307 1.541-4,5.81599-2.14-6,-7.368 1.68401-24,6.20701 2.16498-206</inkml:trace>
  <inkml:trace contextRef="#ctx0" brushRef="#br1">218.877 164.181 137,'-4.27299'20.834'453,"3.30299"1.771"-385,3.192-0.97699-58,22.574-14.327-307</inkml:trace>
  <inkml:trace contextRef="#ctx0" brushRef="#br1">360.235 54.769 137,'-4.086'22.008'541,"-3.50497"5.611"-464,2.03995 1.557-51,0.828033-7.46001-13,3.875 6.17802-2,0.847992-6.04002-9,0 2.59201 1,5.703-4.23599-2,15.726-20.565-101,-1.12997-18.329-221,-6.29102 0.200012-46</inkml:trace>
  <inkml:trace contextRef="#ctx0" brushRef="#br1">396.714 159.622 137,'24.581'-3.351'610,"0.0919495"0.611008"-570,3.17105-1.61702-108,-7.88004 1.29301-249</inkml:trace>
  <inkml:trace contextRef="#ctx0" brushRef="#br1">565.432 36.532 146,'-3.35303'22.702'608,"-4.83893"7.734"-567,2.56494-5.64799-33,-1.99799 2.157 2,1.992 4.568 2,6.84698-4.08099 0,5.52698-5.56201-7,15.897-22.186-13,-4.62-17.966-103,-5.362-2.161-287</inkml:trace>
  <inkml:trace contextRef="#ctx0" brushRef="#br1">510.712 118.593 139,'26.286'-5.89'497,"0.262054"3.13799"-503,2.70294 3.92801-192,-9.62897 12.303-90</inkml:trace>
  <inkml:trace contextRef="#ctx0" brushRef="#br1">629.27 141.387 137,'20.395'-4.086'528,"-0.621948"-2.091"-462,4.70398-0.0819931-71,-3.09894 0.543999-123</inkml:trace>
  <inkml:trace contextRef="#ctx0" brushRef="#br1">706.79 41.094 157,'-5.89099'29.593'489,"2.336"-9.80699"-421,-1.24701 7.429-23,2.38904-7.00001-31,0.997925 4.98401-2,1.25104-3.535-8,20.228-18.166-300,-8.20905-23.026-49</inkml:trace>
  <inkml:trace contextRef="#ctx0" brushRef="#br1">784.308 41.092 152,'-2.66998'23.457'590,"-0.673035"13.117"-514,1.00006-5.04501-64,1.86591-12.021-6,-1.42694 4.65698 1,2.60101-1.43399-7</inkml:trace>
  <inkml:trace contextRef="#ctx0" brushRef="#br1">866.387 18.298 137,'13.897'18.864'557,"-0.326965"0.881004"-459,-2.53699 9.33-66,-4.94604-3.03901-12,-6.77795-1.81399-9,-5.04504 1.76299-8,-7.18396 8.09599-2,-2.328-1.72499 0,2.69098-7.351-2,1.54999-5.373-3,-2.659 2.85399-19,-3.07794 1.34-66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86.64 152.424 137,'0'20.374'58</inkml:trace>
  <inkml:trace contextRef="#ctx0" brushRef="#br1">0 275.513 137,'18.489'-4.271'1,"0.0750008"2.36301"-2,4.089-2.17703 1,2.347 1.51904 0,-4.409 1.88397 0,-7.493 22.079 21,-7.52-1.10602-16,13.861-23.706-66</inkml:trace>
  <inkml:trace contextRef="#ctx0" brushRef="#br1">442.314 24.774 137,'-20.395'-17.803'233,"-1.52002"10.83"-145,-1.14297 16.341-43,12.649 15.747-11,5.03503 3.622-9,1.94101-4.423-7,1.85196-0.154995-4,-1.39795-0.41301-5,1.71997 0.0450058 0,-1.91901 0.591995 1,0.231018 2.87801 0,0.649994-6.28799 0,-1.30603 2.06599-1,-1.64096 7.759 3,1.44699-9.99802-5,-0.442017 2.23102-1,-1.59396 8.61099 4,1.22296-11.987-6,-0.628967 1.345-9,-0.0050354-39.41-228,1.72702-1.07498 110</inkml:trace>
  <inkml:trace contextRef="#ctx0" brushRef="#br1">269.036 252.717 137,'0.940002'-18.274'197,"25.137"2.606"-54,-0.432007 4.69701-124,1.53403-0.653015-17,-8.40204 1.09001-14,4.91104-1.64101-62</inkml:trace>
  <inkml:trace contextRef="#ctx0" brushRef="#br1">487.913 93.161 137,'-8.56'28.858'476,"3.09299"-5.17199"-416,0.243011 1.42999-42,2.12601 7.98001 4,4.26498-10.807-17,23.055-9.01198-276</inkml:trace>
  <inkml:trace contextRef="#ctx0" brushRef="#br1">579.112 70.364 137,'-5.70398'20.151'531,"0.126953"10.342"-468,-0.180969-2.621-44,1.39801 7.00799 2,3.20898-9.32498-9,9.95801-5.79501-3,6.677-39.09-177</inkml:trace>
  <inkml:trace contextRef="#ctx0" brushRef="#br1">519.833 161.539 137,'20.971'-8.189'529,"-1.27905"3.20999"-535,4.29205 0.709-40,-5.33496 4.09601-231</inkml:trace>
  <inkml:trace contextRef="#ctx0" brushRef="#br1">661.191 33.893 137,'19.775'19.503'517,"-9.20905"-0.299999"-447,-4.74695 7.68-28,-8.16907 2.38199-29,-4.66895-4.33898-8,-2.87903-1.00502-1,-2.28796 3.58702-2,-0.594055-8.39401-573</inkml:trace>
  <inkml:trace contextRef="#ctx0" brushRef="#br1">761.509 102.276 137,'24.523'-15.418'511,"-6.258"6.331"-503,4.14496 5.591-72</inkml:trace>
  <inkml:trace contextRef="#ctx0" brushRef="#br1">743.269 184.335 137,'25.366'-12.627'421,"-5.05103"8.42302"-475,2.30798 2.96199-91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0 109.041 137,'28.247'-3.355'204,"-6.058"-1.66199"-164,11.211-2.439-5,-8.692 1.638-18,2.67799-0.339996-4,-4.73199 0.902-1,3.827 1.47299-2,7.355-3.075 1,-15.549 2.85101-5,7.59-0.228004 5,6.19499-0.184998 3,-3.76999-0.104004-1,-1.099 2.669 1,4.26801 1.146 1,-7.64001 0.420998 1,7.30402-1.41199 3,1.55499-0.0340042 4,-11.079 0.999001-2,4.314-2.243 3,5.08405-1.954 11,-7.55804 1.221-13,0.689026-2.144-3,3.85193-0.153 3,-7.69495 1.738-13,8.091-4.692 1,-6.03894 4.547-5</inkml:trace>
  <inkml:trace contextRef="#ctx0" brushRef="#br1">159.598 259.482 137,'20.783'-14.499'347,"7.41901"4.25899"-272,0.422012 7.94601-50,-11.757 22.451-8,-19.467-1.03101-9,-9.42999 5.64403 0,-9.077 2.09497-3,-0.849014-5.48401-1,1.66402-3.57797-3,0.932983 4.31699 9,38.585-30.808 62,2.69801-0.428009-58,1.81398 1.04999-12,1.55602-0.765991-39,-5.32802 2.61801-210</inkml:trace>
  <inkml:trace contextRef="#ctx0" brushRef="#br1">269.036 300.513 154,'23.267'-5.88901'551,"5.668"-2.01999"-521,-2.974 0.76001-97,-6.789 5.69598-243</inkml:trace>
  <inkml:trace contextRef="#ctx0" brushRef="#br1">433.195 209.335 140,'1.616'21.5'513,"1.04001"3.77699"-450,-2.37003 3.22401-27,-0.28598 1.08499-16,0-2.737-9,-3.798 1.64899-6,-1.84998-3.61197-2,0.167969 1.07498 0,-4.13498-5.436 1,-10.719-23.127 2,9.83401-17.324-48,7.15701-4.21802-108,2.94897 5.802 30,2.89703-2.52597-63,-0.899048 1.98398 29</inkml:trace>
  <inkml:trace contextRef="#ctx0" brushRef="#br1">414.954 140.957 137,'24.632'9.358'518,"-4.57098"-0.447006"-560,-0.713013 8.46701-107,-3.133 2.18999-21,-6.40298-0.293991-53</inkml:trace>
  <inkml:trace contextRef="#ctx0" brushRef="#br1">528.952 236.689 145,'3.763'27.3'699,"-0.380005"0.241974"-689,-1.69403-0.669006-7,16.931-35.356 4,-7.59796-19.241-6,2.69592-1.42499 0,-0.448914 3.40498-1,-4.24109 52.105 0,-3.80493-0.447983 0,3.44299-1.07201 1,20.437-7.655 1,-6.53992-32.729-1,-10.2991-5.53 0,-3.354-4.32602-1,-1.37292 0.943024 1,-3.38708 1.07599-2,5.83203 4.636-669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162.073 114.888 137,'0'27.338'325,"-4.68199"-2.491"-290,7.25598-46.814-276</inkml:trace>
  <inkml:trace contextRef="#ctx0" brushRef="#br1">187.056 0.002 137,'19.135'20.405'205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99.784 43.878 137,'-1.322'-15.051'159,"-5.014"-1.516"-24,-15.788 4.307-44,3.546 17.68-49,3.205 6.665-15,-4.544 9.715-4,10.439-4.762-14,2.822 2.348-1,16.211 0.464008 12,7.171-7.01701-6,2.279-2.78201-5,-1.642-0.301987 22,-6.978 8.99098 31,-12.839 2.29001-33,-15.01-5.71899-13,-8.684-5.69701-10,3.873-1.256-4,33.672-35.758-75,-0.175 7.20099-138,8.327 2.382-174</inkml:trace>
  <inkml:trace contextRef="#ctx0" brushRef="#br1">125.884 77.427 137,'3.258'17.038'466,"-4.11"1.16501"-400,-1.36199 1.853-49</inkml:trace>
  <inkml:trace contextRef="#ctx0" brushRef="#br1">207.911 51.334 137,'3.341'21.334'400,"-3.02299"-4.014"-334,-0.248016-2.13-34,-0.0699921 7.833 27,-3.105-2.30401-11,-2.18201 5.40001-14,6.558-49.271-8,2.929 8.09302-23,4.57201-10.006 1,2.416 1.473-2,1.15399 1.34901-2,7.64 15.575 4,-9.25098 28.283 1,-8.22601-5.417-3,1.59399 8.291 4,-3.68402 4.886 2,1.76804-5.187-3,22.104-30.585-158,-9.29898 1.69801-69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37.285 0 137,'-1.323'20.498'458,"-0.695004"1.291"-378,-0.417999-3.024-56,-1.751 7.167 13,6.376-1.532-7,8.793-6.13801-14,8.62-7.01498 1,-27.45 7.65498 28,-12.967-2.48999-40,-0.860002-6.631-4,11.919-30.64-299</inkml:trace>
  <inkml:trace contextRef="#ctx0" brushRef="#br1">22.371 74.553 137,'23.827'-11.748'674,"0.744993"2.572"-650,-0.826992 7.732-18</inkml:trace>
  <inkml:trace contextRef="#ctx0" brushRef="#br1">149.141 11.178 143,'8.12799'19.581'643,"-5.52798"-4.235"-623,-0.890015 0.231001-8,-2.36398 6.961 0,-5.16301 0.441994 1,-4.34399 4.565-3,6.92499-2.754-7,24.295-19.324 0,-0.871017-19.425-20,-13.6-1.241-211</inkml:trace>
  <inkml:trace contextRef="#ctx0" brushRef="#br1">63.385 96.918 137,'20.805'-6.082'640,"11.844"-0.0509949"-616,-5.84099-0.62101-8,-1.55201 2.29501 1,-2.312 1.863-6,-7.759 8.58701-61</inkml:trace>
  <inkml:trace contextRef="#ctx0" brushRef="#br1">260.996 89.463 137,'17.763'0'408,"2.73099"0"-311,3.67502 0-43,0.641998 0-4,-0.746002-3.104-23,-8.08002 2.615-18,-0.248962 0.380997-5,10.629-0.477997 5,-1.63699 1.044 0,-0.953003-0.358002 3,2.14603-2.281-2,-1.42703-2.107-4,-1.63602-0.292 0</inkml:trace>
  <inkml:trace contextRef="#ctx0" brushRef="#br1">309.467 18.639 137,'-18.921'17.701'408,"3.70303"-3.053"-379,0.156982 3.023-7,2.99901-2.59-7,1.56299 4.243 11,5.80602-1.242 5,22.858-1.92501 1,6.931-12.401-22,-1.45299-0.496017-24,-7.14801-2.58899-14,6.38803-0.284012-152</inkml:trace>
  <inkml:trace contextRef="#ctx0" brushRef="#br1">563.006 29.821 147,'20.768'3.654'533,"5.22003"4.443"-490,2.46094 0.871002-11,-12.144 7.53699-4,-16.467 7.964-13,-13.701-7.333-11,-6.16608-4.019-2,-6.44891-0.736992-54,11.043-8.89001-178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0 122.294 137,'5.74'22.09'329,"-1.939"-5.21801"-287,0.653999 3.09401-21,-0.274 0.964996 5,11.603-22.202 33,2.756-24.592-28,-6.227 2.27-15,-3.13501 0.127007 7,-3.11499 48.424 49,-8.39201-0.396004-66,4.93501-3.827 1,9.603-4.181 2,-0.949997-33.68 4,0.148994-8.78801-5,-2.96899 1.78099-5,-1.32801 3.20102-1,-3.84599 36.803-706</inkml:trace>
  <inkml:trace contextRef="#ctx0" brushRef="#br1">139.47 184.266 141,'0'19.723'593,"0"2.82501"-556,-1.14799-6.384-50</inkml:trace>
  <inkml:trace contextRef="#ctx0" brushRef="#br1">213.079 71.942 154,'-2.267'21.3'585,"-3.698"4.36101"-511,1.64799-5.64001-67,-2.47099 7.24001 3,0.572983-1.01801-3,4.71902-2.30399 0,18.348-11.008-5,3.55902-28.63-21,-8.86102-3.49899-237</inkml:trace>
  <inkml:trace contextRef="#ctx0" brushRef="#br1">143.344 157.153 145,'19.258'-4.845'592,"11.056"-1.45399"-546,-4.78 0.327988-54,-2.401-3.47899-138</inkml:trace>
  <inkml:trace contextRef="#ctx0" brushRef="#br1">278.939 44.828 139,'6.32101'18.283'502,"2.19199"7.34"-402,-1.802-1.873-70,-1.61099-0.549004-12,-4.62503 1.26701-4,-6.37396-2.049-7,-7.44702 1.57199-3,-2.957-18.732-138</inkml:trace>
  <inkml:trace contextRef="#ctx0" brushRef="#br1">387.416 126.167 140,'0'-18.349'522,"-5.00598"-0.516998"-436,-17.533 12.218-65,10.067 27.15-19,6.81604 1.95-2,4.86795 3.20399 2,0.759033-1.134 0,22.404-21.49-1,-8.258-26.326 2,-3.73502-4.86299-1,-3.41498 0.211998-1,-2.96201 5.221 0,-0.0859985-0.362999-2,3.82999-8.106 1,-2.85001 9.125-1,-7.83197 38.8 4,-0.939026 8.504-3,0.994019 3.023 2,-0.142029-10.569-2,0.851044-1.701 1,-1.94003 15.617-1,1.67999-10.433 0,4.93503 3.73199-1,15.268-29.68-313</inkml:trace>
  <inkml:trace contextRef="#ctx0" brushRef="#br1">488.144 17.716 161,'-3.22601'21.745'545,"-2.88699"12.079"-469,1.52301-7.51201-60,-0.0350037 0.514-3,1.61301-3.02899-4,1.40598-0.214012-2,12.136-6.91599-2,7.95996-32.778-33,-5.10199-1.20499-283</inkml:trace>
  <inkml:trace contextRef="#ctx0" brushRef="#br1">445.529 91.308 142,'25.247'-14.3'521,"-7.629"6.52499"-507,2.29099 1.606-11,-3.76498 4.172-211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80.954 137,'22.264'-2.742'377,"-0.341999"-2.53799"-325,-3.419 2.042-44,1.51101-0.849998 1,-1.53901 1.057-2,-28.354 23.108 19,-12.635-1.014-23,10.663-1.439-2,-3.03599 3.952 3,-1.368 0.248009 8,0.350001-4.07001 6,33.529-42.864 11,-0.813001 1.302-42,4.387 3.056 0,-8.83499 36.028 11,-16.402 13.884 5,1.494-3.67601 8,3.438-6.24699 5,21.626-13.835 15,-9.85699-24.746-34,-3.484 1.27202-46,-0.902 0.608994-163</inkml:trace>
  <inkml:trace contextRef="#ctx0" brushRef="#br1">182.697 88.405 137,'0'17.608'411,"2.74199"7.095"-300,-1.88998 4.347-53,-0.744003-13.27-34,-0.0810089 4.35199 6,-2.76898 3.80202-11,-7.02702-5.88101-6,-11.881-16.658-3,11.33-22.159-27,10.058-6.50002-189,2.44501 9.61501 79,0.921997-5.89999 2,-1.79298 8.452-15,-0.616013-3.823 24</inkml:trace>
  <inkml:trace contextRef="#ctx0" brushRef="#br1">171.511 2.673 137,'23.717'15.648'635,"-6.37"1.037"-606,-2.31999-4.142-761</inkml:trace>
  <inkml:trace contextRef="#ctx0" brushRef="#br1">294.552 6.4 137,'20.182'0.000999928'494,"-3.86002"-0.000999928"-469,8.23102-2.186 16,-4.87302 1.267-34,2.79501-2.377 1,-7.30902 3.554-50</inkml:trace>
  <inkml:trace contextRef="#ctx0" brushRef="#br1">294.552 21.31 137,'0.00100708'20.202'391,"-0.00100708"-0.765001"-354,0 4.785-4,-1.323-0.712994-5,-0.696014 1.09899-6,0.443024-9.49299-13,-0.576019 7.155 4,-0.390991 0.411987-5,-0.977997-2.73898-2,0.651978-0.358017 1,-1.81897 4.5 3,-0.334015-1.76099-2,4.63501-1.854 12,19.534-25.024-10,1.08899-0.262024-5,1.707 1.01801 3,0.451019 5.92001-1,-0.781006 6.24698 11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82.059 6.398 137,'-17.064'-6.396'243,"0.464993"8.106"-200,0.200003 6.808 5,10.603 13.878 11,8.831-4.897-31,2.252 0.514999-14,2.896 5.011-5,-0.531002-1.079-2,-5.983-4.064 4,-1.465 2.687 7,-4.868-3.31801 16,-3.51801-0.395981-6,-14.189 1.20699 15,5.357-25.385-13,17.381-13.038-17,10.269 1.884-10,3.249-3.41798-1,-0.851999 3.17399-54,2.91-0.493004-406</inkml:trace>
  <inkml:trace contextRef="#ctx0" brushRef="#br1">141.715 6.398 137,'-16.994'23.734'532,"6.08499"-4.147"-495,3.951-3.61901-15,-1.488 10.397 10,9.29-0.50901-17,2.554-1.63599-8,3.535-0.63102 0,7.994 1.88902-2,2.232-8.17802-1,6.71499-19.663-19,-6.68799-9.88101-211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0 110.407 137,'4.428'16.183'280,"-0.533"0.741013"-209,-1.448 6.50899-49,-2.059-4.983-1,20.833-28.225 80,-11.212-8.32898-90,-1.274-0.306015-3,2.061-2.438-3,1.855 44.992 12,-12.651-3.02801-14,4.065-1.97301 2,7.22099-2.51398 25,8.61301-26.96 8,-5.204-5.01999-23,-2.331-8.397-7,-1.56799-3.305-5,-5.80602 0.642006-2</inkml:trace>
  <inkml:trace contextRef="#ctx0" brushRef="#br1">178.968 140.226 145,'17.205'-2.741'476,"4.95"-2.53601"-456,-2.98199 1.18001-19,6.341-1.06899-24,-7.85202-0.590004-144</inkml:trace>
  <inkml:trace contextRef="#ctx0" brushRef="#br1">242.353 73.13 137,'-5.677'25.015'406,"0.0670013"0.198006"-329,2.10501-4.51601-55,1.16399-5.47198-7,0.994003 8.517 1,2.508-4.23001-22,15.413-26.37-270</inkml:trace>
  <inkml:trace contextRef="#ctx0" brushRef="#br1">313.195 47.034 160,'-2.741'15.325'389,"-1.21701"3.661"-267,0.528992 8.29-87,9.84702-3.70401-18,16.539-2.95898 4,-12.637-1.908-21,-21.681-0.205002 49,-5.66702-3.561-34,-4.52698-9.07199-20,13.497-22.623-476</inkml:trace>
  <inkml:trace contextRef="#ctx0" brushRef="#br1">298.281 106.676 156,'18.623'-6.763'486,"1.55103"-2.162"-481</inkml:trace>
  <inkml:trace contextRef="#ctx0" brushRef="#br1">395.223 32.123 155,'17.763'15.642'397,"-3.90601"0.514004"-358,-0.88797 7.368-7,-6.40604-0.124996-7,-6.909 5.467 0,-6.52597-2.66201 2,-2.26303-8.571-8,-8.36899-1.202-5,-1.22101-9.416-25</inkml:trace>
  <inkml:trace contextRef="#ctx0" brushRef="#br1">466.064 129.044 137,'20.505'-1.32401'530,"7.53397"-0.692993"-453,-6.32797-0.415001-63,-6.05499 1.40199-5,11.725-2.93699 2,-4.10107 7.25399 1</inkml:trace>
  <inkml:trace contextRef="#ctx0" brushRef="#br1">741.975 39.581 137,'-11.219'-18.906'322,"-7.34302"4.02"-205,3.12903 9.099-65,-2.45502 12.382 9,6.96899 13.213-9,10.369 4.837-22,3.65497-1.082-19,4.89606 1.874-7,-2.93707-10.513-2,1.53204 8.341 1,0.345032 1.45801-1,-1.07007 0.171982 3,-7.63196 0.165024 1,-6.15704-2.89403-1,-10.2689-7.04298 2,-0.0170898-23.935 3,20.2521-14.78-11,9.25293-2.82001 1,2.36505 8.894-2,1.70996-4.11198-24,0.124023 4.78699-189,2.25305 14.217-261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29.8 0 137,'-10.998'20.774'247,"5.114"-4.801"-216,-0.949 3.841-2,2.17 0.880997 7,3.679-3.91099-14,0.546 3.239 5,3.153 3.96799-1,3.424-8.16499-14,16.264-5.82501-74</inkml:trace>
  <inkml:trace contextRef="#ctx0" brushRef="#br1">78.272 48.458 145,'0'21.57'513,"-3.105"0.799004"-455,2.55 1.74999-25,18.983-23.488 11,-6.086-22.674-41,-1.853 0.0420074-1,-5.647 6.95-1,8.645 37.072 21,-13.487 2.09501-17,4.81601-2.34701-1,15.595-32.988 7,-11.536-10.523-7,0.522003-1.133-1,1.45299-1.922-2,-0.654984 3.849-2</inkml:trace>
  <inkml:trace contextRef="#ctx0" brushRef="#br1">201.313 74.553 137,'21.657'0'622,"0.815994"0"-573,1.64102-2.183-45,-2.00903-1.519 3,-7.16098-1.071-57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37.025 22.368 137,'-3.622'21.933'309,"4.375"-4.02"-290,0.806004-1.547-5,-0.572002-0.344006-3,4 4.85001 3,8.83-1.521 0,-13.268-4.36899 34,-18.764 5.16998-23,-4.057-1.42599-17,6.704-25.536-274,18.648-10.405 66</inkml:trace>
  <inkml:trace contextRef="#ctx0" brushRef="#br1">22.11 67.097 137,'16.441'-6.233'477,"2.811"1.937"-432,1.137 0.569996-43,-3.243 6.175-238</inkml:trace>
  <inkml:trace contextRef="#ctx0" brushRef="#br1">104.138 48.461 137,'9.34'20.333'437,"2.51301"-2.377"-349,4.47499 9.459-15,-6.003-8.99001-33,-6.13399 2.96101-16,-14.37 1.575-18,-9.33-10.572-2,4.409-22.041-290</inkml:trace>
  <inkml:trace contextRef="#ctx0" brushRef="#br1">163.794 14.91 157,'22.324'-5.773'574,"5.46602"2.044"-545,-3.12801 0.00200009-13,-3.489 2.046-3,-19.557 22.831 11,-8.63901 2.386-23,5.96602 0.586996 1,-0.402008 2.05301-1,2.74799-3.151-1,-1.11897 5.85199 0,-0.170013-3.77398 1,0-1.85501 1,0-1.093 4,-17.427-9.556 4,-4.358-3.754 4,-2.341-2.30801-10,2.01102 1.43903-3,42.241-15.064-215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1859.26 26062.7 137,'0'19.4238'403,"0"-0.814453"-349,-2.18298 1.78125-36,0.302002-5.16797-9,0.656982-0.0351563 4,-1.41003 6.29102 7,0.661011 0.111328 4,1.14014-1.65234 3,0.402832 5.07227 16,3.14404-4.51563-18,15.312-23.1953-14,-4.92102-18.625-7,1.05811-5.53125-1,-3.32312 2.87109-1,-0.0649414 1.28906 2,-5.8551 48.5332 26,-2.73792-0.269531-24,19.431-19.543-21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24.185 63.368 137,'-8.022'21.418'432,"0.888"0.311993"-383,2.82-4.814-27,-0.401 5.86401 15,5.217-0.548012-8,1.998 1.30701-8,12.959-9.808-55,5.132-34.644-241,-7.929 3.71802 60</inkml:trace>
  <inkml:trace contextRef="#ctx0" brushRef="#br1">124.855 52.187 137,'-4.428'18.363'393,"-1.349"1.317"-300,-0.565002-0.605003-37,0.602005 2.313-17,-0.330002 3.82801-3,4.76-2.528-17,1.14899 0.875-5,20.494-26.714-8,-5.21-16.664-45,-6.692 1.02501-228,-5.058 3.80998-28</inkml:trace>
  <inkml:trace contextRef="#ctx0" brushRef="#br1">65.199 130.47 137,'17.763'-2.183'455,"3.903"-2.634"-569,-0.446999-2.811-51</inkml:trace>
  <inkml:trace contextRef="#ctx0" brushRef="#br1">158.411 55.916 137,'16.505'8.943'336,"4.592"8.59"-233,-7.79401-2.12099-60,-9.76498 3.616 11,-12.881 4.159-17,-2.17999-5.20499-23,-4.81001 3.64899-1,18.392-36.698-501</inkml:trace>
  <inkml:trace contextRef="#ctx0" brushRef="#br1">449.236 33.546 137,'-8.41901'15.923'366,"-3.88998"5.261"-261,3.34299-5.96-72,0.432007 4.13 10,2.504 1.64899 16,9.05099 1.284-26,19.889-25.412-48,0.484985-13.902-236,-9.82098 1.24599-197</inkml:trace>
  <inkml:trace contextRef="#ctx0" brushRef="#br1">467.878 96.921 158,'21.422'-6.442'582,"-0.857971"1.43401"-536,-4.46301 1.08199-42,8.14496 1.121-1,-0.514954-1.146 0,-0.969055 0.223991-1,0.374084 3.49201 1,0.291931 0.234993 1,-1.09998 0 4,2.19897 0 0,-2.31995 3.592-5,0.297974-5.63799-2,-1.5-2.996 2,-8.91803-12.68-456</inkml:trace>
  <inkml:trace contextRef="#ctx0" brushRef="#br1">777.345 0.002 138,'23.869'13.061'593,"-2.58398"2.718"-539,-12.1381 6.495-37,-23.081-0.828007-3,-4.06995-4.49299-15,2.86096-8.036-277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67.113 253.481 137,'0'17.657'329,"0"-0.253006"-314,3.105 3.36502-7,-2.551-2.09802-4,-3.589-2.39798 1,2.438-0.0460205 7,-1.613-0.886993 3,-2.37 1.64001 13,-12.325 1.06 31,-0.808001-17.88-41,11.479-21.67-107,7.696 1.21402-27,1.535 0.638977 23,2.129-4.41599-18,-2.425 8.543 30,-0.929001 0.0789795-49</inkml:trace>
  <inkml:trace contextRef="#ctx0" brushRef="#br1">59.656 197.565 137,'13.806'19.442'447,"7.374"-1.431"-492</inkml:trace>
  <inkml:trace contextRef="#ctx0" brushRef="#br1">130.498 279.573 137,'0'16.073'395,"3.105"1.689"-306,-1.392-1.98297-61,0.275009 4.22098 10,1.73999 2.021 15,15.144-32.256 12,-7.64702-14.586-59,0.283005 1.05798-3,-7.33099 54.433 15,-1.45999-5.00797-15,5.92699-5.14203 2,12.112-30.43 4,-6.85899-10.168-5,-8.334-3.53998-3,-5.32901-1.15704 0,-7.99899 3.34305-6,-13.29 6.68997-520</inkml:trace>
  <inkml:trace contextRef="#ctx0" brushRef="#br1">0 156.562 137,'26'-0.69899'508,"-6.479"-2.43102"-493,4.533-3.116 3,-3.623 2.00301-9,11.212 0.515991 3,-4.33301 3.162-4,-3.533 5.82501 0,-0.322983-1.74301 1,-1.69701-4.69901 3,-26.122-13.837-539</inkml:trace>
  <inkml:trace contextRef="#ctx0" brushRef="#br1">149.14 0 137,'0.559006'23.046'431,"-1.01701"2.661"-356,-0.922989-6.308-56,-2.862 6.016 7,-0.897003-5.764-37,14.138-4.325-440</inkml:trace>
  <inkml:trace contextRef="#ctx0" brushRef="#br1">343.023 227.386 143,'16.551'-7.91901'439,"6.72101"2.37502"-359,-7.42603 1.11598-70,3.36102-1.70599-5,1.43402 0.574005-156</inkml:trace>
  <inkml:trace contextRef="#ctx0" brushRef="#br1">398.951 123.014 139,'-2.18298'19.088'301,"-0.298035"-2.674"-234,-2.69598 5.45099-39,2.13-3.92799-7,-0.404999 3.48601-5,-1.108 2.49699 2,2.07001 0.378998-9,1.491-2.27998-31,12.755-6.82101-467</inkml:trace>
  <inkml:trace contextRef="#ctx0" brushRef="#br1">577.92 171.472 137,'19.028'-5.52299'515,"4.88898"-4.3"-447,-3.52496 6.55899-38,-12.4301 26.246 0,-25.389 3.60501-22,1.14801-3.61301-4,-6.46698-4.006-2,2.50696 0.419983 1,4.59802-4.25496 0,25.441-38.195-8,5.60303 5.66301-3,3.53394-4.019-1,-4.44391 0.856003 3,3.47894 16.836 4,-12.727 27.423 5,-3.30096-8.37599-3,-1.39008 7.108 1,0.83905 1.31799 3,14.412-21.482 5,-0.688965-24.531-7,-6.40704-0.381027-14,-1.88501 2.66402-228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146.138 14.158 137,'-17.147'-6.6'257,"1.04401"1.385"-206,0.434998 2.874-17,-0.163002 2.977 4,-0.399002 6.227 5,-1.92399 13.659 5,16.645-0.0940013-25,3.66301-3.602-12,7.187 3.832-2,-0.140999-0.318993-4,-2.397-2.633-4,-1.29501 3.14499 2,-4.98499-1.08099 4,-3.26601 3.646 6,-5.77499-2.147-2,-1.584-4.83099-2,-5.852-5.46901 3,-5.283-11.171 6,3.267-9.536 4,15.469-9.27402-10,15.486-3.51898-11,5.789 2.57399-21,2.67-3.793-78,-8.289 7.73699-19,1.749-0.403992-113</inkml:trace>
  <inkml:trace contextRef="#ctx0" brushRef="#br1">161.052 36.521 137,'-4.42801'16.906'399,"-1.64899"5.475"-310,1.231-1.854-61,1.50499-5.373-9,1.088 0.747002-4,0.961014 7.771 4,5.58499-1.79599-13,14.996-16.671-172,-2.752-15.601-258</inkml:trace>
  <inkml:trace contextRef="#ctx0" brushRef="#br1">224.436 84.982 138,'0'17.035'475,"0"2.83201"-378,0 6.045-58,1.323-4.54501-11,16.864-29.172 0,-8.487-12.686-24,-1.02-5.16201-3,-0.663971 3.54901 1,-1.72205 49.247 4,-4.97195-1.743-3,13.93-13.7 6,5.01102-29.919-3,-7.27499-7.62201-5,-4.30701 1.964-1,1.884-2.189-6,-4.349 10.378-115</inkml:trace>
  <inkml:trace contextRef="#ctx0" brushRef="#br1">384.763 2.973 154,'17.664'20.399'510,"-2.44299"3.335"-433,-5.51001 1.982-40,-4.92102 1.94201-18,-7.11496-3.36401-10,-4.84003-1.16199-4,-7.07498-1.93701-5,-6.03003-7.79298-115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101.172 7.456 172,'-20.768'0'263,"0.0129967"2.18"-248,1.745 3.194-5,2.67 8.524 8,14.915 1.306 6,11.865 4.658-5,3.683-0.860001-1,-7.133-3.717 3,0.663006 7.76599 15,-5.915-4.383-3,-5.01-0.394989-3,-5.037-2.93402 18,-8.266-3.42198-23,-1.605 0.14299-11,0.697998-12.869-106,23.761-18.562-181,-0.0429993 2.30998 129</inkml:trace>
  <inkml:trace contextRef="#ctx0" brushRef="#br1">138.457 67.097 137,'3.495'15.582'376,"-0.519989"0.459"-327,-2.12201 10.356-25,-2.04199-4.20699-11,-0.98201-3.98902 2,1.93701-1.35698 1,4.66199-37.915-211,-1.83499 2.34399-39</inkml:trace>
  <inkml:trace contextRef="#ctx0" brushRef="#br1">160.828 7.456 137,'14.601'14.986'122,"-3.052"-0.0549979"-375</inkml:trace>
  <inkml:trace contextRef="#ctx0" brushRef="#br1">205.571 70.824 137,'0'18.618'233,"0"1.57999"-125,0 2.08701-44,-2.183-7.08601-26,0.871002 5.58502 32,-1.66301-1.37102 22,7.66501-39.751-43,3.565-4.84601-45,-0.172012 4.76201-3,3.009 1.13499 0,4.30402 2.158 1,3.84398 21.83 5,-13.064 18.892 1,-5.37198 2.35201 1,-2.28003 0.147011-4,-0.859985-1.06602-1</inkml:trace>
  <inkml:trace contextRef="#ctx0" brushRef="#br1">377.083 0.002 138,'0'26.337'398,"-0.860016"-0.257003"-344,0.496033-10.154-28,2.69199 6.19199 16,4.98599-3.092-1,2.095-0.106003-11,2.48901 2.483-2,0.880981-2.632-5,-14.942 0.976013-6,-19.516-7.56902-13,-1.82297-5.05998 0,2.02798-12.841-166,18.221-14.04-169</inkml:trace>
  <inkml:trace contextRef="#ctx0" brushRef="#br1">369.625 78.28 148,'17.04'-5.678'559,"6.09399"-0.693993"-494,-2.18701 0.64399-53,-5.96799 6.02201-57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7.749 0 144,'20.724'0'414,"-2.83"2.848"-403,0.484001-1.963-11,-1.947-0.262-88</inkml:trace>
  <inkml:trace contextRef="#ctx0" brushRef="#br1">0 42.606 137,'20.969'2.267'576,"1.951"0.639996"-523,-0.319002 1.86-40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33.557 0.002 137,'4.664'17.004'368,"-2.286"0.487001"-305,-3.356 3.832-35,-0.370998-1.721-11,-1.432 0.380005 0,-0.879004 3.163 4,2.114-1.247-4,1.117-1.814-1,6.484-1.60901 9,13.217-16.152-9,-2.149-14.538-64,-10.111-5.495-160</inkml:trace>
  <inkml:trace contextRef="#ctx0" brushRef="#br1">0 82.007 148,'19.788'-6.081'435,"4.794"-1.74"-327,3.73601-0.284004-81,-6.60801 4.32401-8,-6.58801 5.088-282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2526.66 26666.5 137,'18.675'5.27344'654,"-7.28516"-24.6992"-634,-28.8669 33.457-7,39.2202-12.4023-3,-44.3962-2.4375 8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18.796 0.002 139,'-6.4'23.671'451,"1.05"0.664998"-406,2.112-6.73999-22,0.469 3.03099 14,1.953 2.626 6,0.593-2.549-12,17.217-37.431-16,-1.95-9.334-11,-3.429 5.46799-2,-3.781 48.485 3,-10.462-3.851-3,2.394-2.088-1,11.661-40.019-122,-0.395996 1.234-115,-2.422 0.935005-19</inkml:trace>
  <inkml:trace contextRef="#ctx0" brushRef="#br1">130.652 18.637 138,'-4.81699'19.479'327,"2.828"-3.571"-241,-0.611 0.309002-50,-1.506 3.667 6,4.096 3.799-3,16.947-16.744-133,-6.745-21.943-413</inkml:trace>
  <inkml:trace contextRef="#ctx0" brushRef="#br1">182.851 3.727 137,'-1.323'17.761'437,"-2.01801"3.901"-327,0.347-3.427-75,-2.19398 12.348 9,3.25398-3.55001-17,1.8-2.74699-8,13.603-8.76801-8,4.28899-30.317-17,-6.185-7.716-206</inkml:trace>
  <inkml:trace contextRef="#ctx0" brushRef="#br1">145.565 74.555 138,'20.741'-5.78'649,"3.162"0.174995"-641,-2.18201 2.23901-4</inkml:trace>
  <inkml:trace contextRef="#ctx0" brushRef="#br1">235.05 18.637 143,'17.104'17.102'444,"-5.386"-0.960997"-364,0.453995 1.53899-25,-12.087 5.002-12,-9.73798-1.95399-35,-3.47003 0.0649948-7,-1.43198-2.729-56,-0.787018-12.814-411</inkml:trace>
  <inkml:trace contextRef="#ctx0" brushRef="#br1">365.548 67.095 141,'18.859'0'451,"3.02496"0"-366,-5.73996 1.325-67,4.996 0.848007 15,-5.95404-10.581-38,-0.218964 2.069-709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50.327 0 137,'-9.951'16.546'114,"-2.786"4.142"-80,2.708-4.681-27,2.791-1.048-2,-0.583999 1.305 1,5.272 1.661-1,6.229-0.449005-29</inkml:trace>
  <inkml:trace contextRef="#ctx0" brushRef="#br1">35.412 63.373 137,'20.1'2.545'244,"2.562"-1.406"-189,-3.04101-1.097-30,-1.83799-3.148 6,4.81898 2.486 8,-5.81598-2.875-12,-1.63602 3.263-6,1.45001 0.231998-10,0.120987 0 1,-0.0919952 0 4,0.756012-3.343-153</inkml:trace>
  <inkml:trace contextRef="#ctx0" brushRef="#br1">255.394 26.095 137,'18.222'3.493'259,"1.782"1.402"-190,-20.097 14.246-17,-13.543-2.345-42,-1.72098 0.0960007-9,-0.0599976 2.96301-42,5.23199-4.862-96,-0.658005 0.436989-28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47.223 0 137,'-4.428'20.44'151,"-5.413"-0.117001"-151,-1.086 1.651 1,2.358-5.52299 2,1.666 0.0289917 2,0.348001 2.537 3,21.954-10.066 36,4.667-12.917-31,1.085 3.58101-5,-1.429 5.04799-10,0.468006 1.23401-57</inkml:trace>
  <inkml:trace contextRef="#ctx0" brushRef="#br1">282.119 7.453 137,'17.663'9.342'121,"0.328949"2.574"-98,-9.13596 4.445-10,-18.729-0.228998-1,-5.91098 1.984-3,0.328003-2.711-50,0.501984-17.668-167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9.313 223.657 137,'20.741'1.326'296,"2.42"7.78799"-252,-13.02 13.283-12,-13.779-4.18898-17,-4.644 0.270996-6,-0.788002-2.871-1,-4.554 4.961 18,29.32-14.828 51,5.477-8.69101-41,-3.658-1.16797-24,-2.393-6.64102-322,-3.387-4.57199-2</inkml:trace>
  <inkml:trace contextRef="#ctx0" brushRef="#br1">136.083 231.116 137,'20.099'-7.561'350,"-1.14803"2.05801"-280,-1.16298 0.783981-40,-1.86902 0.365021-1,-12.56 21.028 3,-12.864 2.56601-19,-2.84099-0.680008-3,0.406982 4.99799-1,0.979019-7.33197-6,-3.86201-0.514008-5,36.687-36.028 48,-3.87201-2.12399-41,-5.659 6.24402-2,4.451 9.62497 16,-16.55 28.06-7,-3.34001 4.15097-5,-0.595978-2.49997-2,7.71399-0.722015 2,16.55-28.235 13,-5.82599-14.411-14,-5.49898-2.26401-11,-3.20604-1.99197-182,-5.36597 7.40698-112</inkml:trace>
  <inkml:trace contextRef="#ctx0" brushRef="#br1">16.77 182.655 137,'-16.77'-3.104'19,"33.168"3.07701"184,2.078-1.75801-161,0.977999-1.45399-4,-1.382 0.108994-13,2.763-0.93399 9,-3.629 0.742996-12,4.784 0.509995 4,-5.917 2.231-11,5.33301-1.11899 2,4.62999 2.83899-3,-10.282 1.827-6,3.27101 3.694-1,-1.83202-4.87898 4,-2.05701 0.389984-221</inkml:trace>
  <inkml:trace contextRef="#ctx0" brushRef="#br1">147.268 0.002 137,'3.72899'19.939'403,"-8.15698"5.77"-365,-1.649-3.448-15,-0.705002-3.04601 2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20.926 82.007 137,'-3.626'15.276'449,"18.587"-19.131"-416,-6.53201 25.938 22,-17.445 0.0219955-48,-1.846-0.781998-1,0.309999-1.612 2,0.292-4.18199 2,22.261-31.426 9,-1.677-3.27499-13,3.241-2.71901-3,-5.77 46.398-10,-6.86-5.043 12,18.963-10.855 25,-6.098-27.307-84,-4.04601 2.20599-180</inkml:trace>
  <inkml:trace contextRef="#ctx0" brushRef="#br1">147.696 108.101 137,'3.104'16.349'401,"-2.507"0.735001"-313,-0.570007 6.806-28,-2.20898-3.92999-23,-1.47801 1.27499 1,-5.95 0.807999-24,-7.609-13.068-34,12.839-30.362-190,0.417999 6.431 15</inkml:trace>
  <inkml:trace contextRef="#ctx0" brushRef="#br1">155.153 0.002 187,'7.659'20.373'631,"2.80301"2.831"-602,-16.276-48.097-20,22.019 41.418-50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3.686 41.635 137,'20.706'-6.082'304,"-0.554002"-1.236"-264,-4.508 1.963-15,5.054-1.494 3,-3.06701 3.585-3,4.43501-0.269-3,-4.86101-0.122-5,3.80001-1.922 5</inkml:trace>
  <inkml:trace contextRef="#ctx0" brushRef="#br1">11.143 64.001 137,'3.105'18.56'309,"-0.368"-1.04299"-271,-1.51 0.154991-15,-0.973999-0.410995-8,-2.859 2.12599 8,0.683-3.83099-8,-0.176999 2.83101 6,-1.628 0.967987 2,3.104-2.48099-7,0.554999 1.53398-3,2.251 1.539-2,-0.705 1.34503 3,-3.59-1.24503-4,0.700999 2.94598-5,-1.464-2.94098 0,1.889-0.647003 0,-2.699-0.481995 1,20.818-9.495 42,4.741-12.329-28,1.458-0.889008-13,-3.31199 3.71902-2,-5.05401 4.63199-54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134.156 13.618 137,'-16.84'-13.618'244,"-7.915"13.678"-183,5.35701 8.174-34,3.71299 3.477-6,0.558002 8.546 7,11.075-3.536-12,5.843-0.135002 0,3.057 4.662 2,0.275002-4.399-8,-0.575001 0.285004-2,-0.329002 2.573 0,-0.424995 0.828995 3,-3.17101-1.17999 0,-0.552998 3.61099 0,-5.358-2.713 2,-4.606-3.17599 0,-4.134 0.541992 1,-7.314-13.113-1,9.294-21.35 1,11.333-9.26498-8,4.151 9.897-2,4.592-3.65199-2,4.324-2.14101 0,5.306 0.509995-28,2.696 5.12-73,-2.874 6.27602-119,-1.317-0.779007-38</inkml:trace>
  <inkml:trace contextRef="#ctx0" brushRef="#br1">145.342 58.351 137,'-2.74199'18.92'238,"-0.958023"7.275"-167,2.91902-9.856-46,-2.55801 5.66701 8,2.785-0.184013-2,3.589-1.93098-2,-1.11601-1.01901-8,4.50902-1.27299-17,15.917-19.056-209</inkml:trace>
  <inkml:trace contextRef="#ctx0" brushRef="#br1">216.184 95.622 137,'-3.494'19.416'213,"6.364"3.35099"-134,-0.992996-4.45898-48,0.365005-2.69502 7,6.93799-31.192 21,-1.81499-3.59001-46,0.0919952 2.61501-4,2.33099 34.035 79,9.888-28.698-54,-7.66699-7.65901-31,-1.01898 0.521011-72</inkml:trace>
  <inkml:trace contextRef="#ctx0" brushRef="#br1">320.582 106.809 137,'20.099'0'351,"-3.88599"0"-305,3.49799-3.102-34,-3.78302-0.632004-127</inkml:trace>
  <inkml:trace contextRef="#ctx0" brushRef="#br1">380.238 50.895 137,'0'15.598'399,"-1.323"4.55301"-337,-0.0950012-4.146-41,-2.07602 5.48899 4,-2.02097-3.08899-6,2.48599 1.58999-8,18.263-29.616-337</inkml:trace>
  <inkml:trace contextRef="#ctx0" brushRef="#br1">424.981 28.527 137,'-2.18298'15.819'342,"0.771973"1.13"-226,-1.82898 4.451-75,5.78998 0.436996-15,4.08704-1.95599 1,2.82397-3.16701 6,7.43198-4.74299 13,-22.619 7.72699-11,-9.94803-3.37601-27,-3.98199-20.064-93,14.055-12.954-282</inkml:trace>
  <inkml:trace contextRef="#ctx0" brushRef="#br1">417.524 84.446 137,'16.741'-5.523'470,"1.34897"0.555008"-441,-1.629 0.935989-228</inkml:trace>
  <inkml:trace contextRef="#ctx0" brushRef="#br1">503.28 24.801 148,'11.427'15.489'400,"2.24905"5.117"-331,-0.217041 5.201-12,-3.66296-3.85101 0,-4.258-0.872986-20,-3.76904 3.64398-19,-2.83002 2.98302-8,-2.04395-12.664-5,-7.495 7.69099 0,-4.08307-2.10501-1,-8.25293-1.23898-1,2.67798-6.633-2,-1.49802-4.51801-7,6.11304-8.38403-99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82.027 41.005 137,'-8.973'20.348'374,"-0.287003"0.631001"-354,-0.172997-2.889-10,-1.515 2.57901-5,1.267-5.063-14</inkml:trace>
  <inkml:trace contextRef="#ctx0" brushRef="#br1">33.557 52.187 137,'12.322'17.701'396,"3.832"-3.445"-362,0.756001-6.896-13,1.503-2.999-3,-0.967003 1.094-7</inkml:trace>
  <inkml:trace contextRef="#ctx0" brushRef="#br1">0 82.009 137,'17.705'0'343,"-0.782001"-2.741"-282,6.978 1.89001-35,-3.38 0.713997-7,-3.18001 3.83801-1</inkml:trace>
  <inkml:trace contextRef="#ctx0" brushRef="#br1">48.47-0.002 137,'3.341'18.465'210,"-2.98"-2.172"-160,-0.334 3.491-26,-2.209-2.965-11,-0.922997 0.283997 0,-0.724998-0.0919952-1,2.023 1.709-5,1.546 1.704-174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8210.31 4338.81 137,'18.457'-1.375'158,"0.413086"-0.721191"-102,-2.34668 1.83301-32,8.71973 0.123535 4,-4.9209-2.12744-13,1.05469 1.06299 3,-1.20605-0.499023-5,-0.642578-0.46582-2,3.38281-0.501953 0,-1.92578 1.09277 22,2.41895 0.17627 11,-6.87988 6.85889-250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43.915 309.398 137,'3.494'18.361'254,"-3.288"-1.44101"-221,-0.179005 1.17102-3,-2.208-0.098999-3,-3.559 1.34399 3,-1.493-0.849976-5,-1.057-1.76904-12,-0.378001 0.427032-3,-6.862-26.942-52,19.199-17.304-125,-0.608 6.51398 86,-0.877001 2.82101-5,0.279001 2.25198-11</inkml:trace>
  <inkml:trace contextRef="#ctx0" brushRef="#br1">36.458 197.565 137,'16.44'16.437'244,"-1.02399"-1.02299"-193,1.22799 2.146-63,-3.66399-0.969986-139,-10.405-0.583023-80</inkml:trace>
  <inkml:trace contextRef="#ctx0" brushRef="#br1">111.028 316.849 139,'1.323'16.435'354,"3.03001"2.12"-261,-0.24501-1.62097-60,0.328011 3.57797 19,1.935-1.59799 9,8.25499-36.158-24,-3.04799-8.74097-28,-6.12401 10.661-7,-2.03799-4.81998 1,0.575012 44.861 7,-4.91402-1.97696-7,1.739 1.03098-2,5.06702-1.22299 1,10.456-41.093 9,-7.22899-3.04599-7,-3.21199-0.156982-1,-2.14201-3.80704-9,-8.438 5.07303-160,-0.930984 4.35699-92</inkml:trace>
  <inkml:trace contextRef="#ctx0" brushRef="#br1">17.815 156.562 137,'21.532'-2.18399'349,"-1.979"-0.294022"-309,3.521-0.945984-12,0.443001 0.224991-13,-7.09799 1.01701-3,9.797 0.897995 6,-7.005 3.30499-5,-0.844009-0.543991-2</inkml:trace>
  <inkml:trace contextRef="#ctx0" brushRef="#br1">152.042 0.002 137,'0'15.622'201,"0"5.824"-135,0-6.2-52,0 2.799 0,-4.427-1.695-2,1.657-0.986-8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0 166.69 137,'21.869'-3.493'309,"-6.078"0.54599"-279,4.932-0.575989-9,-4.383-0.177017-6,1.247 2.58401-3,-1.293 3.726-3</inkml:trace>
  <inkml:trace contextRef="#ctx0" brushRef="#br1">55.927 73.5 137,'2.183'19.324'113,"-1.025"-1.964"-64,0.418999 1.637-23,-0.052002 6.451 0,-0.897995-7.39099-6,-1.69701-0.952011-4,-0.576996 3.40601 2,-1.025 0.132004-8,1.22599-2.69202-29,0.875004-2.45898-47</inkml:trace>
  <inkml:trace contextRef="#ctx0" brushRef="#br1">242.354 92.136 137,'-3.341'-18.941'263,"-15.306"8.158"-150,-1.541 27.928-58,12.168 4.723-34,7.60098-0.844009-10,5.07001-0.640991-4,3.605-2.033-2,-0.371994-0.491013 1,-3.14-1.364 1,-2.26901 2.76701-2,-3.56398 2.19299-4,-3.82402-1.642 3,-4.69998-4.31001 7,-7.64702-10.039 4,0.931015-19.256-2,7.55499-4.33-6,11.993-2.76302-4,12.522 2.65102-4,-0.533997 2.96199-32,4.82599-2.38199-270</inkml:trace>
  <inkml:trace contextRef="#ctx0" brushRef="#br1">264.725 118.231 137,'-3.341'15.624'339,"0.238007"5.82201"-250,0.293991-6.2-64,1.13701 7.35699 14,4.752-5.407-17,7.64799-0.798996-11,6.04102-11.605-120</inkml:trace>
  <inkml:trace contextRef="#ctx0" brushRef="#br1">324.381 148.05 140,'0'19.427'608,"3.34"2.592"-571,-1.62799 1.31-19,13.412-36.494 3,-4.21701-10.222-15,-2.12598-1.07799 1,-7.46201 48.857 9,7.694-1.67299-15,13.992-31.973 1,-8.79001-11.92-1,-5.746-2.97301-6,-2.07898 9.10101-388</inkml:trace>
  <inkml:trace contextRef="#ctx0" brushRef="#br1">425.05 170.418 152,'16.677'-5.675'424,"2.57202"-0.296997"-351,4.41498-2.681-51,-6.39401 0.939011-5,-1.59998 1.55199-545</inkml:trace>
  <inkml:trace contextRef="#ctx0" brushRef="#br1">492.165 84.683 138,'0'16.906'393,"0"10.614"-313,-1.323-5.12699-62,-3.43701-1.26801-1,3.45502-1.42999-6,18.405-26.736-545</inkml:trace>
  <inkml:trace contextRef="#ctx0" brushRef="#br1">533.178 58.59 145,'0'18.618'330,"1.32202"1.014"-236,0.0960083-4.22299-64,1.61896 5.131 6,16.305 0.0419998 5,-1.56897-14.72-12,-33.821 7.604 10,-2.84894-3.76701-30,3.698-7.31198-174</inkml:trace>
  <inkml:trace contextRef="#ctx0" brushRef="#br1">533.178 129.414 137,'25.15'-13.904'451,"-5.46503"3.617"-431,0.112976-0.404999-32,-4.64093 0.0419998-224</inkml:trace>
  <inkml:trace contextRef="#ctx0" brushRef="#br1">645.033 10.129 139,'6.05499'20.701'310,"-0.0319824"-0.552"-265,-1.09503 0.693998 0,-3.62201-0.678997-6,-4.07996 2.89799 5,-0.521973 1.79601-2,-4.23706 0.984978-6,-1.40997-2.89497-12,-1.81702-1.07602-12,-4.03101-1.599-8,-3.20996-2.32999-36,-1.21002-7.731-198</inkml:trace>
  <inkml:trace contextRef="#ctx0" brushRef="#br1">756.889 58.59 137,'-7.75098'19.296'266,"1.66797"-3.036"-232,-0.316956 4.269-18,-3.74707 0.497993-1,-1.37396-1.15498-5,1.76801-3.98401-5</inkml:trace>
  <inkml:trace contextRef="#ctx0" brushRef="#br1">704.689 58.59 137,'13.099'18.616'261,"1.92798"0.261997"-198,-1.09497-2.697-38,5.93396 1.17799-4,-4.36292-2.32898-5</inkml:trace>
  <inkml:trace contextRef="#ctx0" brushRef="#br1">667.404 118.231 143,'24.04'3.59299'345,"-7.76294"-3.48599"-329,6.05194-1.399 13,-5.79596-0.130997-26,1.09698-0.652008 2,0.641968-3.06999-3,-10.311-10.226-455</inkml:trace>
  <inkml:trace contextRef="#ctx0" brushRef="#br1">741.974 28.768 137,'0.861023'19.921'262,"-1.48602"-2.999"-218,0.488953 5.493-32,-2.10394 0.0059967-4,-0.0469971-2.496-2,-0.843994-2.03899-2,0.388977 1.70601 1,-3.362 3.06198-2,6.35199-6.21199-62</inkml:trace>
  <inkml:trace contextRef="#ctx0" brushRef="#br1">809.089 95.865 137,'18.692'-5.021'400,"-0.590027"0.472992"-392,-16.555 23.441 37,-7.75702-3.32201-29,-2.40094 2.167-3,0.358948-1.103-3,-2.45099 3.16301 0,25.583-36.045 9,-6.44 0.0879822-18,4.68799 32.686 1,-10.388 1.28799-2,12.181-9.92401 10,-1.12103-24.463-16,-6.09796-3.21402-123,1.78198 1.34102-97,-2.20404 2.99399-59</inkml:trace>
  <inkml:trace contextRef="#ctx0" brushRef="#br1">1006.7 28.771 137,'-7.659'-18.67'270,"-8.54401"8.571"-131,3.01404 30.831-15,15.1379-0.279998-103,0.685059 3.489-13,-0.38208 2.541 0,-0.567932-0.734001-3,0.362-2.85-1,-1.68701-1.708-1,2.77295-0.437012 1,-2.64294-5.65999 2,-0.354004 7.55699 16,-4.79901-3.39198-5,-4.36499 2.65099-8,-9.96301-17.612 0,5.04797-22.503-5,8.50708-5.31601 0,15.4079 0.781006-5,4.9541 3.39099-18,0.0249023 2.14801-124,-2.90393 1.87399-103</inkml:trace>
  <inkml:trace contextRef="#ctx0" brushRef="#br1">1029.07 58.59 137,'-2.74097'16.192'268,"-0.294983"3.308"-169,0.419922 3.708-37,0.945007-3.19-38,0.784058 1.84901 3,0.651917-1.94701-3,7.08203-3.293-64,7.38702-33.43-370</inkml:trace>
  <inkml:trace contextRef="#ctx0" brushRef="#br1">1073.81 84.678 137,'0'20.737'469,"-2.18201"7.503"-350,1.26001-12.508-98,21.344-10.219 32,-8.29395-28.386-48,-3.28015 2.11701-3,5.05811 43.86 19,5.06702-19.243-5,-7.72302-28.401-11,-5.30994-0.956009-4,-4.81812 0.527004-15,0.369995 9.219-289</inkml:trace>
  <inkml:trace contextRef="#ctx0" brushRef="#br1">1167.03 21.312 142,'5.677'16.672'504,"1.49292"5.736"-457,-0.634888 0.0740051-13,-2.50903-7.547-15,-0.171997 0.0620041-1,1.15002 11.394 8,-0.743042-1.17502-6,-6.27197-2.53398-2,-12.348 0.0409851-9,-7.62402-13.799-81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6434.83 26610.6 137,'20.4058'0'503,"-2.51172"0"-483,3.27588 0-4,-3.89307 7.45313 38,2.14941-6.13086-121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93.186 32.764 137,'3.659'-17.56'167,"-17.033"2.356"-43,-1.903 15.743-71,0.727001 15.841-27,5.183 6.187-9,6.861-1.651-8,1.984-5.795-3,0.327999-0.0620041-1,0.125 6.356 4,3.173-0.959-4,0.192001 1.49 0,0.433998-1.646 4,-5.486 0.112991-3,-0.414001-2.429-2,-4.235 0.679016 6,-1.024-2.36101 2,-16.165-7.715 13,15.096-25.18-9,7.234-4.96797-8,5.665 3.16098-10,4.976 1.22302-7,13.779-3.80402-102,-7.918 7.366-316</inkml:trace>
  <inkml:trace contextRef="#ctx0" brushRef="#br1">123.014 70.041 137,'-4.427'15.624'170,"-2.211"5.823"-79,0.792-4.022-54,0.364006-0.514008 1,2.23999 1.72501 16,4.10001 0.850998-5,5.478-3.744-34,17.496-6.88998-128,-8.66499-15.572-301</inkml:trace>
  <inkml:trace contextRef="#ctx0" brushRef="#br1">167.756 111.046 137,'0'20.093'355,"-2.741"0.0749893"-293,1.88699-3.384-32,21.054-29.009 79,-9.37898-11.049-99,-4.06702 48.975 10,-7.37801-4.423-17,19.47-20.535 21,-0.491013-11.904-9,-5.494-4.93401-12,-0.939972-2.89299-2</inkml:trace>
  <inkml:trace contextRef="#ctx0" brushRef="#br1">275.883 163.231 137,'15.418'-2.74001'463,"1.71301"-0.959991"-384,2.02798 2.689-52,-4.16901-5.327-572</inkml:trace>
  <inkml:trace contextRef="#ctx0" brushRef="#br1">361.638 66.315 137,'0.100006'17.992'546,"-0.200012"6.714"-467,0.100006-9.7-68,2.742 9.01801 1,12.108-6.53101-6,0.980988-2.83699 10,-33.425-0.70401-4,-4.78403-11.341-11,10.285-24.207-667</inkml:trace>
  <inkml:trace contextRef="#ctx0" brushRef="#br1">357.909 118.502 146,'22.064'-4.817'628,"3.349"-2.016"-618,-3.31699 1.415-90</inkml:trace>
  <inkml:trace contextRef="#ctx0" brushRef="#br1">439.938 47.676 140,'3.34003'18.66'600,"2.57196"4.445"-567,-2.05798-0.755005-22,-2.116 4.966 5,-1.66901-5.77699 0,-6.30402 1.42101-5,-9.15598-3.26401-6,-5.68903-5.98801-6,24.567-29.585-536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59.656 264.664 137,'16.899'12.071'614,"-16.477"7.44403"-573,-17.743-25.941-221</inkml:trace>
  <inkml:trace contextRef="#ctx0" brushRef="#br1">119.313 216.203 137,'-11.924'18.519'342,"-1.34399"0.458008"-274,-0.0750046-1.47502-43,-5.456 4.51901-2,2.332-3.64099-8,-2.798 1.60501-7</inkml:trace>
  <inkml:trace contextRef="#ctx0" brushRef="#br1">33.557 242.296 137,'14.559'17.632'371,"1.336"-0.330002"-329,6.117 0.993988-34,-5.985-9.92398-2,-0.864006-3.14203-413</inkml:trace>
  <inkml:trace contextRef="#ctx0" brushRef="#br1">0 290.756 138,'20.352'0'264,"-4.849"-1.32401"-205,3.975-0.0929871-31,-3.889 0.814972-5,2.68301-1.82797-4,0.265999 1.13599 2,-2.21201-2.17099-8,-6.428-11.488-372</inkml:trace>
  <inkml:trace contextRef="#ctx0" brushRef="#br1">70.843 201.293 137,'-2.742'20.346'254,"-0.193993"-3.98802"-195,-1.656 4.79901-34,1.792-3.53398-4,-0.534996 2.36298-7,-0.257-4.202-3,1.521 3.51901-1,1.768-2.71701-143</inkml:trace>
  <inkml:trace contextRef="#ctx0" brushRef="#br1">167.783 246.023 137,'3.105'22.916'377,"-2.549"-6.24901"-349,2.618 7.47403-6,-2.57899-4.55103 7,-3.907-0.59201 5,-3.882-1.69797-5,-15.769-7.21204-8,15.608-26.461-256,8.51498 1.21997 82,1.24602-1.01498-66</inkml:trace>
  <inkml:trace contextRef="#ctx0" brushRef="#br1">167.783 164.018 141,'7.48999'17.91'421,"2.74901"-2.02098"-450,-0.921997 1.077-170</inkml:trace>
  <inkml:trace contextRef="#ctx0" brushRef="#br1">212.526 253.479 138,'0'15.624'352,"0"0.559021"-277,0 9.52597 0,0-4.51297-32,17.728-21.246 40,-3.45999-17.845-79,-1.638-7.75101-3,-2.082 4.371 0,-9.996 46.419 2,-5.95801-1.73398-1,8.01199-2.42801-2,19.018-30.248 2,-8.15598-9.22202 0,-3.70602-2.586-2,-6.94299-2.44299-47,-4.931 3.431-240</inkml:trace>
  <inkml:trace contextRef="#ctx0" brushRef="#br1">119.313 123.011 145,'20.249'0'470,"7.688"-4.062"-438,-6.02699 0.721008-22,-0.931-1.11101 0,9.03999-3.13 2,-7.54999 3.69801-4,-3.31001 1.34399-36</inkml:trace>
  <inkml:trace contextRef="#ctx0" brushRef="#br1">231.168 0.002 137,'0.559006'19.939'480,"-1.01801"5.219"-429,-0.922012-7.155-35,-2.00098 8.13699 1,0.821991-3.417-9,3.64899-1.014-120</inkml:trace>
  <inkml:trace contextRef="#ctx0" brushRef="#br1">365.395 219.932 139,'17.146'0'437,"4.42502"-3.343"-395,0.426971-0.382996-19,-3.32098 1.155-6,-1.87299-0.229004-291</inkml:trace>
  <inkml:trace contextRef="#ctx0" brushRef="#br1">633.847 100.646 137,'-11.622'-15.123'299,"-8.48297"4.7"-216,2.92499 25.6-29,11.605 9.21-38,6.47504 4.708-1,0.248962-5.511-2,2.19104-0.348999-4,-1.46307 0.375992-4,-0.388916-8.57599-3,-0.735046 7.157 1,-2.771-3.56299 0,1.16602 0.0679779 0,0.296997 8.39401 0,-1.69806-6.77402 1,-6.06891-0.28598 7,-14.5551-1.81601-2,0.295044-16.872-2,2.40195-11.003-3,6.97003-7.47501-3,12.526-3.63098 1,10.52 4.90399-22,14.035 0.354004-119,-6.73602 7.35797-12,3.16296-6.27396-18</inkml:trace>
  <inkml:trace contextRef="#ctx0" brushRef="#br1">641.305 175.199 137,'-3.49298'17.242'185,"0.542969"-1.11499"-134,1.00104 2.59601-27,0.276978-0.858002 0,0.964966 0.119003-5,-0.19696 4.40298 5,1.29498-2.94601-5,4.37103-0.498962-52,7.14893-35.581-248</inkml:trace>
  <inkml:trace contextRef="#ctx0" brushRef="#br1">678.59 205.023 137,'3.10498'16.74'397,"-3.87299"8.153"-297,-1.18097 2.55298-60,1.56097-5.87796-6,19.399-39.199 12,-6.73798-7.54099-42,-0.486023 1.01999-1,3.16699-0.464981 1,-4.87799 50.298 12,-11.5519-2.92401-9,23.4639-23.94 11,-9.82196-22.907-15,-1.12201 1.937-1,0.438965 6.633-188</inkml:trace>
  <inkml:trace contextRef="#ctx0" brushRef="#br1">801.631 212.473 156,'17.146'-4.65901'473,"0.957031"-0.180984"-419,4.37598 0.416992-136</inkml:trace>
  <inkml:trace contextRef="#ctx0" brushRef="#br1">879.93 126.741 168,'0'18.982'578,"2.18201"-2.51202"-554,3.19501 12.044-13,-1.01202-12.77-6,0.117004-0.539001 3,4.06299 8.34 11,-27.801-13.944 0,-4.73199-2.60201-17,2.08997-2.02499-13,9.89001-23.909-656</inkml:trace>
  <inkml:trace contextRef="#ctx0" brushRef="#br1">857.559 190.11 148,'20.868'-6.399'494,"4.06"-0.112"-423,-4.13995-1.095-110</inkml:trace>
  <inkml:trace contextRef="#ctx0" brushRef="#br1">947.043 123.011 164,'6.44299'16.674'548,"0.0249634"9.07301"-483,-3.03992-8.40901-55,-3.61108 7.013 7,-0.697937-9.103-6,-2.19403 8.40599 1,-2.72998-0.610977-4,-4.06299 0.913986-1,-6.80005-3.88501-3,-1.90393-7.63498-5</inkml:trace>
  <inkml:trace contextRef="#ctx0" brushRef="#br1">1077.54 160.287 137,'-16.994'16.839'455,"-5.29797"11.844"-377,8.50293-7.138-67,-0.360901 2.09999-7,3.96198-4.297-197</inkml:trace>
  <inkml:trace contextRef="#ctx0" brushRef="#br1">991.785 175.199 137,'18.065'8.51599'519,"7.315"4.85501"-425,-9.94702-5.08-83,3.89709 1.882 1,0.806885 2.46199-7</inkml:trace>
  <inkml:trace contextRef="#ctx0" brushRef="#br1">976.871 227.386 137,'20.504'0'566,"2.01599"-2.183"-504,-4.17004 1.26199-56,5.15601 0.367004-1,-6.16797-8.52899-429</inkml:trace>
  <inkml:trace contextRef="#ctx0" brushRef="#br1">1058.9 137.921 140,'-8.51807'20.737'426,"-0.949951"7.12799"-333,1.10107-4.89499-75,0.151978 5.63901-27,5.13489-8.59203-40,0.960083-0.742966-32,0.97699-0.0150146-95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31.517 92.071 137,'15.352'2.739'377,"-19.647"20.525"-344,-5.03-5.146-22,1.115-1.051-5,-0.372999-1.963-2,0.621001-0.0500031 2,-0.532001 4.18098 7,19.4-37.858 6,1.534 0.368973-16,1.729-0.919983 0,1.199 7.017 0,1.326 24.242-3,-10.966 12.564-2,-4.84399 0.390015 2,2.29199-5.83499 2,12.629-14.908 0,-3.431-26.958-49,-3.716 5.55402-35,1.3-0.0600128-47,1.49-0.810013-32,-2.78101 1.92401 15</inkml:trace>
  <inkml:trace contextRef="#ctx0" brushRef="#br1">188.114 36.154 137,'-17.897'16.672'413,"8.298"0.159996"-342,7.336 4.90801-46,6.25801-0.48201-19,1.05798-2.96099-1,1.181 4.30799-1,-1.21799 1.54701 1,-3.27501 1.16498 0,1.26401-6.48698-1,-6.68201-1.19099 17,-16.751-12.3 3,-0.445007-5.27-18,-0.255005-7.99001-1,20.954-16.735-9,14.962 2.51001 0,1.75201 4.76799-23,0.883987-0.474991-93,-1.16699 3.353-159</inkml:trace>
  <inkml:trace contextRef="#ctx0" brushRef="#br1">225.4 103.256 137,'-5.52399'21.46'513,"2.16599"-5.88301"-450,-1.384 14.778-22,5.703-7.23599-24,13.434-6.98-20,5.23799-25.198-127,-4.71901-11.964-123,-8.08797 2.70999 119,-2.15402 1.26801 48,1.79901 1.62199 74,-10.315 32.179 490,-0.760956 8.397-371,27.654-24.021-58,-7.45297-24.882-45,-4.67599 3.192-2,-9.20703 46.865 3,-2.08398-0.218979-4,16.817-31.076 10,-10.977-20.319-24,-4.77698-0.190018-122,2.05197 10.406-274</inkml:trace>
  <inkml:trace contextRef="#ctx0" brushRef="#br1">367.083 58.522 137,'6.23599'15.122'461,"-0.419983"8.67501"-334,-3.36902 2.08599-91,-4.349-10.669-27,-1.45697 8.66502 0,-8.23703 3.69698-5,0.283997-4.87398-5,-4.28198-10.469-587</inkml:trace>
  <inkml:trace contextRef="#ctx0" brushRef="#br1">423.011 13.793 142,'22.84'-4.43'321,"3.34695"-1.203"-252,-9.40997 1.903-46,-8.01102 20.698 46,-11.87 1.24-37,-0.190979 1.936-18,2.47296 1.198-7,0.615051 1.23599 4,0.178955 6.89 9,-2.71198-2.55999 2,2.13998-7.323-7,-2.45898 4.743 2,-0.0460205-1.52101-5,-13.663-15.486 7,-5.48599-12.592-54,-2.06699 3.657-138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0 180.281 137,'20.446'13.008'25,"2.426"0.447006"-14,-2.502-0.791-8,1.392 2.15799-3,-3.60299-3.52399-62</inkml:trace>
  <inkml:trace contextRef="#ctx0" brushRef="#br1">216.389 0.002 137,'6.864'22.794'40,"0.358994"0.71"-38,-2.62799-3.267-39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4470.56 26957.6 187,'21.376'-4.03711'243,"5.66602"1.01563"-181,6.08789-0.0625-28,-0.0849609-0.537109-22,-7.07861 1.05078 1,-0.845703-1.12891 1,3.81641 2.14844 10,-8.00391 0.919922 2,6.08594 0.394531 2,0.0668945 0.15625-13,-0.656738 0.0800781-16,-7.5542 1.5957-17,6.95313 0.845703-10,0.960449 1.74414 18,1.78662-0.248047 15,-4.34521-2.86328-2,-1.18994-0.873047-2,5.64697-0.121094 1,-6.83203 2.56055-2,-0.0151367 3.67188 1,0.766113 4.6875 1,-0.0859375 2.64258 1,-0.26709-1.22852 2,1.93311-4.67969-1,3.60938-3.54688 3,-7.2085-5.20898 1,3.33594-1.04883 2,-0.712891-0.197266 4,-2.4209-2.04102 6,1.86377 1.2793 2,-2.18652-1.16992-18,3.99268-19.3145-213,-14.9883 4.10742-46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5660.98 26930.4 137,'19.96'0'0,"0.0102539"-3.31445"0,5.21582-0.908203 1,-1.41113-0.251953 2,-0.62793 0.642578 2,-2.40283 2.15039 0,-2.56738 1.3418-3,5.37646 0.177734 1,2.90967-3.15234-2,-6.13672 2.40234 0,3.29639-2.65234 0,0.328613-0.8125-1,-2.96924 6.9375 0,-0.794922-2.05273 1,-0.924805 2.89063 0,3.09766 3.34766-2,1.76318 1.34375-1,-3.36084-7.14844-2,0.589355-1.89258-3,1.36279-3.19922 0,-1.73926 1.04297 4,-2.22119 4.04102 3,-0.669922 0.486328 0,2.26807-1.13672 0,1.7207 3.4707 0,-3.29688-3.08203 0,0.594238 1.01172 0,-0.812988 0.941406 0,-0.496094 1.41016 0,0.541016 0.755859-1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6589.9 26894.3 137,'8.2002'19.2266'0,"10.9468"-16.7051"0,5.18701-3.49219 0,3.34082-2.21484 0,-8.10059-0.822266 0,4.40137-1.375 0,-0.750488-1.12891 0,5.37109 1.7832 0,-5.72607 3.74023 0,2.68848 0.541016 0,-7.3623 3.05273 0,2.07764 2.10938 0,1.021 3.81836 0,-1.28076 4.66992 0,2.57666-0.84375 0,-3.85059-1.19531 0,3.40967 1.04492 0,2.26709-2.4375 0,1.7002-3.17578 0,-6.37451-2.27344 0,-0.414551 1.16797 0,-0.209961-3.22656 0,1.98877-1.35547 0,3.62109 2.16992 0,3.91162-1.64063 0,-1.8584-1.05664 0,-2.64111-2.93555 0,2.4165-1.47852 0,-4.64844 2.60938 0,-2.76221 3.46289 0,5.76221 3.99023 0,-2.52344 3.19531 0,-1.40381-5.48438 0,-0.138672-0.599609 0,0.97168-3.25586 0,-2.99512-2.89258 0,-0.744629-0.931641-67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0.001 268.166 137,'15.685'0'474,"2.676"-1.93698"-447,3.199-1.16602-12,-1.25 0.408997-3,-3.597-3.436-107</inkml:trace>
  <inkml:trace contextRef="#ctx0" brushRef="#br1">36.425 271.477 137,'-2.758'15.188'448,"-0.23"4.03598"-360,-1.7 1.832-54,-0.151999 0.936005-5,-0.993999-1.47501-7,1.389 2.181-10,19.837-29.003-267</inkml:trace>
  <inkml:trace contextRef="#ctx0" brushRef="#br1">89.408 321.138 137,'-4.695'16.398'537,"-2.611"5.45898"-437,1.61-8.155-144</inkml:trace>
  <inkml:trace contextRef="#ctx0" brushRef="#br1">62.917 0 137,'-7.664'14.695'405,"-3.114"2.505"-295,2.822-3.067-93,-2.033 4.894 5,2.292-1.918 1,12.466 2.391 4,9.457-20.533-23,6.998-6.43499-2,4.432-1.65001-5,-4.09501-1.48399-48,-6.11299 2.895-173</inkml:trace>
  <inkml:trace contextRef="#ctx0" brushRef="#br1">112.589 9.932 137,'-11.409'16.102'266,"2.727"-2.35"-165,-1.434 1.585-60,-4.33501 6.426 3,2.512-0.571999-20,4.476-0.890007-17,6.588-1.56499-79,1.877-5.214-472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24.788 114.646 137,'19.878'0'352,"7.862"0"-299,-15.812 19.763-7,-34.076 6.33001-31,4.147-6.517-9,-0.522001 2.25999 1,2.935 2.41 1,5.514-5.70401-3,29.17-35.55-5,2.508-5.69701 1,2.837 2.69301 0,-2.233 21.443 9,-24.327 18.93 0,0.565994-0.300995 0,1.269 3.65302 6,21.924-9.01103 32,1.98301-33.935-56,-3.20202-6.03401-161,2.29402 2.342-105</inkml:trace>
  <inkml:trace contextRef="#ctx0" brushRef="#br1">286.259 83.094 137,'0.00100708'-22.326'64,"-0.00100708"0.862999"-1,-4.91501 1.141-17,-11.135 1.339 61,-5.85602 22.114-39,6.798 19.814-34,5.774-0.959-15,5.17999 4.51 0,6.83801-2.218-3,0.831985-3.827-8,1.45001-0.959-3,2.92599 4.77299 4,-2.80099-0.339005 2,-3.138-0.251999-1,-4.985 2.94-6,-2.91301-4.868-2,-0.590988-1.92499 4,-2.216-1.67303 1,-11.963 4.86804 11,2.26501-22.044-2,14.703-25.916-6,8.93799 2.681-6,6.58701-3.96199-8,0.436005 6.34798-30,13.073-1.31998-159,-5.18401 9.54799 10</inkml:trace>
  <inkml:trace contextRef="#ctx0" brushRef="#br1">344.864 110.134 137,'-14.416'25.709'415,"4.08401"-1.841"-351,0.233002 6.117-31,6.56601-6.96001-16,1.73999 1.50902 0,6.30798 4.90498-4,10.527-10.209-18,12.597-23.196-202</inkml:trace>
  <inkml:trace contextRef="#ctx0" brushRef="#br1">416.994 155.205 137,'-7.73898'25.506'515,"5.02496"-5.86299"-441,0.111023 5.43999-44,21.06-25.9 7,4.12802-26.029-32,-7.36005 53.462 4,-4.21597-4.97299-5,10.9-29.233 2,1.32404-12.338-1,-4.77405-0.477005-3,5.35699-6.27-252</inkml:trace>
  <inkml:trace contextRef="#ctx0" brushRef="#br1">583.794 168.725 137,'28.863'0'574,"-9.26294"-2.63501"-560,6.45697-2.26498-21,-5.73505 3.45599-165</inkml:trace>
  <inkml:trace contextRef="#ctx0" brushRef="#br1">651.416 92.108 137,'-5.63904'23.998'423,"0.46106"-1.509"-364,-1.81201 4.867-21,1.47498-6.30501-33,-0.690979-0.870987 0,0.947021 3.37198 1,25.806-44.908-441</inkml:trace>
  <inkml:trace contextRef="#ctx0" brushRef="#br1">710.021 110.134 137,'0'27.479'552,"6.39301"-0.692017"-473,3.41602-1.85298-64,3.60797-3.675-6,0.348999-1.44501 0,-41.655-2.237 36,1.64594-19.544-53,9.62006-25.57-338,23.259 8.798 106,0.697021-0.529999 72</inkml:trace>
  <inkml:trace contextRef="#ctx0" brushRef="#br1">737.071 114.647 141,'23.63'-2.645'570,"8.95398"-3.29399"-544,-10.957-2.48801-146,-0.919006-12.51-265</inkml:trace>
  <inkml:trace contextRef="#ctx0" brushRef="#br1">876.821 47.037 140,'10.817'25.118'420,"-0.923035"-2.377"-341,-1.78094 1.95699-40,-1.90503 7.645 10,-6.85803-9.18899-18,-4.34399-2.438-16,-6.13599 5.96199-9,-13.6819-2.258-36,6.42694-11.607-419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7892.89 27002.7 137,'21.8457'-1.5957'12,"-1.6748"-1.71875"-11,3.06641 0.875 0,6.11475-2.83203 0,2.46875 2.00977 1,-12.689 1.90039 0,5.72852 2.29492 6,-1.67725 9.37695 8,-1.52441 0.173828 7,0.527344-1.03516-7,3.97412-6.26563-1,-1.10107 0.0898438-7,1.29199-0.314453 0,1.396 1.41992-1,-8.19629 2.16992-5,-0.0263672 2.4375 1,0.463867 5.0918-1,6.60742 2.86328-1,-1.57324-1.77148-2,-1.25488-2.34375-4,3.04785-3.79297-29,-7.71777-3.70898-16,-1.00195-0.0839844-60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256.962 369.579 137,'7.54001'19.485'176,"-2.10803"3.73401"-129,-1.64896-0.019989-22,-2.78802 0.156006 0,-0.744995-2.45502-4,-3.53201 0.438995 1,-3.51697 0.345032-3,-15.537-14.5811-12,14.798-36.7489-117,7.11499 10.4059 64,1.32901 1.12103-275</inkml:trace>
  <inkml:trace contextRef="#ctx0" brushRef="#br1">274.995 198.313 137,'3.314'20.157'208,"6.07303"3.424"-141,3.15195-1.341-74,-6.08997-3.82999-269</inkml:trace>
  <inkml:trace contextRef="#ctx0" brushRef="#br1">401.222 369.579 137,'-6.86398'26.028'422,"-0.358032"1.07001"-363,3.23703-3.98599-37,1.26199 1.83801-3,1.172 5.22998 7,1.35498-8.06601-12,24.783-15.677-118,-2.36502-27.805-148</inkml:trace>
  <inkml:trace contextRef="#ctx0" brushRef="#br1">477.86 387.607 137,'-7.66098'28.532'491,"1.55399"1.09198"-395,3.53799-9.991-73,1.069 5.78201 6,21.936-22.863 9,-9.63403-28.49-30,0.141052-1.07898-4,2.46698 7.522-4,-2.32901 43.686 13,-8.76099 1.582-7,6.492-1.46503 0,15.186-25.885-1,-3.82898-16.49-4,-2.65704-5.18097 0,0.75708 4.91599-851</inkml:trace>
  <inkml:trace contextRef="#ctx0" brushRef="#br1">613.103 455.213 137,'19.692'-2.63901'500,"0.0090332"0.93399"-436,4.27106-1.76996-64,-5.88708-0.21405-383</inkml:trace>
  <inkml:trace contextRef="#ctx0" brushRef="#br1">671.709 378.593 143,'-4.03998'24.107'582,"3.57196"0.554962"-505,0.468018 4.63602-64,-4.03998-1.69702-6,3.57196-5.46698-7,12.806-41.558-279,-3.57599 0.132965 20</inkml:trace>
  <inkml:trace contextRef="#ctx0" brushRef="#br1">712.283 365.07 137,'0'22.327'554,"0"10.381"-453,3.31396-4.58902-81,4.47302-1.61899-6,8.08704-2.52899-6,9.96997-4.35303 7,-49.031-14.266-6,2.44104 3.49701-9,-0.472046-11.8849-417</inkml:trace>
  <inkml:trace contextRef="#ctx0" brushRef="#br1">707.773 410.141 155,'24.672'-4.03699'685,"-2.04602"-0.468018"-681,-0.210938-0.0039978-5,-3.81305 14.847-635</inkml:trace>
  <inkml:trace contextRef="#ctx0" brushRef="#br1">811.46 378.593 140,'10.817'19.873'593,"-1.91193"2.95099"-532,-3.13904 2.03598-50,-4.28998 3.71701 2,-2.99103-5.48099-3,-7.909-0.593994-5,-8.52496-2.89105-5,-6.07104-14.1939-263</inkml:trace>
  <inkml:trace contextRef="#ctx0" brushRef="#br1">0 216.339 137,'19.77'-1.599'334,"8.572"-0.840012"-269,-6.023 2.13202-51,-0.230003 0.177994 1,2.94901 0.0939941-1,-3.495 0.0350037 2,-2.55 0-2,7.30602 0 1,-7.44202 0-2,7.37001 0-1,2.138 2.63899 1,-7.56001-1.52499 0,3.57001-0.64299 0,-0.506989-0.270004-1,0.280975 1.48099 2,6.931 0.0330048 1,-7.51398 0.611008-1,5.69098 1.29401-2,-1.24698-1.05502 0,-8.45102-1.50298-4,4.25403-0.622025 0,7.185-0.242981 2,-7.68301-0.197006-4,7.46698-1.60201 3,-10.105-0.112991-3,-0.494995 0.990997-1,9.55597 3.60201 5,-4.08594-3.479-2,0.0829468-1.67601 1,1.82397 1.80602-2,3.36505 0.470993-4,-1.37299 0-2,-2.99603 4.22699 0,-0.502991-0.18898 0,-34.382-25.949-246</inkml:trace>
  <inkml:trace contextRef="#ctx0" brushRef="#br1">662.693 0 153,'-6.86401'20.204'502,"-0.358948"3.015"-411,2.19891-3.981-74,-2.53491 4.588-1,0.69696 7.199-8,1.33002-9.422-5,3.55096 1.796-25,20.327-23.047-508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6486.21 27493.8 137,'20.603'-2.64258'88,"0.0351563"0.939453"-67,-0.754395-1.0957-15,3.43115 1.01172-24,-4.98584 1.70117-126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24.515 351.548 137,'7.063'26.265'202,"-0.0389977"1.29102"-173,-4.639-6.478-14,-0.100998 2.422 6,-2.755 0.00900269 0,0.27-4.43399 1,0.150002 2.32599 5,-24.413-4.33801 1,6.38-33.639-68</inkml:trace>
  <inkml:trace contextRef="#ctx0" brushRef="#br1">38.04 279.437 137,'12.031'20.067'133,"10.152"-5.66599"-188,0.640007-4.22699 5</inkml:trace>
  <inkml:trace contextRef="#ctx0" brushRef="#br1">164.268 292.957 137,'-6.058'22.796'224,"3.853"-0.914978"-162,-0.904999 0.869995-25,-0.843002 6.31998-4,2.282-8.95297-5,1.00101 4.08298-3,0.386993-3.05499-5,0.198013-1.32498-5,2.72499 8.02597 6,4.89999-8.80096-11,14.611-14.999-103,-2.959-22.325-133</inkml:trace>
  <inkml:trace contextRef="#ctx0" brushRef="#br1">249.921 360.563 137,'-6.98401'25.072'496,"5.23502"-0.0540161"-449,-0.689011 0.761993-18,25.325-39.251 35,-8.77197-7.707-58,-3.18304 1.50201-4,9.63303 11.321 10,-19.371 33.389-7,-1.11099 1.20502-3,10.656-6.10202 0,12.087-46.559 9,-11.271 2.418-8,-3.965 3.22-2,-2.41199 1.83499-279</inkml:trace>
  <inkml:trace contextRef="#ctx0" brushRef="#br1">376.149 423.663 153,'25.901'-9.13699'587,"1.216"2.745"-534,4.013 0.0130005-41,-9.34 5.74899-7,-3.56201 2.61002-109</inkml:trace>
  <inkml:trace contextRef="#ctx0" brushRef="#br1">511.392 324.505 153,'0'22.932'497,"0"6.74597"-395,2.63901-7.85098-92,0.0749817 1.56302-2,3.03601 3.534 0,3.18701-1.52902 0,-1.96204-5.31198 6,-32.9269-17.441-1,0.301941-2.58099-23,4.74203-7.59201-216</inkml:trace>
  <inkml:trace contextRef="#ctx0" brushRef="#br1">506.882 374.082 144,'25.112'-10.296'432,"-3.13004"1.33698"-406,-3.172 5.92902-254</inkml:trace>
  <inkml:trace contextRef="#ctx0" brushRef="#br1">619.586 342.534 137,'9.57898'24.918'490,"-1.27197"-3.65698"-394,-1.677 7.78796-47,-4.41199-1.80896-27,-6.14105-5.67505-12,-16.6799 1.11505-6,-1.31104-4.00302-10,-8.71198-2.21802-84,7.41797-9.11395-74,-2.26904-4.49005 24,-3.68991-4.32501 23,10.202 0.718079-71</inkml:trace>
  <inkml:trace contextRef="#ctx0" brushRef="#br1">1.974 211.831 137,'25.725'0'294,"-1.837"0"-249,5.577 0-32,-2.258 0-3,-8.514 0-5,1.38899 0-1,-0.674995 0 1,1.205 0 0,7.722 0 4,8.694 0 2,-16.44 0-5,7.56602 1.59601 5,4.51996 0.118988 3,-7.02896-0.987991-1,-2.34402 2.21799 2,3.62201-1.70099-1,-3.62903-0.740997 1,-1.02097-0.306015-3,-1.431-0.112991-2,7.67099-3.39699 5,-4.58002 2.20499 1,-26.141-17.144-529</inkml:trace>
  <inkml:trace contextRef="#ctx0" brushRef="#br1">371.64 0 148,'-2.638'19.124'281,"-1.70801"10.082"-192,0.462006-5.942-78,-0.779999 2.636-1,1.51501-7.038-18,-0.15802 6.14-46,2.755-4.438-69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0 144.226 137,'18.424'-1.599'174,"6.555"-0.839996"-171,-3.08-0.506012-13,-1.645 1.701-4,2.775-2.69598-19,-3.547 1.14998-2</inkml:trace>
  <inkml:trace contextRef="#ctx0" brushRef="#br1">234.422 81.126 137,'21.072'4.508'233,"-2.319"-4.508"-217,-9.83403 21.197 42,-17.334-0.0709991-22,-7.43103 6.292-5,2.75601-4.157-19,2.09799 2.88699 4,22.809-44.642-1,1.15399-2.70299-9,1.19603 0.729996-2,3.86496 2.02199-2,3.19202 25.731 5,-17.091 20.284-5,2.49701-3.12102-4,11.083-5.61598 12,4.04099-36.555-7,-3.09601-4.599-20,2.68802 7.086-111,-3.06201 0.440002-85</inkml:trace>
  <inkml:trace contextRef="#ctx0" brushRef="#br1">563.515 54.086 137,'-22.111'-20.47'178,"3.95801"7.382"-119,-2.51096 11.435 24,14.439 21.432-57,5.755 4.486-10,-3.28299-5.522-9,-0.754028 8.519 0,3.75204-2.867-5,-0.844025 1.76301 3,-1.14902 2.19899 4,-0.72699-4.57899-2,0.844025-4.558-5,-1.87802 6.70898 4,1.60098-1.79596-2,-5.07697-0.966034-1,-6.18002-51.202 38,13.646 2.01601-36,5.39896 2.38399-3,6.14404 0.900009-6,3.29898-1.569-27,7.828 1.61201-156</inkml:trace>
  <inkml:trace contextRef="#ctx0" brushRef="#br1">595.073 90.14 137,'-5.95398'20.729'361,"-2.01703"0.744995"-297,2.81702 0.0690002-49,0.358948-0.427002-2,2.81805 0.411011-5,5.41602-2.50102-3,4.42596 4.37102-2,17.275-6.51199-47,0.86499-19.585-167,-9.50201-18.287 49,-6.36102-0.429993 60</inkml:trace>
  <inkml:trace contextRef="#ctx0" brushRef="#br1">698.758 108.168 137,'20.24'0'443,"0.0100098"6.392"-392,-22.805 16.075-39,0.848999-1.21199 1,-1.09698 3.64299-2,1.21594 3.78902 1,4.62006-9.46701 0,15.763-33.831 14,-7.45404-9.33499-18,-0.34198 2.11 1,-0.705017 2.56999-3,-6.46997 43.557 1,-2.19299-2.69299-1,19.319-25.138 4,-5.73199-18.054-6,-1.87097-0.00700378-1,4.88196-5.319 1,-10.94 8.27699-447</inkml:trace>
  <inkml:trace contextRef="#ctx0" brushRef="#br1">870.066 130.703 137,'19.134'3.317'283,"5.25494"-2.287"-193,-4.15698-3.536-74,1.48102-0.463013-1,-0.932007-1.16798-37,0.731995 0.470993-120</inkml:trace>
  <inkml:trace contextRef="#ctx0" brushRef="#br1">1014.33 31.548 151,'2.638'19.873'423,"-1.052"-0.358006"-359,2.01099 8.18601-38,2.34802-0.567001-9,1.43903-8.269-1,7.52893 9.33401 69,-34.735-16.003-75,-1.46295-5.662-11,-2.41602-7.019-51,8.72101-18.532-351</inkml:trace>
  <inkml:trace contextRef="#ctx0" brushRef="#br1">996.293 76.62 160,'18.292'0'372,"1.414"0"-300,0.0580444-2.639-64,5.63489-3-10,-0.634888-5.849-134,-6.46204 4.211-228</inkml:trace>
  <inkml:trace contextRef="#ctx0" brushRef="#br1">1154.08 0 149,'15.937'25.874'476,"-2.28906"3.077"-360,-4.40088-10.037-90,2.14197 10.348 2,-4.20508-3.395-12,-6.06897-0.771996-5,-12.337-0.147995-5,-6.97192-3.46201-6,-8.63696-2.959-22,3.5769-6.48201-154,5.14905-9.08598-394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112.062 63.804 137,'-2.639'-19.126'211,"-3.306"-2.094"-77,-12.495-1.828-29,-0.590004 22.638-58,-0.010006 11.023-3,-1.64799 17.551-8,11.484-2.307-18,5.329 1.661 1,5.158-6.379-8,10.68-1.447-3,9.322-4.541-6,-6.613 2.88699-1,-1.018 0.0680084 1,-6.054 3.237 6,-13.007-0.728012 5,-8.276-0.877975 2,-4.422-0.0670166-4,-1.577-2.51399-5,-0.976999-7.52502-2,14.537-27.811-26,22.366-11.046-146</inkml:trace>
  <inkml:trace contextRef="#ctx0" brushRef="#br1">143.62 104.37 137,'1.599'21.272'583,"-3.07799"10.144"-501,1.35898-2.57401-71,-4.10498-3.50499-2,-6.51802-47.403-275,17.419 3.93799-112</inkml:trace>
  <inkml:trace contextRef="#ctx0" brushRef="#br1">175.176 14.23 144,'19.365'8.459'253</inkml:trace>
  <inkml:trace contextRef="#ctx0" brushRef="#br1">224.765 122.399 137,'0'26.264'453,"-3.315"-2.19899"-320,0.685013 12.832-76,-0.157013-10.399-24,1.31-50.596 11,6.746-2.16599-43,4.873-3.30501-1,1.186 7.99699 0,3.597 2.33901 0,5.77998 2.06699 0,0.232025 21.852 1,-9.04401 18.217 0,-9.522 2.77 0,-3.99402 5.782 1,4.17804-4.82901-1,0.913971-2.53499-7,14.624-40.653-182</inkml:trace>
  <inkml:trace contextRef="#ctx0" brushRef="#br1">418.614 50.284 137,'0'22.951'620,"2.63898"7.936"-599,2.26202-2.336-16,6.121-4.021 2,5.01199-2.716 6,-6.017-0.174988 6,-35.492 2.82999 11,3.43896-8.446-27</inkml:trace>
  <inkml:trace contextRef="#ctx0" brushRef="#br1">409.598 108.876 137,'24.302'-9.257'657,"0.210999"-0.594009"-603,5.80402 2.63301-49,-4.83102 12.137-21,-7.43497 7.344-814</inkml:trace>
  <inkml:trace contextRef="#ctx0" brushRef="#br1">580.907 50.284 137,'-6.98499'25.761'663,"-2.31702"2.377"-646,2.98804 0.380997-6,1.98993-9.799-6,0.762024 6.821 2,-0.0629883 5.81-3,1.95502-9.02699-2,11.38-1.362 0,10.636-36.104-13,-5.62805-8.37398-77,-2.10394 0.778992-155,-2.664 4.508-148</inkml:trace>
  <inkml:trace contextRef="#ctx0" brushRef="#br1">517.793 122.399 137,'26.034'-2.639'682,"4.62897"-5.33801"-670,-1.73193 2.12401-6,-3.19104 0.284996 2,-7.06299 6.902-107</inkml:trace>
  <inkml:trace contextRef="#ctx0" brushRef="#br1">729.674 140.427 155,'7.73901'19.951'695,"2.46997"4.96999"-683,-9.54199-48.227-9,17.914 37.294-144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6.024 13.523 137,'4.424'22.515'621,"-4.341"4.059"-572,-2.722 7.811-40,1.525-16.286-5,-2.872 7.898 3,1.194 1.03899 4,3.95-4.25899 3,18.841-42.204-8,-8.732-2.035-5,8.252-10.029-1,-4.904 8.502 0,-3.12199 1.00999 1,-3.29101-4.32399-1,4.12801 2.684 0,-16.864 48.517 1,-4.353 5.788 0,3.388 1.508-1,4.152-2.19501 0,1.184-1.31599 0,11.317-6.614 0,11.764-33.05-3,-6.51699-11.304-109,-3.76002-1.399-427</inkml:trace>
  <inkml:trace contextRef="#ctx0" brushRef="#br1">190.856 0 137,'-4.914'20.444'571,"-2.795"6.616"-480,0.203995-2.24001-81,1.71701-6.5-3,0.895996 14.575 5,3.70399-7.83801-2,22.698-32.072-81,-1.31099-18.921-231</inkml:trace>
  <inkml:trace contextRef="#ctx0" brushRef="#br1">262.986 9.014 139,'-6.02899'26.239'642,"2.66899"-7.571"-627,-2.377 7.81-2,-1.42 2.91-3,0.416-4.965 2,4.37 0.529984-1,27.319-20.208-5,-6.948-25.093-44,2.88599-3.78099-256</inkml:trace>
  <inkml:trace contextRef="#ctx0" brushRef="#br1">195.364 81.129 154,'26.755'-3.314'626,"1.26099"-0.352005"-584,-1.40398 0.317001-41,-4.83601-3.82401-446</inkml:trace>
  <inkml:trace contextRef="#ctx0" brushRef="#br1">321.591 18.032 152,'18.357'14.85'644,"-2.10599"4.513"-628,-4.03 3.833-6,-9.70703-1.463 1,-3.86697 6.98599 1,-8.82498-6.17799-7,-6.41504-2.36102-2,-6.31998-0.40799-27,4.54199-13.58-800</inkml:trace>
  <inkml:trace contextRef="#ctx0" brushRef="#br1">497.408 49.58 140,'-21.038'25.105'642,"5.59601"-0.599991"-624,5.98798-5.23301-12,-0.117981 6.621 2,6.75198 3.508-1,10.093-2.271-1,12.115-17.373-4,10.025-12.835-10,-6.16599-8.465-67,-3.69501-6.211-150</inkml:trace>
  <inkml:trace contextRef="#ctx0" brushRef="#br1">533.473 103.666 137,'24.716'4.341'628,"-1.02405"-4.17601"-579,1.88007-0.164993-38,1.67798 1.598 2,0.872009 1.025-3,-0.829041-0.739998-5,-1.72992 0.865997-3,-2.89307-2.58801 0,1.771-4.382-1,-0.809998 3.936 0,-0.936951-5.354-5,-8.77203-18.532-517</inkml:trace>
  <inkml:trace contextRef="#ctx0" brushRef="#br1">831.008 36.06 137,'22.409'6.389'633,"-0.039978"2.431"-567,7.91498 5.107-52,-11.544 2.264-7,-29.649 8.133-5,-8.453-2.56899-1,-11.939 1.76799-1,-1.94696-2.517-17,14.263-5.76099-69,10.841 3.10599-665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0 137,'25.766'1.596'436,"2.377"0.845"-367,0.382998-2.053-36,-9.79699-0.307-16,6.814-0.0809999 4,-7.35899 0-10,0.945984 0-1,10.054 0 6,-0.92601 0-3,-4.015 0-4,1.04601-3.753-3,2.90601 3.032 2,-2.349 0.689 0,-2.26401 3.346-2,2.94699-2.155 1,-3.82599-1.126 0,0.798981-3.347 0,4.06403 2.122 1,-0.565002 8.301-2,-2.64401-6.802-3,2.38702 1.207 1,-3.24304-5.774-3</inkml:trace>
  <inkml:trace contextRef="#ctx0" brushRef="#br1">9.016 166.76 137,'21.639'7.787'637,"-2.176"-2.80701"-628,-0.378996-0.735992-430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19.046 360.566 137,'23.271'22.104'512,"-3.916"4.064"-484,-20.247-6.99301-11,-9.968-0.862-3,-12.134 5.22903 2,-3.932-3.45303 6,48.103-18.778 18,5.186-3.94901-30,-1.655 0.928986-6,-1.22701 2.58801-1,-1.80199-18.252-555</inkml:trace>
  <inkml:trace contextRef="#ctx0" brushRef="#br1">203.879 360.566 137,'-18.399'25.945'619,"3.50301"1.52103"-597,6.00999-6.15298-11,6.07001 7.31897 0,2.73199-1.69598-5,6.76199-4.04602-2,14.016-16.654-13,1.528-14.888-263</inkml:trace>
  <inkml:trace contextRef="#ctx0" brushRef="#br1">253.468 387.606 137,'-2.63901'26.18'618,"-1.70699"4.66397"-564,2.47699-4.94699-44,23.267-22.367 15,-9.58897-24.204-19,-0.725037-0.199982-3,0.249023-5.44202-2,3.327 52.409 1,-15.723 2.22897 0,5.37604-1.23398-1,18.705-40.559 2,-4.54797-11.615-2,-5.82199 5.21298 0,-1.23102-2.72498-2</inkml:trace>
  <inkml:trace contextRef="#ctx0" brushRef="#br1">397.728 437.183 140,'24.116'-6.67603'601,"-3.29199"1.18805"-556,3.755-3.18704-50</inkml:trace>
  <inkml:trace contextRef="#ctx0" brushRef="#br1">447.316 374.086 137,'-4.423'22.56'650,"-3.20099"4.082"-635,2.55597-3.93698-7,-0.19397 2.85596-1,25.815-37.295-576</inkml:trace>
  <inkml:trace contextRef="#ctx0" brushRef="#br1">510.431 324.505 137,'-4.27701'22.205'618,"2.44601"1.33401"-585,-3.24899 5.215-18,4.50497-2.741-4,13.415-5.45898-3,8.66202-5.59302-4,-17.155 8.48401 4,-25.581-9.11801-6,-3.37698-8.00299-11,18.243-26.113-293</inkml:trace>
  <inkml:trace contextRef="#ctx0" brushRef="#br1">510.431 378.591 137,'24.587'1.586'635,"2.83401"-3.08801"-589,-9.25903 3.75003-227</inkml:trace>
  <inkml:trace contextRef="#ctx0" brushRef="#br1">627.641 333.523 163,'6.86401'25.069'639,"-1.24103"-3.80002"-627,-0.914978 3.83902-1,-10.548-0.397003 4,-3.76892-0.55899-3,-4.76007 1.80899-8,-2.62598-5.89099-4,-11.416 0.53299-28,5.25-18.284-51</inkml:trace>
  <inkml:trace contextRef="#ctx0" brushRef="#br1">244.452 0 137,'17.653'23.474'529,"-9.37903"1.366"-446,-3.48199 3.502-57,-10.431-2.78199-17,-2.48703-4.03401-5,1.388-1.00699-3,1.498 4.38299-68</inkml:trace>
  <inkml:trace contextRef="#ctx0" brushRef="#br1">465.35 202.817 137,'19.252'6.86'461,"5.01804"-4.99001"-403,-4.039 0.969009-49,5.58698-1.17201 8,-6.39301-2.97899 7,1.487-1.517 9,4.03101-0.569-19,-4.11896 2.29399-7,2.22992 1.017 0,2.22205 1.68901 0,-1.55396 1.14299-3,1.24695-2.584 0,-2.948 2.47501-3,-3.19598 2.422-169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8386.03 4251.99 137,'-15.0234'-3.31104'120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4673.67 27751.1 137,'25.0771'0'612,"8.18066"0"-557,-13.6997 0-51,6.71191 0 4,2.0249 7.56641-66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0 252.394 137,'20.687'0'284,"0.901001"-2.63499"-213,3.496-0.366013-20,-5.53 0.979004-31,6.769-0.76799 14,-7.027 0.470993-8,4.10801 1.731 3,-0.235016 0.422989 0,4.80901-3.15198-1,-3.89899 2.40997-4,-5.34801 0.707016-10,12.78-1.48 6,-4.00397-2.36002-9,8.57996-1.47398-4,-4.16196 3.45999-2,-1.36203-2.015 1,-3.51398 0.0829926-1,-6.009 0.236008-2,1.15497 1.80301 1,1.35202 1.85999-3,-4.53696 10.942-584</inkml:trace>
  <inkml:trace contextRef="#ctx0" brushRef="#br1">4.508 338.032 137,'26.371'2.63498'455,"-3.912"0.366028"-406,-0.936003 4.11099-1,-13.401 22.514 10,-19.383-10.357-45,-3.177 0.585022-5,-6.589-0.553009-4,0.952-5.81699-2,39.06 2.936 28,3.237-22.243-18,3.582-1.32101 1,-2.278 2.08301-5</inkml:trace>
  <inkml:trace contextRef="#ctx0" brushRef="#br1">189.342 297.466 147,'-12.624'22.195'587,"1.48599"-0.598022"-544,2.20599-2.60599-33,-0.389984 8.056 0,2.33299 4.21002 3,8.036-8.27002-7,9.658-3.702 0,16.434-15.884-15,-4.217-14.551-544</inkml:trace>
  <inkml:trace contextRef="#ctx0" brushRef="#br1">238.93 351.552 138,'-1.599'28.344'645,"-3.66499"7.67102"-589,3.39499-11.413-47,21.514-19.445 1,-1.80402-28.434-9,-5.13799-5.22198 0,-1.84201 4.07199-1,-2.13297 44.665 0,-10.885 6.69205 1,-1.44098-2.25803-1,24.515-26.7 2,-5.556-21.42-1,-2.16397-1.83499-1,-1.11905 4.793 0,-7.85696 38.687-818</inkml:trace>
  <inkml:trace contextRef="#ctx0" brushRef="#br1">378.682 396.62 162,'26.186'0'654,"-1.21701"-3.75"-616,0.114014 2.99402-74</inkml:trace>
  <inkml:trace contextRef="#ctx0" brushRef="#br1">486.877 283.943 155,'-3.75403'21.067'640,"4.59903"5.20398"-617,1.595 2.77499-18,0.634003-5.86298 0,6.099-1.11401 8,-0.363007-1.33401-1,-35.261-2.04697 0,9.37097-37.221-873</inkml:trace>
  <inkml:trace contextRef="#ctx0" brushRef="#br1">468.845 356.057 137,'22.446'-8.17401'712,"1.01804"-2.362"-705,0.136993 0.801025-282</inkml:trace>
  <inkml:trace contextRef="#ctx0" brushRef="#br1">568.023 270.423 172,'18.561'26.109'659,"-5.42694"-2.12103"-645,-6.01306-1.98697-6,-8.03595 4.884-3,-6.19104-2.53302-4,-18.839 4.12802 1,-1.14197-14.126-4,6.53796 0.980988-112</inkml:trace>
  <inkml:trace contextRef="#ctx0" brushRef="#br1">311.061 0 155,'0'22.276'598,"0"8.384"-567,-5.354 2.97799-17,-0.395996-10.203-2,-0.263 0.978996 0,1.091-3.343-4,-0.0039978 3.37199-3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0 117.186 137,'22.485'0'527,"4.7"0"-456,-8.905 0-56,3.57101 0-5,0.453995-1.596 1,-0.418007-1.15199-3,-3.59 4.78599-174</inkml:trace>
  <inkml:trace contextRef="#ctx0" brushRef="#br1">108.194 0 137,'-3.754'28.861'524,"-0.231003"-5.283"-483,0.538002-4.339-25,-2.21301 3.037-2,-3.436 12.276 7,0.0279999-4.906-9,-2.102-2.16699-6,1.769-5.64799-2,6.41 0.543991-2,21.323-19.061-774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54.097 342.537 137,'24.672'4.04102'466,"-2.68199"1.25598"-432,0.541992 0.487-10,0.305008 5.423 1,-11.548 15.688-2,-19.876-4.64197-12,-7.741-1.53403 1,-9.76199 2.771 6,4.21999-8.06799-4,43.183-1.79498 19,6.52999-13.343-32,-5.18899-0.567993 2,-7.71301-19.347-163</inkml:trace>
  <inkml:trace contextRef="#ctx0" brushRef="#br1">0 274.932 137,'27.716'0'510,"-7.257"0"-448,-2.319 0-37,6.32499 0-7,5.44801 3.31299 1,-1.039 1.03101-9,-4.96 1.76401-4,-0.25 0.425995-1,4.293-4.37997 1,-3.46901-3.66904 0,1.85402-1.36298-2,-2.96902-0.907013-4,-41.636-9.42099-182</inkml:trace>
  <inkml:trace contextRef="#ctx0" brushRef="#br1">63.113 85.634 137,'20.732'0'463,"-1.315"0"-408,3.848 0-33,0.00800323 0-1,-36.175 24.052 31,-18.943-4.30099-30,8.36199-3.15-16,0.146004 1.343 0,4.827-2.26999 1,39.929-29.113 3,-1.379-1.79199-7,2.77 3.313-2,-2.04499 16.084-1,-19.295 21.091 2,4.55301-2.526 1,19.131-45.93 8,-10.029 1.37502-9,0.466995 0.939987-56,2.976 3.092-712</inkml:trace>
  <inkml:trace contextRef="#ctx0" brushRef="#br1">225.406 94.652 137,'0'25.102'549,"0"-2.652"-490,-3.75401 0.0840149-32,-1.03998 1.19798-17,-3.33501-1.246-1,-14.022-6.22099 10,17.659-40.927-59,10.084 6.20699-380</inkml:trace>
  <inkml:trace contextRef="#ctx0" brushRef="#br1">234.422 0 158,'8.463'24.666'669,"-0.332993"-0.566002"-646,-16.838-52.867-10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54.098 8.546 137,'21.408'-2.642'521,"8.759"-0.539"-452,-0.619003 0.458-53,-6.98798 5.568-5,-0.0500183-3.132-53</inkml:trace>
  <inkml:trace contextRef="#ctx0" brushRef="#br1">54.099 8.546 137,'0'18.452'350,"-3.754"2.486"-230,0.522995 5.278-69,-1.833 0.646999-11,-0.0820007-0.181999-7,1.078-3.16901-12,-0.800999 2.42401-8,-1.317 0.369995-7,0.351998-2.25999-3,-0.178999 1.84999 1,-0.728-2.78 3,3.548-0.90799 0,21.671-10.959-1,5.379-10.697-4,2.504-0.552002 0,0.112 0 0,-2.45399 6.021 0,-11.34-27.89-271,-5.42401 1.24698-40</inkml:trace>
  <inkml:trace contextRef="#ctx0" brushRef="#br1">252.456 71.643 137,'-18.043'-15.529'489,"-2.10899"9.076"-423,-1.98801 5.429-24,1.19899 10.633-10,16.596 12.657-19,8.06398 3.236-5,8.61501 1.17901-2,-4.192-4.86301-2,-1.368 5.49301 0,-7.853-0.210007-3,-3.11301-2.552 1,-1.476-0.134995 1,-3.04201-1.92801 5,-7.933-4.17297-3,-5.48399-9.98404-2,9.00201-37.155 4,21.37 4.66798-6,4.54899 3.35501-1,5.41101-1.20502-32</inkml:trace>
  <inkml:trace contextRef="#ctx0" brushRef="#br1">274.996 85.163 137,'-9.33701'31.9'534,"4.58801"-9.223"-467,0.763977 3.836-47,-2.72797 8.72699 3,4.92697-5.52899-12,3.94702-5.388-4,6.06799-2.41899-1,12.956-26.758-217</inkml:trace>
  <inkml:trace contextRef="#ctx0" brushRef="#br1">351.634 107.7 137,'-3.754'24.295'604,"-1.00601"-0.375992"-556,4.25803 5.295-43,22.041-6.05 3,-9.16702-4.40302-3,6.32004-5.09898-273</inkml:trace>
  <inkml:trace contextRef="#ctx0" brushRef="#br1">387.699 233.897 817,'8.17801'-23.703'2,"0.320984"0.242004"-2,1.371-0.0160065 1,-13.408 47.884 1,-0.210999 6.46001-1,2.68497-3.27501 1,0.901031-5.927 2,21.879-23.389 11,-11.816-22.471-12,1.03101-5.955 0,-0.684998-0.70401-1,-2.63098 8.08801-2,2.54596 0.117981 0,-10.875 43.648-434</inkml:trace>
  <inkml:trace contextRef="#ctx0" brushRef="#br1">477.861 215.865 137,'22.081'-3.74901'648,"4.905"0.44101"-630,3.20401-3.716-14,-8.71198-0.071991-5</inkml:trace>
  <inkml:trace contextRef="#ctx0" brushRef="#br1">536.466 130.238 137,'-3.31403'27.86'585,"-0.235962"2.69299"-538,-0.401978-5.74199-43,-1.02808 8.64999-2,2.90704-8.83701 0</inkml:trace>
  <inkml:trace contextRef="#ctx0" brushRef="#br1">599.58 116.714 143,'3.31396'20.245'491,"3.67108"4.37499"-372,3.3479 8.15001-108,-2.19189-14.325-8,0.665894 2.11598-1,-18.2299-1.74799 13,-12.132-5.40901 11,-1.30701-5.06799-15,14.712-33.761-388</inkml:trace>
  <inkml:trace contextRef="#ctx0" brushRef="#br1">595.071 161.786 150,'21.408'-3.756'620,"2.71295"-2.633"-607,-0.40094-5.85501-189</inkml:trace>
  <inkml:trace contextRef="#ctx0" brushRef="#br1">712.283 89.672 157,'6.86395'20.408'412,"-1.89893"-2.18201"-353,-1.26202 2.215-23,1.55902 6.06001 12,-4.14606-8.024-23,-0.56897 6.98 4,-4.21802 0.797989-8,-3.39093 2.59003-9,-4.87006-7.42204-4,-4.23901-2.22495-6,-10.071 8.32996-27</inkml:trace>
  <inkml:trace contextRef="#ctx0" brushRef="#br1">770.888 251.926 137,'22.202'-4.22499'588,"4.75098"0.626984"-506,3.41595-0.742996-69,-6.29596 0.379013-7,-0.94397 2.09198-112</inkml:trace>
  <inkml:trace contextRef="#ctx0" brushRef="#br1">1014.33 134.74 137,'-11.155'-22.431'429,"-15.3929"14.324"-273,9.18396 31.843-117,14.108 1.67899-29,4.65594-6.47198-7,3.59607 7.70599-1,2.37793-3.61801 0,2.96808 5.34901-1,-4.69006-6.19801 0,-0.420959 0.349014 1,-4.44403-0.529999 1,-10.124 1.38599 0,-11.6989-10.035 1,-1.42108-7.22797-1,6.29803-33.031 3,24.51 4.573-5,14.52 5.06403-1,-0.599976 1.59598 0,0.632019 3.12903-52,0.0299683-3.20901-328</inkml:trace>
  <inkml:trace contextRef="#ctx0" brushRef="#br1">1077.44 161.786 137,'-11.292'21.84'328,"1.98706"-0.0620117"-271,-1.44409 4.95799 2,3.59399-2.03798-33,0.494019 0.671982 7,2.78699 3.22 5,3.3551-9.595-13,21.4489-4.85199-169</inkml:trace>
  <inkml:trace contextRef="#ctx0" brushRef="#br1">1104.49 247.42 137,'-2.64001'24.663'671,"0.803955"2.83199"-668,21.8112-25.509 6,-3.81213-28.008-6,-3.65393 6.02-2,6.40088 18.397 4,-23.1029 29.152 4,12.089-3.327 2,14.1411-27.683-2,-7.29517-17.062-8,-3.91394-1.97995 0,-1.02405-1.30504 0,0.962036 1.55002-3</inkml:trace>
  <inkml:trace contextRef="#ctx0" brushRef="#br1">1248.75 256.431 137,'24.3529'-4.34399'723,"-1.1449"4.18298"-720,1.68298 0.274017-1,-4.02893-7.089-97,-1.38306-9.45801-549</inkml:trace>
  <inkml:trace contextRef="#ctx0" brushRef="#br1">1374.97 161.786 137,'-6.67798'23.235'635,"-0.851074"4.457"-583,2.57507-9.18199-50,1.82202 7.7 4,17.5709-8.08501 3,8.34607-13.115-4,-16.774 16.403 1,-21.728-2.69299-4,-10.0759-11.343-2,2.59705-12.264-34,21.8789-14.111-363</inkml:trace>
  <inkml:trace contextRef="#ctx0" brushRef="#br1">1352.44 220.377 137,'25.0759'-4.224'693,"-3.02588"0.625992"-690,-0.419067-5.25198-23,-10.436-12.334-631</inkml:trace>
  <inkml:trace contextRef="#ctx0" brushRef="#br1">1442.6 166.288 137,'9.578'21.407'646,"10.4619"8.56598"-614,-4.67786-7.14499-13,-4.23608-0.335999-3,-8.62695 5.79398-9,-16.551-9.63696-5,-7.98804-2.89401-2,2.83105-17.519-293</inkml:trace>
  <inkml:trace contextRef="#ctx0" brushRef="#br1">1591.36 94.177 180,'24.116'0'502,"-3.20789"0"-458,-2.81909 9.861 5,-25.236 14.087-33,2.7229-0.0569992-13,-0.679932 4.344-1,0.0770264-1.405-2,0.148926 0.890991 6,4.40906-5.85597-1,-3.56897 5.13898-2,1.96997-2.88 2,-2.40698 1.772 3,1.53296-4.573-2,-9.35596-2.86499 10,-9.49011-10.387-6,-0.806885-0.538971-9,-6.17798 4.51498 0,-0.33313-3.48099-1,3.90308 2.93799 0,44.385-22.692-454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69.396 190.796 137,'34.795'-5.57501'436,"-3.46"1.11803"-425,-38.071 31.135 21,-20.219-11.382-25,55.743 1.06299 20,-4.751-2.05099-30,-25.941 13.423 9,-10.058-2.23196 0,-3.05602 2.10596 8,-9.03899-19.76-52</inkml:trace>
  <inkml:trace contextRef="#ctx0" brushRef="#br1">28.915 265.956 137,'17.306'23.61'324,"-24.434"2.36996"-287,36.954-39.206-126,4.137-4.14703-13,-9.61901 4.16302-101</inkml:trace>
  <inkml:trace contextRef="#ctx0" brushRef="#br1">213.971 231.265 137,'-22.843'24.172'323,"-1.93501"-1.351"-324,1.39299-6.50398-281</inkml:trace>
  <inkml:trace contextRef="#ctx0" brushRef="#br1">0 346.901 137,'25.261'11.352'324,"4.262"-17.446"-278,-4.165-3.27301-32,1.964-3.939-8,5.15401-5.091 2,-2.89101 5.06802-1,0.188019 5.77698-2,-21.246 34.641 5,-8.16399-0.0139771 19,-0.363007-1.89603 11,0 7.18301-5,24.177-53.458-235,-12.874-8.77698 56,-2.68999 5.76999-68</inkml:trace>
  <inkml:trace contextRef="#ctx0" brushRef="#br1">300.716 208.137 150,'25.499'11.094'394,"1.694"-10.623"-559,2.97501-14.972 52,-4.79099-4.52002 64,-29.157-4.55598 97</inkml:trace>
  <inkml:trace contextRef="#ctx0" brushRef="#br1">387.461 86.726 137,'-4.25198'33.351'332,"1.03296"4.65999"-244,0.763031-8.19399-44,-1.96701-3.084-10,-0.78598-2.009-3,-0.939026 2.29999 0,1.29401 7.84402-7,1.31802-7.96701-11,-14.827-50.608-407,-7.81799 0.182007 252,2.38998 15.15 132,-3.60797 7.564 113,53.105-16.691 152,1.57401 10.636-221,2.15201 2.974-15,-5.93301-1.528-8,-48.602 33.451 117,-4.724-2.30203-109,2.00299 1.91104-7,6.00601-0.81601-7,8.01199-3.47302-2,37.496-40.337-66,2.35999-11.093-36,-0.22699 5.91003-7,-1.44598 2.18295 12,-0.794037 3.77502 6,-11.226 41.087 174,-23.818 1.98599-33,1.11398 5.77499-1,5.35001-5.10898-8,2.90002-2.82703-5,32.064-11.792 26,-4.85403-38.824-49,-10.312-1.41904-6,-44.5421 20.855-18,4.75604 23.251 6,-5.55301 5.99802 3,0.463989-0.429047 3,27.344-46.168-2,24.035-7.03299 1,7.56897 1.52097 1,2.77798-0.245972-1,-6.16696 8.98898-2,3.31897-0.38797 0,-1.23596-0.804031-1,4.22998-7.39699 0,-2.77405 6.58 0,-5.78391 13.811 0,-2.17407 40.025 19,-31.944 3.205 10,-5.96503-9.088-11,-1.88599 1.72997-7,-0.908997 5.59503-3,-4.46198-1.784 0,-3.84103-21.619-20,24.619-36.446-101,6.45599 1.69299-64,3.71597-0.406982-6,-0.702972 1.13397 42,-0.86499 0.468018 188,19.693 40.702 266,-7.72604 10.955-220,4.15405 0.672028-50,1.62201 7.49298-24,-3.42902-12.341-11,5.32495 3.88602-2,3.73608-18.207-88,-2.03204-26.769-218</inkml:trace>
  <inkml:trace contextRef="#ctx0" brushRef="#br1">699.743 196.577 137,'-4.81598'25.968'296,"2.00598"2.127"-203,-2.21399 4.18401-46,2.21899-3.77-26,-2.06903-1.36301 2,-2.38098 2.55499-4,20.065-57.005-239,-6.05902 1.62396 100,-0.445923 1.86703-61</inkml:trace>
  <inkml:trace contextRef="#ctx0" brushRef="#br1">699.743 115.636 137,'23.676'-10.859'290,"6.27197"-0.098999"-236,-6.10699 1.242-46,6.84601-1.339 2,-3.03101 2.93201-1,1.961 19.237 3,-18.5291 16.242-3,-3.61993 10.536 3,-1.25403-3.09501-3,-5.67798-10.938-2,-0.42804 1.97202 6,-0.107971-1.90401 2,0 7.88899 4,0-6.30998-5,0 1.10999-5,-3.38495 5.198 1,1.95496-4.181-3,0.670959 1.05801 1,-2.83496-0.0170288-3,-11.712-5.13596 21,-2.86694-55.329-102,13.314 8.34302-5,0.317993 0.207001-57</inkml:trace>
  <inkml:trace contextRef="#ctx0" brushRef="#br1">763.356 150.324 137,'28.885'-4.81601'474,"-0.634033"9.28601"-398,-30.591 24.391-19,-16.559-2.60301-31,-12.985 7.41901-13,2.67694-11.34-15</inkml:trace>
  <inkml:trace contextRef="#ctx0" brushRef="#br1">751.79 202.358 137,'25.883'10.853'462,"6.47705"-1.939"-382,-6.82605-4.257-62,-1.80103-0.817001-8</inkml:trace>
  <inkml:trace contextRef="#ctx0" brushRef="#br1">769.14 260.175 139,'28.729'0'538,"2.75897"2.05103"-504</inkml:trace>
  <inkml:trace contextRef="#ctx0" brushRef="#br1">763.356 289.081 137,'25.755'-5.17999'460,"-1.73602"4.582"-563</inkml:trace>
  <inkml:trace contextRef="#ctx0" brushRef="#br1">693.96 404.717 137,'29.21'-4.25'467,"0.768066"-3.22101"-439,0.764954-0.164001-5,-1.04395 0.0840149 2,-4.86206 19.488 22,-29.545 13.036-25</inkml:trace>
  <inkml:trace contextRef="#ctx0" brushRef="#br1">1098.77 98.289 137,'-22.4971'30.689'449,"-7.26489"1.96101"-412,4.13995-6.60501-20,-8.55096-0.708008-1,10.6-9.83098-55</inkml:trace>
  <inkml:trace contextRef="#ctx0" brushRef="#br1">1017.81 190.796 137,'2.20099'27.908'309,"-6.06097"-1.47499"-225,-0.619019 1.036-54,-2.159-3.80399-4,1.79102 0.467987-8,-6.77704 9.272 5,6.57904-2.11499-12,22.99-60.051-183,-7.93201 4.62796 43,0.213989-1.47595-65</inkml:trace>
  <inkml:trace contextRef="#ctx0" brushRef="#br1">1226 0 157,'-17.1609'31.642'604,"-0.411133"-3.33"-587,19.796 8.86601-109,-9.25-12.483 83,-4.13306 3.479 6,2.35608-5.03001 4,-0.69104 6.03999 8</inkml:trace>
  <inkml:trace contextRef="#ctx0" brushRef="#br1">1191.3 115.636 137,'31.339'-5.575'399,"-3.5459"5.36501"-336,-12.2181 23.413-37,-24.537 5.403-15,-22.4869-1.03001 1,-2.42004-11.317 1,2.02905-5.123 0,62.818-26.652 50,1.35193 3.95299-38,0.690063 0.201004-20,-9.48804-4.52501-470</inkml:trace>
  <inkml:trace contextRef="#ctx0" brushRef="#br1">1226 138.761 137,'-8.56689'29.042'583,"-0.331177"-5.36398"-567,-1.39685 1.70099-1,-4.7041-1.879-4,-5.93298 5.34801-4,-2.65906-12.46-63</inkml:trace>
  <inkml:trace contextRef="#ctx0" brushRef="#br1">1197.08 213.921 137,'26.386'0'475,"-0.517944"4.25"-399,-5.02612 20.287-30,-18.7599 7.78703-10,-6.89709 3.33897-21,-2.91187-8.78201-8,1.57788 1.47003 0,-1.03296-3.12903-1,-0.466919-1.62198-1,-14.9191-48.082-161</inkml:trace>
  <inkml:trace contextRef="#ctx0" brushRef="#br1">1202.86 277.519 137,'-26.988'24.468'421,"-3.09387"-3.642"-384,55.6798-29.647-381,0.466187-2.12701 207</inkml:trace>
  <inkml:trace contextRef="#ctx0" brushRef="#br1">1231.78 289.081 137,'-17.624'27.557'351,"-8.03198"4.21698"-301,1.61499-2.45099-34,1.99902-4.29498-5,47.3719-47.343-247,-4.5249-1.52701-33</inkml:trace>
  <inkml:trace contextRef="#ctx0" brushRef="#br1">1341.66 237.046 137,'-34.726'31.533'607,"11.3119"-14.177"-601,-3.66492 4.28403-1,47.9869-45.205 3,5.28809 46.061-10,-13.77 1.29797 4,0.24292 5.64804 0,2.56714 2.25497 1,13.4438 2.11902 0,-2.18591-6.57901-1</inkml:trace>
  <inkml:trace contextRef="#ctx0" brushRef="#br1">1197.08 52.035 137,'25.4979'-6.863'450,"6.15918"-2.442"-332,1.96082 7.738-55,-57.4279 25.697-39,-3.84717 3.359-49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6075.36 28565 137,'30.9111'-4.25391'37,"-0.65625"-1.16016"-33,0.152344-1.20703-5,9.40967-0.894531 1,-9.55176 2.33594 1,-6.17139-0.369141-1,15.0454-0.162109 1,-15.7354 3.4707-1,9.60938-2.14063 1,11.1499-0.841797 0,-19.4751 3.10742 0,11.8647-3.50977-1,3.63037-2.14258 1,5.62793 1.11914-1,-9.8501 2.55078 0,9.29199-0.970703 0,-21.5557 1.74609 0,7.73486-0.210938-1,7.21387-1.2832 1,4.46484 2.82617 1,-9.64307 1.17969-1,8.67822 0.511719 2,-5.61768 0.191406 2,-1.74756 2.1582 0,-0.137695 2.19922 1,-9.44482-1.11914 1,-0.675293 3.62891 0,2.50977 2.86133 0,4.47461 2.55273 1,-6.41064-1.69141-3,3.88428-1.26758-1,4.13232 1.67578-1,-7.35059-0.40625-1,2.41064-0.384766 2,-1.69531 2.25781-1,4.00098 1.64063 2,0.73584-3.11719 1,-7.7207-3.4043-2,2.58887-4.4043 1,5.03906 1.51367-1,3.15283-2.21484-1,-6.17188-1.93555-1,-3.54297-0.271484 0,7.39258-4.375 0,-0.481445 3.04492 1,-5.05713 0.910156-1,1.5 0.150391-1,5.92383-1.94531 1,-4.75879-0.150391-1,1.91895-1.01758 1,-1.45313 0.134766 1,-0.699219-4.01953-8,0.145508-4.67188-11,-0.237305 2.29688-10,-0.292969-0.398438-10,2.93896-0.326172-8,-8.01074 1.53125-55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4641.06 28680.5 137,'-9.68896'27.7695'188,"-4.39502"0.75"-158,-2.03906 4.68555-18,3.41504-9.20117-7,-4.99707 9.91602 3,-6.61084 5.24414-3,6.00098-11.2754-3,-3.87012 1.58203-31,-1.14209-60.5039-176,17.2793 7.78711 190,-0.703125-4.42578 14,-4.30615 1.51758 7,-3.37305 51.3203 40,6.75049 2.75586-16,5.34863-1.95898-8,3.19385 1.57813 11,17.8555-3.62109 8,4.43164-17.0059-23,13.7119-6.24414-4,-5.72266-3.83203-11,10.3428-7.11523-22,-5.19092-3.53711-41,-12.2642 4.17969-84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4281.67 28798.7 137,'33.8242'-25.0273'0,"3.07373"9.37695"0,-2.3999 8.97266 0,7.69873 3.88086 0,-11.4639 4.29883 0,3.72705 5.26172 0,6.08643 2.33203 0,0.303223-6.55664 0,-0.606445-1.93555 0,-9.05225-0.548828 0,13.6084-2.68164 0,-3.34131-0.189453 0,6.16504 5.95898 0,-14.7285-1.81445 0,6.7085-0.769531 0,-9.25879-0.283203 0,2.94189-2.76367 0,6.36475-2.95313 0,-0.623047-2.89453 0,0.613281-2.14063 0,11.584-6.94922 0,-15.1602 3.14063 0,9.15088-2.06055 0,-8.2959 3.48438 0,-0.762695-3.76563 0,7.2749 3.73633 0,-1.12109 3.20898 0,0.362793 5.72852 0,5.44141 9.32422 0,-15.0703 1.37891 0,3.90186 4.84766 0,5.1582 10.2773 0,1.99707 3.58594 0,-5.83105-5.51758 0,-2.61475-10.8828 0,-2.62646 0.722656 0,5.87744 1.15234 0,3.29248 2.20898 0,-6.40283-1.60742 0,7.41211 16.627-37,-12.5728-5.75-53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5880.37 28680.7 137,'35.8589'-22.3984'0,"6.63721"0.490234"0,-6.36621 3.37891 0,-5.29883 4.69727 0,9.74561 2.00781 0,-0.226563 2.58008 0,5.7998 4.56055 0,-6.10986 3.83203 0,7.94238 4.85938 0,-3.28174 0.449219 0,-10.3418-0.869141 0,11.8442 2.26172 0,3.40088-0.755859 0,-15.9277-1.28906 0,6.1377-2.23633 0,-5.08496 3.40234 0,4.72168-2.92969 0,12.3896 5.74609 0,-4.25049-2.81641 0,4.33496 8.41992 0,4.43018 7.83008 0,-15.5527-0.970703 0,10.6167 7.24805 0,-21.1958-10.5254 0,2.55078-0.695313 0,15.0718 6.2832 0,10.8965 1.46289 0,-28.0811-14.2402 0,12.3516 0.464844 0,9.31836-1.85742 0,-6.46777-5.0293 0,7.87158-6.46094 0,-21.9058-0.382813 0,1.84668-1.44141 0,-1.28271-0.900391 0,12.4771-0.460938 0,5.65381-3.34961 0,-6.99414-0.439453 0,2.11328 5.87891 0,3.4209-4.42188 0,-4.41064 3.29492 0,-1.00928-1.16211 0,0.487793-0.505859 0,1.63135 3.31445 0,-13.8604 2.96289 0,1.19531 0.390625-38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28.632 405.922 137,'-14.224'13.728'442,"5.668"1.36002"-372,2.704 7.32498-21,13.519-1.05701-11,13.405-24.131-20,-2.047-11.268-7,-6.144-4.57001-5,-5.45-6.508-3,-17.138 7.42902 6,-11.599 22.266 0,6.865 0.00997925-70</inkml:trace>
  <inkml:trace contextRef="#ctx0" brushRef="#br1">68.37 164.241 137,'17.985'5.129'505,"2.90199"1.207"-481,-14.951 8.78601 2,-16.067 1.08998-4,-2.65899 3.11502 1,-1.67001-0.92601-3,11.543 2.25598-8,23.128-21.978-5,-5.47301-15.225-2,-21.776-1.82199 1,-8.774 3.94899-4,2.93101-3.81799-126</inkml:trace>
  <inkml:trace contextRef="#ctx0" brushRef="#br1">2.14 167.552 137,'23.4'-2.43401'500,"4.46"-3.019"-459,-9.431 2.257-23,3.20499 1.306 5,-0.377991 0.445999-4,-2.069-0.630997-7</inkml:trace>
  <inkml:trace contextRef="#ctx0" brushRef="#br1">61.746 8.638 137,'22.262'-6.502'568,"-0.50301"4.366"-530,-31.261 22.247 8,-6.417-3.829-33,2.059 3.029-1,36.069-36.565 9,-3.854 26.509-23,-17.297 17.805 4,20.881-24.582 15,-9.028-23.607-27,-6.19099 7.566-175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29.38 167.687 137,'-29.38'0'45,"63.622"-1.218"134,-10.445 35.932-150,-25.871 0.664993-6,-2.174 0.542007 5,3.79 0.462997 4,31.603-16.208-18,3.199-40.892-37,-6.72601-10.822-57,-2.97499-4.96501-63,-8.79102 4.063 16,-5.27599 0.824005 36</inkml:trace>
  <inkml:trace contextRef="#ctx0" brushRef="#br1">197.11 131.236 137,'-11.104'29.562'162,"3.61601"5.96498"-86,4.65898-4.96999-40,13.67 1.89299 8,20.736-34.999 30,-1.493-28.127-34,-5.388 0.5-17,-1.567-0.688004-13,7.16302 32.166 22,-28.488 34.726-20,-1.54099-1.799-1,5.09799-0.962006 1,28.196-64.153 33,-23.951-0.330002-35,-0.68396-11.466-31,0.577972 7.84901-75,3.91699-4.06001-110,-0.434998 1.21199 55</inkml:trace>
  <inkml:trace contextRef="#ctx0" brushRef="#br1">459.64 0 137,'32.154'32.275'199,"-0.320007"-3.352"-149,2.237 9.298-10,-24.088-3.304-13,-18.4041-3.19399-13,-3.12994 2.01498-3,-4.33807-1.52998-4,-3.63092 6.86899-8,-3.94608 3.98502-24,5.91705-12.695-33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0 276.711 137,'29.347'-12.05'152,"-3.692"2.60298"-78,0.469002 0.425995-21,-1.07 5.76202-9,-4.324 27.938 28,-26.717-0.871994-56,-5.33399 1.99799-2,-10.082 6.367 5,51.081-14.405 31,-2.81499-25.541-32,1.65698 0.296967-14,0.833023-7.20499-230</inkml:trace>
  <inkml:trace contextRef="#ctx0" brushRef="#br1">422.16 132.169 137,'-26.792'-20.16'434,"-11.707"24.533"-370,2.81104 10.322-37,9.91 8.48201-8,20.189 5.513-3,19.796 3.211-2,11.292-13.078-8,4.78003-2.522-2,-1.92203 1.453 2,-0.166992 0.749023-1,-30.577 12.587 6,-24.644-3.879 9,-8.064-8.375-9,7.88498-6.069-6,4.03705-3.875-2,51.775-27.641-152,1.064 5.90698 2,-3.28998 3.802-4</inkml:trace>
  <inkml:trace contextRef="#ctx0" brushRef="#br1">526.253 242.017 137,'-27.396'-16.259'652,"-6.18399"46.467"-636,14.536 4.806-8,8.86099-5.59702-1,8.10904-2.72598 2,31.3289-11.185 6,-2.73895-33.273-10,-3.21304-6.03601-2,-0.00396729 4.26901-1,-11.389 46.309-1,-15.8569 0.299957 0,11.2299-1.64996 0,22.4561-55.11-18,-15.454-3.89496-56,-7.29706 9.93799-33,-4.09796-0.438995-41,-1.742-2.28102 18,1.32397-4.91498 21,-0.122009 7.409-12</inkml:trace>
  <inkml:trace contextRef="#ctx0" brushRef="#br1">566.735 33.877 137,'21.976'-23.5'539,"8.48401"13.123"-443,-4.13904 17.244-76,-10.239 20.634-11,-14.978 2.026 0,-8.16998 6.72 2,-3.88202-11.035 0,36.916-32.272 2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4658.35 29322.4 137,'-27.1567'28.6406'290,"5.40771"5.10352"-253,3.13281 0.947266-11,10.3984-3.55273-16,0.630371 3.12891 1,5.39551-9.55664-6,3.22705-1.04883 1,25.1836 0.677734-50,8.57031-28.1699-56,-11.313-2.05273-129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32.754 132.976 137,'-27.13'-14.343'103,"21.506"44.028"356,8.496 2.22802-435,-2.013-5.84801 4,22.459-34.641 12,-7.215-20.188-25,-1.869 5.17401-6,7.39899 59.792 21,-14.4-8.965-25,18.713-33.28-1,-5.09999-21.923-3,-3.41602-6.35701 1,-9.142 7.61599-1,-2.81699 2.87401-47,19.369 0.100998-226</inkml:trace>
  <inkml:trace contextRef="#ctx0" brushRef="#br1">269.857 0 139,'28.089'12.047'428,"4.78397"7.868"-273,1.63901 5.959-113,-6.84299 4.683-13,-18.961 0.419006-18,-14.004 2.22298-6,-4.78897-4.67699 0,-8.04401 6.51801-5,-1.466-7.45102-58,-3.565-18-554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4499.62 29305 137,'23.293'-11.0645'63,"4.76611"-5.75781"-46,0.321777-0.078125-15,-0.620117 2.49219-44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0 178.255 137,'24.206'-11.983'2,"10.823"3.14999"-3,-4.423 3.51001-20</inkml:trace>
  <inkml:trace contextRef="#ctx0" brushRef="#br1">278.592 0 137,'-19.346'29.42'28,"5.679"-3.566"-19,-1.81699 5.537-7,4.422-3.292-2,1.23799-2.607-23,2.472 1.458-20,-2.18098-2.71098 6</inkml:trace>
  <inkml:trace contextRef="#ctx0" brushRef="#br1">122.581 61.275 137,'22.299'10.4'34,"2.585"14.237"-34,-7.01001-0.765991 0,-0.598999 2.058 0,0.70401-2.752-3,2.338 6.194-10,-4.98199-6.10001-67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67.092 0 137,'-8.212'32.44'174,"-0.821999"-5.51"-124,-3.618 5.8-25,0.798 1.315-3,1.079-4.482-5,1.168-2.65299 0,4.649-1.33701 0,5.903 4.552-2,19.393-5.05299-2,16.986-23.573-8,-7.46299-10.09-2,4.79999-4.66399 3,-4.019-0.171005-1,0.783005-7.25101-16,-14.203-4.257-78,-23.179-1.71799-8,-12.216-0.19101 47,-8.09698 12.238 52,-1.12202 27.492 34,10.935 17.844-6,8.22-4.36-15,-2.505 2.92-1,-2.464 6.81499 4,5.571-7.05098-7,1.861-0.908005 0,4.19 1.95798-10,28.993-8.40396-196</inkml:trace>
  <inkml:trace contextRef="#ctx0" brushRef="#br1">359.342 87.036 137,'-27.989'-23.997'235,"2.84201"23.17"-196,-5.12299 11.198-16,3.04498 12.977-11,10.079 4.99 1,19.077 1.86-4,12.719-0.647995-5,10.276-6.306-3,5.46402 2.28799 1,-1.68701-0.669998 2,-11.704 5.83401-3,-13.311-3.62701 4,-14.44 1.418 2,-12.784-1.58301 1,-2.896-10.949 2,-2.06097-6.84396 3,-2.55003-10.807-28,20.643-24.462-146,28.23-3.44601 33</inkml:trace>
  <inkml:trace contextRef="#ctx0" brushRef="#br1">483.704 198.932 137,'-29.761'12.605'197,"-1.65097"3.81599"-149,4.13599 0.309021-28,-0.143005 4.877 1,2.44 12.5 10,22.945-2.711-9,29.338-24.213-12,1.27997-17.683-6,1.82703-6.07498 0,-2.06003-2.63602 0,3.86703-5.70001 1,-28.737 53.895-10,-17.077 3.92099 3,1.96301-5.255 2,5.483 1.55402-1,38.845-19.696-59,-0.21701-29.726-49,-6.19498-1.64096-3</inkml:trace>
  <inkml:trace contextRef="#ctx0" brushRef="#br1">763.518 24.866 137,'-23.7'30.899'169,"7.66302"0.789003"-105,6.27399-2.37501-23,-1.56299 6.341-9,5.17499 4.79501-4,5.065-13.341-9,6.57196 2.286-7,1.97406-3.446-5,7.06897 4.483-2,5.617-3.23001-39,4.836-13.61-109,1.427-22.143-62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3719.17 29790.7 137,'20.7249'-36.4414'0,"5.36914"5.43555"0,10.1311 7.2832 0,1.58691 26.0293 0,-2.24097 15.5547 0,3.18091-3.41602 0,-1.85693-4.04102 0,1.15894-17.0352 0,-4.43384-2.41211 0,-3.6062-5.17578 0,8.5542-2.38867 0,-7.97437 2.95898 0,5.7915 4.34766 0,3.61377 13.9258 0,-10.3101 3.375 0,7.74805-4.80273 0,4.0459-18.3105 0,2.81592-6.55469 0,-4.59277 0.746094 0,-3.19775 4.37109 0,3.85547-1.61328 0,-0.23291 1.98047 0,-0.994629-1.32227 0,-0.696289 3.63086 0,0.770996 4.4668 0,-8.12109 7.45703 0,0.830566 4.25195 0,-0.453613 0.373047 0,5.17627 1.14063 0,13.2891 2.13086 0,-9.12744-1.72656 0,-3.01563 0.150391-20,-1.94189 0.0664063-28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6072.8 29731.5 137,'30.3018'-26.293'0,"-0.0805664"4.0918"0,1.61865-0.927734 0,13.5664-5.61523 0,-13.3535 8.02734 0,11.6421 1.71094 0,7.55859 2.45313 0,-15.2095 5.44727 0,9.08105-1.99023 0,-3.7832 5.97461 0,-3.40869-2.70703 0,3.646-2.87305 0,-10.4243 5.68945 0,5.10107-2.78906 0,6.4624-2.98438 0,-11.9521 3.15234 0,3.54492-7.32422 0,0.682617 0.445313 0,0.0302734-0.216797 0,-1.37061 0.408203 0,4.14648-1.07813 0,-1.81885 8.93555 0,9.78906-5.61523 0,-3.9541 1.10938 0,5.26318-1.43555 0,-9.98682 3.46875 0,5.28955 6.9375 0,-9.41406 3.04102 0,-1.5166 0.822266 0,5.73486 4.46484 0,-4.29199-2.50195 0,-0.995117-1.05273 0,2.18604-0.449219 0,1.79199 4.14453 0,3.12109-2.17578 0,-1.40479-1.66016 0,2.50244-0.496094 0,-8.87256-6.30078-68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6553.89 29672.3 137,'29.7051'-17.125'0,"6.71973"-5.24023"0,-1.52881 4.98438 0,-5.25977 3.32227 0,3.01172 4.05664 0,-2.16016 6.91016-1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7011.22 3049.12 137,'11.6167'27.054'397,"-7.33252"-55.6047"-508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73.796 19.865 137,'-16.635'7.981'331,"1.159"3.514"-263,1.465 5.568-24,3.876-1.22-17,1.919 4.45799-1,1.881 4.25301 7,3.347-4.361-5,21.831-20.765 19,0.240997-16.818-38,-7.14599 3.882-7,9.01999-9.48299 0,-3.22899 4.86 1,-15.583 42.754-2,4.22201-3.25399-1,12.171-15.991 3,-6.94901-26.229 3,-9.89399-4.453-2,-12.929 8.477-2</inkml:trace>
  <inkml:trace contextRef="#ctx0" brushRef="#br1">143.335 46.35 137,'14.906'12.964'203,"5.19202"-0.544998"-105,-6.12102-4.749-31,-25.627 10.052 48,-5.73601-9.368-101,3.83-13.753-260</inkml:trace>
  <inkml:trace contextRef="#ctx0" brushRef="#br1">219.501 0 137,'-16.367'1.175'406,"-3.726"2.555"-378,3.26601 0.189-31,3.08499-4.137-312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4096.64 29812.9 137,'35.2598'19.998'0,"3.29346"-4.81445"0,-6.72461-12.1934 0,0.475586-6.2832 0,6.05859-15.3086 0,-5.49072 7.49805 0,6.48486 3.9082 0,-6.00684 3.10938 0,6.80908 0.435547 0,-10.5161 0.621094 0,4.03174-1.14258 0,7.90234-20.2402 0,-8.87451-2.88477 0,-2.9585 1.17773 0,6.0542-3.1875 0,-1.11768 7.80273 0,13.4126 1.23633 0,-5.3916 8.65234 0,-11.0146 6.82227 0,9.44531 2.53711 0,-7.06543-2.53711 0,-2.90576-6.79688 0,-0.446289-8.39453 0,4.01709 1.0625 0,-0.802734 5.64844 0,0.514648 6.95313 0,10.916-1.63867 0,-1.02979-2.93555 0,-10.1631 4.67773 0,7.70215-0.716797-20,1.57275 1.43555-13,-12.3711 1.50391 6,6.51123-3.40625-4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84.385 0 137,'0'26.52'163,"4.81599"-2.765"-125,-2.00499 4.857-13,0.526993 0.339996 6,-2.84499-5.397-5,-0.38501 7.17001 2,4.70701-0.317017-2,-4.055-3.17097-11,-4.804 0.208984-3,2.876 2.168-3,0.846992-2.74501 0,0.279007-3.16599-2,0.0419998-0.0799866-1,0 3.83896-1,0 7.41702-1,0-0.975983 1,0-4.897-2,0-5.36002-1,0 8.91299-1,0-7.93497-1,0 4.17194 0,0-3.81592 2,3.385 2.45691 5,0.957001 7.66107-3,-4.856-11.082-4,1.74 2.01904-1,-2.75999-2.26007 0,2.21999 2.44104 0,-1.77599 1.66998 2,-1.48301 2.47705 0,-0.75399 5.68396 0,2.76799-4.93701 1,4.76901 1.15503 1,-7.14001-4.427 2,-1.219-3.93805-4,-1.483 6.55304-1,0.31601-2.99304 0,-0.834007 1.08813 1,0.266998 0.196899 0,3.18101-1.65698 0,2.297 0.56897 1,3.78999 2.47302 0,-1.95399-3.203-1,-0.827995 14.7729 0,3.03799-8.66895-1,-2.103-5-1,-0.933006-2.82605-13,6.062 2.66504-59,-1.512-2.84595-275</inkml:trace>
  <inkml:trace contextRef="#ctx0" brushRef="#br1">61.253 0 137,'-20.784'28.877'61,"0.751995"0.442997"-42,-0.404999 0.911005-30</inkml:trace>
  <inkml:trace contextRef="#ctx0" brushRef="#br1">84.385 75.16 137,'23.768'14.741'72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1275.37 30519.2 137,'23.364'-20.2266'361,"2.33398"5.42773"-346,3.93103-2.29297-6,-0.10498-2.64844-3,-0.609131-0.429688 2,1.18408-1.51172 0,1.71106 2.80469-4,-7.94202 2.43359-4,2.34094-2.16602 6,4.58594-3.09766 2,-6.32483 6.47461-5,4.48083 0.300781 2,-1.75586 0.640625 4,4.58484 1.75977 5,-7.06787 0.248047-6,5.49597-7.19531-1,-3.302 1.03906-3,-2.45203 2.38672-1,2.98804-3.49609 1,5.52197 1.59766 3,-8.995 0.494141 2,2.33105-0.814453 3,5.41394-6.1875 9,-3.42297 1.13477 5,1.98889 4.00586 4,-4.21887-1.3125-9,-2.71606 5.98242-8,4.08215-2.33008-3,5.05383-0.621094-2,-0.129883-0.501953 3,-2.33228-1.37695-6,2.24121 7.44336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31.313 607.072 137,'-24.821'21.488'400,"52.556"-28.203"-159,-59.471 8.13306-205,29.245 22.915-31,31.659-24.585 4,-4.492-23.399 19,-54.124 16.7-26,41.138 37.149-6,-35.42-52.315 3,11.374 45.672-12,43.719-24.027-397</inkml:trace>
  <inkml:trace contextRef="#ctx0" brushRef="#br1">54.445 641.766 137,'23.447'0'354,"4.925"-4.25299"-317,-1.657-2.04901-119</inkml:trace>
  <inkml:trace contextRef="#ctx0" brushRef="#br1">199.02 618.638 137,'23.299'-4.25'502,"5.41901"2.71899"-498</inkml:trace>
  <inkml:trace contextRef="#ctx0" brushRef="#br1">314.68 607.072 137,'28.729'-4.25'488,"0.140991"0.667969"-462,-5.13199-0.147949-405</inkml:trace>
  <inkml:trace contextRef="#ctx0" brushRef="#br1">430.34 601.291 137,'26.792'-5.177'463,"0.996033"-0.843994"-636</inkml:trace>
  <inkml:trace contextRef="#ctx0" brushRef="#br1">534.434 589.728 137,'25.6'-2.05103'487,"3.06403"-1.47198"-439,-2.14697 3.31903-88,-1.25006 0.203979-319</inkml:trace>
  <inkml:trace contextRef="#ctx0" brushRef="#br1">696.359 572.384 137,'23.238'7.14105'-24</inkml:trace>
  <inkml:trace contextRef="#ctx0" brushRef="#br1">783.104 555.04 137,'24.477'0'206</inkml:trace>
  <inkml:trace contextRef="#ctx0" brushRef="#br1">869.849 549.256 137,'23.644'-4.81201'127</inkml:trace>
  <inkml:trace contextRef="#ctx0" brushRef="#br1">794.669 601.291 137,'0'31.232'556,"-4.25201"-2.43201"-500,2.72101-4.75098-31,1.53101-47.517-15,0-11.381-7,0 70.157 3,0-11.886-3,5.18201-48.114 6,1.09399-10.574-9,-13.401 63.2939 4,2.83502-3.58496-3</inkml:trace>
  <inkml:trace contextRef="#ctx0" brushRef="#br1">962.376 0 137,'22.661'31.639'620,"-27.371"1.521"-593,41.1309-16.972-4,-3.3689-11.983-17,-4.8161-18.836-336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34.927 137,'27.088'-4.251'488,"6.881"-2.092"-532,-9.687 0.194-257</inkml:trace>
  <inkml:trace contextRef="#ctx0" brushRef="#br1">179.273 6.017 137,'32.211'0'505,"2.70001"-5.571"-459,-6.52501 10.176-251</inkml:trace>
  <inkml:trace contextRef="#ctx0" brushRef="#br1">318.065 0.236 137,'23.814'-0.236'362</inkml:trace>
  <inkml:trace contextRef="#ctx0" brushRef="#br1">445.291 0.236 137,'27.396'5.742'73</inkml:trace>
  <inkml:trace contextRef="#ctx0" brushRef="#br1">526.254 11.802 137,'26.594'0'187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0 137,'27.717'10.232'283,"-0.887997"1.24"-249,3.21399 0.960001-9,-6.69799 1.068 0,3.98901 3.802-11,3.35499-8.927-6,-3.86099 0.131996-2,5.70499 0.246002-3,-0.507996-2.113 1,-1.87997 8.91801 1,-4.71204 5.49699 0,7.06503 1.902 15,-5.17902-6.34001-1,6.73499-4.73398 0,-4.90399 3.62599-5,-3.85898 2.63899 3,1.939 4.18001 5,2.504-6.935 1,-0.47406 2.26099 8,0.019104 0.290009 12,0.50293 0.110992-28,5.12701-5.19699-9,-2.00299-1.703-1,-3.71399 6.189-2,4.29999-2.92899 1,-4.47705 0.121979 0,0.401062 3.73004 2,0.927002-18.225-594</inkml:trace>
  <inkml:trace contextRef="#ctx0" brushRef="#br1">653.479 450.971 137,'33.592'-8.80502'322,"-7.04694"3.02405"-291,0.167908-0.588043-28,3.46106-0.875977 5,-0.97699 3.14999 6</inkml:trace>
  <inkml:trace contextRef="#ctx0" brushRef="#br1">803.837 416.28 137,'-1.33295'30.408'516,"-3.11707"-2.28299"-652</inkml:trace>
  <inkml:trace contextRef="#ctx0" brushRef="#br1">786.488 526.131 137,'-4.815'29.281'507,"3.84705"0.0839844"-514,0.332947-6.20099-629</inkml:trace>
  <inkml:trace contextRef="#ctx0" brushRef="#br1">786.488 630.197 137,'-5.73999'32.973'575,"5.69702"-0.245972"-589,-3.68805-8.31598-314,7.46204 5.15399 557,-3.73102-2.16602-140,0-2.55298-600,-5.78302 2.12299 844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153.144 0 137,'-24.611'29.504'172,"11.986"2.409"-153,6.04301 0.0170002-9,1.08401 11.804 6,4.35999-4.54999-2,0.68-9.916 0,0.321999 4.16998 3,0.136002 8.71703 6,0-12.97-9,4.269 9.38101 4,-2.004-4.44601-5,-1.643-4.255-3,-0.485001 2.504-1,-2.725 5.83304-1,-3.94701-7.22202-2,-26.392-31.523-118</inkml:trace>
  <inkml:trace contextRef="#ctx0" brushRef="#br1">0 284.343 137,'33.075'-5.358'171,"6.641"-4.25699"-147,-4.994 0.126007-26,-1.59599-3.76303-61,-2.65501-4.92798-67,-1.22699 2.47598 3</inkml:trace>
  <inkml:trace contextRef="#ctx0" brushRef="#br1">262.532 87.491 137,'-4.26901'33.067'225,"-5.94598"2.131"-134,-0.727005 8.759-35,4.28-14.149-28,-1.47099 7.98701 8,4.86099 0.0479736-11,17.793-1.01999-10,25.272-37.553-79,-6.55701-22.534-46,-3.52698 3.94299-48</inkml:trace>
  <inkml:trace contextRef="#ctx0" brushRef="#br1">415.676 65.619 137,'-11.104'34.737'217,"0.130005"10.473"-120,4.11801-13.768-61,1.13998 0.42601 3,3.95599 9.71599 1,4.29401-5.10101-8,30.461-33.156-39,-7.96704-34.372-383</inkml:trace>
  <inkml:trace contextRef="#ctx0" brushRef="#br1">320.871 204.148 137,'29.394'-3.892'351,"2.67996"1.056"-325,1.47604-3.007-23,0.77597-3.85599-92</inkml:trace>
  <inkml:trace contextRef="#ctx0" brushRef="#br1">503.185 80.202 137,'14.484'36.735'391,"1.94598"2.63001"-279,-6.23999-1.47701-55,-7.67401-3.14801-8,-13.484 1.59802-23,-15.038-4.41202-22</inkml:trace>
  <inkml:trace contextRef="#ctx0" brushRef="#br1">751.131 138.528 137,'-10.802'32.608'344,"1.21002"1.399"-264,-0.415039-2.19402-44,8.47705 0.830017-6,31.293-27.776-22</inkml:trace>
  <inkml:trace contextRef="#ctx0" brushRef="#br1">838.642 196.855 137,'35.915'2.58701'509,"0.00299072"0.897995"-445,-4.76996-2.52901-40,7.758-4.96098 5,-2.461 1.11798-14,-3.086 2.75101-7,2.69495-5.30299 3,0.707031 3.782-4,3.12402 1.45999-3,-3.11597 5.55901-3</inkml:trace>
  <inkml:trace contextRef="#ctx0" brushRef="#br1">1225.15 131.239 147,'36.552'6.069'489,"1.91797"3.045"-393,-4.15393 4.929-54,-19.9431 19.618-13,-34.0679 1.28798-17,-17.9921-5.293-13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10.087 204.141 137,'34.549'2.59099'584,"-7.34501"27.287"-537,-20.616 7.70999-35,-21.056-0.893997-8,-13.544 0.205994-1,-7.936-12.977 1,78.014-9.224 13,-4.36201-20.771-11,-8.47999 4.90598 5,3.08199 1.11102 7,-21.414-29.394-855</inkml:trace>
  <inkml:trace contextRef="#ctx0" brushRef="#br1">411.178 116.653 137,'-19.958'-35.117'515,"-15.694"15.441"-431,0.44101 16.278-70,-2.66599 12.681 3,7.54897 23.97-5,28.918 7.12299-3,7.48299-2.29399-5,9.577 1.48601-2,-2.44598-3.55901 1,0.228973-1.37602-1,1.39703 1.69203 1,-21.51 1.20798 1,-25.402-4.81796 1,-8.71101-13.834 0,5.25502-18.426-1,57.574-33.292-506</inkml:trace>
  <inkml:trace contextRef="#ctx0" brushRef="#br1">440.349 277.05 142,'-39.576'-19.023'640,"-0.902008"40.585"-627,9.04199 13.536-4,14.484-1.79303 0,26.024-3.12601 4,29.531-42.613-3,-8.047-16.686-5,3.95099-7.02802-2,-18.54 74.402 6,-16.23 2.86401-8,37.444-46.441-24,-20.067-27.869-162,-9.69601 3.88504-33</inkml:trace>
  <inkml:trace contextRef="#ctx0" brushRef="#br1">484.103 0 157,'36.807'6.075'597,"-11.2169"35.825"-524,-40.188-5.655-59,-5.20093-6.33801-3,51.9649-50.619-9,-0.942932 3.494-290</inkml:trace>
  <inkml:trace contextRef="#ctx0" brushRef="#br1">644.54 174.98 137,'-28.558'42.571'561,"10.301"-6.18999"-512,5.75806 1.08398-16,6.44098 5.01599-16,19.4869-8.82697-11,27.235-19.174-17,-4.77301-34.185-197</inkml:trace>
  <inkml:trace contextRef="#ctx0" brushRef="#br1">739.343 196.855 137,'5.35999'35.195'627,"-3.69299"-1.864"-573,-1.40302-3.92403-47,9.48004 8.39801 11,13.139-68.549-8,-3.68896-5.36502-9,8.44592 75.625 3,9.16205-29.61 0,-13.65-47.8719-1,-11.616-1.68004-2,-6.04504 1.82201-2,3.86603 4.93501-335</inkml:trace>
  <inkml:trace contextRef="#ctx0" brushRef="#br1">943.533 116.653 137,'33.074'21.636'528,"1.64801"4.62199"-437,-11.0989 5.95901-62,-6.81104 8.21098-6,-15.655-5.01401-5,-7.229 0.989029-7,-11.2999 8.45499-4,-12.8271-9.715-5,0.769043-23.06-390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0 218.727 150,'35.154'-8.662'430,"-4.952"4.224"-407,12.56-6.414-13,-6.32199 1.492-4,-2.321 6.53401-81</inkml:trace>
  <inkml:trace contextRef="#ctx0" brushRef="#br1">145.851 36.454 143,'-6.534'41.939'450,"0.550995"-11.049"-394,0.406006 3.006-32,-0.991005 1.62499-4,0.492996-1.09099-1,1.16 5.93199-5,6.745-7.96701-15,34.978-20.151-298,-5.10502-28.764 36</inkml:trace>
  <inkml:trace contextRef="#ctx0" brushRef="#br1">291.701 65.619 154,'-9.12'35.195'535,"-3.48199"8.979"-457,5.51898-12.429-70,-3.76799 7.394 2,11.158 0.167007 0,37.911-24.985-2,-2.821-14.059-6,-2.39203-8.20798-1,4.63004-0.254013 1,-1.79001 0.696991 0,-1.793-14.921-3,-26.595-15.006-43,-28.258-1.04298-55,1.69998 7.62498 55,-14.067 27.115 63,21.308 38.705 39,1.64697 6.14001-16,-3.61298 6.00401-14,6.58798-17.558-20,-4.021 6.002 0,0.338013-4.19901-5,0.26297 1.08301-3</inkml:trace>
  <inkml:trace contextRef="#ctx0" brushRef="#br1">707.376 43.747 143,'-36.987'-22.017'465,"-3.10895"8.849"-355,3.77094 21.016-71,4.84198 10.74-23,4.90405 10.822-5,24.532 6.144-7,23.738-4.322-1,1.85504 9.77599-3,-7.53101-3.937 1,-7.11804 1.20201 2,-16.283 2.62599-1,-8.61902-9.968 2,-20.783 1.98099-1,1.59805-14.906 1,64.64-42.759-193,5.45901 0.297028-38</inkml:trace>
  <inkml:trace contextRef="#ctx0" brushRef="#br1">729.254 218.727 137,'-33.785'-20.147'653,"-0.909973"31.344"-639,13.069 19.583-6,1.57098 14.085-2,65.201-56.179 10,-9.448-22.108-11,-2.96899 10.765 0,-39.952 63.204 0,-1.16199-9.04997-3,16.8 0.967987-13,28.5609-62.25-185</inkml:trace>
  <inkml:trace contextRef="#ctx0" brushRef="#br1">860.52 65.619 155,'-16.662'32.272'590,"-0.0519409"4.599"-544,6.16498-3.45499-41,0.772034 3.76201 0,5.64996 1.00699-1,7.88501-3.536-3,13.15-1.10701 0,24.275-28.882-87,-6.10498-21.765-157</inkml:trace>
  <inkml:trace contextRef="#ctx0" brushRef="#br1">926.152 102.071 137,'34.213'14.973'686,"-13.921"14.599"-675,-24.917 8.368-6,-6.73096-6.56 0,-3.29608-1.85001 2,52.428-4.97 0,-0.252991-30.894-7,-2.17499-14.13-24,-2.04102-15.89-298</inkml:trace>
  <inkml:trace contextRef="#ctx0" brushRef="#br1">1123.05 87.491 156,'0.000976563'32.608'584,"-0.000976563"13.73"-523,0-15.555-54,10.802 0.386993 15,16.3-67.075-7,-7.62903-9.84801-9,-5.46204 8.53001-4,8.18201 71.836 1,-21.1111 3.83101-2,5.12915-2.68399 0,7.3999 4.73198 1,21.6041-66.42 3,-19.1581-6.328-4,-6.3761 2.35399-1,3.52307-2.66998 1,3.52502-3.41401-1,-3.76196 0.183998-224</inkml:trace>
  <inkml:trace contextRef="#ctx0" brushRef="#br1">1400.17 0 155,'29.464'34.539'648,"-2.42102"11.566"-629,-12.0989-9.67899-9,-7.33313-5.66301-1,-9.04102 0.405022-1,-5.10486-1.92302-4,-10.3351 3.534-3,-6.875-2.98099-1,-9.58911 3.74399-1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0 225.487 137,'27.396'-5.181'364,"2.561"2.526"-318,-1.402-2.157-36,2.63401-0.759003 0,-1.38801 1.37199 2,1.70201 2.92601 1,-7.72301 1.73898-3,5.17801-0.36998 11,3.392 5.32399 0,1.31497-12.529-7,-7.55597 1.56699-6,1.078 1.85701 0,0.743988-1.17 3,-1.52103 5.53999 2,-0.212952 2.474 2,7.47897-10.265 2,-9.379 3.37601-4,11.434-7.12201 6,-5.14001 7.38301 4,-6.57202 5.862-19,1.466-2.39301-1,-1.05096 0-2,0.313965 4.25099-2,0.00299072 1.98901 1,-1.51093-8.59502 0,12.075-5.57098 1,-9.06903 0.856003 1,6.46301 2.57799-2,-9.48798 9.097 0,5.31799 1.07001 1,3.45898 0.106003-1,-5.45398-0.564011 0,-0.872009-3.783 0,-1.56696-1.22798 0,3.04291-0.206009 0,-0.503906-5.18001 0,5.05194 4.57602 0,5.18402-4.57402 0,-9.22302 4.62001 0,1.57104-4.297 1,1.75598 3.993 0,-5.91101-4.06 0,0.06604-0.188004 0,10.4199-1.70801 1,-12.361 1.03401 0,2.85193 0.371002 1,2.60315 2.43498-2,-2.07104-0.193977 1,1.80591-2.19901 0,-0.345947 2.351 1,0.911987-0.54599-2,-0.235962 3.35999 0,7.172 0.206001 2,-2.18201-4.816-1,-7.59998 1.90601-2,5.18298-0.326004 1,-4.83301-0.708 1,1.27295 1.868-2,0.0999756 1.71101 2,-3.42688-4.44801 1,4.01099 3.88901-1,0.133911-4.298-1,0.300049-0.197998 1,-0.496948 1.06999 1,-4.6571 6.97601-2,4.31812-1.909 0,-3.2511-0.675003 0,6.46704-0.0419998-1,-4.68604 0-1,2.63403 0 1,-1.15601-2.051 2,-0.115967-1.47299 0,-1.04102 3.314-1,-0.405029 0.209999-1,8.00098-5.568 1,-6.17383 5.358 1,-3.19434-5.361-3,1.92822 10.777 3,-1.99292-4.84099-4,-1.75708-0.365005 2,1.56006 0 4,1.0188 0-2,-0.382813 0-3,-2.19116 0 0,1.15015 0-36,0.733887-15.341-542</inkml:trace>
  <inkml:trace contextRef="#ctx0" brushRef="#br1">2446.21 0 139,'26.186'10.813'550,"-12.405"17.286"-474,-30.428 10.433-77,-9.26709-10.282-36,1.896-11.435-109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31.621 19.864 137,'-6.578'16.746'390,"-2.164"1.693"-316,0.921998-3.531-51,-0.660999 4.735 14,16.32-4.404 7,15.077-19.04-20,-0.499997-4.56601-16,-3.104 2.47201-23,-5.807 2.53899-107</inkml:trace>
  <inkml:trace contextRef="#ctx0" brushRef="#br1">58.111 29.796 137,'-1.937'15.104'263,"-3.16"1.927"-186,2.17-1.083-47,-1.509 3.455 6,0.112 2.821-4,4.376-0.87999-17</inkml:trace>
  <inkml:trace contextRef="#ctx0" brushRef="#br1">154.143 0 143,'-3.60901'15.313'353,"-2.05399"3.128"-255,-1.024-2.269-66,1.174-2.804-5,-2.703 9.988 10,2.42101-0.594002 5,4.87699 2.042-11,12.39-10.357-19,6.70399-24.224-11,-2.38199-8.47601-62,-3.55301 1.392-253</inkml:trace>
  <inkml:trace contextRef="#ctx0" brushRef="#br1">71.356 46.349 138,'18.399'0.000999451'458,"-4.86399"-0.000999451"-397,0.600998-1.938-43,4.958 0.773003 3,1.91099-2.234-4,-3.36598 10.177-363</inkml:trace>
  <inkml:trace contextRef="#ctx0" brushRef="#br1">256.8 66.214 137,'16.094'2.81001'687,"-27.383"-18.655"-685,13.197 32.166-4,10.164-29.944-172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1327.41 30519.2 137,'-26.4089'28.498'628,"0.978882"-35.7676"-535,48.5861 17.3438-93,-0.464966-36.8398 3,-46.228 25.6094-1,12.239 31.6523-2,43.0919-50.1074 1,-55.2189 17.7793 2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0 137,'19.882'31.6'524,"-4.796"-2.961"-485,-6.659-1.46699-27,-5.666 8.04199-6,-2.653-2.409-7,-0.108002-3.21098-242</inkml:trace>
  <inkml:trace contextRef="#ctx0" brushRef="#br1">46.264 248.612 140,'9.06'33.28'560,"-6.917"-9.11801"-503,-1.77999 1.22003-46,5.054 8.10498-247,-14.219-9.797-11,7.371 0.768982 655,4.256-1.19797-843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1333.2 30524.9 137,'-23.2471'-14.5859'61,"6.3761"39.9746"34,11.326 2.76367-57,4.98584-3.06055-17,2.56812 3.86523-5,0.755005 0.732422-4,4.29895 2.00977-3,-2.92297-4.44531-1,-3.06006 3.66992 0,2.55603-5.7207 0,-1.60193 2.35547 0,-1.67114-2.47266 4,-4.61389-1.83789 7,2.71997-56.3926 47,4.91602 2.62695-61,-1.95496 6.23047-4,2.71387-9.75781 1,-2.54688 1.04883-1,-0.95105 7.6875 0,-0.390015-2.0957-1,-0.147949-2.41406 0,-0.108032 5.99219 1,0-4.15625 1,8.95898 57.8965 20,-6.71497-2.47266-17,-1.92407-0.203125-2,1.77502 0.183594 1,0.105103-1.74805 1,0.780884 1.33203 1,1.66406-0.904297 0,0.0159912 10.0527 1,-3.95898-11.668-5,-0.594116 5.98438 6,9.32617-6.42188 2,-38.3191-39.7871 72,23.403-15.8984-74,2.46704-0.121094-7,2.41113-2.08398-1,0.347778 0.716797 1,0.14917 2.98828-1,0.106934-2.69336 0,3.38501-0.171875 0,-0.255005 8.68555 0,-3.76208-7.36914 4,0.32312 57.3477 2,3.90295 4.69141-2,-1.55896 11.8262-1,1.60498-13.7227-1,-2.10205 1.7168 0,-0.777954 3.17578 0,-0.552002 2.42969 1,-0.208008-7.22656 1,2.052-3.50586-2,1.56995 7.60156 3,-18.73-7.12891 22,31.0901-48.8359-727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31.313 21.465 137,'-23.162'-11.572'-127</inkml:trace>
  <inkml:trace contextRef="#ctx0" brushRef="#br1">8.181 21.465 137,'1.234'27.557'352,"-2.247"4.931"-267,0.834999 2.29699-47,-3.25-7.84299-15,1.393 10.766 15,1.714-11.673-16,0.279 3.15602-6,0.0420001-1.425-8,0 4.43797 2,0-8.90997-5,0-0.0299988 3,0 6.42398 7,-2.398-58.262 35,4.194-2.49298-47,1.983-0.56601-2,-2.183 4.187 0,2.436 1.77899 0,-2.346-0.539993 0,1.332-14.12-1,-0.146 13.407 0,1.273-5.91701 0,-2.14 3.13901 0,-1.446-5.642 0,-0.517-1.331 0,-0.0419998 69.957 3,-4.252-3.462-2,3.084 5.36399 1,0.804998 2.72 1,0.363001-11.275 0,-2.052 6.14598-1,-0.712 1.16901-1,2.16-3.54298-1,0.349-0.113022 0,-3.238-1.36899 0,2.062 1.298 0,0.673001 1.50198 1,0.548999-1.70599 1,0.209001 4.07999 0,0-9.54398 0,0-50.792 17,-5.575 0.91098-19,5.367-0.348022-1,4.401 1.54605-845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109.878 143.244 137,'-10.557'32.701'638,"33.804"-60.793"-610,-46.065 56.449-7,51.535-22.091-11,-13.693-39.555 6,-41.49 29.507-13,8.11099 34.277-3,47.759-33.586-1,-14.947-23.015 2,-38.12 32.326-1,20.664 20.517 0,27.268-21.412 0,-14.692-28.521 0,-29.262-1.08501-13</inkml:trace>
  <inkml:trace contextRef="#ctx0" brushRef="#br1">0 374.512 137,'26.595'-12.283'555,"6.965"1.68997"-525,-4.88 1.15204-157</inkml:trace>
  <inkml:trace contextRef="#ctx0" brushRef="#br1">109.878 276.22 137,'23.309'9.06299'391,"0.895012"-3.53699"-316,8.78598 7.642-3,-9.14499 7.95102-11,-23.538 5.85297-27,-15.331 3.88202-13,-10.921 0.881989-9,64.84-20.27-3,-13.627-19.398-8,0.320999 0.119019 0,0.845993 11.772 19,-21.616-29.739-221</inkml:trace>
  <inkml:trace contextRef="#ctx0" brushRef="#br1">1497.8 56.521 137,'25.808'24.772'599,"7.09009"-35.543"-502,-5.67615-13.262-82,7.33313 22.461-16,-11.1581-1.771 3,0.700073 1.76 4,-51.28 12.968-3,19.803 15.325-3,35.338-29.252 0,-7.078-31.506 1,-13.369 7.467 0,-32.764 11.666 0,-1.07788 45.149-1,23.3198-3.821-1,27.1632-25.573 2,-1.02209-33.025-1,-52.8311 38.758 1,5.25305 21.917-1,55.751-20.768-217</inkml:trace>
  <inkml:trace contextRef="#ctx0" brushRef="#br1">1544.06 351.387 176,'28.5809'-16.294'540,"-2.39893"2.78302"-481,0.11499 3.405-31,3.06604 6.26297-6,-12.769 34.578 3,-24.022-3.81204-21,-12.486 3.24304-2,-6.80212 5.97498 0,18.4551-6.90799-1,36.99-28.829-1,1.11401-8.60098 1,1.40796-0.998993-1,-0.281982 0.549988-1,-6.16199-2.20901-26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2902.74 29970.8 144,'-18.28'-43.8125'58,"13.6821"10.334"-26,3.63086-1.47266-18,0.583008-3.41797-6,9.15015-7.04102-1,-2.5332 11.2578-2,2.15503-0.457031 0,-13.4988 1.82617 6,-30.6472 16.8125-3,-0.520996 18.5684-9,3.07715 23.6563 0,23.46 11.1211-12,7.36572-0.285156-98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0 137,'37.983'24.44'0,"-4.445"-7.045"0,1.14099 7.407 0,-0.150993-4.69701 7,2.45601-17.812-1,-2.96901-2.29301-2,-0.643005-14.834 2,0.406021 2.57701-3,4.04596 6.973 2,-4.41797 13.226-1</inkml:trace>
  <inkml:trace contextRef="#ctx0" brushRef="#br1">0 121.414 137,'36.352'-7.584'18,"5.868"7.074"-5,-3.48899 0.510002 1,-5.402 10.458 12,0.774986 12.919 15,0.793015-16.891-21,2.92999-6.33801-7,-2.92999-0.147995-7,4.707-14.682 4,-1.92999-3.44699-2,-2.42902-1.854 2,-2.548 11.531-8,5.21503 12.683 8,-2.24603-0.707008 9,-0.467957-2.07399-8,4.47794 0.981995-7,-2.39996-1.389-1,-2.01898-1.043 1,-2.38702-2.871 5,2.32098-2.058-4,2.99603-2.948-2,4.43701-0.433998-1,-9.96307 8.021 1,0.0160522 0.290001 4,4.052 8.09 1,-0.651978 12.332-4,-2.93201 0.994995 4,7.42194 5.18301-6,-0.53894-15.447 9,-6.82306-19.412-9,3.41113-10.018-56,-2.50513 1.66299-32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4778.43 33285 137,'27.7446'-11.9688'0,"10.6694"0.488281"0,-1.6499-0.425781 0,-4.33936 5.03906 0,7.87354-1.84766 0,3.00635 0.910156 0,-15.2144 2.76172 0,7.22363 1.76563 0,4.66504 1.17188 0,-14.1372 0.769531-20,8.04004-0.488281-7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211.018 155.879 137,'-18.633'-24.291'120,"-3.68799"-4.03799"-16,0.921997 3.02699-47,-4.94399 7.645 20,-2.25001 26.894-17,11.096 16.75-21,9.29399 8.423-17,6.71201-5.82701-15,1.27299-3.08299-3,0.218002 0.828995 1,3.53 2.95801-2,-1.409 2.55199 2,-6.763-0.786987 1,3.851 1.44601 3,2.712-6.08203-1,-3.812 5.85303 6,-0.496002-3.88602-5,-4.653-1.69901 2,-8.81-2.49298 1,-1.324-51.33-604</inkml:trace>
  <inkml:trace contextRef="#ctx0" brushRef="#br1">0 336.707 137,'26.966'-14.737'343,"2.67"1.13"-312,-4.52 1.11099-42,0.460995-0.903992-200</inkml:trace>
  <inkml:trace contextRef="#ctx0" brushRef="#br1">204.99 198.073 137,'-13.077'32.559'514,"5.27602"-4.28201"-439,-0.0350037 9.895-48,6.666-11.717-19,28.634-13.284-123,1.80899-37.846-238,-9.039-0.873016 184</inkml:trace>
  <inkml:trace contextRef="#ctx0" brushRef="#br1">325.571 143.822 138,'-5.40201'27.34'379,"-0.244995"9.42101"-249,1.32599-1.233-78,2.23001-8.52402-13,5.03802 1.62505-13,10.989 0.0449524-12,12.229-53.469-14,-12.688 0.102966-62,0.494965-3.51997-282</inkml:trace>
  <inkml:trace contextRef="#ctx0" brushRef="#br1">283.368 240.266 137,'28.456'-7.94801'543,"6.41"0.529022"-484,-5.952 0.0649872-68,-4.633-2.20999-347</inkml:trace>
  <inkml:trace contextRef="#ctx0" brushRef="#br1">446.153 143.822 137,'28.517'18.797'355,"-2.22202"15.119"-241,-21.524-8.65601-67,-16.286 7.84901 4,-12.721-3.24001-23,-3.65796-3.26201-117</inkml:trace>
  <inkml:trace contextRef="#ctx0" brushRef="#br1">687.317 155.879 137,'-21.782'24.614'438,"8.12805"5.73001"-380,42.712-7.47401-96,4.74396-22.341-82,-8.19403-0.528992-104</inkml:trace>
  <inkml:trace contextRef="#ctx0" brushRef="#br1">753.636 186.016 137,'28.562'-5.397'445,"-3.29901"4.80901"-408,2.14801-3.88802-31,7.95599 2.92802 0,-6.63202 1.50299-7</inkml:trace>
  <inkml:trace contextRef="#ctx0" brushRef="#br1">976.713 119.715 138,'24.957'-5.016'286,"4.86609"1.98"-167,-3.2951 0.0419922-65,2.68811 9.525 31,-30.8561 22.427-17,-28.474 2.50299-51,4.88794-12.389-44</inkml:trace>
  <inkml:trace contextRef="#ctx0" brushRef="#br1">1205.82 23.271 137,'32.994'-5.02'523,"-5.72205"0.699001"-512,1.37207-1.296-5,5.56299-2.696-34</inkml:trace>
  <inkml:trace contextRef="#ctx0" brushRef="#br1">1272.14 29.294 137,'-7.78894'24.84'226,"1.04297"-0.341993"-161,1.052 1.38899-37,-2.36206 5.42201-4,2.06396 3.48199 6,-2.14795-1.543-1,1.57312-7.772-4,-0.970215 3.48901-4,1.08215 0.657974-7,3.32898 3.10101-2,25.234-57.073-439</inkml:trace>
  <inkml:trace contextRef="#ctx0" brushRef="#br1">1211.85 186.016 138,'27.553'-7.151'484,"-2.12805"1.33699"-425,0.543091-1.60399-48,0.750977-0.25-67</inkml:trace>
  <inkml:trace contextRef="#ctx0" brushRef="#br1">1386.69 77.521 162,'-12.223'30.593'521,"0.630005"9.695"-455,1.13098-5.45499-50,8.72205-6.83701-10,36.396-7.28401-78,-0.67395-30.634-147,-8.10205-1.97299-58</inkml:trace>
  <inkml:trace contextRef="#ctx0" brushRef="#br1">1495.21 119.712 137,'-5.91699'26.962'625,"-0.112061"10.755"-605,32.8401-40.278-7,-1.16907-32.117-7,-11.3529 9.87302-4,-7.19812 54.942 1,-8.68689 7.68401 0,30.7839-30.645 13,-4.10193-40.048-2,-8.21606-5.60799-7,-8.547 13.995-6,-3.49609-2.84499 1,-3.95984 2.44799-89</inkml:trace>
  <inkml:trace contextRef="#ctx0" brushRef="#br1">1682.12 11.211 137,'30.181'15.263'482,"0.282959"9.507"-391,-0.754028-2.524-36,-5.76587 16.547-18,-18.5051-9.357-26,-9.65991-4.19799-4,-7.32007-0.382004-1,-22.7361 7.461-1,5.29419-11.349-4,4.01184-3.944-6,0.0111084-3.70403-116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4440.27 33479.3 137,'32.2319'-11.4297'0,"0.444336"0.828125"0,-2.40869 1.92578 0,13.8906 0.175781 0,-8.97021 8.72266 0,0.130859 2.60156 0,-5.6416 2.15234 0,3.40967 6.05859 0,-0.0180664-0.605469 0,-2.83057-3.91797 0,0.643555-7.84766 0,1.85938-0.449219 0,5.69238-2.86719 0,-3.59033-1.30859 0,9.1626-1.23828 0,-8.4126 0.683594 0,0.163574-0.984375 0,-0.477051 0.371094 0,-4.62256 0.121094 0,2.30273 4.10156 0,5.39502-5.46094 0,0.85498 0.988281 0,-9.33789 1.18359 0,5.06299-1.57422 0,-6.05908 4.01172 0,3.53906 1.82031 0,-2.4873-0.117188 0,6.87549 3.33203 0,-3.06641 4.11328 0,1.21826 4.58203 0,4.2002-4.88281 0,-8.63867 0.789063 0,2.10254-0.230469 0,2.06299-2.74219 0,-2.81006-2.46875 0,-0.608398-0.4375 0,1.09131 7.64063 0,-4.05371 2.53125 0,0.116699 3.89453 0,0.539063 0.761719-1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79.357 36.417 137,'-16.661'7.564'317,"-1.224"4.102"-241,0.681997 5.606-20,4.521 4.862-8,6.39-7.32301-26,-0.355 12.725 15,5.301-12.215-19,0.706-1.18399 0,23.394-5.39201 17,-2.519-25.925-29,4.87-11.122-3,-9.244 7.783-1,4.008-2.73999-2,-4.19399 8.62599 1,-18.147 36.609 0,-0.791-1.27299 1,24.009-24.091-2,-7.72301-17.273-1,-15.802 0.891006 3,-15.076 9.025 3</inkml:trace>
  <inkml:trace contextRef="#ctx0" brushRef="#br1">172.078 52.971 137,'16.119'18.24'359,"-4.356"-3.453"-277,-1.71501-1.04601-32,-10.613 2.46101 33,-21.575-11.647-52,7.52901-17.571-222,15.935-0.673004-91</inkml:trace>
  <inkml:trace contextRef="#ctx0" brushRef="#br1">225.06 0 142,'-16.899'0'556,"3.48001"0"-532,-10.448 0-16,21.214 13.978-439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118.559 132.608 137,'-14.268'26.752'302,"-14.882"8.718"-266,5.025-3.783-29,1.135-1.39799-4,-5.036-4.38599-120</inkml:trace>
  <inkml:trace contextRef="#ctx0" brushRef="#br1">124.588 150.692 137,'27.071'17.889'267,"1.80101"8.83801"-213,-16.418-2.297-158</inkml:trace>
  <inkml:trace contextRef="#ctx0" brushRef="#br1">82.385 295.357 137,'27.658'8.92999'221,"-2.598"17.738"-179,-27.949 2.30701-19,-7.94402-0.688995-2,-7.36799-0.368011-6,-8.839-4.28201-2,-2.21-14.134-17,10.363-33.99-116,7.328 0.248016 72,42.042 31.769 149,-5.647 0.639008-60,2.40699 7.68701 8,-0.367996 3.93399-13,-2.58299-14.321-224</inkml:trace>
  <inkml:trace contextRef="#ctx0" brushRef="#br1">112.531 241.109 137,'30.534'26.304'559,"-0.870003"-11.254"-623,-5.40601-7.87604-446</inkml:trace>
  <inkml:trace contextRef="#ctx0" brushRef="#br1">257.229 427.971 137,'29.256'17.926'375</inkml:trace>
  <inkml:trace contextRef="#ctx0" brushRef="#br1">413.985 144.668 152,'36.685'-10.351'583,"-8.11505"4.58899"-549,-2.05496 1.00101-33,10.024-1.524 0</inkml:trace>
  <inkml:trace contextRef="#ctx0" brushRef="#br1">444.13 126.588 137,'0'29.788'298,"-2.13901"-2.49301"-229,-0.742004 7.91299-26,0.11203-3.26299-19,0.207977-5.18903 1,-2.298 9.49203 7,3.10202-11.004-8,-2.51501-0.0489807-2,2.51501 2.85901-3,0.852966 1.43698 5,0.687042 2.64899-8,0.21698-7.96497-5</inkml:trace>
  <inkml:trace contextRef="#ctx0" brushRef="#br1">377.81 331.524 151,'31.504'-3.52698'552,"-5.93201"-0.733032"-495,6.25903-2.48099-49,-0.439026-0.748993-4,-7.24698 5.44598-76</inkml:trace>
  <inkml:trace contextRef="#ctx0" brushRef="#br1">546.625 307.417 147,'0'26.959'503,"-2.13898"14.088"-394,-0.743042-11.01-93,1.98602 6.65604-10,-1.35504-12.444-4,28.5181-48.039-492</inkml:trace>
  <inkml:trace contextRef="#ctx0" brushRef="#br1">673.236 192.889 137,'-14.467'28.464'396,"1.23608"4.68901"-320,6.81195-2.793-41,4.73499-0.972-12,4.83905 2.09601 2,5.69995-5.82303-14,19.381-11.331-62,-2.53607-32.365-411</inkml:trace>
  <inkml:trace contextRef="#ctx0" brushRef="#br1">733.527 253.166 137,'7.95001'35.014'597,"-2.32898"-10.07"-587,0.362915 1.44601-2,20.2451-52.383 16,-7.43695-10.859-18,-2.79907 7.44199-4,-0.140991 63.723 6,-3.31897-3.66898-3,14.697-53.921 5,-13.066-9.49197-9,-8.76501 7.18896-24,1.013-7.93898-201,-0.764954 6.806-62,1.01099-0.281998 151,20.9999 50.989 521,-15.113 4.92902-288,-0.441956 7.373-11,-2.87-10.131-41,-4.18506 8.78401-10,-4.93597-9.60202-27,-8.66199 1.28903-1,-5.38501-2.30203-4,-21.882 3.62903-1,11.009-13-86</inkml:trace>
  <inkml:trace contextRef="#ctx0" brushRef="#br1">1047.04 247.139 143,'26.9661'-5.649'532,"4.15991"0.248993"-448,2.70605 0.0740204-72,-5.39099 20.713-203</inkml:trace>
  <inkml:trace contextRef="#ctx0" brushRef="#br1">1041.01 319.467 158,'32.501'5.65198'585,"-5.90796"-5.27097"-540,4.00598-3.91702-131,-5.73999-4.98798-181</inkml:trace>
  <inkml:trace contextRef="#ctx0" brushRef="#br1">1239.97 96.448 160,'33.157'-10.084'465,"-6.45996"4.099"-387,1.54797-0.959-58,-1.60095 2.636-5,1.78186-4.484-3,0.433105 3.202-2</inkml:trace>
  <inkml:trace contextRef="#ctx0" brushRef="#br1">1318.35 60.284 137,'0.000976563'32.621'339,"-0.000976563"-5.814"-250,0 11.13-45,0-9.65101-19,0-1.64999-7,0-1.44099-4,-2.14001 10.123 10,-1.12292 1.95396 1,2.7489-9.84195-7,0.401001 1.59296-1,0.113037-2.06396-9,10.35-55.885-336,-8.85791 1.65997 112,-1.27612 1.87103 39</inkml:trace>
  <inkml:trace contextRef="#ctx0" brushRef="#br1">1264.09 259.193 155,'30.7'-4.435'573,"6.53711"-0.473999"-513,-6.74207-0.70401-55,-5.62805-0.303986-3,9.56604-7.40001-37</inkml:trace>
  <inkml:trace contextRef="#ctx0" brushRef="#br1">1469.08 132.608 140,'-4.43408'24.301'565,"-0.473877"8.18701"-505,-0.286011-2.46001-50,2.48596 2.315-1,1.90796 2.81599 1,0.756104-3.94-2,17.2859-1.97299-3,11.1121-37.715-43,2.10596-17.611-251,-16.8629 0.0280151-75</inkml:trace>
  <inkml:trace contextRef="#ctx0" brushRef="#br1">1547.45 216.999 174,'38.598'-8.05499'644,"-10.161"4.43799"-634,-2.39001-5.69199-6,-1.35901 0.71199-332</inkml:trace>
  <inkml:trace contextRef="#ctx0" brushRef="#br1">1710.24 126.585 137,'7.79004'32.872'636,"-4.14905"-6.07101"-617,1.96191 5.05402-6,-1.13281-7.18901-1,22.5438-43.131 22,-13.5049-10.389-32,-1.78906 1.13199-1,1.30408 2.23299-1,-3.33008 62.948 1,-9.69397-8.30699 0,0-2.17401-1,25.559-48.769 2,-7.51489-15.82-1,2.81592 4.28299-1,-19.002 8.517-1,-1.85803-1.55-40,5.91492-1.793-474</inkml:trace>
  <inkml:trace contextRef="#ctx0" brushRef="#br1">1903.17 0 146,'20.278'27.472'556,"-6.82996"-3.329"-488,3.26001 16.639-50,-9.19995-11.704-9,-7.51514 5.99101-2,-2.65796-10.103-2,-1.65491 4.09901-2,0.0899658-3.91499 0,-7.578 7.32198-1,-4.55908-2.20197 0,-11.2668 1.35297-30,3.46582-39.372-609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12.058 17.977 137,'27.554'-0.0419998'666,"9.432"-5.319"-654,-10.868 1.249-8,8.45199-4.35-16</inkml:trace>
  <inkml:trace contextRef="#ctx0" brushRef="#br1">0 90.305 150,'26.966'15.157'653,"9.594"-6.94399"-634,-8.109-4.63701-13,0.370003-6.196-2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102.494 63.908 137,'0'-31.026'469,"-12.81"6.445"-328,-19.655 16.28-105,-1.93501 29.553-21,18.836 14.879-6,9.43-4.43-6,5.126-2.553-1,0.895-2.05 0,5.134 11.585 1,8.209-5.897 2,3.736-8.56299-2,18.433 4.093-2,-9.083-19.082 2,1.851-1.92896-4,-0.170998-20.951-285,-14.13-11.052-16</inkml:trace>
  <inkml:trace contextRef="#ctx0" brushRef="#br1">150.727 51.854 138,'-30.113'29.265'621,"-2.397"1.93499"-570,-2.91899 5.16701-43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0 165.429 137,'27.932'-13.352'424,"8.258"1.83801"-377,-7.23601 0.932983-28,4.34801 0.563011 6,-9.174 0.725998-317</inkml:trace>
  <inkml:trace contextRef="#ctx0" brushRef="#br1">150.727 2.684 138,'32.951'7.787'456,"-2.29099"7.955"-393,-11.873 8.985-29,-28.096 7.277-2,-4.41599-5.82-16,1.30199-0.423996-5,-3.364 7.775 7,49.779-36.148-13,0.824997-3.41299-2,-5.528-8.16899-38</inkml:trace>
  <inkml:trace contextRef="#ctx0" brushRef="#br1">301.454 62.961 137,'3.52899'30.102'582,"-1.07199"4.36899"-515,21.945-33.566-40,-10.849-27.916-19,-3.22397-3.96901-4,7.802-1.93499 0,-6.34201 64.606 2,-8.04202-5.301-5,5.80002-2.124 0,24.086-42.059 10,-12.285-17.37-6,-0.78299 3.54399-4,-12.766-3.686-31</inkml:trace>
  <inkml:trace contextRef="#ctx0" brushRef="#br1">403.949 298.037 137,'7.94998'29.969'590,"-4.46896"0.694977"-535,-2.96603 2.54797-45,-2.54196-7.13797-5,-0.855042 3.83301 2,-0.152985 1.66498 0,27.824-52.337 19,-5.42398-9.44003-22,1.10898-5.12799-1,-5.48901 5.12503-1,-0.501984 5.17697 0,-12.945 59.941 3,-8.71899-5.71902-4,1.85001-0.69397-1,7.42599 0.130981 0,17.917-3.06998 1,6.35001-41.249-38,3.14099-12.902-179</inkml:trace>
  <inkml:trace contextRef="#ctx0" brushRef="#br1">633.054 310.091 138,'-10.084'29.107'504,"3.18109"-4.215"-446,-0.617065 14.013-24,4.07404-7.26898-17,3.81598-3.70502-3,10.432-0.633026-5,20.887-16.597-40,-4.46893-36.808-225,-9.89703-5.07303-24,-10.989 6.54605 122</inkml:trace>
  <inkml:trace contextRef="#ctx0" brushRef="#br1">711.432 358.315 139,'-5.40198'30.695'546,"4.81995"-4.31702"-460,-2.34399 5.345-60,27.371-30.877 1,-7.82001-25.03-21,3.63202-9.30301-1,-6.18201 8.211-3,-2.18903 51.347 13,-11.886 12.518-13,7.15997-11.375 0,18.0441-36.638 1,-8.78107-17.774-1,-4.42896-3.90201-1,-3.664 1.99002 0,-5.13605 3.35898-48</inkml:trace>
  <inkml:trace contextRef="#ctx0" brushRef="#br1">922.449 225.71 143,'18.7271'27.643'669,"-7.50409"-2.12398"-649,1.46606 11.242-9,-3.92804-4.95398-3,-1.72601 4.509-3,-5.39496-7.32901-3,-6.44299-1.61801 0,-23.533-0.968994-15,10.525 6.77301-280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3094.64 34285.7 137,'25.1292'-7.85547'0,"-1.17822"0.203125"0,9.4021-3.53906 0,0.0578613-2.54688 0,1.41016 2.76563 0,2.48999 1.83984 0,-8.75708 3.375 0,7.15015 2.16406 0,-4.07202 2.19922 0,-2.92114 0.871094 0,-0.669922 3.60547 0,-2.80396-1.75 0,-2.51318 2.48828 0,4.14502 1.03516 0,5.87817-0.339844 0,-3.22314-1.86719 0,-3.59082-1.56641 0,-2.83813-2.62891 0,4.02002-0.398438 0,5.73608 2.82813 0,-1.36108 0.984375 1,-7.28296 0.890625-1,3.27197 2.96484-19,-5.00098-3.30469-15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33.712 137,'8.324'22.544'394,"3.61"6.35"-312,6.403-1.764-18,12.854-27.56 14,-9.76501-29.364-32,-25.541 5.981-26,-27.55 10.619 8,-3.04 24.327-23,57.808-20.293-268</inkml:trace>
  <inkml:trace contextRef="#ctx0" brushRef="#br1">101.145 0 138,'0'36.471'586,"0"-5.879"-512,1.994 3.812-56,28.361-14.993 3,0.62899-42.272-8,-21.663-0.955002-9,-24.997-1.606 2,-11.689 27.141-4,-4.94099 8.89-1,57.475-21.147-715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39.224 112.038 137,'8.53'24.698'367,"-0.0980034"0.455025"-302,-4.312 0.187973-37,-1.93 5.14502 19,-10.64 0.968994 65,-23.408-32.595-79,18.382-22.547-48,6.641-7.11598-138,5.645 8.28499 32,0.608-8.90399-49,0.477 5.293 21</inkml:trace>
  <inkml:trace contextRef="#ctx0" brushRef="#br1">33.62 11.204 137,'26.086'9.518'542,"3.706"6.192"-477</inkml:trace>
  <inkml:trace contextRef="#ctx0" brushRef="#br1">123.273 128.842 137,'9.522'30.202'597,"-2.58599"5.21898"-542,17.929-47.41-37,-15.498-16.285-15,-2.821 2.93401 0,-2.498 2.499 0,1.86699 49.842 0,-2.59399-1.021-1,3.08 0.0130005-4,21.412-15.422 5,-5.00101-36.251 6,-12.11 0.891998-6,-12.148-0.799011-3,1.31396-0.363998-71</inkml:trace>
  <inkml:trace contextRef="#ctx0" brushRef="#br1">336.198 0 140,'0'32.246'533,"-4.11899"-8.52999"-470,3.21799 0.290997-46,0.423004 4.102-2,0.373993-2.784-6,12.158 3.60701-6,12.16-25.399-3,5.24396-22.86-140</inkml:trace>
  <inkml:trace contextRef="#ctx0" brushRef="#br1">313.785 50.417 150,'30.206'-4.121'452,"-6.93399"2.842"-448,5.409 1.07801-82,-5.81601 5.57299-87</inkml:trace>
  <inkml:trace contextRef="#ctx0" brushRef="#br1">409.042 263.291 163,'-26.15'13.349'596,"1.35901"13.93"-579,15.692-1.005-15,12.812-2.62198-1,22.084-24.343 3,1.67401-27.538 0,-11.201 1.71002-4,-5.07199-3.93204 2,-5.095 1.70604 0,3.26501-5.54202-2,-0.989014 0.852005-1,-18.113 65.145 5,4.02103-1.29199-3,1.60397 4.26001 0,-0.592987-9.091 0,7.436 8.77698 0,23.456-32.103-474</inkml:trace>
  <inkml:trace contextRef="#ctx0" brushRef="#br1">543.521 173.662 137,'4.47498'26.604'492,"-3.48492"8.20299"-393,-0.852051-7.15999-71,1.84998-0.800995-13,8.17603 4.99899-8,17.92-27.417-228,-18.9319-28.273-201</inkml:trace>
  <inkml:trace contextRef="#ctx0" brushRef="#br1">493.091 246.487 137,'28.595'0'584,"-5.88495"0"-637,1.21497-3.285-10,-1.18695 1.52802-125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16.624 137,'27.674'-4.08'360,"3.618"-0.521999"-314,-3.164 0.81-40,-0.915005 0.676-1,0.00299835 2.082-8</inkml:trace>
  <inkml:trace contextRef="#ctx0" brushRef="#br1">22.163 16.624 137,'0'24.872'258,"0"4.548"-158,0-6.356-80,0 7.881 3,-3.243-0.991997-4,1.522-4.839-5,-2.826-1.83701-3,3.176 3.13602 0,1.172 0.426987-3,-3.045 2.22501 1,26.005-56.241-472</inkml:trace>
  <inkml:trace contextRef="#ctx0" brushRef="#br1">5.541 182.802 137,'25.418'0'462,"-2.115"0"-430,5.172 0-59,-0.508995 3.246-241,-5.692-0.953003-58</inkml:trace>
  <inkml:trace contextRef="#ctx0" brushRef="#br1">149.599 177.263 137,'-4.965'28.655'428,"-0.804001"6.246"-335,0.807999-12.248-72,28.955-15.534-198,-1.27199-26.979-107</inkml:trace>
  <inkml:trace contextRef="#ctx0" brushRef="#br1">243.791 77.55 137,'-4.965'28.209'490,"0.418991"0.335999"-445,0.0800018 4.082-15,2.16901 2.384-4,10.385-8.601-7,19.084-42.621-315,-4.94603-6.675-28</inkml:trace>
  <inkml:trace contextRef="#ctx0" brushRef="#br1">376.768 49.858 137,'-6.58002'29.992'457,"-0.0389709"-2.714"-378,0.727997 3.715-39,0.741974-6.924-17,-1.07397 9.26199 10,14.821-8.39699-20,19.416-15.975-7,-5.311-37.458-179</inkml:trace>
  <inkml:trace contextRef="#ctx0" brushRef="#br1">282.576 138.49 139,'35.207'-4.076'466,"-2.09998"-3.227"-432,5.34097-0.403-80,-14.594-5.63-115,-0.826965-3.181-56</inkml:trace>
  <inkml:trace contextRef="#ctx0" brushRef="#br1">653.803 105.249 148,'26.596'-6.931'468,"0.0969849"-0.443001"-549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1382.56 34695.6 137,'12.0161'29.9609'337,"-8.09021"-1.84766"-294,-5.41187-0.765625-27,-6.17102 7.48047-1,-3.57605-4.64844-10,-3.14697 0.792969-39,2.24304-6.46484-32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43.158 0.003 137,'-9.415'28.109'260,"2.057"0.536001"-208,-1.925 2.706-21,2.974-7.16301-12,-0.561001-1.13399 3,2.947 1.35699-5,12.578 2.173-1,16.931-30.627-55,0.110997-11.987-145</inkml:trace>
  <inkml:trace contextRef="#ctx0" brushRef="#br1">65.32 88.628 137,'25.318'0'642,"-1.086"0"-636,0.825989 4.07-2,-0.00199127-2.639-2,-0.927994 3.568 1,1.61-4.421-1,6.49699 4.923 2,-8.258-5.462-3,-0.685013-0.0390015 2,10.404-5.54-1,-30.472-22.229-580</inkml:trace>
  <inkml:trace contextRef="#ctx0" brushRef="#br1">342.356 16.62 137,'28.214'-0.891001'535,"-3.87204"1.673"-501,-2.04697 7.534-5,4.56198 10.856-6,-26.576 5.662-10,-8.37802 1.156-8,-7.34598-2.46799-3,-13.941 0.307999-235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119.092 52.971 137,'-13.311'-4.904'14,"35.214"-3.554"396,-8.46 17.733-389,-20.489 7.033 5,-5.84899 0.117992-16,-1.728 5.40901-1,-1.27001 0.314987-4,5.39001-3.15298-4,6.524-0.166016 2,17.392-7.209 14,6.798-17.574 0,-6.28699-7.567 0,-6.31601-4.938 0,-12.829-0.986 16,-9.82001 4.942-5,-5.302 0.440002-22,0.479004 7.77-4,33.637 3.669-118</inkml:trace>
  <inkml:trace contextRef="#ctx0" brushRef="#br1">92.602 9.932 137,'-18.68'15.867'340,"-0.264996"2.632"-272,5.42199-3.102-43,0.246004 2.78 7,4.931-1.745-13,-0.487999 3.393 4,4.86-4.48-13,-1.311 9.49899 8,3.546 1.28401 1,10.271-5.142-4,13.962-14.251-11,2.226-6.32901-94,-4.712-2.34399-94,-3.36499 0.774002-3</inkml:trace>
  <inkml:trace contextRef="#ctx0" brushRef="#br1">168.765 69.524 137,'0'18.651'529,"0"6.64"-447,-5.40199-1.909-55,-0.00801086-39.896 28,10.453 1.436-50,8.73599-7.98199-2,6.32602 10.852-2,-2.91902 26.526 5,-13.433-0.169998-3,-5.89201 11.178-3,5.51602-2.68999-7,11.22-23.603-192</inkml:trace>
  <inkml:trace contextRef="#ctx0" brushRef="#br1">301.224 19.864 137,'-4.27899'16.189'490,"1.33798"-2.729"-405,-0.626984 3.16-56,0.894989-3.05201-7,-0.393005 3.71401-7,1.03201-3.45-3,0.994995 0.279999-3,3.20599 9.924 7,20.441-32.966-36,-11.922-9.93901-358</inkml:trace>
  <inkml:trace contextRef="#ctx0" brushRef="#br1">251.553 76.146 137,'20.014'-0.831001'610,"5.60802"-4.554"-594,-0.726013-0.760998-55,-4.51599 0.987-335</inkml:trace>
  <inkml:trace contextRef="#ctx0" brushRef="#br1">387.322 0 137,'7.12402'15.771'400,"-0.346039"2.823"-315,-2.30099 1.656-42,-0.372986-1.057 3,-3.43201 1.75901-5,-5.55298 0.916992-19,-3.29303 1.18401-13,-5.04498-0.730011-4,-2.918-4.604-10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1022.42 34900.6 137,'-24.279'29.8555'620,"14.727"-4.48828"-600,3.021 2.83594-11,17.523-64.0781 9,-4.91199 8.81641-14,-0.920044 4.58984-1,-5.61798 50.6719 19,-6.61499 7.15234-15,2.02802-12.293-2,24.933-55.3906 5,-11.257 1.25-9,1.17303 1.66406-1,-6.34003 5.35547 1,-10.394 46.2695-1,-0.677917 5.72656 0,-2.92297 4.47656 0,0.342896 2.67188 1,11.1861-8.77344-2,27.7199-27.2539-460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0 139.333 137,'30.57'5.19301'365,"-2.678"8.56898"-291,-16.32 10.358-34,-15.96-0.24501-10,-4.24401-1.147-5,-12.755 12.011 3,5.999-8.58699-12,-4.079 1.38498 20,50.254-11.763-4,-4.516-20.386-30,1.248-2.24503-2,0.151001-4.09497 1,5.88501-9.58301-11,-10.317-15.542-159,-13.392 11.679-126</inkml:trace>
  <inkml:trace contextRef="#ctx0" brushRef="#br1">166.221 150.411 152,'29.141'-5.33899'554,"-8.039"29.914"-498,-31.652 6.76399-38,1.48601-6.09499-12,-2.561 6.49799 1,-5.88301 0.200027 1,6.34901-9.65903 0,21.96-47.43 0,5.93102-0.497986-6,0.42598-3.57501 1,7.01802 19.176-1,-22.576 42.917-2,-1.45598 5.09898 1,3.92998-9.00397-3,5.14601-5.64304 0,18.498-26.128 5,-4.192-31.09-6,-7.78 9.22699-36,6.328-4.29597-272</inkml:trace>
  <inkml:trace contextRef="#ctx0" brushRef="#br1">470.959 83.939 147,'0.000976563'-26.162'338,"-4.07596"-6.038"-190,-0.435028 6.626-88,-20.8 36.723 14,13.242 12.791-66,5.41299 0.0790024-5,-0.400024 2.818-1,-0.0199585 2.883 0,0.603973 4.435 0,3.15002-8.85899-1,-3.54904 9.31099 0,0.937042-0.36499-1,-0.242035-7.97801 0,-1.14896 4.38002 1,-2.72403 3.70499 0,-2.24899-3.737 1,0.42099-4.05402-2,-2.84299-2.86096 1,-3.24701 6.12396 1,5.07001-60.126-275,12.697 6.918 14</inkml:trace>
  <inkml:trace contextRef="#ctx0" brushRef="#br1">265.953 227.961 137,'23.183'-4.612'466,"8.73502"-2.791"-385,-6.017 1.373-59,-0.766998 0.281006-5,2.57101 0.367981-2,-3.89001 1.67401-56,4.06799 8.54201-423</inkml:trace>
  <inkml:trace contextRef="#ctx0" brushRef="#br1">459.878 250.117 137,'0'26.843'577,"-3.24399"1.87601"-541,-0.670013 3.94403-20,0.958008-6.27304-12</inkml:trace>
  <inkml:trace contextRef="#ctx0" brushRef="#br1">637.181 117.176 137,'-17.9481'26.985'519,"7.70111"-1.90598"-443,0.325928 7.68399-53,3.22003-1.599-10,3.60999-7.01802-8,1.33197 10.2 1,1.55908-5.84399-2,4.27393-5.27002-3,6.39105-0.200012 1,11.7469-17.568-102,4.14905-16.593-246</inkml:trace>
  <inkml:trace contextRef="#ctx0" brushRef="#br1">653.803 255.663 137,'31.651'5.33902'670,"-1.57495"-0.530029"-664,1.46692-7.228-2,-4.30695-3.74399-12,-2.59705-2.33401-231,-2.401 1.12901-68</inkml:trace>
  <inkml:trace contextRef="#ctx0" brushRef="#br1">836.646 172.577 137,'1.96503'35.895'615,"-0.33606"-4.30101"-566,0.0320435 1.205-39,-1.375-8.14998 2,23.993-51.401 8,-13.238-2.58698-19,-1.98901 6.54298 0,-4.01001-3.808 1,0.846985 49.235-1,-5.78497 9.53798-2,-0.104004 1.00102 0,0-5.62003 3,4.07404-3.29797-1,23.8919-55.174 2,-14.8239-3.20996-2,0.235962-0.10701-1,-3.33099 8.95 0,1.383 2.554 0,-3.84698-0.550995 0,-5.92499 0.319-435</inkml:trace>
  <inkml:trace contextRef="#ctx0" brushRef="#br1">1019.49 50.701 153,'20.867'32.782'640,"2.79095"6.61499"-624,-12.9279-9.974-7,-5.81311-4.05898 1,0.432007 4.54997-3,-4.48499-4.63098-2,-4.00305 1.79498 0,-18.145 3.79903 2,-4.21289-2.97803-5,-6.03802 0.581024-1,8.50092-25.554-43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16.622 0.003 137,'22.481'6.57'586,"4.222"-1.228"-535,2.08 0.197001-48,-5.12299-2.691-1,4.50399-1.191 0,-5.68099 2.59-776</inkml:trace>
  <inkml:trace contextRef="#ctx0" brushRef="#br1">0 110.788 138,'30.821'8.436'598,"-4.172"-3.16499"-568,2.18-1.076-16,6.89899-4.634-7,-7.531-3.49101-3,-2.467-4.99799-2,-2.978-10.256-238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7.768 137,'26.873'3.372'295,"0.452003"11.833"-288,-18.64 11.011 2,-15.151 1.20199 0,-6.516 0.69701 3,-3.86 5.73299 12,40.803-20.615 86,3.436-20.2-85,3.34301 3.15302-4,-3.93501 0.906998-46</inkml:trace>
  <inkml:trace contextRef="#ctx0" brushRef="#br1">218.479 2.025 137,'30.542'-2.025'455,"-22.876"26.187"-374,-19.786 6.724-21,-6.80798 8.715-23,7.20999-14.47-28,-3.283 6.052-2,0.869003 0.223007 1,23.884-56.223-3,2.20601-3.18201-5,2.435 2.48701 1,0.248993 1.70499 2,2.802 49.125-1,-17.444 6.66399-1,0-4.88799 1,4.787-2.57002 0,21.47-34.698 16,-17.416-15.826-14,0.273987-5.125-15,4.92203-0.917999-345</inkml:trace>
  <inkml:trace contextRef="#ctx0" brushRef="#br1">373.716 65.248 144,'32.407'19.585'678,"-6.44897"-41.363"-627,-37.81 46.053-50,28.583-53.437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57.495 365.843 137,'10.536'31.09'621,"-12.94"6.25296"-606,-5.885-7.67398-12,-3.327-4.13501 1,-9.598 3.51202 4,29.129-1.86102 5,15.103-23.222-10,4.445-3.85693-1,-2.31799-16.545-39,-4.73901-10.4461-184,-2.557 1.75705-41</inkml:trace>
  <inkml:trace contextRef="#ctx0" brushRef="#br1">172.484 371.589 148,'32.024'-5.155'516,"1.40401"4.564"-463,-9.67502 10.219-1,-32.776 28.222-22,-5.804-10.781-14,1.808-1.07001 0,-5.41501-1.79102-4,-6.42299 1.45505-2,47.791-51.737-8,-4.06099 2.13901-2,2.3-2.83401 0,-1.341 3.16302 0,-2.44901 52.877 0,-17.383-1.70801 1,0-1.48199-1,33.906-27.544-1,-19.297-24.088-6,-11.421-0.281006-184</inkml:trace>
  <inkml:trace contextRef="#ctx0" brushRef="#br1">0 308.357 137,'29.805'-2.03799'578,"3.235"-2.74899"-513,4.785-0.0380249-56,-13.961 0.746002-6,-0.192993 1.42703 0,7.689-0.190033 3,-3.53-0.355988-1,2.44499-0.115997 1,-0.268997 2.41299 0,-6.606-10.852-43,-36.773-13.542-233</inkml:trace>
  <inkml:trace contextRef="#ctx0" brushRef="#br1">160.985 61.188 149,'-7.42799'34.307'519,"2.32098"-6.292"-445,-1.08899-0.762001-55,0.891006 2.55801-2,1.23299-1.23801-12,26.761-5.36301-207,1.826-22.041-23</inkml:trace>
  <inkml:trace contextRef="#ctx0" brushRef="#br1">574.948 101.428 137,'-5.15198'-26.274'129,"-2.27307"-0.0389977"-22,-2.34491 0.959-57,-12.5881 1.89 28,-2.60596 23.444 24,-0.838989 27.128-28,8.80795 6.498-35,9.93405 2.176-17,4.01596-10.386-8,-0.27298 11.666 1,2.76199-5.57801-7,0.514008 5.01901-4,0.0419922-12.125-1,0 3.53699-1,-2.04001-1.89 0,-0.708008 4.474 0,1.99402-3.41098 1,-1.452-3.96902-1,-0.584015 5.13803 0,2.19003-4.88904 0,-4.54904 7.65103 2,-0.492981-2.46201-1,0.453003-1.23901 0,-6.427 4.37201 0,0.0149841-3.87799 1,-5.61298-2.271-2,-0.0810242 1.72797-1,-10.48 4.01099-4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0 550.096 137,'26.275'17.24'658,"-1.924"-20.602"-660,6.811-14.97-212</inkml:trace>
  <inkml:trace contextRef="#ctx0" brushRef="#br1">120.74 486.86 137,'-3.365'28.309'540,"1.578"2.04095"-452,1.231 5.50104-55,24.65-19.625-10,-1.72401-48.498-18,-12.45 8.01605 0,-30.14-0.848999 17,43.805 2.34796-725,-6.80101 56.676 1187,2.271-4.224-348,8.69101-28.542-107,1.48001-26.326-12,-42.328-8.98495 16,-10.052 25.011-27,-1.43098 3.14999-7,13.957-24.576-217,9.987 5.73602-38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5057.34 34756.3 137,'24.8037'5.5625'362,"8.84717"-2.49219"-315,-8.66064-7.54688-38,0.174805-10.25 9,-12.6924-14.0273 20,-39.3115 6.80859 26,-2.30615 21.5898-22,3.1582 14.2188-15,1.0918 8.34375 0,14.686 0.351563-19,6.40283 1.48438-3,3.60449 5.70703-2,3.48145-4.25391-1,5.04736 3.09375 1,14.8247 3.16406-1,7.16602-9.04297 1,-7.06299-15.043-2,8.37646-14.9219-2,-7.88965 4.35156-345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10.583 56.02 137,'10.422'27.586'426,"-9.638"8.458"-367,-2.772-13.245-46,-3.969-0.368004 8,-7.887 6.58899 66,49.029-23.236-38,-11.561-12.476-58,0.0620079-11.811-170,-1.02501-2.11299-30</inkml:trace>
  <inkml:trace contextRef="#ctx0" brushRef="#br1">178.682 0 137,'-10.774'32.743'559,"0.358994"-0.515999"-486,0.983017-3.55301-59,2.90399 0.113007-4,4.59999-1.343-4,24.012-4.274 1,0.673004-31.076-40</inkml:trace>
  <inkml:trace contextRef="#ctx0" brushRef="#br1">100.236 84.029 137,'32.009'11.207'626,"-5.56399"-11.207"-673,-0.615005 0-122,-3.40201 6.095-331</inkml:trace>
  <inkml:trace contextRef="#ctx0" brushRef="#br1">206.699 218.482 137,'-4.121'22.446'573,"-3.118"2.62399"-503,1.131 8.18102-19,-0.177994-7.21301-49,2.99899 1.11502 1,2.311-0.311005 1,26.135-27.546-1,-2.40601-35.682-1,-12.488 8.40604 0,0-2.85501-1,-5.181 56.444-2,-7.64999 0.708038 1,-0.803009 2.53098 0,32.172-46.731-319,-18.238-7.465 95,-0.531006 0.0529785 120,-0.523987-0.717987 49,1.492 0.527008 47,0.00997925 0.548981 17,-20.557 50.662 419,0.823029-1.289-357,2.48398-0.602997-30,1.38699 2.41498 0,3.46402-0.987976-10,21.421-1.14301-25,13.41-30.195-230,-7.05798-3.327-112</inkml:trace>
  <inkml:trace contextRef="#ctx0" brushRef="#br1">397.211 268.898 138,'27.59'-10.619'379</inkml:trace>
  <inkml:trace contextRef="#ctx0" brushRef="#br1">458.847 196.077 137,'14.542'22.476'464,"-7.06403"5.09601"-381,-5.09702-3.61299-58,-4.27097 8.98096 9,27.639-60.994-179</inkml:trace>
  <inkml:trace contextRef="#ctx0" brushRef="#br1">587.723 162.458 137,'-11.509'30.066'523,"1.72504"2.42899"-437,3.737-5.711-69,4.776 12.338 1,4.98499-14.214-12,24.856-12.457-12,-1.98602-33.871-363</inkml:trace>
  <inkml:trace contextRef="#ctx0" brushRef="#br1">565.31 218.482 137,'31.21'1.09801'531,"-5.83203"-10.723"-861</inkml:trace>
  <inkml:trace contextRef="#ctx0" brushRef="#br1">688.582 140.053 137,'12.056'28.425'399,"-2.33405"3.828"-297,-1.69397-2.08401-41,-5.04004 1.53102-16,-5.48297 2.258-16,0.795044-10.571-21,-8.77509 10.729-5,-2.80298-6.56601-9</inkml:trace>
  <inkml:trace contextRef="#ctx0" brushRef="#br1">828.665 252.091 137,'22.585'3.27499'390,"9.85498"-6.30499"-307,-4.37598-3.284-74,-5.37604-4.147-4,-6.37299-16.734 7,-19.256 1.10101 16,-28.7459 17.687 24,8.9599 12.322-19,-1.65393 7.46001-12,0.281982 16.595-10,12.308-0.464996-4,3.76001 0.548981 0,8.18402 4.77301-1,2.67596-4.65997-3,7.64606 0.929962-1,15.21-1.19797-1,-0.989014-16.408-1,3.073-14.426-42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18.106 137,'22.488'0'330,"5.929"-5.019"-270,-1.865 1.198-53,-1.611-5.448-10</inkml:trace>
  <inkml:trace contextRef="#ctx0" brushRef="#br1">0 74.123 137,'30.269'0.0650024'339,"-7.354"-3.40501"-282,4.945-3.80099-24,-1.535 6.353-10,-3.68101-9.088-360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0 257.694 137,'32.029'4.11801'398,"-4.211"1.12698"-371,7.06-1.815-6,-5.14799-0.402985 0,-6.193-2.39801-8,1.349-2.366 0,3.39099-0.837006 3,8.38 1.737 3,-6.82001 0.740021-3,-5.41197-1.89502 3,6.72296-0.679016 5,3.64203 1.83405 2,-9.20001 0.733978-12,-2.98999 0.102997-9,2.65799 0 0,9.45203 0-1,-8.49902-3.27502 0,-0.748016 1.15305 0,-2.30099 1.91797-1</inkml:trace>
  <inkml:trace contextRef="#ctx0" brushRef="#br1">61.635 504.178 137,'30.624'15.687'300,"-6.57701"-2.61899"-269,-22.987 15.212 2,-20.171-4.53802-22,-3.888 3.33301-2,35.666-1.95703 42,16.858-26.917-38,-2.8-4.53796-9,0.353989 1.51196-4,-4.14699-2.09302-110,3.66599-3.64996-99</inkml:trace>
  <inkml:trace contextRef="#ctx0" brushRef="#br1">235.337 520.989 145,'28.533'5.25098'418,"7.186"-10.15"-376,-8.12299 0.467957-38,2.65298-2.49396-129</inkml:trace>
  <inkml:trace contextRef="#ctx0" brushRef="#br1">308.181 442.557 137,'-4.66501'25.16'266,"0.649017"-2.05402"-209,0.0849915 7.04001-9,1.41901-6.05096-31,1.17697 4.02997 1,0.984039 1.69196-8,22.848-22.0369-464</inkml:trace>
  <inkml:trace contextRef="#ctx0" brushRef="#br1">364.215 476.169 137,'16.961'28.435'448,"-5.63998"-2.30603"-388,0.171967 6.45605-22,-7.09998-2.47003-1,-3.73502-6.745-10,-7.66797 2.24304-7,-13.814 2.92194-9,-4.60699-53.944-12,18.303-8.70099-86,6.08499 8.466-65,0.839996-0.262024-75</inkml:trace>
  <inkml:trace contextRef="#ctx0" brushRef="#br1">375.42 380.936 137,'26.758'21.288'452,"-6.77301"1.83301"-459,3.20703 3.02499-199</inkml:trace>
  <inkml:trace contextRef="#ctx0" brushRef="#br1">481.884 470.562 137,'7.008'25.609'503,"0.119019"-1.25897"-399,1.03198 3.28403-84,-1.27499 4.26593-3,-2.79501-6.69495-4,11.389-52.454 8,-9.32904 2.13702-19,-1.77197 1.289 0,3.00897 56.176 6,-3.72699-9.06305-3,-1.48499 9.66302 4,1.45996-9.67603-1,24.428-28.5989-2,-14.665-18.2911-5,-0.488953-2.56494 0,6.12695-8.17004-1,-15.83 11.613 1,-8.76703-1.20999 0,-0.837952-4.62903-8,5.75397 3.51401-31,4.72498 0.207001-142,2.104-0.540009-101</inkml:trace>
  <inkml:trace contextRef="#ctx0" brushRef="#br1">476.281 0.003 137,'-7.009'35.534'604,"2.508"-12.735"-588,-1.49899 13.556 26,-0.244995-1.994-39,3.608-7.50201-1,-3.50803 10.303-6,14.202-4.935-45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8753.6 4169.33 137,'18.1221'0'86,"0.46582"0"-75,-4.9375 0-5,1.47266 1.93896 1,-3.68652 12.0142 6,-18.9941-0.509277-3,-8.48145 5.11133-3,6.16406-2.27441-4,3.57617-2.50586-1,-2.35254 3.17236-1,1.51074-2.34131 1,0.357422 0.187988-1,0.849609-0.452148 0,0.733398-0.228516 0,-0.0673828 1.10742 0,-0.799805 2.76563-1,-1.14746 1.66064 1,1.18652-3.55811-1,-2.94629 1.41992 0,-1.38965 0.666504 0,2.73047-4.8335 0,-0.485352 1.13037 1,-0.0742188 0.250977 0,1.83203 0.172852 0,1.0957-0.0439453 0,0.365234-0.0625-1,-2.2207 0.554688-1,6.98145-1.42822 3,20.9316-10.208 13,-3.02246-3.70801-8,0.726563 0-2,0.681641 0 4,-1.51172 0 5,1.85742 3.19092-3,-3.61621-5.82764-5,-0.733398-1.22754-52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859.76 35193.2 137,'41.446'5.32422'388,"-10.728"-3.9375"-343,10.277 1.48438-28,-2.97003 0.621094-3,-6.39398 5.22266-1,4.29907 1.21094-1,-2.5 4.71484-6,2.16992-7.64453-1,-0.196045-4.07031 0,-3.41089-6.56641-1,-1.08704 2.07422-1,2.073-3.30078 0,1.55798 2.79297-1,5.276 1 2,-6.76794 5 0,0.534912 6.35938-1,4.02808 4.125-3,5.323-9.20313 1,0.0559082-6.41016 0,-2.10889-3.83594 0,-9.52209 1.23047 0,4.16199-2-1,0.137085-0.820313 1,-3.84302 3.16797 1,3.64404 5.05078 1,-2.28308 9.53906-2,-3.31799-2.8125 0,0.0970459-4.33984-1,2.62292-2.32813 0,1.11011-3.5625 0,5.44995-7.30078 0,-10.2511 1.11328 0,8.1001-7.875 0,5.96411 3.40625 0,-10.8983 4.76563 0,12.9233 2.97266 1,-2.85229 2.84375 1,2.17017 1.32031-1,3.28809-3.71484 1,-8.55615 2.56641-2,3.87012-3.10547 0,8.32886-8.03516-2,-10.7029 3.30469 1,17.9739-9.42578 0,-28.5598 9.66406 1,12.1609-5.70313 0,12.8311-3.71094 3,1.38086 3.50781-1,-18.7917 6.44922 0,7.04468 6.19141-1,-8.49072 3.28906 0,-1.21118 6.51953 0,-2.22705 4.33594-1,1.81934 3.44531-1,-5.36523-4.50781 0,10.283 0.273438 0,-6.09888-12.6445 1,-0.213135 1.07813 1,7.51904-3.77344 0,5.5249-4.06641-1,-7.65771 3.37109 1,-2.39014-1.02344-1,-2.72314 3.6875 2,3.8291 1.36328-1,-7.88989 3.66016-1,13.377 3.5625-1,-7.01416-2.43359 0,-3.22192-1.99219 1,-1.40381 0.792969-7,1.48169-2.0625-15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65.485 4.409 137,'23.491'-4.409'4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92.757 449.414 137,'31.913'-0.126007'381,"4.96701"10.364"-335,-2.425 6.25299-18,-28.484 13.882-8,-25.802 5.97495-8,-4.67101-3.39093-8,-8.27501 1.21094 2,3.78801-13.601 0,59.933 7.67999 47,5.996-23.764-40,-1.198-0.0509644 3,-6.00801 3.63904 14,1.623-16.7851-174</inkml:trace>
  <inkml:trace contextRef="#ctx0" brushRef="#br1">0 356.674 137,'31.777'-4.17001'506,"4.968"-2.22498"-471,-3.51701 1.61899-13,8.993 1.10999-4,-8.65199-2.02496-1,-0.0339966 2.73895 2,7.36 2.07004-2,-1.76601 7.56799-11,-34.729-39.653-347</inkml:trace>
  <inkml:trace contextRef="#ctx0" brushRef="#br1">206.919 0.003 143,'0'32.605'494,"0"3.65199"-403,0 0.405006-64,-2.53101-4.98501-9,-7.319 4.02201-6,13.207-71.324-2,-1.72502 5.811-9,2.80202-12.728 1,-1.60901 3.106-1,-2.69199 84.773 7,-6.07402-6.848-4,4.74701 2.968-1,-5.493-10.222 0,39.051-31.68-593</inkml:trace>
  <inkml:trace contextRef="#ctx0" brushRef="#br1">449.514 342.415 137,'33.029'20.005'663,"-40.5"-54.16"-653,-10.952 65.916-5,54.099-13.713-504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2764.84 35785.5 137,'30.5239'0'301,"2.31201"0"-229,2.10718-5.24609-54,-0.843262-0.0703125-9,1.11328 0.53125-2,0.401855 1.12109-1,0.0568848-0.378906 0,11.7883-0.105469 2,-6.11841 3.26172-2,2.2644 0.496094 0,-10.2612-3.83984-3,3.57886 2.01563 1,-1.12378 1.60938 1,-0.5979 0.472656 7,-0.661133-2.40234 1,-3.20703-3.40234 0,-1.44116 1.01172 4,6.41626 4.05469 4,0.0559082 9.79297 4,-3.96606 1.41016-5,0.37207-1.84375-10,-8.36987 28.8125-305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39.094 0 137,'-5.245'35.909'456,"1.566"-7.297"-405,-3.697 12.674-28,-2.449-1.40699-7,4.063-6.46401-8,-1.445-2.55099-24,12.063-0.442993-99</inkml:trace>
  <inkml:trace contextRef="#ctx0" brushRef="#br1">581.366 335.28 143,'28.759'0'502,"5.47101"0"-417,-1.57098 0-60,6.54803 0-15,-10.304 3.901-193</inkml:trace>
  <inkml:trace contextRef="#ctx0" brushRef="#br1">567.095 513.615 166,'33.993'0'465,"4.93793"-5.939"-370,-9.26593 5.19299-73,0.934937-3.82401-3,-0.646973 2.00504-7,2.23199 6.29495-6,0.75-18.722-290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1441.3 634.877 142,'10.864'35.311'671,"-0.579956"-1.40796"-622,-9.57813-69.188-47,12.5671 4.44696-481</inkml:trace>
  <inkml:trace contextRef="#ctx0" brushRef="#br1">1605.41 670.547 146,'-4.17896'28.945'617,"-0.862061"6.789"-557,-0.52002-2.91602-51,-3.59998 8.19403 2,-0.103882 3.35193-2,7.05383-11.7239-5,24.3191 0.0130005-2,10.7329-57.48-15,-22.8969-8.50098-483</inkml:trace>
  <inkml:trace contextRef="#ctx0" brushRef="#br1">1498.38 791.815 176,'35.6379'6.88'600,"1.94214"-6.62799"-557,-8.08508-4.42206-54,9.81702 1.65405-68,-10.4291 4.68298-645</inkml:trace>
  <inkml:trace contextRef="#ctx0" brushRef="#br1">0 577.807 139,'32.438'0'251,"-0.398003"0"-161,-0.709995-4.17303-44,24.448-0.121948-2,-9.772-1.69702-4,-16.679 3.46301-21,2.32597-1.64697 2,-1.02298-1.06909-2,1.93799 1.83508 4,14.712-2.72101 10,-17.754 1.03198-20,2.117 1.82001-1,4.11401-1.38403 0,14.798-0.278992 4,-20.206 1.17902-10,1.901 1.35101-1,1.198-1.68701-1,0.950012 1.435 0,14.7-2.633 2,-19.1219 2.95801-3,1.96198 0.849976 0,1.47803 0.524017-1,14.629-0.0360107 3,9.28204 0.632019-1,-27.773 0.291992-2,-0.219055 0.0219727 1,11.8 0.0550232 0,15.806 0 0,-27.317-2.53497-1,14.3879-0.172028 2,9.13708-2.61902-1,-7.71899 3.07803 1,0.201904-2.87701-1,6.53406-1.18002 0,-7.09705-0.519958-1,0.333008 4.00598 0,0.173096 1.62698-1,-14.1501 0.73703 0,3.93213 0.321991 0,2.56494 0.132996-1,1.13 4.17599 1,-5.62708-1.95999 0,4.68713-1.60602 0,-7.01111-0.473969 0,8.56311-0.136017 0,0.460938-2.535 0,-10.818-3.85098 1,9.5509 1.16998 0,-69.0609 32.821-235</inkml:trace>
  <inkml:trace contextRef="#ctx0" brushRef="#br1">1041.73 0 137,'0'32.349'383,"-5.24695"9.086"-299,-1.44006 1.69901-64,1.04797-13.985-13,2.68005 0.522995-5,-1.27301 7.144-39,7.28003-7.01199-139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123.698 41.312 137,'-41.281'36.432'308,"4.2"2.57699"-254,4.212-4.03999-34,20.402 6.39199 4,47.054-21.292-10,3.254-24.768-12,3.84-1.50201-11,-8.238-3.97899-46,8.775-6.34702-134,-8.44701-0.348984-29</inkml:trace>
  <inkml:trace contextRef="#ctx0" brushRef="#br1">206.346 107.419 137,'33.975'7.403'434,"-0.541"-6.696"-368,5.36198-0.555-12,8.78101 4.021-31,-9.49899-0.723991-1,-0.645996-2.87101-6,3.061 6.88601-3,0.172974-6.60101-8,-0.23996-0.862991-2,-5.62305-18.32-258</inkml:trace>
  <inkml:trace contextRef="#ctx0" brushRef="#br1">644.384 0.003 140,'38.007'6.072'273,"9.53198"4.829"-180,-9.15997-2.058-48,1.86694 11.294 20,-40.968 13.217-15,-31.487 6.77-18,-6.77203-13.197-48,3.64502-9.69999-26,0.987-5.674-52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24.795 99.151 137,'45.23'0'404,"-0.0750027"-4.838"-365,-1.732 2.27-28,-5.555-4.211-20</inkml:trace>
  <inkml:trace contextRef="#ctx0" brushRef="#br1">66.12 99.151 137,'-0.000999451'38.14'409,"-6.076"10.078"-318,-0.429996 2.118-60,-0.740002-7.655-16,0.508003 0.0429993 1,-3.051 0.192993-5,-0.577002-8.14499 0,6.7 0.665009-24</inkml:trace>
  <inkml:trace contextRef="#ctx0" brushRef="#br1">0 305.727 139,'37.914'-0.0929871'587,"3.063"0.185974"-543,0.953003 5.98602-32,0.517006-33.913-363</inkml:trace>
  <inkml:trace contextRef="#ctx0" brushRef="#br1">256.213 181.782 140,'-25.827'34.339'518,"15.496"3.614"-472,0.24202 0.410004-12,12.257-1.81201-14,19.557 1.289-6,13.747-28.086-59,7.592-41.774-231</inkml:trace>
  <inkml:trace contextRef="#ctx0" brushRef="#br1">363.655 206.573 137,'0'36.096'570,"0"0.00698853"-488,0 2.75101-70,36.679-34.762 12,-15.917-48.056-17,-2.10501 4.17999-3,-12.107 87.762-2,3.26498-11.74 1,30.991-68.529 6,-18.724-11.866-6,-4.16992 8.93898-3</inkml:trace>
  <inkml:trace contextRef="#ctx0" brushRef="#br1">140.503 380.093 137,'1.907'37.759'550,"4.075"3.405"-483,-10.445-1.17899-51,40.676-26.688-492</inkml:trace>
  <inkml:trace contextRef="#ctx0" brushRef="#br1">628.132 107.416 137,'37.604'39.235'489,"-13.955"-2.364"-416,-19.858 6.886-41,-5.80402-6.34-10,-12.12 5.80098-3,-10.2921-9.18298-14,-11.184 6.599-2</inkml:trace>
  <inkml:trace contextRef="#ctx0" brushRef="#br1">785.163 214.832 137,'38.009'0'613,"2.92303"0"-714</inkml:trace>
  <inkml:trace contextRef="#ctx0" brushRef="#br1">768.633 305.727 137,'39.154'5.979'473,"4.487"-8.83099"-660,-6.80695 0.248993 11</inkml:trace>
  <inkml:trace contextRef="#ctx0" brushRef="#br1">925.666 82.627 151,'39.619'-7.405'424,"4.80908"1.862"-354,2.89191-0.106003-48,-6.30591 1.94201-15,-6.97803 1.73999-4,2.23694 1.447-162</inkml:trace>
  <inkml:trace contextRef="#ctx0" brushRef="#br1">1057.91 57.839 137,'-12.584'33.302'309,"6.224"5.171"-181,-4.12512 9.27-66,0.461182-6.67-38,-0.588074 5.73602 3,-0.180054-0.500031-9,0.610107-7.30301-7,7.51093-3.87897-5,1.99603 3.78198-24,23.508-73.064-505</inkml:trace>
  <inkml:trace contextRef="#ctx0" brushRef="#br1">950.461 256.147 137,'39.898'0'547,"5.59198"6.07901"-452,2.30103-1.25702-82,-9.33105-7.11499-8</inkml:trace>
  <inkml:trace contextRef="#ctx0" brushRef="#br1">1264.53 90.889 139,'-36.9611'39.51'495,"11.5121"8.365"-417,10.1539-4.58301-40,11.3221-1.50499-17,3.00183 2.55101-7,34.3792-14.262-9,4.0979-51.121-122</inkml:trace>
  <inkml:trace contextRef="#ctx0" brushRef="#br1">1256.26 223.097 142,'34.814'-9.812'710,"9.48901"-2.681"-702,-4.31689-1.408-6,1.03589 0.888 1,-3.58093 5.24899-169</inkml:trace>
  <inkml:trace contextRef="#ctx0" brushRef="#br1">1471.15 107.419 160,'6.88403'41.051'658,"-2.72205"-5.068"-649,3.73804 11.087 0,27.8099-76.671 9,-19.182-14.078-17,2.62512 10.109 0,-10.4641 78.37-1,-10.963-3.11301 0,10.6361-4.144 1,33.6849-41.816 1,0.620972-33.416-1,-8.672-3.61 0,-12.361 4.44699 0,-1.36401 0.831009-337</inkml:trace>
  <inkml:trace contextRef="#ctx0" brushRef="#br1">1801.74 0.003 143,'27.8921'44.197'628,"-11.3632"-1.855"-573,-9.58484-6.114-47,-4.9231 2.20301-3,-9.95105 2.313 0,-4.19592-6.51201-2,-8.20007-0.253998 0,-4.69495 5.41901-1,-1.90894-5.44299-1,-8.27905-6.94003-32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92.757 39.859 137,'12.248'33.211'101,"1.70801"-2.12099"-98</inkml:trace>
  <inkml:trace contextRef="#ctx0" brushRef="#br1">0 211.066 137,'33.056'28.031'30</inkml:trace>
  <inkml:trace contextRef="#ctx0" brushRef="#br1">164.109 196.797 137,'5.246'36.002'388,"1.836"-0.951996"-358</inkml:trace>
  <inkml:trace contextRef="#ctx0" brushRef="#br1">520.866 32.731 137,'-24.079'-32.731'348,"-6.15994"39.649"-234,15.969 23.994-79,6.56998 11.088-4,0.703003-4.75401-6,5.16101-6.463-3,-3.85901 0.48101 2,4.20203 2.02299-5,-3.07904-4.46201-4,2.00903 15.672-2,-3.07901-6.696-6,-1.09799 0.679016-3,-2.87402 1.05899 0,-0.556976-7.23199-2</inkml:trace>
  <inkml:trace contextRef="#ctx0" brushRef="#br1">264.001 196.797 145,'46.318'-11.178'575,"-15.351"6.75299"-563,9.09799-2.455-1,1.56299 1.703-8,-12.837 4.35301-61,2.29901 7.50398-447</inkml:trace>
  <inkml:trace contextRef="#ctx0" brushRef="#br1">528.001 182.528 137,'-6.68695'33.983'573,"2.06195"10.256"-498,2.40796-6.92601-61,-0.0369263-2.14398-6,3.31494-6.29102-2,-0.689941 3.17703-1,29.78-47.519-241,-17.473-14.463 87</inkml:trace>
  <inkml:trace contextRef="#ctx0" brushRef="#br1">699.245 104.06 156,'-15.528'32.04'516,"4.39301"0.0889893"-445,0.137024 1.765-33,0.539001 11.022-22,22.028-5.597-10,23.673-43.52-201</inkml:trace>
  <inkml:trace contextRef="#ctx0" brushRef="#br1">820.542 96.929 141,'-7.01099'29.898'672,"0.945984"3.36899"-648,1.14203-3.78298-16,-1.33405 0.358994-4,-1.62396 13.385 2,4.78998-13.408-4,17.299 2.15201 0,22.6901-44.316-6,-17.227-20.403-268</inkml:trace>
  <inkml:trace contextRef="#ctx0" brushRef="#br1">749.19 196.797 137,'33.882'-0.694992'681,"0.467957"1.34099"-676,1.24506-6.53999-16</inkml:trace>
  <inkml:trace contextRef="#ctx0" brushRef="#br1">984.65 54.128 137,'26.42'34.11'458,"-5.83704"2.153"-350,-5.9389-1.743-51,-2.85608 1.33401-20,-12.9349 4.554-20,-4.90308-10.93-10,-8.36389 5.35503-3,-11.7371 5.30399 0,-3.40302-11.845-3,0.809021-2.28204-16,-0.622986-5.18497-214</inkml:trace>
  <inkml:trace contextRef="#ctx0" brushRef="#br1">1163.03 218.197 137,'32.923'2.52899'516,"0.984009"1.62801"-454,6.52405-3.70799-59,-9.8501 9.85699-318</inkml:trace>
  <inkml:trace contextRef="#ctx0" brushRef="#br1">1184.43 325.203 145,'28.5551'0'538,"3.4259"-7.77701"-523,9.07703-2.96198-33,-9.11597 7.84796-271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6.182 0 137,'31.168'0'330,"1.791"8.468"-233,-18.651 28.904-35,-32.151-1.373-46,2.06099-6.75599-7,-12.83 4.253 6,6.232-0.666 25,55.23-18.564-20,1.579-13.339-6,-0.417999-7.31799 11,-1.932-5.66301-51,-13.26-22.434-375</inkml:trace>
  <inkml:trace contextRef="#ctx0" brushRef="#br1">163.156 57.067 143,'32.608'0'547,"9.56599"0"-473,-2.89999-2.532-62,-5.38002 0.462002-3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15.664 21.315 137,'18.95'-6.005'252,"-4.565"1.136"-232,2.659-0.557-4,-1.905 0.411 0,-9.398 25.309 21,-8.51499-5.366-35,0.72599 3.463-1,1.84 0.747002 2,0.208 2.202 1,0-1.424-1,0-0.160004-2,-1.174-5.37799-1,-0.0870056-0.625015 2,-0.668999 6.30202 2,0.0179977-4.26501 1,-0.373993-1.80299 5,-12.72 0.656998 90,-3.107-11.334-76,-1.29-0.666992-16,-1.405 0.667999-4</inkml:trace>
  <inkml:trace contextRef="#ctx0" brushRef="#br1">211.04 107.393 137,'-13.402'-15.57'365,"-1.53601"4.65"-282,-1.362 7.883-52,-2.30899 8.84701-12,8.396 9.342-6,5.405 4.896-4,6.159 3.92601 0,1.22301-1.90501 4,9.50299-5.875 10,9.411-16.227 3,-3.62999-19.595-3,-5.256-5.95898-13,-1.037-2.14101-5,-2.987 1.994-2,-5.27 10.528-2,-0.345001-8.865 1,0.468002-0.825001 0,-10.541 38.472 3,2.564 11.213-3,-1.25299 2.24 0,1.564-0.418999 0,0.449997-1.10101 2,5.57101 0.102013-1,14.224-19.289-20,-1.998-26.999-111,-3.44398 4.246-175</inkml:trace>
  <inkml:trace contextRef="#ctx0" brushRef="#br1">317.007 8.072 137,'-14.523'17.577'519,"2.44797"5.864"-467,3.34903 2.558-11,2.89697-12.167-26,0.179993 7.527 4,4.16202 3.953-4,12.986-7.71599-6,2.25797-16.156-7,10.808-10.777 1,-4.89301-6.86499-9,-5.23599-1.49801-156,-26.519 2.53101-323</inkml:trace>
  <inkml:trace contextRef="#ctx0" brushRef="#br1">250.778 80.908 137,'-13.46'-4.366'306,"31.327"0.934998"-43,9.957-1.609-222,-13.447 2.814-32,-0.205963-0.651005-5,11.085-1.363-5,-3.79498 7.522-374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2436.62 35963.8 137,'28.635'0'563,"5.02002"-1.64453"-541,-24.0432 40.6758 21,-34.5598-5.42969-30,-3.78784 2.38281-2,5.38989-4.4375-1,59.5198-55.668 3,1.33032-6.90234-11,-7.21411 47.6992 2,-29.2913 21.8945-2,-0.945557-3.24609 1,35.7178-29.6367 4,-11.7632-44.5391-2,-9.89063 10.1523-2,-3.1853-6.71094-19,5.21216 2.80078-396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33.145 114.14 137,'5.246'34.859'518,"-3.615"-2.22198"-456,-1.373 6.79599-39,-9.183-0.598984-2,-18.854-6.83902-5,24.203-72.985-163,11.163 5.314 2,3.762 0.0840149-69</inkml:trace>
  <inkml:trace contextRef="#ctx0" brushRef="#br1">40.279 0 137,'38.996'29.821'564,"-5.664"-7.853"-869,-3.95701-4.756 5</inkml:trace>
  <inkml:trace contextRef="#ctx0" brushRef="#br1">225.793 35.67 143,'-5.246'28.754'594,"-4.85899"11.089"-509,2.263-0.930992-74,2.03198-10.038-3,-0.799988 1.50601-2,0.411011 11.116 0,5.25299-10.574-4,40.76-8.13603 0,-6.93199-44.616-63</inkml:trace>
  <inkml:trace contextRef="#ctx0" brushRef="#br1">97.361 171.21 143,'36.089'-6.39401'625,"-7.45699"5.78302"-576,1.616-3.69701-43,12.036 4.327 3,-5.11598-6.42999-138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4270.36 35792.6 137,'36.4131'18.1836'474,"-4.78125"1.52734"-446,-6.35596 11.7383 0,-19.0146 5.11719-5,-26.0645-2.30859-6,-8.10352-5.15234-2,-2.39844-1.31641 9,28.5234 2.98828 27,41.4165-30.3516-39,-0.955566-7.42188-5,-0.107422 0.925781-8,-5.92969-29.3672-273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61.426 0 137,'-10.118'33.683'318,"0.258003"-2.741"-265,-4.41101 10.89-5,4.869-8.265-32,-0.761999 3.27499 5,3.356-4.71199-7,6.005 4.017 1,30.373-22.685-145</inkml:trace>
  <inkml:trace contextRef="#ctx0" brushRef="#br1">118.509 28.535 137,'31.585'0'483,"3.78102"3.598"-429,-0.494019 4.063-28,-31.663 28.69 39,-25.798-0.286995-42,-1.295 0.245003-12,-1.67699 4.07899-4,52.963-71.978 20,-9.478-0.0199814-23,10.583 2.91999-2,-26.422 65.283-1,-1.44301 5.01701 0,22.053-10.895 1,9.36403-27.13 2,2.92297-20.693 1,-11.297-23.436-3,-11.462 3.68899-198</inkml:trace>
  <inkml:trace contextRef="#ctx0" brushRef="#br1">439.59 121.265 137,'30.282'-4.169'608,"12.725"1.465"-541,1.15594 2.44601-62,-15.548 0.257996-1,6.94604 2.532 5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0 137,'35.446'5.245'501,"-1.466"8.524"-426,-7.97201 16.174-46,-20.857 10.022-7,-26.893-2.48999-11,-3.269-4.395-6,66.429-28.484 28,-12.636-4.59599-30,11.013-6.395-4,-5.765-8.80798-43,-4.41899-5.59302-163</inkml:trace>
  <inkml:trace contextRef="#ctx0" brushRef="#br1">242.594 7.138 144,'32.732'0'507,"0.552002"2.525"-448,-24.99 35.425-22,-27.308-3.91699-15,-10.733 1.18399-11,1.33101-1.21999-4,62.264-66.03 13,-7.04402-1.15601-17,-6.35797 65.825-5,-20.19 5.61099 6,31.837-26.548 4,-3.56104-43.442-58,-3.90298 3.04399-453</inkml:trace>
  <inkml:trace contextRef="#ctx0" brushRef="#br1">492.325 21.397 137,'6.39499'32.724'585,"0.739014"6.173"-519,-6.392 5.431-51,-9.21503-13.761-3,-12.227 7.80301 1,10.277 0.867981-4,-11.809-8.89098-2,-8.69702-30.544-3,36.174-41.102-309,6.50595 7.83501 102,-7.34198 3.75998 7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113.52 99.096 138,'15.516'37.769'440,"2.76101"5.02898"-374,-3.29701-4.97098-97</inkml:trace>
  <inkml:trace contextRef="#ctx0" brushRef="#br1">6.078 239.569 137,'-6.078'39.08'389,"17.935"1.21503"-368,22.899-13.934-271</inkml:trace>
  <inkml:trace contextRef="#ctx0" brushRef="#br1">204.434 272.616 137,'7.40599'41.364'499,"-0.530991"-1.73502"-441,-1.993 5.32898-19,0.229996-11.688-15</inkml:trace>
  <inkml:trace contextRef="#ctx0" brushRef="#br1">634.208 82.569 137,'-17.275'-39.516'289,"-17.277"0.483997"-140,-0.320007 35.014-76,-2.13397 27.948-10,11.066 25.02-29,11.284-7.62501-22,7.59296-3.34299-4,5.22202 0.0779953-2,1.483-0.117004-1,0.358002 1.45401 0,-6.077-5.87799-1,-2.034 7.78299-1,6.06598-6.26202-1,-10.495 10.678-1,2.47498-5.24002 0,-23.518-19.381-64,25.545-61.563-307</inkml:trace>
  <inkml:trace contextRef="#ctx0" brushRef="#br1">320.142 264.357 142,'40.052'-6.88599'454,"8.89899"-3.20003"-397,-8.46698 5.37003-26,-5.03601-2.06302-52,6.02402-2.87199-63,-4.01205 1.97701-117</inkml:trace>
  <inkml:trace contextRef="#ctx0" brushRef="#br1">675.532 90.834 146,'-10.678'39.552'473,"0.846985"5.37799"-355,-0.545044-5.76599-93,2.47607-1.166-4,5.42096 4.19301-10,33.826-7.07401-129</inkml:trace>
  <inkml:trace contextRef="#ctx0" brushRef="#br1">898.683 49.519 137,'-2.93201'34.636'520,"-5.85596"7.309"-428,0.297974 4.687-65,0.80896-10.543-13,3.67102 0.149002-3,-3.07098-1.21101-3,2.99298 0.768997 0,42.2761-21.278-3,1.99194-37.595-79,-10.056-10.216-380</inkml:trace>
  <inkml:trace contextRef="#ctx0" brushRef="#br1">758.181 214.78 141,'44.174'-10.335'597,"12.2411"2.13098"-533,-21.699 4.43802-59,14.278 1.43399 3,-14.7589 19.24-63</inkml:trace>
  <inkml:trace contextRef="#ctx0" brushRef="#br1">1196.22 16.465 137,'39.153'45.221'544,"-8.2749"-7.847"-478,-8.14502 2.62701-36,-10.076-6.86002-15,-16.866 7.08902-5,-5.07605-4.21802-4,-6.38501 1.573-1,-26.0469 2.61902 2,-4.54114-2.10202-8</inkml:trace>
  <inkml:trace contextRef="#ctx0" brushRef="#br1">1460.69 132.146 137,'39.1531'6.076'533,"-3.22107"2.037"-500,-2.28308-3.35901-26,9.1991 0.578003-54</inkml:trace>
  <inkml:trace contextRef="#ctx0" brushRef="#br1">1468.96 256.092 137,'44.881'0'368,"-4.33496"0"-356,3.33899 2.92999-142,-10.0449 2.405-166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112.291 0 137,'-22.92'39.888'585,"-8.202"2.722"-524,8.191-7.163-55,3.114-0.0549927 2,4.316 0.080986 2,19.121 4.78601-3,30.556-15.354-1,3.71399-22.877-2,0.960011-9.64703-2,0.0139847-7.52898-2,0.00402069-10.584 0,2.36098-3.28401-53,-53.636-9.53799-365,-19.665 4.028 368,14.738 75.567 422,9.87399-6.302-297,0.577011 9.364-38,-4.99101 0.836014-24,-0.125992-2.80702-3,7.651 0.476013-3,37.798-31.811-478</inkml:trace>
  <inkml:trace contextRef="#ctx0" brushRef="#br1">327.179 115.684 137,'41.06'7.742'608,"-3.82504"-7.22201"-567,0.584015-0.519997-40,-29.784 34.165 11,-36.533-0.665985-5,-4.72498 10.532-1,4.939 2.15797 0,4.23901-4.14296 3,57.353-83.4-2,9.56503-7.86501-3,-8.96002 23.742-2,-30.286 60.169-2,-3.47397 6.41298 1,-0.153015 0.73703 3,19.027-2.70401 3,17.721-48.469-5,-14.52-28.338-1,-7.05908-8.38098-16,-2.05591 2.26099-292</inkml:trace>
  <inkml:trace contextRef="#ctx0" brushRef="#br1">608.183 214.838 137,'45.977'-2.936'581,"-12.692"-1.00699"-532,2.20496 3.07399-46,8.35199-5.66199-1,-5.76898 4.58398-2</inkml:trace>
  <inkml:trace contextRef="#ctx0" brushRef="#br1">756.953 57.842 145,'-10.9'33.832'495,"3.19702"6.90799"-405,1.06305-2.56001-71,-2.20807 4.62701 1,-1.48199 5.146-10,0.996033-2.271-4,5.53198-2.73901-3,5.86298-9.72501-278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1033.11 627.982 137,'35.778'16.756'497,"-22.2659"28.981"-424,-16.1471-8.65295-54,-9.08606-3.15808-8,-13.4329 8.44507 9,10.1 0.41394 8,54.9438-30.6609-22,-5.42981-14.472-5,9.85193-9.37195-2,-0.829102-9.72607-31,-5.3949 4.69604-97</inkml:trace>
  <inkml:trace contextRef="#ctx0" brushRef="#br1">1256.26 661.032 148,'34.176'-8.10699'582,"2.56091"0.549988"-554,-30.8729 48.265 4,-28.689-3.99902-23,-1.83105-2.83795-1,3.90796 0.19696-1,-10.882 9.505 4,67.713-74.447 2,-5.08301-4.92798-10,3.64099-0.529968-2,-30.6959 79.527-1,-5.12109-0.0289917 3,36.381-53.769 1,-14.58-27.822-7,3.28003-0.82605-164</inkml:trace>
  <inkml:trace contextRef="#ctx0" brushRef="#br1">1495.94 694.086 143,'4.17102'39.367'634,"-7.59802"8.64996"-579,-1.95007-4.72491-49,-6.74487 0.151917-1,-11.9741-2.82996 3,-12.7389-10.751-7,24.281-65.936-46,11.8799-1.422-115</inkml:trace>
  <inkml:trace contextRef="#ctx0" brushRef="#br1">1487.68 586.67 137,'34.25'-5.84998'662,"4.23096"40.167"-651</inkml:trace>
  <inkml:trace contextRef="#ctx0" brushRef="#br1">1702.56 594.935 141,'-6.07593'47.623'666,"-9.66113"3.62006"-646,6.05005-10.7671-13,-2.62097 1.14008 0,2.90698 3.03198-2,2.83801-2.65802-1,1.13696 4.45099-1,41.0901-18.636-1,-0.249146-53.103-4,-7.65784-23.876-105,-20.6501 9.99103-212</inkml:trace>
  <inkml:trace contextRef="#ctx0" brushRef="#br1">1603.39 718.874 137,'36.626'0'657,"5.22607"-2.93604"-638,0.775879-1.53094-11</inkml:trace>
  <inkml:trace contextRef="#ctx0" brushRef="#br1">0.001 404.885 137,'34.64'7.40598'449,"-1.475"-1.86697"-380,15.686 4.95102-37,-8.95099-4.73804-12,1.29498-2.70297 6,0.371002-2.293-5,-5.47798-0.698029-7,8.79199-0.0579834-4,-5.79401 0-6,6.61798 0 2,-1.99698 0 0,1.09 0-1,-11.507 0-1,11.846 6.07901 0,-8.86395-4.41302 0,5.40094 0.757019 2,0.124023-3.18201 3,-5.61896-0.071991-2,-2.17908 0.579987-1,11.486 3.11902 1,-9.02893 1.08197-3,10.0099 0.210022-1,-0.368896 0.464996-1,1.29993-3.76599-1,-13.377 2.073 0,18.9589 2.09998-1,-18.0999-4.73096 1,5.82703-0.301025 0,1.45593-2.93301 0,-4.01904-1.017-1,6.00415-0.0649719 0,-8.12317-0.232025 1,10.2551 0.0840149 0,-4.09009 0.0610046-1,-4.14392 0.0909729 1,6.03894-0.238983 0,-5.57996 3.168-1,-5.00403-3.992 1,6.81189-0.484985-1,4.2522-2.03101 1,9.98682-4.77301 0,-13.0868 9.75-1,-4.82922 7.29602 1,5.36914-1.25302-1,-2.53699 9.36902 1,-3.38208-2.25702-1,-73.543-27.395-205,0.329102-17.108-6,2.0188 1.147-57</inkml:trace>
  <inkml:trace contextRef="#ctx0" brushRef="#br1">1057.9 0 143,'-8.11096'45.873'636,"5.02502"-3.725"-609,-0.865112 3.47299-14,2.724-5.44599 0,1.07312-4.01801-5,-7.2511 6.34401-1,6.54602-2.026-3,34.17-13.603-225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237.103 233.836 137,'-24.697'0.0059967'165,"-5.70702"5.40701"-77,6.21301 4.37999-45,8.18399 15.968 6,13.358-0.90799-15,2.28601 4.40903 9,0.362991 1.24896-14,0-6.07397-3,0 12.877 3,0-9.005-8,0 0.956024 2,0-0.188019-2,-2.052-4.94702-6,-2.763 1.79904-2,0.825996 4.76599 2,-3.95399 6.86401-1,-2.894-10.6091-7,-8.968-1.83191-3,2.719-58.863-141,14.581 9.74396-60,2.141-0.098938-46</inkml:trace>
  <inkml:trace contextRef="#ctx0" brushRef="#br1">0 470.885 137,'31.648'-19.724'377,"-8.341"6.47598"-320,7.016 2.13403-34,-4.464 4.27997-6,3.81999 2.33502-9,-2.25698-2.03802-112</inkml:trace>
  <inkml:trace contextRef="#ctx0" brushRef="#br1">306.5 320.559 137,'0'29.442'536,"-2.052"-3.89703"-469,-2.76401 10.657-41,-0.039978-7.13098-16,0.602997 2.17099 0,1.79697 0.722992-5,3.30103-0.516998-1,6.26102-0.919983-1,17.675-23.945-17,3.98297-32.131-194</inkml:trace>
  <inkml:trace contextRef="#ctx0" brushRef="#br1">433.725 361.028 137,'-4.25201'33.195'523,"-3.93698"6.54504"-431,4.457-5.45602-67,2.664-6.72101-9,17.755 2.83502 0,11.12-27.95-13,-4.57401-13.891-10,1.461-16.362-320</inkml:trace>
  <inkml:trace contextRef="#ctx0" brushRef="#br1">346.98 465.104 146,'37.223'-12.541'583,"-9.24399"4.66003"-565,3.40799 0.742981-12,-6.086-0.567993-2,13.12-3.12701-81,-10.384 5.004-190</inkml:trace>
  <inkml:trace contextRef="#ctx0" brushRef="#br1">566.735 332.128 150,'23.813'25.854'496,"-7.02094"-1.12399"-391,1.1759 7.97198-75,-16.8699-1.86398-15,-9.03503 0.01297-2,-11.567 0.251007-6,-1.95209-4.84299-4</inkml:trace>
  <inkml:trace contextRef="#ctx0" brushRef="#br1">682.395 424.635 137,'29.25'5.17398'545,"4.69196"-4.61197"-454,-8.90192 2.862-83,-0.169067-1.62903-4,-0.181946-1.18698-51</inkml:trace>
  <inkml:trace contextRef="#ctx0" brushRef="#br1">688.178 517.139 141,'23.772'1.42102'608,"9.78595"-2.63501"-553,-5.73798-2.37799-49,-1.44299 1.79294-4,-3.08002 5.49103-3,2.63397 1.14304-55</inkml:trace>
  <inkml:trace contextRef="#ctx0" brushRef="#br1">1029.38 424.635 150,'35.188'9.922'646,"-0.767944"-4.241"-638,-10.0061 0.665985-2,-16.3939 26.422 1,-36.3411 4.59598-3,-3.27185-4.83801 0,8.38782-10.7479-1,8.57715 7.58191 4,37.7949-25.9979-3,9.48694-15.54-2,-7.89185 3.57697-2,11.3258-15.246-1,-7.10083-3.98499-95,-9.02112-0.516998-336</inkml:trace>
  <inkml:trace contextRef="#ctx0" brushRef="#br1">1197.08 447.76 138,'25.865'-5.68402'659,"3.46301"5.58704"-649,-1.21509-0.472015-2,-23.2948 33.503 12,-30.4832 0.517029-14,3.56006-5.14801-2,-2.2771 3.93295 0,56.3971-48.462 1,-8.44104-14.486-5,2.59314 0.968994 1,-2.85718 5.28998-1,-9.85095 55.443 1,-22.939 2.41498-1,6.37695-6.97491 0,9.86511-0.431091 0,21.5968-48.8619 0,-16.9188-6.55103-4,-4.77905 1.134-88,-2.63208 0.019989-432</inkml:trace>
  <inkml:trace contextRef="#ctx0" brushRef="#br1">994.677 372.6 137,'33.4609'0'613,"1.07117"-2.05701"-589,5.8158-2.75598-11,-0.157837-0.0410156-8,-7.81201 1.46899-1,-2.59717-1.42999-1,2.92322 2.82501-1,-5.02319 1.17599 0,13.8522-4.405 1,-13.6342 4.35999-1,6.04016 5.93301 4,-27.1912-29.01-814</inkml:trace>
  <inkml:trace contextRef="#ctx0" brushRef="#br1">1278.04 48.821 137,'-6.30396'32.166'410,"0.320923"-6.829"-336,-2.51392 1.68701-46,0.187988-1.51902-2,-0.82605 8.81201 12,1.30701-2.888-4,35.8579-10.63-351</inkml:trace>
  <inkml:trace contextRef="#ctx0" brushRef="#br1">1781.17 89.294 137,'-10.2531'-25.099'226,"-8.07495"1.147"-106,-8.00403-1.037-72,-2.14087 9.735-5,-4.42419 16.401 0,2.12512 7.037-4,5.14197 16.585 8,15.303 1.341-18,5.10608 4.488-15,-1.27405 9.53201-2,2.95496-8.32001-6,0.413086-4.55699 0,0.273926 5.71698-2,-0.119995-5.00298-1,0.0620117 11.565 3,0.0390625-3.92699-1,-2.13904-3.09402 0,-0.617065 4.15002 0,0.557129-0.335022 1,-1.18616-11.205-3,-5.0929 5.17401 0,3.14099-3.47202 0,-5.85901 7.44501-1,1.78503-3.88501 0,0.462891-2.07404-1,-4.93396 4.15009 1,0.407104-0.110046 0,-1.6731-2.83502 1,-7.46802 2.92004-2</inkml:trace>
  <inkml:trace contextRef="#ctx0" brushRef="#br1">1526.71 707.932 137,'24.424'-5.78198'686,"2.00806"1.52893"-682,-1.854 2.93207-7,2.21204-4.07001-95</inkml:trace>
  <inkml:trace contextRef="#ctx0" brushRef="#br1">1659.72 667.459 161,'0'25.496'595,"6.86694"3.22998"-531,23.432-8.10101-50,2.83411-29.998-7,-9.35107-6.79193-2,-3.90698-7.38605-3,-1.73901-10.614 1,-34.6179 3.38495 0,-12.1981 29.498-2,1.18408 5.53302-1,-2.89209 12.5179 0,54.3881-6.68896-438</inkml:trace>
  <inkml:trace contextRef="#ctx0" brushRef="#br1">1798.51 621.209 159,'-11.202'33.124'625,"10.838"-5.18005"-603,20.91 4.94904-5,11.079-48.487-5,-15.556-8.422-8,-4.88599 0.231018-3,-4.505 0.562927 2,-33.793 6.72107 4,-2.74695 5.89496-145,31.705-13.6559-157,1.88794 0.0839233-112</inkml:trace>
  <inkml:trace contextRef="#ctx0" brushRef="#br1">1694.42 152.891 137,'-28.5181'20.781'539,"15.722"6.91101"-480,18.307 8.08099-30,23.5111-17.483-19,-3.7511-16.859-5,-1.16699-8.19099 0,5.32397-18.016 4,-14.8359 1.228-4,-6.04407-1.06-2,-10.322 1.29601 2,-32.3119 4.49799 4,10.6259 21.22-5,-3.70691 3.166-1,57.6121 15.864-190,-5.95215-21.436-192</inkml:trace>
  <inkml:trace contextRef="#ctx0" brushRef="#br1">1815.86 95.075 137,'-8.56702'31.403'621,"-3.09399"0.729996"-589,1.73303 0.452011-22,9.08789-3.07701-1,35.0891-13.049 1,-6.00696-39.601-5,-3.07605-9.76599-1,-15.7461 9.58298-2,-6.21289-6.86698 2,-36.498 9.17199 2,1.51208 40.48-7,30.8579 4.30099-369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102.455 22.751 137,'28.734'-10.555'300,"-2.63799"3.349"-301,-2.283 2.216-112</inkml:trace>
  <inkml:trace contextRef="#ctx0" brushRef="#br1">96.672 40.094 137,'0'28.975'239,"0"-1.49"-158,-3.38599 2.788-37,1.59099-1.845-19,-2.08399-1.73-4,-2.515 7.951 2,0.652992-4.257-11,0.825005-5.3-2,-0.629997 3.66002 0,-3.393-1.18903 0,-7.597 4.23401 4,2.105-0.019989-1,0.580003-3.58701 1,2.593 3.73599-6,31.596-6.04599 42,12.921-24.349-29,-8.01-1.53101 0,-0.417999-3.39102-9,0.22599 1.20804-4,-1.81798 1.97598-3,6.46597 21.433 14,-10.459-50.969-172,-10.707 1.54398-123</inkml:trace>
  <inkml:trace contextRef="#ctx0" brushRef="#br1">218.115 126.817 139,'-10.556'35.224'645,"3.45099"-5.423"-637,-2.47198 0.866013-2,-1.063 8.08998 2,4.036-7.04697-1,-0.316986 0.58197 0,45.717-26.188 13,-14.368-33.409-13,5.54898-10.15-3,-14.789 13.306-3,-2.08304-0.813995-1,3.97202-9.431 1,-5.46399 7.01199-1,-8.14301 59.802 2,-10.193 4.442-2,-2.17502 0.311996 0,4.04001-10.231 0,-1.133-3.20099 0,29.761-21.568-2,-6.01398-33.329-242</inkml:trace>
  <inkml:trace contextRef="#ctx0" brushRef="#br1">414.737 103.692 143,'-9.67099'26.755'561,"0.544983"-2.19202"-502,1.54599 12.295-41,2.57404-10.716-11,2.40097 5.19301 1,1.93701 5.01299-2,9.19299-4.50198-1,14.657-26.201-13,7.16299-28.637-397,-17.224-0.162994 17</inkml:trace>
  <inkml:trace contextRef="#ctx0" brushRef="#br1">501.482 149.949 148,'-4.25101'33.321'629,"2.92801"-6.591"-619,1.11502 8.491 1,0.207977-11.476 7,28.063-50.901 9,-12.094-3.00299-24,5.112-5.698-3,2.39404 47.907 5,-20.1371 17.176-3,-2.77893-1.90501-2,-0.517029 8.358 1,28.022-67.34 1,-14.709 4.88901-1,1.12805 0.336014-1,-1.74005 1.01799 1</inkml:trace>
  <inkml:trace contextRef="#ctx0" brushRef="#br1">663.406 196.193 154,'36.958'-2.04799'643,"-8.427"0.972992"-638,2.89099 1.02599-3,-12.672-28.063-529</inkml:trace>
  <inkml:trace contextRef="#ctx0" brushRef="#br1">738.585 115.255 153,'-8.56702'28.88'575,"2.89301"-1.591"-522,-0.976013 6-43,0.628052-3.77499-5,0.842957-2.145-1,2.78204-2.83302-3,23.7679-48.184-425</inkml:trace>
  <inkml:trace contextRef="#ctx0" brushRef="#br1">790.633 121.036 145,'31.54'2.05399'657,"-7.84393"4.69601"-608,-9.74506 32.427-45,-20.046-10.942-3,-9.44995 5.694 0,41.658-35.67-1,-0.525085-2.483 0,-24.6729 37.603 1,-31.022-4.22699-1,-1.65002-4.89902 1,34.661-54.187-219,10.627 2.38098-4,0.370972-0.820984-22,-7.35895 4.21199 79</inkml:trace>
  <inkml:trace contextRef="#ctx0" brushRef="#br1">946.774 80.567 171,'21.975'27.453'623,"-1.55603"-3.86299"-600,1.82098 2.869-9,-3.94598 8.073-1,-14.836-9.68199-6,-8.53601 5.38699-4,-22.711 5.575-1,3.55798-16.627-1,-10.822 9.896-1,8.85706-13.859-1</inkml:trace>
  <inkml:trace contextRef="#ctx0" brushRef="#br1">1079.78 248.234 148,'31.281'0'667,"-4.91296"0"-656,-1.19702 0-6,9.63-6.866-38,-4.62109-23.898-331</inkml:trace>
  <inkml:trace contextRef="#ctx0" brushRef="#br1">1311.1 132.598 137,'-7.72705'33.697'628,"1.47009"4.03601"-608,0.836914-11.365-10,1.0791-1.05899-3,-0.87915-1.19601-1,0.297119 6.74101 3,6.16504-5.63901-1,25.6559-20.364 2,-3.11597-22.734-6,6.32104-21.947 0,-14.8 9.13103-4,-1.89795-3.48102 0,-4.72302 10.16 1,-10.848 52.064 4,-6.17297 0.359009-3,1.47095-0.100998-1,2.97009 1.83499 0,-1.92603-0.564972-2,39.5439-25.583-241,-10.1959-25.49-103</inkml:trace>
  <inkml:trace contextRef="#ctx0" brushRef="#br1">1542.42 121.036 137,'-25.865'28.012'548,"13.002"-4.189"-484,-2.67688 10.063-33,6.39294-2.91501-15,6.47595 1.20403-4,4.58594 6.48196-2,5.46814-9.90897-4,23.2229-7.42203-55,-0.0479736-39.855-317</inkml:trace>
  <inkml:trace contextRef="#ctx0" brushRef="#br1">1594.47 201.977 137,'0'24.175'599,"-2.05103"6.28203"-528,-0.149902-3.79802-61,-1.1731 10.228 3,3.18201-12.315 0,27.7261-57.958-2,-14.2141 5.991-9,-3.29187 3.30096-2,3.1759-8.24896 1,-1.245-2.18002-1,-2.53906 7.59001 0,-5.50281 63.888 1,-9.29321 6.062-2,0.223145-6.763 1,8.53796-8.38998 0,24.937-10.126 2,-0.650024-53.482-1,-9.28906 0.636017-2,1.21313 1.15001 1,-0.516113 6.10799-1,4.14099 6.63002-142</inkml:trace>
  <inkml:trace contextRef="#ctx0" brushRef="#br1">1808.44 271.366 137,'32.9879'-6.87'644,"4.99316"-5.25401"-602,-12.5762-0.50798-42,-17.6848-16.659-536</inkml:trace>
  <inkml:trace contextRef="#ctx0" brushRef="#br1">1929.88 149.949 188,'26.5299'3.38499'625,"-1.9729"13.471"-578,-17.3979 11.03-47,-10.765 4.71199 1,12.2399-6.692-1,16.0121-27.867 0,-48.923 30.235-1,-6.73706 0.531998-4,34.5741-54.792-550</inkml:trace>
  <inkml:trace contextRef="#ctx0" brushRef="#br1">2086.02 103.692 165,'18.5911'34.924'650,"-11.3081"-2.62"-631,-2.03198-6.269-11,-4.53882 3.61099 0,-10.7122 4.32802-3,-7.81494-0.336014-4,-0.861084-4.83801 0,-5.06104-6.79199-14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9.936 0 139,'21.372'5.249'625,"0.0649977"-2"-614,-8.033-0.93-30</inkml:trace>
  <inkml:trace contextRef="#ctx0" brushRef="#br1">0 49.661 143,'22.588'3.286'654,"0.316002"-3.262"-644,0.149996-0.0240021-3,-1.224-5.211-50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37.281 10.038 137,'28.479'-5.184'292,"-4.09701"4.693"-264,7.547-3.872-22,-4.145 9.909 1,-13.282 22.598 13,-16.404-2.768-2,-0.861008-1.71401 0,-2.24901 9.85601-1,-0.615982-2.841-2,4.44299-5.98601-6,-2.70001-0.195999 0,2.28801 1.95001 0,0.951004 8.22398 2,0.389999-9.99397-2,0.147995 9.22498-1,-1.94299 0.53299 0,-0.714005 1.36502 1,-1.224-10.722-4,-0.180008-1.37204 3,0.868004-0.481964 2,-12.782 8.52298 24,-11.856-18.251 0,2.63999-9.86996-18,-6.77299-2.39304-3,8.365-2-8,26.683-22.537-211,27.315-0.991974-3,-2.968 11.986 11</inkml:trace>
  <inkml:trace contextRef="#ctx0" brushRef="#br1">204.989 287.554 137,'25.819'11.091'418,"9.25301"-7.858"-370,1.65999-11.976-17,-6.879-9.96402-6,-18.644-9.41801 0,-28.827-0.0129852 0,-11.284 13.672 18,3.69601 13.755-14,-6.923 17.907-9,9.02299 18.696-9,14.589-3.28096-6,1.463 7.85498-1,5.52501-5.23203-2,3.21698-6.18597 2,3.08401 2.37201-1,5.522-1.24103 1,19.969 1.68903-1,-6.21301-20.864-1,4.40103-7.84201 0,-1.02002-2.75897-6,-3.586-6.70401-16,1.52399-3.30402-249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52.005 92.507 137,'5.139'27.389'468,"0.319"6.81099"-401,-4.599-0.987984-36,-10.421-1.082 6,-11.527-8.50801-14,-6.858-27.756-46,23.446-23.649-148,4.139 1.45398-52</inkml:trace>
  <inkml:trace contextRef="#ctx0" brushRef="#br1">23.09 0 137,'31.648'6.301'518,"-6.01"8.74"-737,-2.458 0.478002-3</inkml:trace>
  <inkml:trace contextRef="#ctx0" brushRef="#br1">104.051 115.632 139,'13.045'33.652'653,"-7.053"-4.60999"-637,-0.446999-0.307007-5,-1.575-4.964-1,19.235-27.24 7,0.856003-31.751-11,-9.27901 6.97899-5,-0.817993 0.254013 0,-2.869 57.992 2,-15.346-2.868-1,14.206-2.64601 0,17.413-53.872-1,-3.41501-4.658 0,-13.22 10.623-1,-19.694-10.454-46,13.569 4.304-492</inkml:trace>
  <inkml:trace contextRef="#ctx0" brushRef="#br1">341.154 0 137,'0.929016'28.509'579,"-3.74503"5.016"-519,-0.112976-2.322-51,-2.08203 1.841-1,0.0960083-3.556 0,4.56802-2.981-2,25.217-12.836-1,5.70001-37.577-95,-24.656-2.43999-436</inkml:trace>
  <inkml:trace contextRef="#ctx0" brushRef="#br1">289.107 52.035 155,'23.677'-3.382'534,"10.057"-2.906"-487,-8.69501-0.333004-77,-1.68301 2.487-20,4.79501 2.005-76,-4.793-3.258-2</inkml:trace>
  <inkml:trace contextRef="#ctx0" brushRef="#br1">555.124 248.612 154,'-31.281'-9.925'463,"-0.869019"14.634"-360,3.33304 21.207-59,19.727-0.682037-33,6.84799 9.61804-8,3.82401-6.23904 0,9.142 3.54605-1,20.192-23.3 3,2.55203-44.393-1,-18.77 11.24-3,0.0819702-8.12299 0,-3.79193 5.16101 0,1.82294-8.27803 0,-2.28198 4.38901-1,-1.40796 0.565002 1,0.0779419 1.606 0,-0.655945-3.405-1,-0.754028-0.309006 1,0.234009 3.77201-1,-22.478 57.489 7,6.875 0.511997 1,2.16602-2.969-2,-1.14099 11.533 6,1.401-8.045-5,0.794006 9.767 1,1.40497-9.46602-4,0.390991-0.539963-3,1.29004 5.10297 0,0.953003-6.49197 0,16.58-3.14203-22,5.57202-54.516-319,-11.4869 2.71402 55</inkml:trace>
  <inkml:trace contextRef="#ctx0" brushRef="#br1">688.135 237.046 159,'0'25.968'551,"3.948"1.52699"-453,-2.84399-3.57199-82,3.73401 3.84-1,22.5439-22.615 1,-10.028-30.395-15,0.0400391-1.20502 0,-4.23206 0.668976-1,-13.975 61.85 3,-2.12506-11.072-2,8.77209 0.0580139 0,21.908-33.182 0,-3.31903-22.822 0,-3.75696-3.853 0,-5.17102 8.50998 0,-6.63202 2.097-2,-11.6769 0.141006-448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208.08 149.542 137,'5.67599'-23.303'115,"-0.148987"-3.86899"13,-13.969 1.282-11,-23.049 19.024-5,7.46799 13.987-81,-5.93198 9.671 3,1.97299 2.745-6,-2.37099 5.894 5,12.472-1.88901-14,-1.56899 9.88002-6,7.846-1.09901-2,4.09-1.814-6,-0.602001 5.173 2,6.453-12.007-3,0.854 2.52402 0,8.338 3.15698 0,24.946-8.36597 0,-0.689003-18.752-2,3.155-4.88898 1,-7.22901-6.073-6,-2.91098-7.677-50</inkml:trace>
  <inkml:trace contextRef="#ctx0" brushRef="#br1">75.071 236.265 138,'25.965'-2.2'499,"12.586"6.289"-391,-14.769 7.56099-82,-17.079 11.856-12,-10.411 2.96202-6,-5.56799 1.58597 2,-2.85899-1.23999-2,-1.86401-3.121 0,45.039-12.075 1,-3.86401-26.924-120,-5.33099-8.026-384</inkml:trace>
  <inkml:trace contextRef="#ctx0" brushRef="#br1">260.127 230.483 146,'-12.819'37.233'618,"3.92502"-9.69601"-571,-2.26401 2.04202-41,-0.11499 1.85599 2,4.41899 1.64401-1,5.847-5.92902-2,9.53201-3.56299-2,15.386-27.007 3,3.815-14.331-1,0.0220184-11.136-3,-28.874-0.649994 0,-22.658 28.824-1,-1.05402 9.11002-1</inkml:trace>
  <inkml:trace contextRef="#ctx0" brushRef="#br1">433.617 149.542 137,'-22.843'38.66'659,"9.85403"-5.25398"-644,3.30597-6.718-9,2.25302-0.618011-1,3.10001 10.466 2,8.59097-7.41702-3,5.23001-2.62799-2,22.435-3.38898-3,-7.45898-29.251-104</inkml:trace>
  <inkml:trace contextRef="#ctx0" brushRef="#br1">479.881 218.921 150,'0'31.041'634,"0"-5.44499"-572,2.05099 8.94699-56,24.369-44.607 2,-8.59198-20.0829-8,-5.16498-4.62804 1,-2.28003 11.097-1,-4.54901 51.354 1,-10.649 2.726 0,3.95502 0.20697-1,7.62-4.60596 1,18.02-20.035 0,-1.19196-19.174 0,0.419006-18.275 0,-14.2371 5.83704 0,-4.67395 0.0669708-1,-1.25598-0.512985 0,-0.0930176 0.987991-21,6.66699 1.64101-507</inkml:trace>
  <inkml:trace contextRef="#ctx0" brushRef="#br1">705.418 120.632 145,'28.166'32.97'638,"-10.038"-7.778"-611,-5.06696 0.358994-12,-4.95306 3.80701 1,-6.38293-3.23199-7,-7.82104 2.41898-5,-8.38397 0.313019-2,-7.79706 6.388-1,-3.79895-12.799-85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23.089 346.897 143,'25.866'-10.616'413,"-0.826"-6.22101"-383,-0.182007-8.94901-19,-23.955 1.76303 4,-31.897 14.924 29,5.473 8.73398 14,-2.472 20.907 6,20.488 2.59897-52,0.895 12.855-5,5.84-10.429-3,0.407 3.81104 1,4.572 2.21198-1,0.499-2.276 0,14.437 0.975006 2,8.052-25.047-7,1.088-9.28601-28,-4.589-9.427-185,2.03001-2.31699-235</inkml:trace>
  <inkml:trace contextRef="#ctx0" brushRef="#br1">196.579 127.198 137,'5.18201'35.021'537,"-4.623"-7.629"-482,-2.56902 6.00301-30,-3.17198-6.636-5,-6.98701-2.52602-6,-12.088-7.26698-3,16.234-55.478-127,11.943 11.114-103</inkml:trace>
  <inkml:trace contextRef="#ctx0" brushRef="#br1">196.578 5.785 141,'25.866'20.677'514,"-0.789993"0.813"-562,-2.67902 2.198-51</inkml:trace>
  <inkml:trace contextRef="#ctx0" brushRef="#br1">300.673 109.845 140,'0'29.339'533,"-4.25201"0.561996"-434,3.08401 2.504-59,6.242-8.38901-19,23.425-41.657-4,-10.481-19.349-14,-1.94901 6.123-2,-18.081 57.325-1,-3.40802 1.17899 1,6.15302-0.777985 0,24.866-29.979 0,-1.23398-27.185 0,-12.306 5.83899 0,-2.44-11.323-9,7.77301 6.789-339</inkml:trace>
  <inkml:trace contextRef="#ctx0" brushRef="#br1">549.342 0.003 147,'-0.000976563'27.909'539,"0.000976563"7.437"-443,-3.38501-4.918-81,-1.79596 4.89901-2,-0.493042-2.88-2,6.159-4.79102 0,30.589-30.443-17,-10.725-27.599-261</inkml:trace>
  <inkml:trace contextRef="#ctx0" brushRef="#br1">462.597 98.292 167,'33.136'0.856003'582,"-6.005"-4.88701"-545,5.39999-2.22799-32,-5.461 0.344994-3,-1.98206 4.024-54</inkml:trace>
  <inkml:trace contextRef="#ctx0" brushRef="#br1">745.964 271.737 137,'-31.866'-5.57401'558,"-4.74207"12.234"-483,11.2321 3.62601-67,-2.49805 19.163-1,16.984 4.87399-3,9.47107-5.849-2,5.57391 3.68799 0,21.361-11.023 2,2.02502-32.815-2,-1.46802-15.983 0,-1.17999-5.83102-1,-5.23004 4.69003 0,2.09509-3.63 0,-8.0011 8.76898 0,2.04504-11.854-1,-4.49597 1.77699 1,2.10992 0.0700073 0,-1.15894-1.927-1,-5.81 11.872 1,1.01794-7.237 0,-5.27692 4.918-1,-11.0411 58.815-2,3.46301-5.033 4,0.182007 1.196-1,-0.940979 7.596 2,0.773987-1.77998-2,3.133-7.95403 1,1.33899 11.339-1,0.540039 2.81599 0,0.255981-11.668 0,3.49097 1.02597 0,0.0980225-2.80295-1,5.94501-0.394043-9,18.1151-42.823-270,-19.3311-10.21-94</inkml:trace>
  <inkml:trace contextRef="#ctx0" brushRef="#br1">913.672 242.828 137,'13.016'32.097'676,"-5.07495"-0.544983"-660,1.39893 0.923004-7,15.8441-12.728 7,-1.17603-49.949-13,-7.81702 5.26498-2,3.60706-8.26797-1,-5.42609 5.84598 0,2.4231-7.90399 0,-16.733 59.134 1,-4.77002-0.623001-1,2.71899 4.78299 0,0.979004 6.28603 1,2.89697-6.77704-1,2.88513-1.85696 0,21.9019-9.40802 1,-3.44592-49.716 0,-9.10205-1.93198-1,-1.07104 2.85599 1,5.42712-6.492-1,-2.93005 8.571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0 450.57 137,'25.866'0'408,"8.335"-2.048"-352,-4.149-4.466-56,-6.52601-0.388-116</inkml:trace>
  <inkml:trace contextRef="#ctx0" brushRef="#br1">23.132 502.605 151,'24.028'5.67499'528,"2.539"-7.616"-516,-1.45299-0.820984-4,1.88599-2.35101-6,6.55499-1.93997-126</inkml:trace>
  <inkml:trace contextRef="#ctx0" brushRef="#br1">329.632 386.973 137,'31.605'11.72'618,"-5.15201"1.07001"-604,-9.24402 13.82 0,-25.498-2.79596-8,-15.888 8.97095 0,-2.40805-3.77493 1,60.901-30.8221 11,-7.45001-7.24799-17,-0.00500488 4.82599 0,6.72403 0.707001-20</inkml:trace>
  <inkml:trace contextRef="#ctx0" brushRef="#br1">537.82 404.316 137,'26.684'-14.233'564,"-1.19702"0.781006"-554,-21.517 46.328 63,-19.3409-1.64798-57,-0.483032-7.61099-9,-2.21802 3.76102-1,43.397-44.928 6,0.138977-14.819-11,-7.05902 59.273 1,-22.7039-1.53098 1,9.04291-1.75705 1,21.5681-37.8979-1,1.37299-12.909-3,-3.242 3.77203-35,-16.349-0.217041-320</inkml:trace>
  <inkml:trace contextRef="#ctx0" brushRef="#br1">300.716 294.468 137,'25.362'0.866028'476,"-1.38602"-1.49304"-419,5.15604-1.56198-40,3.33997-0.0720215-4,2.87604-0.758972-1,-1.00204 0.425995-2,-11.104-0.545013-1,1.14203 0.497009-2,11.3709 1.11099 3,-11.4459 5.57501-2,3.86896 1.69501 3,2.86908-4.16602 4,-28.2521-27.514-188</inkml:trace>
  <inkml:trace contextRef="#ctx0" brushRef="#br1">560.952 68.985 140,'5.41998'34.113'577,"-5.099"-3.414"-538,-2.32996 2.232-23,-0.192078-9.73799-11,-3.93793 5.98799-2</inkml:trace>
  <inkml:trace contextRef="#ctx0" brushRef="#br1">1000.46 68.985 137,'-14.1411'-28.254'203,"-7.67792"3.472"-98,-7.19403 8.833-20,-1.75403 16.844 25,4.17004 14.973-30,6.742 11.727-38,13.47-1.33701-32,4.81201 6.30401-5,-3.45099 4.31-2,2.11298 0.928993-1,-0.326965-2.65799 1,2.74493-8.82701 0,-2.99994-2.99998-1,2.06299 2.00198-1,-1.38104 3.754 1,0.444092-3.73798 0,-0.895081 2.02899 0,0.807007-2.49103 0,-3.073 4.06403-1,-4.35797 6.10699-1,-0.515991-4.02798 1,0.431946-4.02304 1,0.648071-3.52194-2,-1.34308 1.95197 1,-2.00293 3.646 0,0.0229492-3.72998-1,-4.77399 2.02399 0,-2.17798 1.92297 1,-8.48499 4.24304-11</inkml:trace>
  <inkml:trace contextRef="#ctx0" brushRef="#br1">792.272 635.585 137,'25.218'-3.38202'631,"7.73297"-2.19299"-705,-4.37494 2.96899-165</inkml:trace>
  <inkml:trace contextRef="#ctx0" brushRef="#br1">971.545 571.987 147,'-8.80499'32.362'543,"4.35498"-1.953"-472,1.36603-3.98999-56,13.302-2.37903-2,16.357-16.851-6,2.34198-13.8651-3,-2.11096-13.1899-1,-1.20203-10.236-1,-6.10107-1.08801 0,-17.8129-1.44 4,-33.1381 15.438-2,7.96094 23.948-1,-2.90192 6.80304 0,56.351-4.83502-137,-6.15192-18.995-393</inkml:trace>
  <inkml:trace contextRef="#ctx0" brushRef="#br1">1087.2 531.521 140,'0'34.979'647,"-5.41992"5.79999"-625,8.44189-11.356-15,25.198-8.37103-2,-0.901001-30.7061 0,-2.76392-6.18793-1,0.515991-16.976 4,-23.7441 8.31702-3,-18.8339-7.19904 1,-15.1481 14.84-1,7.06409 21.395-5,25.1969-30.354-216</inkml:trace>
  <inkml:trace contextRef="#ctx0" brushRef="#br1">1012.03 92.11 137,'-21.61'27.411'425,"5.68799"2.235"-360,9.27197-3.29401-25,12.356-0.984985-5,27.114-13.24-2,-6.237-15.863-17,4.26697-20.807 3,-12.553-12.913-9,-13.4 13.191-4,-34.1749 0.264 25,2.49597 32.553-22,14.283 20.152-64,39.0691-36.143-252,-1.79517-3.35098-42</inkml:trace>
  <inkml:trace contextRef="#ctx0" brushRef="#br1">1098.77 92.11 137,'-5.18201'33.128'631,"4.62305"-2.55499"-606,-0.350098 1.49499-16,18.8361-6.827-1,8.74805-31.704-4,6.98596-14.814 3,-19.8551-4.936-4,-14.5319 0.590988 2,-28.827 2.74901-2,-0.748047 23.709-1,2.63708 10.73-2,24.3429 19.223-561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17.349 312.213 137,'23.244'0'360,"7.221"4.815"-355,0.302998-0.571014-7</inkml:trace>
  <inkml:trace contextRef="#ctx0" brushRef="#br1">0 404.72 139,'23.773'-4.25299'337,"1.673"-3.21103"-347,7.448 1.15604-60,-5.285 3.20697 11,-3.44401 1.50601-62</inkml:trace>
  <inkml:trace contextRef="#ctx0" brushRef="#br1">283.367 358.463 137,'27.917'5.42297'415,"-1.47998"-1.67996"-360,-1.05801 4.358-34,-16.841 22.042 20,-15.137 3.06903-9,-4.586-9.14999-12,-3.73102 0.467987-2,-3.36197-1.04001 2,-8.02203 2.284-5,59.043-13.456 3,-7.56-16.572-17,4.51196-8.18005 1,-4.54095 6.24902-4,4.73297-15.074-199</inkml:trace>
  <inkml:trace contextRef="#ctx0" brushRef="#br1">474.207 381.592 137,'28.517'-8.80103'530,"-1.75198"3.01605"-472,-1.00403 3.39197-32,-13.329 28.451 18,-36.589 9.55304-25,8.94995-11.3391-13,-0.524963 1.48505 0,35.781-54.505 5,5.521-0.351959-9,-14.851 63.729-1,-12.545-4.16501 1,3.51398-4.39999-1,22.79-24.536 0,-0.0869141-17.396 1,-17.4391-15.464-164,-13.8619-1.07901-169</inkml:trace>
  <inkml:trace contextRef="#ctx0" brushRef="#br1">248.669 329.56 152,'27.42'-4.254'406,"-3.24698"1.27701"-341,6.96701 0.379974-28,9.17398-1.88297 12,4.96899-0.765045-30,-14.136-0.342957-4,-3.98401 1.20596-3,-2.42798 1.21304-4,9.01498-2.87402 2,-4.85498 2.461-5,-3.38605 0.0039978-1,-38.9789-22.68-579</inkml:trace>
  <inkml:trace contextRef="#ctx0" brushRef="#br1">491.555 0 156,'-2.05099'32.159'582,"-0.713013"-6.822"-558,-1.22498 1.693-16,2.30298-0.804005-3,-1.48199 8.985-51,6.91901-11.104-188</inkml:trace>
  <inkml:trace contextRef="#ctx0" brushRef="#br1">838.535 335.338 150,'-1.44995'28.865'708,"33.4819"-43.664"-1046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3444.3 39607.9 137,'-25.865'16.1875'366,"-2.25806"12.293"-266,4.53809-0.8125-71,-1.00903 8.29688 5,10.782-7.98828-17,6.73511-2.08984-3,-1.14111 1.10547-3,3.55811 4.52734 0,2.37378 2.79297 3,1.86523-9.60547-6,10.8889 5.45703 8,23.573-44.8164-3,-8.82813-15.4023-9,-10.1758 2.23047 0,-10.0422 3.98438 1,-31.8848 20.5391 3,-0.40625 16.1211-4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216.708 102.484 137,'-4.81499'-25.812'170,"-6.36102"-1.15699"-58,-10.017 1.651-50,-6.86101 6.64-13,4.324 12.971-22,-6.631 10.529 1,-2.375 14.731-3,13.564 9.105-1,23.995-3.773-12,5.262 3.715-5,7.52299-5.342-3,4.548 0.473991-1,6.696 10.659-1,-18.099-1.8 2,-11.065-0.45401 1,-17.673-0.943985 3,-11.512-3.59502 1,1.51899-3.862-6,-4.926 0.526001 2,1.832-1.11099 3,64.256-51.621-301,-2.215 4.815 143,-0.703003 1.00101 21</inkml:trace>
  <inkml:trace contextRef="#ctx0" brushRef="#br1">297.671 218.12 146,'-25.599'-18.223'610,"0.299011"10.336"-579,-3.02101 12.318-21,4.37199 6.832-4,2.537 21.803 4,14.202 2.20299-5,6.09999-2.554 0,9.203-8.01999-1,27.595-22.767 3,-11.433-28.664-4,-2.07701-12.923 0,-6.29797 11.237-1,-4.31804 4.27 1,-27.334 57.871-2,9.17603-4.11198 0,6.14297-2.783 0,30.25-16.631-68,-5.93802-27.809-145,5.45804-2.02103-47,-6.00702 4.50604 3</inkml:trace>
  <inkml:trace contextRef="#ctx0" brushRef="#br1">482.727 38.887 137,'-11.724'25.873'382,"3.22"-0.225006"-298,1.23599 3.52601-40,-3.88998 5.359-5,4.43799 1.69899-4,2.621 0.531998-10,2.384-7.19197-5,1.064-1.07504-8,2.53699-1.88098-4,6.63904 5.53302-1,21.372-11.891-20,-2.57901-50.279-263,-12.733 3.763 67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22.437-0.003 137,'11.485'23.91'81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92.504 137,'28.885'4.247'500,"-1.787"7.904"-422,-43.04 22.126-45,2.241-10.851-26,12.39 6.59502 3,31.946-15.487-6,1.905-4.147 2,-35.644 17.57 17,-24.072 0.0639954-9,-3.215-2.73499-10,26.909-53.879-502</inkml:trace>
  <inkml:trace contextRef="#ctx0" brushRef="#br1">202.406 46.247 137,'2.05099'27.915'327,"0.712006"-4.00201"-280,-6.255 7.88501-23,-2.43799 2.92799 11,-0.384018-4.81799 3,3.31401 1.63699 20,31.885-26.332-33,1.60999-22.37-21,-14.846-6.21001-273</inkml:trace>
  <inkml:trace contextRef="#ctx0" brushRef="#br1">86.745 167.661 137,'33.238'-5.416'559,"-6.07101"1.67201"-494,3.06302-0.106018-52,-4.27501-0.791-9,9.13799-2.07298 2,-2.93797 2.17899-19,-18.612-22.731-474</inkml:trace>
  <inkml:trace contextRef="#ctx0" brushRef="#br1">323.848 0 141,'23.31'4.812'341,"5.918"8.44"-219,-5.68298 2.325-77,5.61499 10.833 4,-8.888 1.941-8,-9.48502-2.422-15,-8.54797 1.68501-13,-5.37201-3.14802-5,-9.67502 2.80002-2,-9.24899 1.94398-1,-11.114-9.43399-14,9.815-14.244-641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0 172.157 137,'21.176'0'539,"-7.793"-1.938"-529,9.07701-1.16499 3,-0.572006-1.173-5,-7.83599 4.87801-50</inkml:trace>
  <inkml:trace contextRef="#ctx0" brushRef="#br1">6.625 231.749 137,'15.63'0'343,"3.96"0"-296,-2.959-1.93799-37,-0.987999 1.93799 30,-0.0980034-1.373-40,-1.548 3.339-200</inkml:trace>
  <inkml:trace contextRef="#ctx0" brushRef="#br1">66.231 241.681 137,'0'19.329'279,"0"3.48398"-211,-1.175-3.47299-35,-0.616997-0.888977-3,-1.309-2.05405-14,2.545 1.13605-51,15.513-30.449-299</inkml:trace>
  <inkml:trace contextRef="#ctx0" brushRef="#br1">105.969 271.477 137,'0'18.923'305,"-2.434"-0.192993"-235,-0.671005-3.59402-23,2.14 1.91101-4,-1.91199-0.846985-1,1.768-34.309-433</inkml:trace>
  <inkml:trace contextRef="#ctx0" brushRef="#br1">46.361 0 137,'-6.8'16.746'456,"-1.741"2.456"-427,2.683-4.734-17,-2.31 3.005 7,2.753-0.976997 1,17.568-2.383 5,12.497-17.43-17,-5.724-5.034-51,-1.619-4.50301-222,-6.647-4.03399-18</inkml:trace>
  <inkml:trace contextRef="#ctx0" brushRef="#br1">86.099 9.933 137,'-4.904'15.224'235,"-0.514999"5.473"-134,-0.645004-2.664-73,0.0480042-0.825001-7,1.559-0.679001-8,0.663002 0.0410004-14,1.604 7.45499-73</inkml:trace>
  <inkml:trace contextRef="#ctx0" brushRef="#br1">258.296 99.321 137,'-6.80399'-15.62'201,"-8.17001"2.59"-54,-0.569 11.659-70,2.689 17.635-22,8.315 5.50999-41,3.16499 0.100014-7,1.16702-1.51302 4,0.206985 3.35701 0,0-1.42-7,-2.968-0.498001 6,0.214005-3.59801-3,1.97198 6.164-3,-2.09299 0.0639954 0,-0.0519867-2.77197 1,-1.82503-1.28802-1,-2.63599 0.389984-1,-1.49599 1.92203 0,0.347977-2.306 0,0.78302 1.85898-12,2.09698-4.44098-105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5.783 305.343 137,'23.73'0'321,"6.011"0"-311,-6.484 0-7,8.31-1.33099-15,-6.12001 6.819-153</inkml:trace>
  <inkml:trace contextRef="#ctx0" brushRef="#br1">0 397.863 160,'25.727'-7.69601'381,"0.0349998"4.79202"-405,3.461-3.13202-16,11.476 0.0960083-8,-13.449 2.09702-12,-0.376991-2.39102-22</inkml:trace>
  <inkml:trace contextRef="#ctx0" brushRef="#br1">491.555 328.475 137,'33.184'14.931'561,"-8.91205"-25.46"-548,-17.3049 37.772 53,-27.1461 6.03702-55,-3.14899 7.12399-2,11.007-12.576-4,33.239-58.834 6,-2.918 1.89297-9,11.605 2.16-1,-0.723938 41.791-2,-25.855 13.009 0,-0.230042 0.711029 1,3.82709 2.33197 0,22.8049-29.631 4,-9.10297-27.72-2,-5.60205 0.437988-2,-4.44391 2.48804 0,-7.06409-1.07004-27,-13.532-5.186-305</inkml:trace>
  <inkml:trace contextRef="#ctx0" brushRef="#br1">358.546 293.787 141,'26.428'-3.38498'593,"-3.18002"-4.70901"-565,3.63602-0.868011-17,14.88-1.58301-1,-12.749 2.72202-5,3.39099 1.183 1,-4.64905 2.547-1,-2.05396 2.453 0,-1.71198 1.04201-1,3.98096 0.342987 2,-3.38696 0.255005-1,-0.0500488-4.25 1,-28.142-19.179-450</inkml:trace>
  <inkml:trace contextRef="#ctx0" brushRef="#br1">503.122 22.05 176,'35.553'-9.829'608,"-6.36298"4.203"-554,-2.948 2.39-50,0.210999-0.123-1,-0.778015 5.665 3,-29.593 22.059-1,-27.688-4.056-2,-0.398987-1.589-1,55.839-16.123-2,1.23602-2.597 0,0.598022 5.423 0,-29.118 18.483 1,-20.312-4.394-1,-9.75897 11.923 0,3.34601-4.931-1</inkml:trace>
  <inkml:trace contextRef="#ctx0" brushRef="#br1">954.195 160.811 151,'-2.05103'-25.102'279,"-7.77594"-10.351"-49,-11.7291-1.53199-140,-12.683 25.077-51,-0.105957 17.806-31,5.43597 8.80399-5,10.217 10.073 0,12.9641 5.682-1,11.28 7.7 0,4.64197-13.385-1,21.619 7.20001 1,-0.840942-12.429-1,-5.67407 8.03297 0,-24.403 0.219025 1,-19.4791 3.64398 2,-3.09192-7.064 0,-5.60303-5.77802-1,-0.568054-7.33496-2,-0.191956-2.68002 0,50.71-33.826-199,1.27301 12.499 66,4.61493-2.73502-50,-3.35095 2.00201-15</inkml:trace>
  <inkml:trace contextRef="#ctx0" brushRef="#br1">1087.2 235.974 145,'-29.512'-9.967'661,"0.553955"10.529"-634,-2.72803 8.765-19,7.17303 8.13-3,8.21802 14.573 0,16.345-4.21799-3,24.384-18.52 0,5.42297-23.174-1,-1.96594-6.24902 0,-1.85614 0.14502 0,-20.7368 47.142 1,-15.0321 0.0609741-2,42.339-22.162-39,-5.08801-12.848-96,-1.63501-5.25897-113</inkml:trace>
  <inkml:trace contextRef="#ctx0" brushRef="#br1">1289.61 50.956 169,'-12.049'28.022'441,"1.72888"8.27401"-347,4.26013-9.063-43,-1.14612 15.982-32,3.32007-18.73-11,-0.255005 11.876 4,5.84094-4.89999-5,2.4491-1.48599-1,3.5929 1.20599 0,7.25708-2.866-3,9.37695-24.827-11,0.473022-21.717-88,1.61011-7.73099-136,-7.71021 2.16599 14</inkml:trace>
  <inkml:trace contextRef="#ctx0" brushRef="#br1">1393.7 114.554 172,'27.031'-5.413'669,"5.33398"23.541"-656,-23.845 14.028-11,-11.399 3.17499-1,9.65601-12.074 0,11.4801 1.03099-2,-27.5231 4.59 1,-5.23901-1.99997 0,0.382935 2.39597 1,0.759033-5.78299-1,23.0221-49.184-77,10.1489-3.57501-92</inkml:trace>
  <inkml:trace contextRef="#ctx0" brushRef="#br1">1665.51 39.394 137,'-3.38599'25.515'638,"-8.90002"9.748"-566,3.69202 0.768005-67,0.244019-6.01001-1,0.148926 6.194-2,4.7821-4.838-1,1.54089 10.02 0,3.77905-16.431 0,8.86707 0.50705-1,21.5509-17.492-1,-13.4709-34.029-11,-7.2511 0.603027-57,-6.92786-4.69203-148,0.249878 3.899-73</inkml:trace>
  <inkml:trace contextRef="#ctx0" brushRef="#br1">1532.49 207.064 150,'27.552'-15.671'460,"2.00696"2.98499"-434,-3.24292 3.584-82,-0.935059 2.44901-82,0.726074 4.718-47</inkml:trace>
  <inkml:trace contextRef="#ctx0" brushRef="#br1">1931.52 10.49 160,'22.645'26.026'355,"-3.58899"0.490004"-285,-7.35303-2.11101-38,0.366943 6.45801 9,-9.51392-6.04201-21,-1.54895 2.487-6,-6.08508 6.08501-4,-0.605103-4.37701-38,-4.44385 1.93501-88,0.0269775-4.8-56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2982.38 41201.4 196,'54.0542'-17.4766'36,"7.73584"-5.08203"-15,24.5569-6.55078-6,0.194092-1.62109-2,-6.86499 3.8125-3,3.47388-0.191406-15,2.49707-3.55078 5,-29.9758 10.7344-17,-24.6792 9.23828 15,14.884-5.24219-51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6236.19 41517.3 137,'44.5679'18.3906'0,"22.709"-2.27734"1,0.831543-6.71875 1,-24.5615-3.48828-1,20.877 0.429688 1,-23.2695-4.75781-1,-0.283691-0.601563 1,20.2236-0.0117188 1,7.73486-6.46484-1,-28.1782 4.07031 0,3.30518 0.457031-1,17.165-0.0742188 2,16.7388 0.605469-1,1.59033-5.61328 0,-26.5664 3.58203 1,13.3062 7.28125 0,-5.87305 3.09375 2,7.99512 4.85156 0,6.83203 0.890625 0,-20.2051-4.32813 0,14.5859 6.26172 0,6.3252-0.902344-2,-17.377-5.04688 0,20.688 6.05859-1,-35.5933-10.2773-1,20.418 3.83203 1,15.1973-3.19141-1,-37.957-4.51953 0,3.34082-0.539063 0,16.8164-3.60547 0,20.1724-0.910156 0,-35.9937 2.625 0,16.9331-3.70313 0,15.9766-5.51953 1,-35.3223 3.98438-1,2.66992-1.41016 0,20.5361-4.02344 0,-24.9248 0.101563 0,6.58301 0.460938 0,4.51953-3.25391-1,24.5811-4.46484 1,-27.9307 1.89453 0,0.318359-1.17188 0,3.76172-0.753906-1,21.3926-8.42188 2,-27.5488 10.4336-2,4.55078 2.34766 1,-0.597656-1.96484-1,-0.0986328 2.16797 1,17.1504-0.796875 0,6.70996 8.99219-1,-10.9385 3.63281 1,-5.99707 11.0508-1,9.11035 6.94531 0,-17.8906 0.421875 0,12.0605 14.1797 0,5.28516 5.99609 0,-15.3486-9.32031 0,20.375 4.20313 0,-28.459-18.2109 1,23.9795 4.23828-1,-23.9189-11.4805 1,6.10449-2.08203 0,0.366211-1.34375-1,0.425781-0.777344 2,20.8887-3.70313-1,-28.2646 0.1875 0,-0.930664-2.87891 0,3.18359 1.72656 1,20.3135-3.85938-1,10.7207-1.78125 1,-1.0127 2.80469 0,-26.2832 0.0234375-1,12.2783 1.25 0,-5.16016 2.80469 1,4.8418 1.22266-1,11.3623-5.40625-1,-21.8633 0.0585938 1,11.5908 1.23438 0,-0.818359-3.05469 0,-18.041 8.13281-1,9.84961 5.8125 1,-2.58789 2.43359-33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2520.05 47938.9 137,'38.8169'34.9766'0,"-2.36377"-38.8477"0,-2.07227-11.5547 0,14.8691-18.3789 0,-9.03784 0.449219 0,15.0068-7.44531 0,-6.35107 13.9414 0,-7.81299 1.95313 0,-5.2019 6.71094 0,0.75415 0.886719 0,2.94263 1.07422 0,-3.02979-0.253906 0,2.56104 5.98047 0,-4.78516 2.37891 1,9.72412-3.99219 0,-9.00195-1.92969 0,8.88696 1.22266 0,-4.76099-4.94922 0,-4.28613 3.89063 0,6.5022-5.32031-1,-5.72827 5.77344 0,5.56934 10.4688 0,0.504639 14.5664 0,-2.31665 3.27344 0,4.87891-0.332031 1,-9.18115-0.9375-1,8.85303-4.06641 0,-5.93286-0.878906 0,-2.23022-3.44531 1,6.33228 7.82031-1,-2.97119 8.48047 1,4.76807 4.31641-1,-7.36792-9.55469 1,12.7268-5.85547-1,-4.9729-7.73047 0,-5.95605-2.25391 0,5.02124-3.27734 1,-0.242188-6.13281 0,4.31079-1.45313 1,-10.7715 8.10156 0,8.74072 1.78906 0,-2.87012 0.476563 2,9.60596 0.0585938 1,-7.60498-6.20703 0,-9.18848-3.08594-2,6.36133-1.07422 1,-7.01758-5.38281-2,6.66699-6.61328 1,-6.73047 4.10156-1,7.52344-1.26172 0,5.9751 6.95703 1,-4.34766 9.96875-1,10.1548 1.44531 1,-3.12354 6.03125-5,-11.6777 0.203125-2,19.5562 2-6,-22.9517-1.09375 5,-0.524414 0.898438 0,14.21 0.5-5,-8.33936 0.605469-34,-6.18457-2.72266-52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51.969 176.284 137,'27.596'0'295,"1.076"0"-243,-0.261002 6.783-34,-15.045 19.094 3,-25.521 5.86501-7,-9.27398 0.839996-2,3.27699-4.85101-4,-6.835 5.28403-3,0.598999-7.66803-4,0.615-6.92398-25,-1.357-15.41-90</inkml:trace>
  <inkml:trace contextRef="#ctx0" brushRef="#br1">46.253 256.289 137,'20.21'25.767'150,"7.229"-2.939"-98,-2.089 5.10999-27,0.87101-7.86798-41,-3.10002-14.05-94</inkml:trace>
  <inkml:trace contextRef="#ctx0" brushRef="#br1">377.801 176.284 137,'-11.502'23.061'-67</inkml:trace>
  <inkml:trace contextRef="#ctx0" brushRef="#br1">274.907 319.154 137,'23.193'3.58099'118,"1.237"-9.91098"-166,2.27402-0.139008-1</inkml:trace>
  <inkml:trace contextRef="#ctx0" brushRef="#br1">749.363 101.987 137,'-16.006'-25.564'118,"-3.33899"-2.22499"-50,-0.287048 1.124-24,-10.081 4.699 44,1.987 31.21-4,16.509 16.875-44,7.98401 5.998-15,1.80695-6.418-11,3.26703 4.632 1,-1.30798-1.68301 0,-0.411072-4.618-7,-0.079895 6.09401 0,-0.0420532 6.65298 1,-2.02905-5.53198-4,-0.144897-8.19701-1,-0.773071 4.47598-1,-0.27301 2.54202 3,-1.93695 2.14499 3,-4.89001-3.20502-1,-14.062-11.988-95,-1.40399-29.995-161</inkml:trace>
  <inkml:trace contextRef="#ctx0" brushRef="#br1">446.396 273.439 137,'27.555'-2.02499'184,"-3.92197"-2.17999"-166,11.9839-5.05801-6,-4.87198-0.542007-9,1.20001-3.263-56,-7.59003-2.19598-44</inkml:trace>
  <inkml:trace contextRef="#ctx0" brushRef="#br1">777.945 39.119 137,'-5.12201'28.148'448,"0.367004"1.25901"-386,0.447998-6.49901-75,3.771 11.49-88</inkml:trace>
  <inkml:trace contextRef="#ctx0" brushRef="#br1">863.691 119.124 137,'-2.02899'23.958'376,"-2.73102"3.03001"-258,1.27704 2.53299-36,2.72198-5.153-53,0.359985 9.496-1,7.55096-2.10201-21,9.23608-3.33698-66,14.1899-49.912-279,-11.961-5.68903 160</inkml:trace>
  <inkml:trace contextRef="#ctx0" brushRef="#br1">1006.6 124.847 137,'-8.70398'28.545'534,"2.98596"2.464"-440,0.707031-2.539-75,8.27496 7.81-5,16.158-7.47601-6,6.06903-26.343-7,-3.63104-28.987-224</inkml:trace>
  <inkml:trace contextRef="#ctx0" brushRef="#br1">943.719 216.282 137,'31.183'-4.757'491,"-7.40198"-2.22899"-452,3.32202 0.874985-65,3.06299-3.61099-132</inkml:trace>
  <inkml:trace contextRef="#ctx0" brushRef="#br1">1120.93 107.697 137,'16.3479'25.202'359,"-2.78784"3.24599"-189,-3.93311-4.661-113,-4.8949 9.418-24,-9.10803-9.75301-21,-4.22803-0.317001-6,-5.96106 2.66402-2,-2.4469 1.24399-17,41.824-35.883-606</inkml:trace>
  <inkml:trace contextRef="#ctx0" brushRef="#br1">1458.19 56.263 137,'-15.491'26.122'251,"-7.38904"5.808"-114,4.26794 2.87099-70,9.75208-9.74799-16,6.297-2.17702-5,25.874 1.94901-15,6.04297-20.294-26,-2.37708-3.427-3,5.50818-4.24001-14,-3.01819-5.106-38,-1.87988-3.85699-234</inkml:trace>
  <inkml:trace contextRef="#ctx0" brushRef="#br1">1509.64 176.284 151,'30.679'-3.34599'459,"-3.21289"-0.458008"-407,-1.49402 1.243-36,5.14685 1.19801 6,-6.93481 1.10698-10,4.16284 0.156021 8,-4.85986 0.0999908-7,-0.324097 3.34-2,6.23401-1.564 1,-2.91187 2.91699-5,5.50684-5.30699-4,-5.12793-2.509-4,-1.60608-8.66499-637</inkml:trace>
  <inkml:trace contextRef="#ctx0" brushRef="#br1">1898.35 90.553 137,'23.6379'16.86'421,"1.21411"15.182"-246,-17.3801-7.05601-130,-32.2589 10.357-27,-8.60803-8.242-35,0.776123-8.13899-37,7.34985-4.65401-40,2.21606-3.149-2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125.76 194.303 143,'4.204'23.4'252,"-2.898"10.248"-192,-1.14101-3.70801-40,-5.49699 6.91203 6,-3.631-10.962-9,-2.835-2.37396-3,-6.06901 7.62796 8,-5.619-1.60696 3,-6.23-9.56403-1,1.425-29.217-47,22.309-20.463-193</inkml:trace>
  <inkml:trace contextRef="#ctx0" brushRef="#br1">80.03 0 140,'25.204'20.438'157</inkml:trace>
  <inkml:trace contextRef="#ctx0" brushRef="#br1">205.789 205.74 137,'-4.75999'23.949'132,"4.00899"3.18703"-34,-1.44099-3.75201-31,-0.0249939 4.46298-5,0.909988 2.49402 46,29.253-44.43 19,-2.586-21.231-108,-12.168 12.217-13,0.327011 0.0519867 0,5.78299-5.78099 0,-5.57101 66.82 28,-17.675-7.899-26,5.31201-6.90202-1,34.329-14.037 6,-3.11899-34.107-5,-10.897-5.78705-1,-12.366 5.24503-9,4.34299 0.412994-98</inkml:trace>
  <inkml:trace contextRef="#ctx0" brushRef="#br1">508.754 120.012 156,'25.07'-6.227'299,"5.95407"-3.54601"-192,-6.57709 2.289-84,5.27905-4.372-7,0.721008 0.200005-6,3.33997 1.84-1,-2.56799 1.729-6,1.24799 0.452003-37</inkml:trace>
  <inkml:trace contextRef="#ctx0" brushRef="#br1">594.5 102.868 137,'-10.117'29.036'250,"-0.528015"6.73698"-160,3.90302-11.592-45,-2.75299 12.665-4,0.835999-6.04099 0,-0.346008 3.53798-8,-4.74896 3.32901-2,3.32397-3.27197-5,0.738983-0.768036-4,2.31302-1.58298-5,-0.0640259-0.149017 2,2.89001-4.19501-6,22.476-50.862-521</inkml:trace>
  <inkml:trace contextRef="#ctx0" brushRef="#br1">508.754 308.605 143,'23.041'-2.022'451,"7.77505"-3.103"-384,3.36694-0.117004-70,-7.54102-3.01401-17,8.61108-2.71497-42,-11.8611 2.10495-376</inkml:trace>
  <inkml:trace contextRef="#ctx0" brushRef="#br1">725.976 222.884 146,'-16.112'30.437'342,"-1.297"3.763"-214,3.96899 0.500992-59,7.23199-11.301-38,13.772 9.98297 3,19.6071-24.437-67,-1.06201-15.063-106,-2.96204-6.94403-6</inkml:trace>
  <inkml:trace contextRef="#ctx0" brushRef="#br1">840.302 228.597 137,'-11.74'27.331'599,"5.104"-2.88899"-523,1.46698 10.201-54,12.54-8.336-5,15.6691-42.011-14,-5.23706-9.08398-2,-5.32196-0.443024 0,-3.90002 57.112 0,-5.23401-0.0939941-1,29.767-42.38 2,-5.72601-25.009-1,-22.64 10.471-1,4.10803-1.16599-67</inkml:trace>
  <inkml:trace contextRef="#ctx0" brushRef="#br1">1074.67 114.295 153,'19.6941'26.614'550,"-5.59009"-1.58699"-484,1.151 6.52499-39,-8.2561-5.455-16,-5.88086 5.36699 1,-6.37109-6.81099-5,-3.73987 2.31902-1,-8.26709 8.07098-2,-2.06799-4.18301-3,-10.291 0.879028-7,5.25806-11.517-26,-2.14508-1.87997-59,3.19208-4.651-190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7515.1 47975.6 178,'27.9702'-2.03125'157,"11.0645"-4.04297"-88,-15.8418 0.796875-57,6.07959-0.179688-6,22.3735-4.44922-4,-6.16211-0.308594-12,4.30713-2.50391-7,4.771-1.61328 2,-4.90039-1.05859-2,-17.4883 5.41016-15,0.793457-2.58984 3,-6.27148 2.87109-16,2.4585-2.38281-29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297.535 49.328 137,'-17.323'-30.989'101,"-20.167"12.653"5,6.59401 50.566-32,21.856-0.849005-57,2.14601-1.141-6,1.52299 1.522 1,0.531006 4.453 6,3.845-5.06999-3,-3.59702 9.02699 3,0.274017-2.74199-7,0.881989-0.275009 0,1.98502-1.73099-4,0.836975 4.23798 2,-3.78798 2.89001 3,2.64999-12.227-2,-4.38701 4.93396 3,1.94002-1.12997 0,-4.51802 2.13803 3,-4.57999-3.02905-4,-16.55-39.2419-106</inkml:trace>
  <inkml:trace contextRef="#ctx0" brushRef="#br1">0 375.116 137,'32.319'-6.34'219,"-3.467"3.21701"-174,5.50999-2.21603-32,7.37301 0.527039-2,-12.654-0.388031-33,-0.638992-0.0359802-41,2.261-4.55002-58</inkml:trace>
  <inkml:trace contextRef="#ctx0" brushRef="#br1">332.956 176.808 142,'-8.41199'28.551'261,"-3.13602"9.62502"-161,-2.49701 4.17598-53,8.85703-9.34698-26,2.50497 1.922 3,13.61-4.008-9,19.875-24.224-109</inkml:trace>
  <inkml:trace contextRef="#ctx0" brushRef="#br1">502.977 148.483 137,'-10.495'29.684'205,"-1.66599"3.94499"-112,1.99597-4.645-52,1.78 1.36302-5,4.45203 2.62198 5,14.586-1.96899-5,21.849-26.443-24,-0.709015-14.992-85</inkml:trace>
  <inkml:trace contextRef="#ctx0" brushRef="#br1">432.135 247.633 137,'30.064'-5.209'395,"8.26401"-4.813"-425,-6.84702 1.30101-84,-3.03299-3.12901-139</inkml:trace>
  <inkml:trace contextRef="#ctx0" brushRef="#br1">602.155 148.479 137,'24.275'37.249'410,"-9.97394"-1.075"-310,-11.2401-6.61198-57,-10.0469 4.98997-10,-5.42004-4.99297-7,-1.45502-0.381042-11,-9.91901 8.04803-7,38.9451-66.756-174</inkml:trace>
  <inkml:trace contextRef="#ctx0" brushRef="#br1">857.186 176.808 143,'-15.691'32.369'311,"7.29901"-1.93201"-219,2.01892 8.09399-39,19.3961-3.81697-21,18.43-29.243-38,3.44-21.029-222</inkml:trace>
  <inkml:trace contextRef="#ctx0" brushRef="#br1">885.522 275.962 137,'38.156'-6.944'515,"-0.631958"2.668"-505,-7.51709 2.522-8,2.16309 0.816986-13,-1.28308 0.688019-118</inkml:trace>
  <inkml:trace contextRef="#ctx0" brushRef="#br1">1147.64 169.725 137,'34.8881'4.144'363,"1.56689"3.55901"-228,3.01807 1.84099-73,-7.01599 4.53702 2,-22.9691 17.042-32,-24.9059 5.48-22,-10.051-7.45801-6,-10.827 4.18301-9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92.094 70.826 137,'35.95'-12.729'493,"-2.88902"3.831"-482,3.77301-0.956001-7,-7.67299-0.710001-359</inkml:trace>
  <inkml:trace contextRef="#ctx0" brushRef="#br1">85.01 42.501 137,'0'34.445'255,"0"-5.516"-154,-4.147 10.82-49,-1.752 0.0780182-5,0.894005-3.19502-11,-2.891-0.526993-1,-0.407001 4.58702 4,3.191-6.70102-18,0.409 5.23099 4,3.76-10.839-15,-4.711 3.41797 0,3.859 4.04599-4,1.539-67.328-351</inkml:trace>
  <inkml:trace contextRef="#ctx0" brushRef="#br1">0 247.885 149,'37.896'0'552,"-7.881"0"-501,8.71499-4.14299-45,-5.081-1.75502-4,7.66901-3.88799-64,-12.536-1.867-69,1.15601-3.64999-193</inkml:trace>
  <inkml:trace contextRef="#ctx0" brushRef="#br1">269.199 127.486 138,'-12.56'28.742'492,"-1.48001"8.113"-372,6.15401-5.06499-92,-2.39499 11.018-3,7.27199-13.863-17,1.327 9.94498 3,12.658-9.13797-4,17.422-19.797-10,1.955-51.839-112,-14.917 10.791-112</inkml:trace>
  <inkml:trace contextRef="#ctx0" brushRef="#br1">340.04 169.977 137,'0'38.182'650,"0"-7.38899"-586,0 2.138-58,0-1.121-4,29.74-59.325 4,-12.686-8.46103-5,-4.52002 6.56201-1,4.38199-10.913 1,-1.11798 78.025 3,-15.746-8.96899-3,19.147 5.55798 0,22.386-42.251 2,-6.36798-25.432-2,-6.46201-2.69701 0,-11.959 1.567 0,-4.37091-5.1-140</inkml:trace>
  <inkml:trace contextRef="#ctx0" brushRef="#br1">630.492-0.003 137,'32.819'32.763'618,"-4.97894"-2.365"-584,-5.427 9.329-10,-14.709-11.144-13,-0.0899658 14.502 4,-16.872-2.62198-1,-10.7271-4.87701-10,-6.75195 1.22301-3,1.23901-2.938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0.001-0.003 137,'5.828'30.689'200,"4.021"-0.859003"-159,3.969 0.437-26,6.846-0.753998 3,10.244-7.85101 6,3.29399 1.19201 0,-1.934-2.71001-1,-1.30799 3.395-1,2.67899 0.542007 1,-4.59398-8.94902 10,1.77399-10.068-6,3.18298-4.31502-9,-7.52097-0.699982-4,8.08496-0.0490112 3,-4.67297-2.306 1,1.90302-0.805008 0,-4.21204 2.26201-3,5.62903 0.610001 1,0.69397 0.238998-4,5.44202-4.77701 0,-12.435 3.28801-6,1.427-1.049-1,6.797-1.53801 5,-7.29797 2.73201-379</inkml:trace>
  <inkml:trace contextRef="#ctx0" brushRef="#br1">650.351 188.558 137,'35.202'5.826'140,"-1.49695"-1.466"-87,-2.18604-2.215-10,0.716064 6.66299 77,-45.5621 18.341-44,-13.381-3.02599-51,-1.565-6.265-14,-3.08496-0.287994-18,4.18195-3.35901-69,-0.42395-1.383-170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9.934 346.538 137,'-2.966'19.329'256,"1.507"-1.62302"-233,-0.186-1.92099-7,3.91-0.674011-2,13.627-10.505 1,-4.93-17.893-8,-3.56001-0.0959778 0,-0.0139961-0.817993 0,-12.202 0.730988 51,-10.228 9.89999 2,-0.398 8.689-75</inkml:trace>
  <inkml:trace contextRef="#ctx0" brushRef="#br1">19.868 151.207 137,'15.228'-5.129'135,"-0.836002"2.806"-115,1.089 0.838989-14,2.753 0.697006 0,-1.16901 3.01302 3,-21.808 11.995 16,-11.565 0.052002 8,2.838-3.995-3,-2.528 2.989 3,3.732 3.45901 0,30.184-13.932-17,-4.375-10.938-11,2.53-7.233 4,-35.316 2.814 47,3.20699 8.37601-15,2.161-2.125-160</inkml:trace>
  <inkml:trace contextRef="#ctx0" brushRef="#br1">0 147.897 137,'16.748'-9.39'385,"5.124"2.504"-358,-7.001 2.761-21,3.347-0.470001 1,2.147-1.446-1,-2.892 0.867996-85</inkml:trace>
  <inkml:trace contextRef="#ctx0" brushRef="#br1">36.425 15.469 137,'18.269'-11.6'318,"-3.755"7.731"-298,-6.807 23.139 42,-21.897-0.987-26,-0.930996-4.469-2,32.675-22.097 9,-6.22799 25.04-44,-4.60101-2.186 10,11.803-24.712-4,0.128998-4.00901-10,-4.386 3.98001-163</inkml:trace>
  <inkml:trace contextRef="#ctx0" brushRef="#br1">178.82 230.663 137,'19.159'0'318,"1.03799"2.757"-281,-4.57599-0.473007-24,2.259 0.866013 3,-3.914 3.66299 4,-11.443 7.147-3,-7.15695 1.45799-6,-8.44005 1.09097-1,-4.16498-1.26395-3,-4.89999-3.11804-2,1.27499-1.10999-3,39.789-1.043 19,-1.05301-11.149-15,2.41501-0.753021-3,-0.0890198-3.31998-3,-6.75096-6.31802-103</inkml:trace>
  <inkml:trace contextRef="#ctx0" brushRef="#br1">168.884 177.693 139,'16.047'-0.0369873'374,"7.039"2.50899"-332,-3.24899-1.804-26,-0.49501-0.484009-7,-2.65601-3.12698-3,-5.74098-13.983-278</inkml:trace>
  <inkml:trace contextRef="#ctx0" brushRef="#br1">261.605 5.537 138,'-3.93201'14.608'271,"0.472"2.508"-214,0.360016 5.904-42,0.256989-4.70899-35,0.903992-2.54301-69,4.53601 3.562-46,1.845-3.96201 9</inkml:trace>
  <inkml:trace contextRef="#ctx0" brushRef="#br1">351.016 71.751 137,'18.209'0'178,"-4.71802"0"-136,0.760986 0-26,-0.148956 0-3,3.16397-1.175-2,-3.19601-0.61599-3,-0.232971 4.90399-11</inkml:trace>
  <inkml:trace contextRef="#ctx0" brushRef="#br1">380.818 88.304 137,'0'16.521'132,"0"3.11101"-70,-1.93799-4.09801-43,0.909973 2.72 5,0.746033-4.15599-4,-1.72104-0.707016 3,-2.91595 5.68001 0,0.0499573 0.85701-8,1.03702-3.48701-6,1.01501-1.41199-4,-0.902008 1.05898 1,-1.94 0.313019-3,1.20099 4.07202 5,2.405-4.41104-2,-2.47998-1.48697 0,0.401978-1.18802 3,1.04501 2.58701-5,-0.450989-1.00299 0,18.325-2.96802 8,1.242-16.846-7,-0.64801-2.21301-1,-0.14798 3.69998-2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97.737 130.037 137,'28.677'-8.397'380,"2.01799"2.16"-328,-0.0519867 0.268997-37,2.744 1.36201-4,-1.95702 3.81099-14</inkml:trace>
  <inkml:trace contextRef="#ctx0" brushRef="#br1">117.248 123.539 137,'0'32.588'300,"0"-3.87199"-205,0 3.57899-57</inkml:trace>
  <inkml:trace contextRef="#ctx0" brushRef="#br1">260.326 156.05 137,'-25.229'32.976'396,"1.49998"-4.97701"-392,-2.377-17.864-471</inkml:trace>
  <inkml:trace contextRef="#ctx0" brushRef="#br1">149.766 0.003 139,'5.41699'32.14'344,"-4.564"8.216"-277,3.14001-9.938-22,-2.33601 4.447-25,-0.977997-1.201 2,-2.625 4.06 8,-0.481003-10.184-7,1.114 6.49898 9,1.02501-4.61299-14,-3.64101-2.70599-3,1.909 11.15-2,1.39101 4.24896-4,-1.72501-14.21-5,-14.613-62.439-114,11.95 6.173-90</inkml:trace>
  <inkml:trace contextRef="#ctx0" brushRef="#br1">32.704 273.078 137,'32.308'-5.82001'609,"-3.007"-4.02798"-596,6.57299-0.549011-5,-6.52399 4.86501-4,-65.053 37.28-1,8.201-13.7-1,-2.27 9.189 1,-6.34299 3.72699 1,5.671-2.978 1,49.983-56.883-288,8.89 5.242-61</inkml:trace>
  <inkml:trace contextRef="#ctx0" brushRef="#br1">110.745 279.589 137,'30.984'31.051'604,"3.50399"-3.73004"-565,4.82602-1.27298-34,-9.29602-32.64-89,-20.235-25.574-109</inkml:trace>
  <inkml:trace contextRef="#ctx0" brushRef="#br1">370.887 110.533 174,'-35.151'25.563'632,"1.31302"0.592018"-629,1.24698-2.50002-6,35.941 16.191-10,-6.52902-13.821 13,0.938019 4.62602 0,1.83301-1.00502 0,0.40799-1.04999 1,17.333-65.751-394</inkml:trace>
  <inkml:trace contextRef="#ctx0" brushRef="#br1">292.845 221.065 137,'29.72'-14.224'565,"3.336"4.961"-541,2.155 5.743-6,-16.42 31.583-8,-24.333 7.058 8,1.05499 2.72598-5,1.79102-4.98798-2</inkml:trace>
  <inkml:trace contextRef="#ctx0" brushRef="#br1">273.334 247.078 137,'29.721'2.30299'596,"3.33502"1.21701"-544,-5.74399-2.961-51</inkml:trace>
  <inkml:trace contextRef="#ctx0" brushRef="#br1">273.333 273.081 137,'29.086'0'508,"6.65799"0"-462,-16.039 26.042-727</inkml:trace>
  <inkml:trace contextRef="#ctx0" brushRef="#br1">234.312 344.604 137,'26.213'0'477,"9.429"-5.41"-396,-6.26398 0.75-51,5.24097 2.13699-1,-2.69897 16.101-8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13.007 370.617 137,'30.937'11.043'377,"-3.406"-9.49301"-354,-1.158-1.25998-12,2.562-4.95001 1,2.86701-16.024 6,-23.017-9.49103-3,-25.274 1.02902 0,-14.411 7.823 9,-0.573006 10.923 10,-2.396 12.18 5,8.472 31.78 6,16.575-7.32401-27,-0.488 15.27-7,3.074-10.652-7,2.087 0.955994-2,3.472 0.407013 1,0.629-5.18103-1,9.95 9.77405 0,16.607-6.59207 0,-0.391998-14.2819 0,7.696-12.561-3,-4.98501-6.95404-17,1.265-5.79395-85,1.16601-7.57001-97,-4.49001-11.447-84</inkml:trace>
  <inkml:trace contextRef="#ctx0" brushRef="#br1">273.148 162.551 137,'5.82599'29.714'488,"-1.233"2.67799"-392,-8.17398 4.54399-41,-22.646-52.404-158</inkml:trace>
  <inkml:trace contextRef="#ctx0" brushRef="#br1">266.645 19.511 147,'19.566'26.358'583,"3.53799"5.811"-556,1.44998-2.471-403</inkml:trace>
  <inkml:trace contextRef="#ctx0" brushRef="#br1">351.191 149.552 137,'9.90198'29.823'603,"22.112"-21.616"-539,-10.9-41.499-58,-6.10303 64.83 24,21.4-26.967-19,-12.148-36.188-8,-6.043-1.37199-1,6.05798 6.899-440</inkml:trace>
  <inkml:trace contextRef="#ctx0" brushRef="#br1">604.827 0 137,'6.383'32.136'606,"-6.26202"-2.877"-551,-7.20996 6.808-43,-1.72601-3.57599-3,-0.385986-2.93201-1,15.381 1.97002 0,28.776-37.136-7,-4.18799-20.124-93</inkml:trace>
  <inkml:trace contextRef="#ctx0" brushRef="#br1">539.79 58.52 139,'33.119'6.098'636,"-6.69"-5.73899"-625,-0.15802-0.307999-6,13.661-0.0510025-1,-13.425-6.272-3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-0.001 500.651 137,'29.793'-19.004'238,"2.899"-1.03702"-210,3.02499 3.11401-10,-3.201 2.81003-6,1.859 7.21796-3,-7.95799 5.98502-5,8.04599 6.207-2,-4.59 0.531006 1,1.84001 0.602997 2,-4.81403-4.99301-3,9.61801-9.15598 2,-7.241-6.62201-3,7.12701-0.649017 0,-4.82904 21.295-2,7.02805-1.60001 1,0.357971-6.552 4,-6.71799-1.67099-1,-2.70099 2.849-3,-2.88904 0.671997 5,-0.522949-4.54999 40,6.77594-1.06702 3,-3.78497 14.457-383</inkml:trace>
  <inkml:trace contextRef="#ctx0" brushRef="#br1">930.001 104.031 137,'30.808'-11.508'334,"5.35492"10.058"-292,-8.60797 3.08101-30,-22.114 26.362 3,-24.725 3.81001 2,-12.276-3.15101-6,1.76196-2.93399-5,-0.123962 0.113998-71</inkml:trace>
  <inkml:trace contextRef="#ctx0" brushRef="#br1">923.496 162.551 137,'24.9821'30.871'341,"0.310913"-0.194992"-315,7.14905-2.63501-41</inkml:trace>
  <inkml:trace contextRef="#ctx0" brushRef="#br1">1092.59 104.031 143,'29.089'-3.805'324,"0.197021"-5.745"-321,-1.78796-8.27801-449</inkml:trace>
  <inkml:trace contextRef="#ctx0" brushRef="#br1">1164.13-0.003 137,'-6.26697'29.714'257,"6.03296"0.92"-192,-4.54907 5.869-43,3.73816-5.12599-12,0.602905-2.19201-3,0.208008 7.789 4,0.234009-1.427 2,0-2.978 6,0-3.79501 4,-28.5-34.313 29,0.401978-16.511-47,-6.61499 10.045-7,1.05908-9.00398 8,52.2869-6.55702 12,13.243 16.122 1,-5.78796 3.96701-13,2.19104 10.126 19,-2.10303 5.88103-518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91.051 0.003 137,'0.973'35.308'297,"-3.987"0.442995"-236,-1.923-1.39-33,-2.45499-4.02699-2,-3.632 7.27699 6,0.782005-11.379-6,1.19799 6.02399 3,10.505-3.57901-7,26.582-22.676-6,3.726-17.893-52,-4.668-10.003-181,-11.046-4.243-167</inkml:trace>
  <inkml:trace contextRef="#ctx0" brushRef="#br1">0 130.041 137,'29.844'-5.414'370,"1.298"0.754005"-309,2.739 0.0989914-16,0.891014 2.717-22,-3.59202 23.522 21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96.488 32.508 137,'-33.191'27.773'349,"5.336"-1.305"-348,-3.71 3.672-1,58.38-48.74-421</inkml:trace>
  <inkml:trace contextRef="#ctx0" brushRef="#br1">135.509 52.019 137,'-24.007'32.136'418,"-0.443993"-2.703"-393,-5.40601 4.851-27,1.284-7.69299-22,-0.0480003-6.17599-181</inkml:trace>
  <inkml:trace contextRef="#ctx0" brushRef="#br1">31.453 130.037 137,'15.603'28.862'334,"-8.172"0.589996"-267,-4.862 2.658-39,-4.467-2.12399-6,-2.064-0.205017-10,31.065-31.599-452</inkml:trace>
  <inkml:trace contextRef="#ctx0" brushRef="#br1">213.55-0.003 137,'-5.414'30.802'378,"-1.771"0.572001"-333,-7.328 0.213001-257</inkml:trace>
  <inkml:trace contextRef="#ctx0" brushRef="#br1">70.473 97.53 137,'29.089'6.094'324,"9.083"-1.882"-258,-7.11099-5.55299-60,-2.39801-8.61001-179</inkml:trace>
  <inkml:trace contextRef="#ctx0" brushRef="#br1">252.573 45.514 138,'-14.404'35.537'326,"-1.19101"-7.29601"-439,-2.29901 1.548-71</inkml:trace>
  <inkml:trace contextRef="#ctx0" brushRef="#br1">122.501 182.053 137,'-4.781'28.674'282,"-4.955"-0.12001"-198,-0.646004-0.968002-65,21.867-53.696-392,-6.295-1.02 434,24.718 8.88501 82,-3.163-0.962006-53,-0.682983 12.611-35,-8.98502 34.469 18,-22.303 4.735-40,-2.664 1.479 5,15.615-7.82501 49,20.232-64.148-131,-25.075 7.623-279</inkml:trace>
  <inkml:trace contextRef="#ctx0" brushRef="#br1">142.013 162.548 137,'37.417'-30.121'451,"-10.155"14.815"-450,4.978-4.57301-3,-2.01003-0.765991-15,-0.688965 4.487-26,-55.316 49.066 81,59.989-27.072 14,-5.81998-2.005-38,-27.399 29.775 21,-27.475 1.672-10,-0.743988-5.63499 0,-1.114 6.198 8,0.554001-8.39702-10,1.62199-44.184-149,37.04-19.04-75,-3.56601 9.535 120,-3.68199-3.31401 83,21.754 58.475 258,1.67902-4.366-202,4.95201-2.72301-34,3.61197-7.991-13,-9.52399-6.56599-9,2.23203-22.082-181,-1.52502-10.748-62</inkml:trace>
  <inkml:trace contextRef="#ctx0" brushRef="#br1">473.692 6.502 137,'-24.715'30.973'570,"-7.427"2.89501"-507,1.513 5.72199-54,4.78-9.96599-7</inkml:trace>
  <inkml:trace contextRef="#ctx0" brushRef="#br1">512.713-0.003 137,'32.309'5.41'471,"-3.72491"2.06"-432</inkml:trace>
  <inkml:trace contextRef="#ctx0" brushRef="#br1">447.678 91.025 137,'29.087'6.091'514,"5.15598"-5.67699"-416,-6.94495-0.414001-77,2.22693 0-10,-17.2579 37.975 11,-29.889-11.064-16,-2.35999 8.23801-5,0.309998 0.50499-1,3.05899-65.678-435,16.613 1.24298 281,0 2.27101 77,-29.274 31.336 409,9.36301 22.876-245,-7.07599 9.51698-31,0.472015-4.83699-92,54.182-32.643-361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39.846 125.07 137,'23.405'31.468'434,"-18.062"-2.72999"-374,-7.149 6.57999-10,-4.728-9.65799-26,-9.461 2.63998-4,-11.85-10.029-5,11.431-48.635-66,19.164 3.40501-45,-1.057 0.839996-68,-1.198-2.59299 16,-0.387001 1.69398 12</inkml:trace>
  <inkml:trace contextRef="#ctx0" brushRef="#br1">28.246 61.285 137,'32.771'-22.944'486,"-7.536"40.145"-431</inkml:trace>
  <inkml:trace contextRef="#ctx0" brushRef="#br1">126.844 96.073 143,'0.000999451'26.503'545,"5.19601"9.474"-447,-4.63701-4.30299-84,3.74699 0.96698-1,20.03-53.868 22,-12.106-10.415-31,-1.09601 1.89902-3,6.70601 57.077 0,-18.051 1.983 0,26.36-20.3 0,-9.63501-39.7 0,-1.88 7.287 0,8.18602-9.228 0,-17.478 8.798-27</inkml:trace>
  <inkml:trace contextRef="#ctx0" brushRef="#br1">341.442 142.462 151,'14.391'28.781'709,"-7.22702"-52.601"-708,-9.974 48.35-2,14.456-48.168 1</inkml:trace>
  <inkml:trace contextRef="#ctx0" brushRef="#br1">469.039 38.092 137,'0'26.5'539,"-4.26401"-1.582"-463,-0.301971 5.174-52,0.817963-5.34599-14,-0.361969 11.057 5,1.38297-7.15199-4,12.859-60.933 20,-3.72604 2.81699-28,0.371033-1.96098-2,-0.256012 2.739 0,-5.44998-1.359 1,1.09497-0.791998 0,1.46902 4.78-1,1.668 49.816 0,-9.52802 4.406 0,-0.902008-1.99-1,-0.572968 5.197 1,-0.0990295-1.91601-1,0.868011 2.12 1,2.526 2.841-1,-1.19901-7.987 0,11.156-52.057 1,0.205017-11.621 0,-1.02502 4.78001-1,-0.765015 0.852989 0,1.16904 2.63801 0,-1.09702 4.884 0,-9.44101 56.725 0,-4.56699-1.58301 0,0.329987-1.945 0,1.10699-3.407-2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96.819 0.003 149,'12.866'27.137'410,"-8.58299"0.506002"-558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1282.24 439.12 143,'-18.5869'34.734'351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226.196 47.982 137,'-28.446'-27.835'302,"2.948"14.183"-253,-1.84399 7.157-16,4.47499 29.953 7,17.295 9.25-14,5.142-8.624-14,0.387001 6.186-3,0.0429993-5.101-1,0 13.618 7,-2.058-11.134-4,-0.148003 0.878998 5,-2.361 7.73199 7,2.877-6.84697-8,-2.575 0.0609741 3,-0.0419998 1.547-2,-16.207-6.272-85,-2.87-38.024-270,8.292-11.321 107</inkml:trace>
  <inkml:trace contextRef="#ctx0" brushRef="#br1">0 239.336 137,'23.378'-3.39799'367,"9.017"-8.92001"-302,-0.759001 2.36702-76,-8.15799 2.34499-14,1.22299-0.287994-72</inkml:trace>
  <inkml:trace contextRef="#ctx0" brushRef="#br1">260.996 82.773 137,'-13.982'27.017'386,"1.31898"9.44401"-295,7.72501-12.067-55,-0.497986 0.0939941-7,3.18498-0.690994-6,1.13 6.67601 4,5.177 2.67099-6,8.423-9.20799-13,15.545-25.525-150,-9.049-21.804-267</inkml:trace>
  <inkml:trace contextRef="#ctx0" brushRef="#br1">394.394 65.38 137,'-12.323'31.801'478,"0.0879822"-3.583"-404,0.621002 4.319-38,5.41602 1.48599-11,0.202026-8.967-8,6.31195 9.535 3,0.840027-8.882-13,5.61798 6.04298 0,22.748-13.591-1,-3.49698-30.68-16,-8.08102-12.705-87</inkml:trace>
  <inkml:trace contextRef="#ctx0" brushRef="#br1">318.995 175.548 137,'33.234'-8.591'521,"-6.02502"4.24001"-521,1.15204 0.978989-30,-0.253021 1.52802-148,-4.80301 2.991-206</inkml:trace>
  <inkml:trace contextRef="#ctx0" brushRef="#br1">446.594 175.548 155,'29.9'-2.054'481,"5.35703"-2.77501"-429,-2.55301-2.56998-43,-1.31705-1.29903-190</inkml:trace>
  <inkml:trace contextRef="#ctx0" brushRef="#br1">539.391 53.782 140,'0'23.742'363,"-4.26398"10.077"-221,1.27399-3.26201-105,0.388977-3.49399-6,1.22101 6.487 2,0.450989-1.19-9,1.42804-6.38-16,19.352-52.823-305,-9.95605 3.13701 77</inkml:trace>
  <inkml:trace contextRef="#ctx0" brushRef="#br1">666.99 30.58 138,'-3.492'28.166'366,"2.09601"6.855"-233,0.822998-7.73899-98,-1.68097-0.914001 0,-2.71906 1.67899 1,-1.08496 2.604-7,2.24994-4.526-21,29.7061-29.729-141,-12.496-24.55-120,-2.11206 4.83801 61,0.0910034-0.31601 0</inkml:trace>
  <inkml:trace contextRef="#ctx0" brushRef="#br1">753.988 24.785 137,'12.478'30.657'383,"-2.51001"-4.521"-264,2.50598 5.396-51,-3.28302-5.229-23,-3.75897-1.98898-21,-7.81403 3.17798-8,-5.15796-3.71799-8,-8.591 10.85-1,-6.19904-1.839-5,-1.20099-16.966-385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1702.5 48867.7 137,'-5.19592'28.0977'238,"-1.62207"-1.40625"-197,0.708984 9.9375-6,0.98291-5.37109-22,-1.77283 2.21875 3,1.9729-9.27734-1,-1.84302 8.1875 3,0.542114-3.33594-1,3.64087-4.10938 2,1.15112 11.2031 13,8.58191-75.625 66,-4.547 11.0469-87,1.89404-3.87891-2,-2.15405-0.519531 1,-6.50195-6.13672-2,3.599 13.3789-6,0.307007 0.769531-1,0.147949 1.52344-1,0.108032-1.28125 1,0 0.0234375 0,3.39502-6.33594 4,1.41504 71.5156 24,-6.61206-14.9961-22,-2.08801 5.02734-2,-2.52405 4.95703-1,4.72412 2.17578-2,1.48096-3.20313 0,0.208984-6.95703-1,14.631-59.0977 12,-7.96204-4.44531-8,-5.17688 5.17969-3,-1.08508-6.93359-1,-0.406982 10.168 0,0-4.48438-1,-2.05701-0.957031 0,9.70496 63.9258-3,-7.43896 7.47266 3,-2.26599-7.21875 0,-2.77295 0.902344 0,-2.56604 5.89063 1,5.45898-13.9258-1,-3.39893 13.2227 2,4.05688-10.6328-1,-2.48096 7.68359-1,29.0951-29.3828-95,-1.8761-37.5391-201,-10.537 9.16797 120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46.156 26.486 137,'-13.427'10.232'298,"2.381"3.042"-241,3.853 1.369-30,1.164 1.64-9,-0.511001 4.831 7,4.618-0.385994 4,7.256-1.34401-3,12.059-23.135-20,-3.96-11.269-6,3.074-10.482-3,-5.126 7.85899 1,-1.27299 1.97901 8,-13.436 32.268-1,1.95699 3.93201-3,7.12-3.023 3,13.154-20.19-1,-2.938-13.947-2,-6.059-0.774002 0,-9.52799-2.08599 4,-14.449 7.13 1,-5.428 8.143 0</inkml:trace>
  <inkml:trace contextRef="#ctx0" brushRef="#br1">138.878 49.661 137,'9.82599'14.807'197,"-0.595978"-0.452007"-168,3.00899 3.98201-12,-7.108-0.284012 85,-23.553-2.69899-47,1.903-10.452-55,7.76599-22.788-197,12.71 3.60899 27</inkml:trace>
  <inkml:trace contextRef="#ctx0" brushRef="#br1">171.993 33.107 137,'-13.957'-4.891'319</inkml:trace>
  <inkml:trace contextRef="#ctx0" brushRef="#br1">254.78 3.311 137,'-14.809'21.169'383,"3.72202"-6.239"-333,3.58598 0.624001-21,0.187012 4.261 10,2.74699 7.476 4,7.21201-4.323-16,5.853-2.628-14,12.673-20.668-79,-6.65498-13.868-109,-5.037-2.03201-1,-2.02301 2.898-73</inkml:trace>
  <inkml:trace contextRef="#ctx0" brushRef="#br1">311.074 0 138,'-4.90399'14.696'382,"-1.88702"4.212"-264,0.0190125 2.45-87,0.296021-1.39 3,8.53598 2.978 9,17.64-20.04-31,2.64304-12.637-14,-3.00403-3.16701-16,-5.81598-0.191994-343</inkml:trace>
  <inkml:trace contextRef="#ctx0" brushRef="#br1">337.567 19.864 137,'-4.69598'15.137'352,"-2.31601"0.757002"-274,-0.280029 4.027-16,0.470032 2.74199-31,2.19101-1.28299-6,2.17596-2.43601-20,16.627-22.004-438</inkml:trace>
  <inkml:trace contextRef="#ctx0" brushRef="#br1">410.419 0 137,'0'16.859'441,"-2.758"0.0650024"-379,-4.10202 5.628-23,1.09103 0.00799942 4,1.51898-1.134-9,15.636-5.934-19,7.47202-25.391-22,-8.79102-8.513-197,-7.18896 5.02-180</inkml:trace>
  <inkml:trace contextRef="#ctx0" brushRef="#br1">354.123 33.107 137,'20.097'3.103'477,"4.06299"-4.834"-425,-3.065-0.608002-38,-2.91202-1.118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61.334 0 137,'-16.24'25.896'469,"-2.919"6.128"-411,4.501 0.658001-24,4.35-2.681 1,9.339-3.44599-10,5.997-2.29901-11,27.483-4.351-3,-8.847-29.323-19,1.41-14.899-271,-21.017 0.0970001-207</inkml:trace>
  <inkml:trace contextRef="#ctx0" brushRef="#br1">96.134 104.377 137,'26.506'2.057'551,"12.47"4.871"-459,1.08-2.626-79,-13.442-0.801003-4,-1.52399-2.942-2,0.611984-5.707 2,-5.64899-29.692-263,-24.671 11.095-238</inkml:trace>
  <inkml:trace contextRef="#ctx0" brushRef="#br1">310.731 23.196 137,'25.94'20.5'503,"2.70401"11.352"-362,-31.66 3.662-128,-12.493-10.254-8,-11.061 1.95798-6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46.399 34.794 137,'28.564'-5.435'361,"-4.261"0.848"-324,-0.702003-2.076-29,4.22601-1.621-5,0.762001 3.091-132</inkml:trace>
  <inkml:trace contextRef="#ctx0" brushRef="#br1">69.599 0 137,'3.139'29.333'251,"-5.415"-3.86"-178,-0.279999-0.106003-42,0.0930023-0.520996-4,-1.973-0.153999-5,-0.786999-0.843002-1,-1.814 8.826 7,2.149-9.36501-10,-1.925 8.532 8,3.321-3.47499-12,-1.333 1.754-2,-1.428 3.23001 0,3.184-9.74802-5,-2.993 6.91199 1</inkml:trace>
  <inkml:trace contextRef="#ctx0" brushRef="#br1">0 255.136 140,'30.504'-4.25999'424,"-1.236"-5.29001"-387,-5.439-1.506-44,0.836002 0.168991-47,0.468002-5.54599-348</inkml:trace>
  <inkml:trace contextRef="#ctx0" brushRef="#br1">214.597 115.972 137,'-8.83099'29.894'469,"4.64999"-4.511"-379,0.871994 4.84102-51,2.595 1.05998-19,0.391006 1.075-2,4.545-5.68999-10,15.196 6-1,7.49001-30.357-14,2.09198-25.789-221,-11.402-0.391022-53</inkml:trace>
  <inkml:trace contextRef="#ctx0" brushRef="#br1">324.795 162.364 137,'3.396'32.253'651,"-1.35602"-7.00301"-642,1.67703 3.379-2,-1.478-0.322998 6,18.624-58.98 10,-10.345 4.575-20,-3.96899 1.20699-1,0.948975-1.30199-1,10.478 54.849 7,-17.373 1.03598-7,7.98901-3.24899 0,14.703-35.372 3,-8.44797-16.017-3,4.53796-8.48102 0,-4.41296 0.0190125 0,-8.01703 8.159-9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25.74 0 137,'25.884'29.171'504,"-23.175"0.553001"-449,-4.402-0.856001-26,-3.867-2.349-14,-3.735 5.091 1,-5.182 0.653-7,5.441-6.739-4,-5.236 4.88499-15,16.813-55.744-404</inkml:trace>
  <inkml:trace contextRef="#ctx0" brushRef="#br1">153.339 98.576 137,'31.264'10.423'592,"-4.71098"-5.02701"-544,-1.30902-7.424-45,0.772003-23.839 3,-19.203 0.0479965 0,-24.156-2.235 0,-10.083 24.472 2,3.97099 8.966-1,-6.739 10.849-2,5.534 11.834 5,8.481 0.174007-2,4.412-2.36701-1,6.70699 3.72702 0,8.91901-5.11302-4,12.205 1.92801-1,10.606-2.14999-1,-0.201019-18.747 0,5.321-9.94-1,-5.52699 3.49101 0,-1.179 6.47499-56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37.007 0 137,'31.193'34.662'340,"-0.811993"-5.772"-404</inkml:trace>
  <inkml:trace contextRef="#ctx0" brushRef="#br1">0 162.794 143,'0'33.941'218,"9.258"-3.368"-233</inkml:trace>
  <inkml:trace contextRef="#ctx0" brushRef="#br1">155.429 140.599 137,'9.75999'32.843'280,"-2.85999"5.59799"-176,1.59999 2.548-62,-0.0429993-7.37-34,14.033-3.07799-349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303.456 273.791 137,'-9.88901'-33.731'117,"-4.22699"0.757996"-10,-19.731 18.597-27,0.0519867 28.752-42,5.215 21.339-20,16.673 6.18799-8,5.42999-9.09198-7,4.729-0.144989-1,1.481 4.42197 0,0.266998-2.49698 3,0 1.647 0,-5.442-2.55499 0,3.948 5.58496 0,-4.35799-7.41995 0,-3.76602 1.51599 2,-3.50398 4.34698 0,2.05499-4.91901-3,-1.04 2.89001-1,-2.03-2.15601 0,0.627007 1.40399 2,0.680992-3.76599-3</inkml:trace>
  <inkml:trace contextRef="#ctx0" brushRef="#br1">0 466.176 137,'33.84'-6.15601'170,"6.025"2.55801"-144,-8.811 0.571991-7,4.53299-5.17801-13,-1.66698-1.27197-46,-0.138016-2.51303-34</inkml:trace>
  <inkml:trace contextRef="#ctx0" brushRef="#br1">318.259 303.379 137,'-5.44202'30.425'246,"-0.384979"7.57303"-166,-0.662994-8.242-27,-0.585022 10.526-20,-0.186981 4.36002-2,3.44199-0.942963 4,2.86801-4.81909-8,0.813995-6.18793-6,2.763 4.14301-3,10.673-0.577026-8,18.684-33.106-62,-2.12997-21.2419-267</inkml:trace>
  <inkml:trace contextRef="#ctx0" brushRef="#br1">362.668 503.177 137,'33.104'6.63'359,"-3.276"-5.91602"-325,5.668-0.658997-28,-1.16501 2.02203-227</inkml:trace>
  <inkml:trace contextRef="#ctx0" brushRef="#br1">518.095 384.786 137,'35.1461'5.43198'363,"-4.1601"3.34705"-317,1.28503 19.33-14,-32.687 4.19205-11,-12.8179 7.76395-5,-2.81909-5.60593-1,-9.10492 1.67493 28,60.3149-24.074 49,-1.38397-31.871-93,-5.61804-14.9321-433</inkml:trace>
  <inkml:trace contextRef="#ctx0" brushRef="#br1">784.547 310.785 137,'1.10803'35.722'524,"-2.01904"-1.89697"-437,-3.53699-1.28802-72,-2.26801 9.28201 0,-0.546021-4.90598-7,3.42505 8.36499 3,18.7009-9.66003-5,26.3741-32.595-2,-8.91302-22.091-14,-11.84-10.569-280</inkml:trace>
  <inkml:trace contextRef="#ctx0" brushRef="#br1">710.533 458.777 137,'34.363'-25.438'431,"-2.15399"10.455"-347,2.37201 11.062-55,-4.172 12.244-91</inkml:trace>
  <inkml:trace contextRef="#ctx0" brushRef="#br1">873.363 399.578 137,'35.996'7.13501'488,"4.94397"-6.87302"-454,-10.068-5.70099-47,0.434998-2.67801-271</inkml:trace>
  <inkml:trace contextRef="#ctx0" brushRef="#br1">969.581 295.99 137,'-5.44397'36.784'438,"-1.49207"-6.58899"-384,2.79504 3.93399-34,0.684021 3.52002-6,1.69592-2.32101 0,3.92206 1.22299-5,28.115-34.193-482</inkml:trace>
  <inkml:trace contextRef="#ctx0" brushRef="#br1">1080.6 288.59 137,'-2.62695'36.926'403,"-0.910034"-6.08499"-299,-1.76697 16.918-54,0.112915-6.96399-19,1.02197-7.57901-12,11.5812-2.05203-45</inkml:trace>
  <inkml:trace contextRef="#ctx0" brushRef="#br1">1191.62 332.98 137,'7.06409'33.768'411,"-4.10107"0.945038"-304,0.574951-0.447998-51,-5.19299 8.07397-18,-6.72192 2.52301-4,-3.48108-12.487-25,-13.6899 12.955-5,-12.661-19.676-28,-6.87207-10.916-92,9.90308-11.99-64</inkml:trace>
  <inkml:trace contextRef="#ctx0" brushRef="#br1">392.275 0 140,'14.534'42.782'505,"-14.268"-6.07301"-463,-4.59903-3.904-27,-2.297 4.347-3,-6.07599-1.52399-4,3.22299 3.95-110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89.962 22.198 137,'-19.337'30.024'198,"-2.552"8.482"-112,4.135-7.91399-48,-0.675 3.64099 7,5.876-0.872993 7,15.223 5.032 5,28.439-26.496-38,-0.505995-18.14-36,4.65599-8.409-109</inkml:trace>
  <inkml:trace contextRef="#ctx0" brushRef="#br1">134.37 133.196 137,'35.73'2.62601'450,"5.00598"1.67899"-385,-6.161-3.89499-48,1.67599-5.79401-3,2.86403 3.692 2,-6.91003 1.427-3,6.31802 0.264999-4,-1.92801 0-3,-4.30002-2.62599-3,7.56903-6.21401-13,-9.785-11.272-465</inkml:trace>
  <inkml:trace contextRef="#ctx0" brushRef="#br1">548.846 0 137,'29.622'16.598'262,"11.46"-2.478"-165,-10.9579 13.053-24,-35.4 7.175-26,-15.369 8.97601-16,-5.55597-13.261-16,-3.78802-3.41101-508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148.028 466.183 137,'32.131'2.62598'367,"1.34801"3.99805"-300,6.411 0.726959-30,-5.88199 9.06903 14,-59.968 22.476-15,-4.09097-2.58694-21,0.0059967 0.536987 4,66.371-26.527 12,3.618-16.4849-25,-2.76099 4.93195-2,-7.24704 2.72998-18,-17.181-31.2839-219,-7.71301-1.11505-182</inkml:trace>
  <inkml:trace contextRef="#ctx0" brushRef="#br1">0 399.582 137,'29.833'-5.436'239,"7.438"-0.593994"-196,3.45301-4.60599-25,3.44498 0.646973 3,-10.933 3.548 6,3.08199-2.38199 2,-0.694977 1.08701-5,2.30096-0.899994-2,-0.780975 2.04099-4,5.79099 3.384 3,-4.78699 1.04398-2</inkml:trace>
  <inkml:trace contextRef="#ctx0" brushRef="#br1">162.83 88.796 137,'-1.761'30.328'390,"2.51801"-0.527"-366,0.118988 8.39799-10,-6.91299 2.08601-7,-4.40298-3.82101-1,-9.59402 0.920013 4,-15.985-7.54999 5,2.74801-37.712-6,31.126-21.936-108,8.455-1.16595-55,2.19-2.42203 36,0.786995-3.23299-30</inkml:trace>
  <inkml:trace contextRef="#ctx0" brushRef="#br1">125.823 0.003 137,'34.037'20.722'380,"-3.94301"5.482"-552</inkml:trace>
  <inkml:trace contextRef="#ctx0" brushRef="#br1">244.245 103.598 137,'6.76001'35.072'537,"-6.17302"-1.453"-491,-0.533981 10.542-34,35.012-69.696 29,-9.71797-18.645-38,1.83096 8.28399-3,-18.548 77.215 4,-4.298-8.04902-3,14.407-1.19798 2,17.932-43.984 3,-6.64999-31.977-1,-11.898 3.67499-1,-8.41202 3.36501-2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0 769.562 137,'36.894'13.562'690,"0.291"-5.06403"-683,-1.08101-33.384-324</inkml:trace>
  <inkml:trace contextRef="#ctx0" brushRef="#br1">207.239 717.766 144,'35.148'-0.184021'665,"-4.17998"6.52704"-648,14.248 5.80096-4,-27.848 19.537-6,-46.356 3.30396-4,-7.41699-5.18695 0,-0.131989 0.102966-2,72.338-11.639 2,-1.995-30.975-3,-16.536-29.4839-163</inkml:trace>
  <inkml:trace contextRef="#ctx0" brushRef="#br1">162.831 643.769 137,'29.832'-8.78796'609,"14.05"-0.0550537"-552,-0.623016 1.698-51,-0.0749664-0.922974 0,-0.179016 4.17603-1</inkml:trace>
  <inkml:trace contextRef="#ctx0" brushRef="#br1">207.239 406.981 154,'6.938'29.636'670,"0.15799"18.482"-651,0.305008-7.39398-11,20.971-84.975 0,-16.007 10.865-6,0.345978 1.58801-2,3.24698-3.51898 1,-16.745 76.383-1,2.17599-0.164032 0,38.396-29.42 2,-2.44-34.4171-1,-14.388-7.57895 1,-8.01801-1.30603-3</inkml:trace>
  <inkml:trace contextRef="#ctx0" brushRef="#br1">510.696 414.38 137,'10.412'30.289'391,"4.62106"9.392"-288,-5.47504-9.98602-68,-2.42798 6.26205 5,-5.26001-5.62903-10,-10.2549 8.45496-3,-11.5921-2.50293-15,0.453064 0.186951-1,2.95999 0.950012 2,3.84201-7.37994-8,-9.73303 3.86292-44</inkml:trace>
  <inkml:trace contextRef="#ctx0" brushRef="#br1">562.504 606.769 165,'39.56'6.93701'315,"-5.95599"-6.53003"-254,-1.31604-0.351929-39,0.251038-7.01208-1,3.13501-7.71594 7,-5.203-25.4791 1,-27.366 0.810059-11,-22.443 7.52798-7,-15.933 24.295 1,1.159 12.826-2,-0.992004 24.391 3,17.159 4.95398 5,4.40405 9.04407 5,7.77893-6.97406-7,2.61902-0.86499-3,11.288 10.306 0,11.785-12.03-8,24.019 6.10999 0,-8.68896-15.994-3,3.96198-15.374 0,-7.29999-26.781-25,-1.95398-8.21899-97,4.95197-3.815-45</inkml:trace>
  <inkml:trace contextRef="#ctx0" brushRef="#br1">821.555 384.779 137,'30.03'-4.33099'587,"9.67096"1.72501"-532,-6.13501 2.19598-50,-3.92499 5.79999 1,1.58301-2.19498-176</inkml:trace>
  <inkml:trace contextRef="#ctx0" brushRef="#br1">1117.61 340.383 137,'32.46'2.62601'483,"1.59814"7.32199"-434,-18.3501 31.661-2,-43.5741-8.49402-21,60.1941-26.074 12,-1.92603-11.76-36,4.42102-2.73599 0,-41.083-23.531-160,-21.2949 1.36298-454</inkml:trace>
  <inkml:trace contextRef="#ctx0" brushRef="#br1">962.18 303.386 138,'33.649'-9.25699'449,"2.02106"-1.86902"-368,8.2019 1.56201-17,-1.88586 0.931-46,-11.4381 5.01599-3,1.22095-2.18098-4,1.38916 3.42499 0,4.22986 1.20999-1,3.55713 3.52402 3,-5.15613 2.412-9,-60.267-34.512-749</inkml:trace>
  <inkml:trace contextRef="#ctx0" brushRef="#br1">1051 66.595 137,'5.44202'40.44'537,"-3.62097"-0.945999"-486,3.75793-5.811-23,-10.3049 5.578-7,-12.9531-8.701-7,-13.8299-59.279-46</inkml:trace>
  <inkml:trace contextRef="#ctx0" brushRef="#br1">991.786 0 142,'32.847'5.442'639,"3.44995"7.426"-718</inkml:trace>
  <inkml:trace contextRef="#ctx0" brushRef="#br1">1139.81 36.997 137,'5.44299'33.102'619,"-3.53796"3.23"-559,5.08691 7.606-46,26.3191-84.323 10,-11.1801 0.628998-23,5.39099 1.25401 0,-13.804 77.65 3,-13.718 0.614-2,33.955-24.272 1,11.6261-35.156 0,-6.75-15.632-1,-17.9481-0.669006-2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0 222.89 137,'26.124'5.116'588,"10.453"0.992004"-531,-13.11-5.905-57,0.0130043-4.964-193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120.043 428.624 137,'25.567'9.32101'356,"0.240997"-2.49701"-322,-2.89999 6.31497-28,-29.045 10.384 11,-17.718-2.98203-8,-5.17801 1.98703 0,30.738 1.25299 37,21.895-25.455-37,7.74899-6.66199 1,-7.039 1.77698-1,-18.594-22.076-250</inkml:trace>
  <inkml:trace contextRef="#ctx0" brushRef="#br1">0 371.473 137,'33.311'0'344,"-5.462"0"-315,-3.663-2.02798-14,0.673-0.140015 0,2.23699 1.01199 2,2.93301-1.23099 1,1.786-0.943024-1,-4.707-4.17899-7,-1.63701 8.194 5,2.718 0.0640259 27</inkml:trace>
  <inkml:trace contextRef="#ctx0" brushRef="#br1">51.447 131.442 137,'7.385'25.564'417,"0.659996"6.701"-309,-13.157-2.215-48,-13.209-1.589-13,-12.627-16.243-27,26.555-35.617-176</inkml:trace>
  <inkml:trace contextRef="#ctx0" brushRef="#br1">34.298 0.003 137,'30.815'17.906'551,"-1.151"-1.705"-714</inkml:trace>
  <inkml:trace contextRef="#ctx0" brushRef="#br1">160.057 148.589 137,'0'32.747'618,"0"2.554"-550,5.12199-9.04898-53,22.149-38.441 0,-6.13599-23.836-12,-7.82301 2.70299-2,-6.476 9.981-1,10.591 49.625 2,-15.04 1.59198-1,3.22202 1.23401 2,23.491-26.846 0,4.35599-33.134 0,-6.54501 3.99802-3,-9.35995 1.547 1,-9.21805-3.36501-1,-5.60397-1.441 0,-2.68698 5.41701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26458334" units="cm"/>
      <inkml:brushProperty name="height" value="0.026458334" units="cm"/>
      <inkml:brushProperty name="color" value="#000000"/>
      <inkml:brushProperty name="fitToCurve" value="1"/>
    </inkml:brush>
  </inkml:definitions>
  <inkml:trace contextRef="#ctx0" brushRef="#br1">0 16.607 137,'36.112'9.262'332,"5.606"-15.635"-311,-14.376-0.620001-13,7.033 0.99 4,-4.431-0.497-1</inkml:trace>
  <inkml:trace contextRef="#ctx0" brushRef="#br1">94.721 27.748 137,'8.633'29.8'332,"-3.06099"3.98"-290,-3.41101 1.92099-30,-1.812 0.549011 1,-0.348999-3.61102 4,-5.467-0.149994 11,-3.311-9.89-76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92.7 137,'18.248'-1.175'329,"2.715"-0.616005"-309,-6.432-0.372002-15,1.06499 1.015-46,-2.00699-2.466-149</inkml:trace>
  <inkml:trace contextRef="#ctx0" brushRef="#br1">56.296 29.797 137,'-1.174'13.554'208,"-4.231"5.759"-125,1.45-4.978-62,-0.576004 4.771 2,0.424004-0.948006-3,-0.462002-4.726-8,1.938 1.386-28</inkml:trace>
  <inkml:trace contextRef="#ctx0" brushRef="#br1">105.968 26.486 137,'15.279'-8.44'154,"0.539001"4.253"-56,-1.659 12.407-20,-16.985 9.12-30,-9.43599 2.515-23,-0.50901-0.973999-10,-0.411995-0.514996 0,4.261-1.41601-5,7.06899 0.498009-4,15.627-12.611 3,2.213-25.208 0,-9.655-0.457008 0,-15.125 5.426 4,-8.915 6.558 5,-0.357002 5.62401-14,32.035 3.58199-304</inkml:trace>
  <inkml:trace contextRef="#ctx0" brushRef="#br1">152.329 62.904 137,'-1.93799'18.417'407,"-1.31302"2.793"-305,19.531-35.438-29,-5.67999-4.177-69,4.118 4.487-2,-1.60101 29.004 14,-15.406 6.417-8,7.283-1.80099-147</inkml:trace>
  <inkml:trace contextRef="#ctx0" brushRef="#br1">268.23 0 148,'-4.405'22.962'610,"-1.21402"3.504"-581,1.74202-8.98-24,-1.355 8.188 4,15.608-8.82299-8,6.00002-33.709-131,-8.45801 2.702-305</inkml:trace>
  <inkml:trace contextRef="#ctx0" brushRef="#br1">198.689 46.35 137,'23.722'0.404003'578,"-0.821991"-1.92101"-550,0.857986-0.471996-8,-9.54199 2.31-31</inkml:trace>
  <inkml:trace contextRef="#ctx0" brushRef="#br1">327.836 0 137,'3.54901'19.231'391,"2.67099"2.15"-356,-0.794006 1.03-11,-1.15799-6.187-6,-5.80103 3.166-3,-9.45798-0.289001-1,-2.172-2.05199-6,-2.33002-4.84101 2,-1.31097-7.02998 0</inkml:trace>
  <inkml:trace contextRef="#ctx0" brushRef="#br1">374.196 82.768 137,'19.201'-1.938'470,"0.195007"0.564995"-466,-2.80701 3.312 7,-0.228973-3.66901-11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51.81 51.799 137,'33.237'-21.426'311,"8.28601"15.347"-299,-11.055 4.755-5,5.94601-4.751-2,-4.80499 4.244 1,5.01898-2.943 1</inkml:trace>
  <inkml:trace contextRef="#ctx0" brushRef="#br1">81.416 0 137,'-16.053'34.949'123,"6.476"-1.21"-93,1.068 3.12899-13,0.801998 0.804001-4,5.412-1.334 2,3.734-4.60599-2,3.686-0.968018-2,-4.555-1.03998-3,-0.57 0.544968-5,0 9.08002 1,0-5.42999 1,6.164-2.461 0,-11.227 8.116-2,-1.42599-2.71201-1,4.613-6.66702-1,1.738-0.529938 2,31.931-42.597-118</inkml:trace>
  <inkml:trace contextRef="#ctx0" brushRef="#br1">0 295.986 137,'36.83'-5.44501'286,"-3.83501"3.95303"-264,3.70501 1.08496-9,-0.880005-1.19498 9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8885.98 49167.4 137,'-10.9619'33.0977'290,"-0.425781"-1.05469"-203,4.37305 1.32813-56,-4.22852 11.5508 12,6.19043-11.9766-22,0.335938 1.41797 4,6.17871 0.566406-5,2.27734 0.429688-2,6.28613-4.33203-4,21.9443-25.0352-35,1.91406-16.8203-143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268.667 15.435 137,'-31.283'-15.435'283,"3.44798"15.79"-211,-0.338989 18.736-19,17.725 13.76-37,7.27602-9.901-10,-0.434021 1.18299 1,0.517014 8.67501 1,2.297-1.12402 0,-2.717-1.54999 0,-1.65401 6.72099 5,0.0159912-5.68098-1,-0.930984 2.83899 5,0.766998-9.58002-6,-1.66501 4.01804 3,-3.19499 1.27298-4,-10.071 1.25299-3,-8.868-35.622-208,15.585-19.359-89</inkml:trace>
  <inkml:trace contextRef="#ctx0" brushRef="#br1">0 284.036 137,'23.041'-17.957'236,"1.543"4.15298"-169,5.713 5.48402-33,3.50001-2.23502-19,-6.14201 5.56502-47,-3.10398-0.485016-42</inkml:trace>
  <inkml:trace contextRef="#ctx0" brushRef="#br1">291.533 89.723 137,'-8.46799'24.511'475,"-0.0270081"1.611"-385,-0.468018 2.90099-62,-1.47098 15.361-5,2.70599-13.107-8,3.18999 1.83102-6,2.22501 1.62898-1,5.19301-1.55502-5,10.695-8.00897-1,13.741-15.887-7,8.04904-21.527-121,-12.115-3.42999-383</inkml:trace>
  <inkml:trace contextRef="#ctx0" brushRef="#br1">365.846 244.032 137,'31.176'0'616,"-2.99799"-6.785"-569,-5.20602-4.44199-50,-7.16098-16.494-419</inkml:trace>
  <inkml:trace contextRef="#ctx0" brushRef="#br1">468.739 129.73 137,'31.799'7.15401'628,"-5.763"13.123"-593,-21.1969 6.88202-25,-12.7391 4.63197-6,-2.50995-8.06798 0,-14.619 3.284 1,53.723-31.609 5,-3.80002 3.53897-10,-1.68695 1.06302 3,10.267-7.74199-37,-15.939-15.512-606</inkml:trace>
  <inkml:trace contextRef="#ctx0" brushRef="#br1">685.961 49.719 137,'-2.02802'23.041'537,"-4.41296"7.762"-446,-2.05304 1.346-72,2.87701-7.68701-11,1.03705 2.10001 0,-1.49609 10.309 1,5.12006-11.22-2,24.126-5.798 0,1.42896-48.142-15,-16.111 4.56898-56,-2.17798-1.94701-265</inkml:trace>
  <inkml:trace contextRef="#ctx0" brushRef="#br1">611.648 135.447 143,'31.734'0'494,"-6.776"-4.205"-479,-0.078064 3.05499-51,2.15906 0.78801-111</inkml:trace>
  <inkml:trace contextRef="#ctx0" brushRef="#br1">754.557 152.588 143,'32.689'-8.91499'559,"-1.23993"3.41798"-550,2.19196-1.07498-5,-2.521-0.421013-194</inkml:trace>
  <inkml:trace contextRef="#ctx0" brushRef="#br1">840.302 55.436 143,'-12.866'28.147'523,"2.98804"10.22"-449,0.97998-12.619-52,1.80902-1.554-8,1.03802 10.865 0,5.14392-7.757-9,27.946-31.973-310,-8.38898-19.723-66</inkml:trace>
  <inkml:trace contextRef="#ctx0" brushRef="#br1">920.331 44.009 148,'0'31.787'636,"-4.76001"-5.67099"-616,0.663025 3.24-10,0.0869751-0.708008-1,0.364014 6.15001-1,-1.70801-5.43701-3,25.071-55.15-236,-8.34906-5.62099-54</inkml:trace>
  <inkml:trace contextRef="#ctx0" brushRef="#br1">983.211 15.432 149,'11.588'27.224'421,"-3.48199"4.88001"-328,-2.79303-8.87601-58,-1.22101 3.03001 6,-4.41595 5.669-6,-3.15106-2.34601-21,-2.56897-3.16399-5,-3.14697 4.10999-2,-4.17102 1.222-2,0.945984-7.50598-2,-8.125 5.50299-1,-3.46997-2.50302-10</inkml:trace>
  <inkml:trace contextRef="#ctx0" brushRef="#br1">1206.15 89.723 137,'-14.9349'30.577'488,"1.55396"-4.33201"-404,-1.06604 9.19501-54,2.37903-5.196-8,5.01294-5.524-6,1.76208 3.62198-3,14.01-0.226959 1,19.7349-28.125-10,-5.08484-12.001-6,2.21399-9.98703-165</inkml:trace>
  <inkml:trace contextRef="#ctx0" brushRef="#br1">1223.3 198.308 154,'24.412'-5.61299'630,"-0.73999"0.75499"-627,8.87-0.749008-3,0.208008-2.14099-13,-8.96094 4.13101-124</inkml:trace>
  <inkml:trace contextRef="#ctx0" brushRef="#br1">1411.94 101.153 137,'23.434'7.384'591,"5.745"0.276993"-533,5.46509 0.203003-41,-6.60803-0.205994-7,-8.41296 18.019 0,-38.3601-2.13501-6,-4.16687 0.781006-2,-1.40613-1.724 0,-1.64099-6.76399-4,3.04614-0.674011-180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2672.53 49747.6 137,'26.3201'0'352,"5.67676"0"-303,-6.0957-3.34375-30,3.37476 1.56641 3,3.73828-2.90625 1,-7.44312 0.0742188-1,6.33374 0.488281 0,1.75928 0.859375-5,-8.16992 2.41016-1,0.957764 3.99219 1,-1.1748-1.13281-3,5.13086-6.77344 9,1.85889-0.765625 1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50.09 451.481 137,'32.949'0'667,"-8.728"5.51602"-660,0.00498962-8.65802-3,-1.27598-3.33701-598</inkml:trace>
  <inkml:trace contextRef="#ctx0" brushRef="#br1">147.268 365.763 151,'30.814'8.95599'591,"-7.071"-4.81198"-539,8.248 3.50699-41,-10.284 18.245 5,-37.206 4.939-7,-10.894-7.46399-2,-2.14699 0.397003 1,53.915-20.687 3,2.774-9.77298-11,-2.16702 9.03998 0,-49.556-30.037-338,-1.90401 19.76 51</inkml:trace>
  <inkml:trace contextRef="#ctx0" brushRef="#br1">15.792 394.34 146,'0'31.894'563,"0"2.22198"-503,-3.346-4.73502-53,-1.776 3.47202 0,-2.202 1.36002-1,15.391-7.42804-5,19.555-33.509-66,-1.807-11.302-133,0.079998-6.60095-43</inkml:trace>
  <inkml:trace contextRef="#ctx0" brushRef="#br1">364.488 354.329 137,'-7.14902'36.697'651,"-0.700958"-4.87399"-643,1.12695-7.28-5,2.58203 2.44501 0,-2.46802 7.66699 1,1.64301-7.948 0,2.59702-1.54703 0,2.16299-48.8469-704</inkml:trace>
  <inkml:trace contextRef="#ctx0" brushRef="#br1">255.878 0 139,'0'31.794'609,"-5.123"-3.559"-580,-0.189011-0.833998-19,12.783-54.124 16,-4.908 0.955997-23,-2.162 0.281004-2,-0.401001 52.289 8,0 1.875-7,-5.511 5.583 2,15.183-59.492 0,-3.56201 0.801006-2,-0.787964-0.562004-1,-15.354 61.973-2,5.272-13.778 2,-1.16397 3.51001 0,5.33098-0.426003-15,17.791-0.697006-536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50.853 0 137,'24.504'11.43'609,"8.49099"-11.43"-583,0.547005-3.343-20,-2.05999 1.183-3,-7.88002 7.072 0,-46.649-14.052-685</inkml:trace>
  <inkml:trace contextRef="#ctx0" brushRef="#br1">56.57 5.723 137,'0'25.561'374,"0"4.996"-300,-4.204-6.134-55,-1.306 9.784 6,3.997-8.027-3,-2.896-1.759-5,-0.408997 10.589 2,2.44799-2.599 6,-1.875-8.423-13,-0.507 1.27202 0,2.48-2.20001-1,-2.694 10.872 1,4.053-10.709-5,-4.64 12.094-3,-0.164001-11.145-3,0.389 1.056 0,24.729-49.448-260,-9.815 1.25299-147</inkml:trace>
  <inkml:trace contextRef="#ctx0" brushRef="#br1">27.988 228.604 151,'26.223'-5.123'460,"12.327"-4.175"-418,-10.255 2.17-24,1.82001 10.018-117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3501.4 49690.5 137,'-21.7229'26.5781'364,"7.77197"0.535156"-339,-2.43213 6.60938-5,4.42505-1.38281-10,-1.3501 0.410156 3,3.44531 1.13672-4,7.86377 4.59375-2,10.4539-9.80859-7,20.7412-3.54297-127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0 382.903 137,'28.616'19.288'639,"8.242"-5.086"-615,-1.034-7.89099-19,-5.03999-27.631-64,-16.103-1.828-683</inkml:trace>
  <inkml:trace contextRef="#ctx0" brushRef="#br1">148.625 337.192 137,'25.567'11.731'563,"5.89999"7.45697"-470,-25.727 4.57602-80,-16.131 12.516-6,-8.28499-13.061-3,-14.173 2.08301 1,66.217-16.2 6,-5.401-6.22104-11,-3.44998-5.31299 1,-14.049-30.405-172,-20.029 8.50995-297</inkml:trace>
  <inkml:trace contextRef="#ctx0" brushRef="#br1">0 285.748 138,'26.441'-3.34598'466,"7.427"-2.00604"-378,-3.77 1.65704-59,-2.143 0.820953-5,-2.18401-1.64096-7,-1.62399 2.59897-5,8.52499 0.867035-1,-1.37799 0.938965-4,0.329987 4.31503 0,-8.09299-2.89401 0,3.63-1.11401 4,-51.866-15.622-525</inkml:trace>
  <inkml:trace contextRef="#ctx0" brushRef="#br1">154.341 0 150,'0'23.894'505,"-3.34601"7.325"-414,1.93301-2.164-73,-3.64101 11.915 1,6.888-15.151-5,26.096-56.984 1,-9.51001 1.568-11,0.300995-0.595001 1,2.13802-1.996 7,-22.127 64.098 4,-0.742996-3.63999-13,1.65201-1.96001-2,9.68399-1.615 0,17.987-30.954 0,-4.59497-18.682 1,-2.83902-6.31301-1,-10.267 7.43701 0,-10.574-1.407-1,24.2 20.234-852</inkml:trace>
  <inkml:trace contextRef="#ctx0" brushRef="#br1">468.74 91.438 137,'21.959'27.395'480,"-5.29501"-2.978"-432,3.48001 0.743004-30,-12.55-0.248001 2,-5.466 1.73299 9,-4.04901-2.13998-2,-10.136 6.869-10,-4.11496-4.53502-11,2.49396-1.09799-2,-1.69901 0.343018-2,-8.81198 4.25699 0,-0.119995-4.177-71</inkml:trace>
  <inkml:trace contextRef="#ctx0" brushRef="#br1">651.662 228.6 137,'29.408'-3.34201'445,"3.60797"-5.15599"-374,-3.69696-8.31599-48,-12.8521-10.281 6,-21.188-2.55099-11,-19.409 7.09299 1,-0.766968 25.259-9,-2.25104 19.612 1,14.906 3.27802-5,2.28101-2.13802-3,1.34796 3.86601 0,-1.45892 3.70399 2,6.96295 1.47701 0,4.672-4.138-1,7.76202-2.31601-1,3.177-1.42999-1,19.067-3.60202 1,-2.79193-7.41498-11,-1.21606-18.161-145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3129.29 51513.9 137,'-3.823'29.6797'93,"29.2949"-16.6992"-39,7.10718-18.7188-27,9.72485-3.38672-11,8.57104-5.83203 0,-11.116 4.96875-3,9.87988-1.54688-1,-23.668 7.71484-6,10.4922-2.42578 3,7.8728 4.51953-2,-6.10889 4.75391-2,0.885986 2.77344 0,-11.9231 3.30078-3,2.11401 1.25 3,1.52905 1.64063 5,-5.10791-8.66406-2,6.97388-2.01563 0,-3.61694-0.808594-1,0.711914-4.01563 0,4.70313-3.94141-2,-9.13721 2.86328 0,7.1062-1.03125 0,5.31592-0.425781-1,-9.58496 3.53906-1,5.46606 1.53516-1,-4.22314 0.570313 0,0.406006 3.96094-2,-1.41602-2.00391 1,5.43311-0.730469 1,-3.04907-2.875 0,-2.57813-0.289063-1,7.0332-4.56641 2,8.89111-3.35938-2,-13.2412 2.25391 1,9.81592-2.69141-2,-0.236816 2.52734 1,-12.6807 3.35547-1,1.91162 5.10938 1,7.04785 4.01172 1,-11.6499 0.847656-1,9.79492 6.30859 1,-6.04395-3.40625-2,5.2124-1 0,-8.87256-4.12109 1,7.25635-3.99609 0,-3.50732-0.875 1,6.60156-4.85156 0,8.55859 0.195313 0,-18.2202 1.8125-1,10.5493-2.58203 1,8.0459-3.04688-1,-5.39063 0.929688 1,-1.60352 3.31641-1,-2.26563 2.19531 1,2.13379 4.19141 2,-9.58496 1.84375-1,1.09473 1.32031 3,-2.41553-0.0429688 2,7.1377-8.12109 15,-6.79297-1.65625-44,-24.0068 33.8789-280,-28.8252 1.28906 209,0.812988-7.02734 92,-0.248047-9.76953 46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0 251.021 137,'31.307'6.16'593,"-4.089"-3.04001"-582,13.62-8.00398-21,-14.959-12.799-203</inkml:trace>
  <inkml:trace contextRef="#ctx0" brushRef="#br1">182.038 150.611 137,'8.27701'35.301'558,"-4.65201"-9.75002"-530,1.59599-0.248993-2,-11.791 7.8 8,-23.48-14.411-14,15.785-48.479-108,18.473 2.70004-15</inkml:trace>
  <inkml:trace contextRef="#ctx0" brushRef="#br1">169.483 0 145,'25.239'15.454'621,"0.479004"7.594"-675</inkml:trace>
  <inkml:trace contextRef="#ctx0" brushRef="#br1">276.194 106.686 137,'28.796'7.848'457,"-0.474976"10.539"-386,-16.948 9.22198-37,-23.707 4.201-6,-17.223-2.713-1,59.903-18.562-7,6.33899-13.984-16,-11.295-20.968-220</inkml:trace>
  <inkml:trace contextRef="#ctx0" brushRef="#br1">483.339-0.003 146,'-3.67398'40.411'549,"-0.503021"-12.755"-496,1.362-0.157001-41,1.15298 10.237 3,1.43604-11.539-6,0.225983 0.76799-3,28.47-18.512-5,-5.49503-36.375-129</inkml:trace>
  <inkml:trace contextRef="#ctx0" brushRef="#br1">426.845 87.863 140,'31.183'0'526,"-3.84204"3.672"-468,13.642-1.30101-37,-15.718 2.47701-8,0.600952 4.90601-68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52.96 33.107 137,'-13.29'16.041'334,"1.596"-0.0649986"-290,-0.526002 2.03099-22,0.739001 6.92601 2,7.733-2.29501-7,3.222-0.839989-6,2.936-3.12201-4,13.279-19.994-4,-1.03-12.308 2,-1.529-4.43498 1,-1.503-4.07802-4,-3.37099 2.33301-2,-2.02301 1.60101 3,-12.975 39.532-2,7.339-3.40099-1,13.152-8.14001 4,-0.779999-31.575 2,-17.544 4.91199 0,-3.97499 2.31401 3,24.581 23.429-26,-2.335 3.84 16,-3.714 1.51 2,-7.81801 4.00499 7,-10.814-1.19499-9,-12.881-2.718-53,21.736-29.68-165,8.421-0.672005 74,3.201 1.02499 22</inkml:trace>
  <inkml:trace contextRef="#ctx0" brushRef="#br1">139.057 43.04 137,'-16.883'0'300</inkml:trace>
  <inkml:trace contextRef="#ctx0" brushRef="#br1">215.222 33.107 137,'-18.42'15.225'402,"2.79399"0.277996"-336,1.11002 6.054-19,8.16899-2.486-17,5.024 3.548-7,5.19299-0.880997-10,11.494-5.52002-17,5.55901-16.831-96,-2.57501-4.98901-142,-3.61998-3.21799-1</inkml:trace>
  <inkml:trace contextRef="#ctx0" brushRef="#br1">254.959 33.107 137,'-4.142'16.512'436,"-0.404007"3.132"-367,0.650009-5.271-54,-2.72701 7.423 3,2.94301-0.973999 0,8.93399-3.072 7,17.153-23.906-19,-2.2-2.78902-29,-3.586-0.929993-89,-0.687012-1.928-260</inkml:trace>
  <inkml:trace contextRef="#ctx0" brushRef="#br1">294.697 59.593 137,'-12.226'20.959'303,"3.88498"-6.87001"-242,1.63699 0.898003-36,-1.37997 0.873001 3,1.81598 2.124-10,4.866 0.575996-27</inkml:trace>
  <inkml:trace contextRef="#ctx0" brushRef="#br1">341.058 46.35 137,'-4.90601'22.028'522,"0.748993"-7.97"-497,-5.45599 14.2 9,4.91702-14.01-20,1.66199 9.086 14,24.209-19.974-45,-8.67099-21.202-215</inkml:trace>
  <inkml:trace contextRef="#ctx0" brushRef="#br1">291.386 96.011 137,'16.748'1.806'405,"5.12497"-3.29"-472,-5.47498 1.243-69</inkml:trace>
  <inkml:trace contextRef="#ctx0" brushRef="#br1">357.615 102.632 144,'19.235'3.24899'474,"-0.607025"-0.752991"-429,1.54602-1.681-36,-1.98303-0.754005-243</inkml:trace>
  <inkml:trace contextRef="#ctx0" brushRef="#br1">453.647 33.107 137,'13.614'-2.434'260,"5.60202"-0.261002"-189,-4.608 3.261-37,-12.165 13.861-5,-10.92 5.146-16,-3.75098 0.346001 0,1.59-4.849-4,-2.29001 5.23901 12,4.97501-4.59801 7,21.943-8.14698 2,-1.12604-22.607-16,-4.83698-4.61299-2,-11.06-2.469 6,-12.63 10.25-6,-2.64001 9.101-7,33.951 12.243-418,0.10199-9.149 241</inkml:trace>
  <inkml:trace contextRef="#ctx0" brushRef="#br1">513.254 69.525 137,'-0.0010376'18.995'366,"0.0010376"-2.52399"-234,11.844-34.688-13,1.17902-2.86001-115,3.85297 18.816 3,-18.004 25.53 1,-6.02802-1.778-20,23.6981-28.32-448</inkml:trace>
  <inkml:trace contextRef="#ctx0" brushRef="#br1">612.597 0 141,'0'13.263'454,"-2.758"5.823"-334,-0.701965-4.015-69,0.0619507 3.61-38,1.198-4.664-3,-3.78101 11.301 2,3.97205-0.252991-2,21.9109-27.99-38,-11.267-16.693-137,-4.23804 5.785-195</inkml:trace>
  <inkml:trace contextRef="#ctx0" brushRef="#br1">569.549 69.525 137,'14.585'-2.43501'593,"8.59906"-3.13499"-572,-3.15204-0.782005-124,-6.67499-1.78-135</inkml:trace>
  <inkml:trace contextRef="#ctx0" brushRef="#br1">658.957 3.311 137,'3.93506'17.846'525,"0.572937"3.379"-418,-0.320007 3.544-74,-7.71399 0.633999-15,-5.60699-3.952-9,-2.42004-2.60399-5,-4.40991-3.13502-482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31.268 619.235 137,'27.787'0'263,"-0.605001"-9.29797"-228,-0.510002-14.5861-21,-17.822-3.70496 1,-24.186-1.00403 11,-14.23 11.782-9,3.68499 22.201 12,9.701 24.5049 4,6.252-0.216919-18,5.265-3.70703-6,-1.937 6.64996 4,1.875-3.14594-2,2.231 3.54596 2,-2.959-5.93304-2,4.52 1.66705-1,3.043-3.01398-2,10.004 1.42798 0,17.195-9.625-8,8.665-16.623 0,-1.696-10.2199-104,-10.977-4.63708-80,0.0320129-1.32495-20</inkml:trace>
  <inkml:trace contextRef="#ctx0" brushRef="#br1">163.088 456.067 137,'34.236'-2.22198'401,"3.94699"-1.60501"-390,-10.116-1.62802-51,-1.89-0.293976-222</inkml:trace>
  <inkml:trace contextRef="#ctx0" brushRef="#br1">338.848 349.388 145,'25.192'-5.63'411,"3.41199"-0.903992"-344,-0.391022 3.76599-17,-31.243 31.093 11,-18.083-0.371033-43,-5.54898-1.58298-7,48.644-0.35498-7,3.61902-23.396-3,-0.422028 4.70499 2,-9.92697 21.287 14,-38.007-0.163971-1,-10.689-5.39005-8,-3.314-12.433-4,7.819-29.131-66,25.781-9.00504-126,2.76303 0.703003 0,4.96399-0.495972-39</inkml:trace>
  <inkml:trace contextRef="#ctx0" brushRef="#br1">257.245 318.001 138,'26.479'-9.72202'472,"13.576"-2.71597"-394,-2.84097 3.27798-61,-3.29202 0.0299988-3,0.251984 0.545013-4</inkml:trace>
  <inkml:trace contextRef="#ctx0" brushRef="#br1">320.017 16.769 168,'27.065'-5.62'339,"7.965"-2.438"-281,-7.74301 4.967-35,1.31802 4.935 20,-17.557 29.278 11,-19.789-1.111-25,-9.54102 6.147-5,-4.27399-10.078-5,51.209-13.551-2,0.982971-20.714-16,11.048-1.64901-18,-7.15604 0.961006-53,-5.49496 3.535-108,-1.53302 9.071-54</inkml:trace>
  <inkml:trace contextRef="#ctx0" brushRef="#br1">627.596 248.974 159,'7.453'31.338'378,"-3.12103"0.268982"-291,-0.115967-6.27301-53,-2.03796 11.098 6,-1.57104-0.604004 3,-5.177-1.81799-5,-22.326-18.908-25,14.909-48.168-59,11.546 2.66702-115,4.11407-2.57401 28,-1.42102 7.18298-38</inkml:trace>
  <inkml:trace contextRef="#ctx0" brushRef="#br1">627.596 92.084 141,'26.64'27.893'567,"-6.28601"-0.886002"-563,-6.34601-0.777992-77,-0.966003 3.039-227</inkml:trace>
  <inkml:trace contextRef="#ctx0" brushRef="#br1">709.198 280.348 167,'9.55701'35.02'576,"-5.03101"-9.85602"-515,2.73102 11.112-46,-1.37805 1.32498 1,19.868-40.268-5,3.08997-25.681-5,-7.06696-5.33902-5,-3.72302-6.12598 0,-4.66901 9.29797-1,-1.77496 69.553 4,-8.20605-8.41599-2,4.66406-2.08701-1,26.7769-14.592 3,-8.90894-45.317-2,-8.20599-1.14001-1,-4.72803-3.37198-1,-0.200989-2.34903 1,0.584961-0.663986-2,6.77905 2.37701-3,6.73297 11.436-84,0.583008 20.645-448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142.169 94.138 137,'-25.664'7.845'290,"-2.38999"9.464"-262,1.09401 6.814 9,4.52499 11.03-12,13.656-8.20999-11,3.069-1.47601 1,-10.339 2.105 5,11.719 1.15103-5,0.142999-1.59705-2,7.605 0.986023-4,9.021 3.67603-3,13.491 0.460968 7,2.273-20.034-3,4.012-18.006-50,-4.38-6.27197-101</inkml:trace>
  <inkml:trace contextRef="#ctx0" brushRef="#br1">374.422 251.034 137,'28.075'-0.0130005'421,"6.82297"-4.595"-347,2.87204-4.78799-56,-8.78604-5.545-92</inkml:trace>
  <inkml:trace contextRef="#ctx0" brushRef="#br1">462.303 112.965 137,'0'30.085'380,"0"2.70399"-300,0 3.81999-24,0-8.98799-38,0-1.388-1,-2.22601-0.0820007-3,-1.59998 4.98099-15,29.007-47.594-599</inkml:trace>
  <inkml:trace contextRef="#ctx0" brushRef="#br1">525.075 100.414 162,'34.422'4.609'486,"-7.547"0.331993"-422,5.64001 4.50301-12,-8.10504 20.286-16,-25.64-3.607-27,-21.691 10.131 2,-8.237-3.772-3,39.9711-6.84798 8,16.4199-29.083-12,-0.0789795-3.53699 0,11.073-4.46002-2,-9.25098-20.187-129,-16.752-1.29102-176,-4.89801 6.62102-47</inkml:trace>
  <inkml:trace contextRef="#ctx0" brushRef="#br1">744.773 0.003 137,'31.676'42.895'624,"-15.5949"-11.989"-593,1.3399 4.75-8,-10.2659-0.11499-8,-4.55707-5.13302-4,-9.65796-2.51898-4,-10.788-0.345016-4,1.41992-0.458984-1,-13.413 1.57899-13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1297.07 51785.7 137,'-3.18396'43.3164'435,"-4.85803"8.35938"-368,0.832031-2.61719-49,2.09387-1.1875-2,-2.25586-7.76563 0,-0.969116-0.28125 0,-1.26794-0.367188 2,5.26001 3.44531-1,49.0861-14.7656 4,-7.13501-49.3438-36,-11.2961-15.2344-381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389.181 237.311 137,'4.616'27.857'281,"21.794"-7.655"-233,-0.239014-20.67-66,3.59503-16.727-42,-4.51804-5.892-149</inkml:trace>
  <inkml:trace contextRef="#ctx0" brushRef="#br1">301.301 17.667 137,'-28.681'-17.664'177,"-3.71399"24.347"-70,6.06398 10.977-69,8.15701 8.818-19,7.05299 7.719 3,4.383-2.655-9,1.73102-5.11001-5,-2.99002 6.65701-1,-1.67798 9.59599 2,3.18597-5.985-1,1.55002-10.381-1,-0.772995 4.332 1,-1.75401 0.464996 0,-2.305 2.586 4,2.78201-5.37-3,-0.673004 7.23102 1,1.93401-4.32501-5,-1.27801 4.57697 0,1.411-9.26294-2,0.863007 4.56393 1,1.28699-3.10095 0</inkml:trace>
  <inkml:trace contextRef="#ctx0" brushRef="#br1">0 281.233 137,'31.198'0.0130005'198,"-2.875"-0.0130005"-158,8.341-2.23502-25,2.43001-6.04996-10,-11.632 1.11197-15,3.81201-6.88-47,-4.33 2.99802-24</inkml:trace>
  <inkml:trace contextRef="#ctx0" brushRef="#br1">332.687 80.421 137,'-17.011'31.536'229,"6.23502"-6.33401"-173,-8.53299 17.192 13,3.93997 0.946014-35,5.25003-7.53801-6,8.16998-6.16501-8,7.87701 5.98401 1,23.931-12.564-46,1.534-20.392-56,-4.42102-4.33496-92</inkml:trace>
  <inkml:trace contextRef="#ctx0" brushRef="#br1">646.543 130.632 137,'15.35'28.68'318,"1.20801"0.88501"-214,-1.60596 5.666-56,-5.39703-8.61801-15,2.25299 6.11102 4,-6.31299-6.04604-8,-4.15997 1.35004-8,-5.67804-0.294006-6,-5.99396 5.44299-5,-3.18005-2.19702-2,-6.46497 10.984-3,8.84802-69.714-366,22.686-4.04401 140</inkml:trace>
  <inkml:trace contextRef="#ctx0" brushRef="#br1">941.568 212.206 137,'-15.133'28.535'473,"2.10303"5.74301"-399,5.06995-5.17502-44,-0.47699 2.94598-6,3.51703 6.07904 5,16.65-4.08304-16,22.71-34.016-15,-1.59497-22.951-115</inkml:trace>
  <inkml:trace contextRef="#ctx0" brushRef="#br1">1004.34 312.62 137,'27.4191'2.064'401,"2.42188"-3.75699"-345,2.16711 1.396-46,-3.35913-5.00299-5,-1.38989-6.24603-104,-1.96606 10.221-364</inkml:trace>
  <inkml:trace contextRef="#ctx0" brushRef="#br1">1230.31 187.107 137,'30.3031'7.849'324,"3.6189"-0.168991"-211,1.29199 1.68999-42,-9.802 3.02901 4,-12.3929 23.022-10,-23.9211 0.949036-55,-21.7578-8.66504-20,6.60681-17.482-101,-1.60583-1.22198-213</inkml:trace>
  <inkml:trace contextRef="#ctx0" brushRef="#br1">1493.95 55.32 140,'30.314'5.884'404,"0.260132"-5.538"-332,-5.41614-0.300999-55,8.89709-0.045002-4,1.02185-3.675-3,-3.56189-3.757-5,-3.37195-7.348-85</inkml:trace>
  <inkml:trace contextRef="#ctx0" brushRef="#br1">1588.11 67.871 137,'0'32.139'141,"-3.67395"-0.839005"-65,-3.78101 9.292-30,2.44189-12.467-25,-0.362915 10.835 18,-0.570068 8.14699-5,-0.210938-15.653-6,3.60498-3.01901-7,-0.653931 1.45099-5,-0.258179-1.82297-1,2.36719 1.99298-68</inkml:trace>
  <inkml:trace contextRef="#ctx0" brushRef="#br1">1519.06 287.518 137,'37.082'0'353,"-3.79602"-2.22202"-273,2.46497-3.00397-53,-8.34399-0.0480347-23,0.166992-5.23898-43,-0.961914-6.16899-24,1.57593-3.455-38</inkml:trace>
  <inkml:trace contextRef="#ctx0" brushRef="#br1">1801.53 155.73 144,'-5.9021'32.304'255,"-3.37891"3.634"-128,1.12402-2.59-75,2.03906 5.05397 8,8.9679-0.955963-18,26.7939-16.033-34,-2.65088-19.607-95,1.82703-14.971-116</inkml:trace>
  <inkml:trace contextRef="#ctx0" brushRef="#br1">1914.52 218.488 147,'-5.33594'30.244'451,"4.54993"5.35101"-338,0.630981-7.12799-68,7.60901-2.56702-16,22.793-65.872-19,-16.502 7.67102-6,3.08801-3.65599 0,-6.11096 72.45-5,-8.51404-10.755 2,32.0229-28.88 1,-14.3949-27.015-1,-8.33704 1.82202-3,-2.2251-0.0990143-58,-8.39478-3.09599-329</inkml:trace>
  <inkml:trace contextRef="#ctx0" brushRef="#br1">2184.44 99.248 142,'7.4541'26.3'267,"0.0446777"-1.12099"-140,1.40234 15.087-18,-0.679199-5.90498-54,-3.90796 0.901993-6,-3.42993-6.94699-29,-4.16992 1.72998-7,-10.9912 10.362-13,-1.67896-13.898-50,-12.8308 2.871-238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100.434 87.86 137,'0'-25.157'71,"-28.389"34.849"157,25.509 22.955-212,2.764-0.461998-7,2.50399-3.26601 3,-4.10199 2.35202 3,10.596 0.725983 11,-0.775009-1.653 5,-2.32399 0.985016-5,-8.854 1.224-10,-1.922-6.11102-7,-6.909 3.15201 2,-14.039-39.364-301,23.519-17.55 89</inkml:trace>
  <inkml:trace contextRef="#ctx0" brushRef="#br1">0 232.202 137,'34.243'5.222'306,"-8.129"-9.00999"-271,3.993 2.74399-26,-0.988995-2.90599-10,2.78899-5.216-71,-6.487-3.511-9</inkml:trace>
  <inkml:trace contextRef="#ctx0" brushRef="#br1">251.085 75.312 137,'-13.011'25.686'336,"4.394"9.047"-262,0.557007-4.25301-49,-2.60101 6.93001 4,5.58002-0.125-3,1.39-8.03302-2,5.04799 2.37103 0,5.48901-5.31003-5,25.205 2.37402-4,-1.50301-46.606-126,-7.717-9.71799-189</inkml:trace>
  <inkml:trace contextRef="#ctx0" brushRef="#br1">307.579 112.965 137,'28.612'5.619'559,"-9.67401"29.334"-485,-24.123-9.35001-68,-14.59 10.854-2,17.193-8.07001 1,29.48-27.625-3,6.47903 9.75699-1,-49.634 20.81 4,-12.956-1.29198-4,36.574-61.227-270</inkml:trace>
  <inkml:trace contextRef="#ctx0" brushRef="#br1">539.832 25.105 137,'-7.45294'31.297'311,"-2.27307"2.974"-221,1.27399-6.05899-32,-0.98996 7.199-13,0.349976 0.720985-1,4.36002-5.50098 4,3.45801-3.21002-12,25.232-1.554-21,4.88696-46.638-45,-19.317-6.96002-455</inkml:trace>
  <inkml:trace contextRef="#ctx0" brushRef="#br1">414.29 156.89 142,'29.904'0'391,"4.41"-6.83501"-355,-8.25198 1.20901-35,3.99298 0.186996-13,-4.43402 11.963-157</inkml:trace>
  <inkml:trace contextRef="#ctx0" brushRef="#br1">571.218 181.995 148,'27.787'0'554,"13.844"0"-480,-10.7 3.67201-66,0.539978-10.367-171</inkml:trace>
  <inkml:trace contextRef="#ctx0" brushRef="#br1">715.591 50.204 155,'30.234'22.553'520,"-4.573"8.41799"-454,-16.717-2.89499-50,-8.91998 2.87199-3,-24.022 7.25-5,-1.83398-10.37-2,58.4969-26.236 1,1.41901-14.824-6,-6.64398-12.984-88</inkml:trace>
  <inkml:trace contextRef="#ctx0" brushRef="#br1">878.798 0.003 144,'28.3521'28.07'411,"-9.29205"-0.497"-340,-5.22504 3.71-24,-7.75897-2.479-7,-9.23999 0.944992-7,-4.672-2.46999-9,-5.68298 4.31799-6,-1.47302-0.443008-9,-3.23297-3.60699-4,-4.34003 0.442017-2,1.14502 6.27899-5</inkml:trace>
  <inkml:trace contextRef="#ctx0" brushRef="#br1">998.062 138.067 137,'34.918'-2.229'519,"1.66809"-8.43299"-493,-12.9622-21.635-4,-25.1588 5.215 5,-33.8691 17.887-11,8.74304 25.822-1,13.603 10.038-8,0.245972 4.328-5,2.52502-4.15399 0,2 5.77499 0,6.862 2.953 2,6.53796-4.513 0,14.7321 4.00899 0,15.6749-18.346-1,0.690125-16.517-6,4.24585-23.209-140,-12.8699-6.366-146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55.937 50.213 137,'-12.726'25.464'318,"-3.018"1.359"-240,4.286-1.188-51,-0.0650024 1.01102-3,7.037 3.49698-4,43.409-8.35199-5,-7.033-28.237-40,0.956997-9.519-39,-6.52501 2.38699-126</inkml:trace>
  <inkml:trace contextRef="#ctx0" brushRef="#br1">99.876 138.063 139,'34.918'0'622,"3.89498"0"-605,-11.833-5.22501-11,6.06499 4.29102 0,-1.13602 0.814987-1,6.61702 0.119003 1,-11.054 0-2,-1.30902-2.226 0,12.106-1.59801 0,-10.887 3.60101 0,-2.08499 0.223 0,14.466 0-2,-14.182 0 0,-11.31-30.66-605</inkml:trace>
  <inkml:trace contextRef="#ctx0" brushRef="#br1">545.552 0 152,'26.311'13.071'293,"5.24408"5.387"-205,-5.54309-3.213-55,1.11407 18.041 46,-43.769-3.737-21,-18.327-6.944-34,2.10706-5.07401-24,4.87598-4.39798-24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106.712 338.888 137,'31.468'4.61499'594,"-22.945"24.724"-563,-24.649 8.68497-19,-6.98599-9.28799-9,52.284-4.63199-3,0.994003-27.738 0,-4.133 7.19601 1,-5.791 25.384 1,-36.298 6.77505 3,-13.681-3.40408-2,-3.70201-2.44495 2,-2.61698-18.16 1,15.527-45.415-49,18.99 3.13599-86,1.189-3.49698-71,0.303993 1.40399-74</inkml:trace>
  <inkml:trace contextRef="#ctx0" brushRef="#br1">0 219.654 146,'25.3'0'338,"6.313"-4.62201"-261,2.925-1.25299-56,2.92101-0.354996-5,-11.659 2.34399-5,7.43599-4.056-3,-32.868-18.119-523</inkml:trace>
  <inkml:trace contextRef="#ctx0" brushRef="#br1">106.711 0.003 143,'0'30.412'426,"-4.616"-0.0850013"-364,3.348 8.272-23,-1.23501-7.228-44,4.00201 0.186996-92,4.109-0.557999-253</inkml:trace>
  <inkml:trace contextRef="#ctx0" brushRef="#br1">320.132 194.549 137,'34.403'-2.222'425,"-6.49103"-0.781998"-411,1.49603-1.32401-9,-1.66803-1.17899-1,1.85602-1.04901-3,-3.89203 4.34-160</inkml:trace>
  <inkml:trace contextRef="#ctx0" brushRef="#br1">351.518 194.546 137,'0'30.479'285,"0"-3.71098"-222,0 13.899-14,0-12.139-30,0 1.83197 5,-3.673-4.56699-8,1.72202 6.60202 5,-5.42603 5.61896-1,2.992-6.25497-4,-0.222992-6.09198-8,-0.0339966 3.17795 1,1.061 7.32806-3,-1.14499-3.83606 0,2.05298-0.691956-4,8.509-66.087-275</inkml:trace>
  <inkml:trace contextRef="#ctx0" brushRef="#br1">301.301 433.026 145,'28.688'-5.888'480,"2.57898"-0.126007"-411,3.18198-0.264984-176,-7.49896 2.00299-48</inkml:trace>
  <inkml:trace contextRef="#ctx0" brushRef="#br1">596.326 276.13 137,'-32.709'34.413'523,"10.016"-0.192993"-491,7.01801-7.80099-11,3.83698 8.427 3,7.80701-0.513031-4,1.76801 4.07803-9,-0.692993-13.118-6,6.064 8.80399-2,1.56598-1.60596-2,20.013-1.61707-66,2.75299-27.603-187</inkml:trace>
  <inkml:trace contextRef="#ctx0" brushRef="#br1">615.157 451.849 144,'25.562'14.524'569,"-29.184"18.049"-544,36.648-18.0101-22,1.12201-9.79294 1,-33.325 24.747 15,-26.338-0.698059-6,-5.53894-10.454-4,5.45392-40.395-159</inkml:trace>
  <inkml:trace contextRef="#ctx0" brushRef="#br1">583.771 389.094 137,'37.513'-10.845'645,"-12.353"5.858"-642,5.27905 0.464996-1,-4.41504-3.19998-6</inkml:trace>
  <inkml:trace contextRef="#ctx0" brushRef="#br1">684.204 188.27 137,'-5.22498'26.236'579,"-2.55005"6.82701"-512,4.26007-5.571-64,-3.14307 10.06 0,4.95001-9.11002-4,-4.14398-2.01898-197</inkml:trace>
  <inkml:trace contextRef="#ctx0" brushRef="#br1">809.747 345.16 137,'-17.178'27.676'490,"-0.600952"9.99899"-397,6.32501-0.166962-66,6.81195-11.906-15,2.64203 2.93301-1,6.52802 3.44296-6,22.251-8.09393-3,4.04504-51.04-106</inkml:trace>
  <inkml:trace contextRef="#ctx0" brushRef="#br1">859.966 370.271 147,'-3.67603'34.837'605,"1.29907"-7.439"-552,2.15094 9.12698-46,26.118-63.441 11,-13.3829 1.74301-14,-4.69604 57.338 15,23.869-19.146-19,3.164-36.037 2,-6.19501-7.41299-2</inkml:trace>
  <inkml:trace contextRef="#ctx0" brushRef="#br1">979.23 407.921 137,'28.867'0'558,"12.1281"-5.62299"-527,-8.88409-0.207031-30</inkml:trace>
  <inkml:trace contextRef="#ctx0" brushRef="#br1">1079.67 326.337 137,'-9.72607'31.351'571,"0.449097"2.70102"-501,4.66003-5.595-63,-0.805054 7.63901-78</inkml:trace>
  <inkml:trace contextRef="#ctx0" brushRef="#br1">1111.05 338.888 137,'36.182'5.22501'648,"-16.5371"29.66"-625,-26.4319 2.29004-17,-3.42297-6.18903-3,44.7679-30.908 13,-7.28796-1.69-12,5.08899-9.94101-35,-7.04297-1.27899-276</inkml:trace>
  <inkml:trace contextRef="#ctx0" brushRef="#br1">1299.36 294.959 137,'15.061'31.604'605,"-8.12903"-1.65497"-555,1.01697-1.73999-42,-10.226-1.52701 1,-7.50708-0.596008 0,-13.9449 6.28299 0,-5.5-10.933-5,38.712-57.054-329,12.3639 9.75101-72</inkml:trace>
  <inkml:trace contextRef="#ctx0" brushRef="#br1">1393.52 213.382 150,'34.35'0'545,"-8.74597"0"-532,6.12 0-1,-22.969 29.442 50,-14.379-4.20702-61,0.4021-0.0749817-1,0.233887 6.71399 1,2.68909-3.69098 1,-3.58105 9.16998 2,4.90002-6.02798 0,-3.75208 0.294983 0,3.297-3.35999 1,-3.40588 4.09299 5,-8.20605 5.36398 12,-19.6331-20.237 0,5.17407-2.48395-26,0.281006-10.226-36,-2.98206-8.92706-224</inkml:trace>
  <inkml:trace contextRef="#ctx0" brushRef="#br1">546.11 269.858 137,'31.134'0'243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37.662 238.477 137,'29.905'12.467'440,"-16.213"16.223"-407,-22.25 3.76898 7,-11.495-3.42297-12,45.579-18.723-6,10.594-10.313-15,-29.093 31.626 54,-32.255-10.694-38,-8.10201-4.89902-16,20.289-43.377-294,18.08-2.71201 98</inkml:trace>
  <inkml:trace contextRef="#ctx0" brushRef="#br1">0 175.716 137,'27.678'0'468,"1.058"0"-403,2.42399-5.22301-50,-1.24799-0.447983-95</inkml:trace>
  <inkml:trace contextRef="#ctx0" brushRef="#br1">62.772 0 137,'11.854'36.532'547,"-6.586"3.98199"-497,-9.01299-2.38299-24,2.92199-3.424-293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25.109 119.24 137,'29.691'-2.228'456,"1.481"-1.429"-448,-3.026 1.04499-6</inkml:trace>
  <inkml:trace contextRef="#ctx0" brushRef="#br1">50.217 119.24 137,'0'34.349'380,"0"0.221992"-331,0-6.13901-22,-3.674 0.323013-12,1.724 1.77299 2,-3.271 4.99901-1,0.0639954-6.81403-3,2.446 1.36304 3</inkml:trace>
  <inkml:trace contextRef="#ctx0" brushRef="#br1">0 257.303 137,'38.316'2.23199'590,"-5.481"-3.42401"-538,-7.423 0.22702-43,-0.218002-7.87799-170</inkml:trace>
  <inkml:trace contextRef="#ctx0" brushRef="#br1">182.037 150.617 137,'-15.575'36.642'651,"6.24599"0.593994"-642,2.18001-5.371-4,2.30801 9.46002 0,8.73398-9.18201-1,-2.50198-3.16901-1,6.68599-2.20801 0,20.154-3.00497-1,-1.01201-24.917-30,6.16101-14.567-197,-5.989-4.59503-176</inkml:trace>
  <inkml:trace contextRef="#ctx0" brushRef="#br1">263.639 219.651 137,'33.58'3.672'614,"-7.29599"0.762009"-566,6.75302 12.684-41,-51.278 18.894 4,-13.449-11.433-6,65.963-16.259-2,-6.07397-8.32001-2,-27.102 26.022 4,-30.265 6.39899-1,-2.16901-6.99698-1,4.78-23.705-9,13.357-32.638-405</inkml:trace>
  <inkml:trace contextRef="#ctx0" brushRef="#br1">200.869 150.621 137,'32.469'-5.62'510,"1.53502"0.400986"-458,-3.61903 3.90102-27,-5.25497 0.923996-5,7.33099-4.21501-60</inkml:trace>
  <inkml:trace contextRef="#ctx0" brushRef="#br1">326.412 0.003 145,'0'35.964'561,"-3.677"-8.75"-511,2.12601-0.562-39,-3.99899 8.343-1,11.226-0.175011-149</inkml:trace>
  <inkml:trace contextRef="#ctx0" brushRef="#br1">395.458 200.828 140,'2.228'28.683'565,"3.65601"-1.401"-494,-2.09302 7.27699-62,24.874-66.211 16,-21.116-0.601028-24,18 67.703 2,-19.39-7.48299-2,14.137-0.0810242 2,10.758-46.745 6,-11.541-16.946-1,-3.53998 2.81599-2,-3.93506-5.13499-3,-0.463928 12.915-30</inkml:trace>
  <inkml:trace contextRef="#ctx0" brushRef="#br1">571.219 257.303 145,'34.963'-5.619'620,"-0.958008"-4.759"-602,-1.479-7.97299-58</inkml:trace>
  <inkml:trace contextRef="#ctx0" brushRef="#br1">646.544 150.621 137,'0'34.594'634,"-5.22699"-4.838"-620,4.40198-0.72699-9,-4.62701 11.172-1,4.51904-11.918-1,19.647-58.355-511</inkml:trace>
  <inkml:trace contextRef="#ctx0" brushRef="#br1">684.208 144.352 147,'31.351'8.843'622,"3.60095"8.14499"-596,-20.392 15.966-16,-21.274-6.69598-3,-15.172 5.50998 2,-4.45599-3.23598-5,59.5909-23.042 1,-8.01398-9.388-4,-0.0799561-0.697968 0,2.05798-19.643-71,-11.988-4.35498-332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0 306.984 137,'31.427'0'695,"-0.292"-7.677"-767</inkml:trace>
  <inkml:trace contextRef="#ctx0" brushRef="#br1">98.258 270.145 137,'28.064'0'668,"9.93"10.539"-659,-37.537 19.52 9,-31.509-8.61005-11,61.414-3.90097 13,1.84702 1.646-19,-63.908-2.40198 1,-4.22099-3.87003-1,8.272-34.555-96,25.102-5.65903-165,2.32501 0.682037 33</inkml:trace>
  <inkml:trace contextRef="#ctx0" brushRef="#br1">36.848 178.051 137,'34.161'0'655,"7.35999"0"-633,-5.97299 0-11,-7.35301 0-4,-3.10399 0 1,-35.444-28.328-536</inkml:trace>
  <inkml:trace contextRef="#ctx0" brushRef="#br1">73.693 0 137,'29.092'2.18'542,"0.542"6.676"-487,1.70898 12.028-18,-50.842 9.915-21,-9.28801-8.97201-6,57.131-18.236 7,-1.65802-0.270004-15,0.528015-2.682 0,3.18599-0.639-498</inkml:trace>
  <inkml:trace contextRef="#ctx0" brushRef="#br1">282.491 171.915 137,'8.09799'33.27'626,"-0.363983"4.44699"-596,-5.52899-11.737-20,-9.11203 7.26402 8,-9.33798-2.08002 4,-16.596-28.945-20,22.352-30.67-90,16.613 2.11197-103,0.115005 0.197021-21,1.438-3.911 41</inkml:trace>
  <inkml:trace contextRef="#ctx0" brushRef="#br1">282.491 49.118 137,'19.741'28.703'675,"0.161011"0.0390053"-724</inkml:trace>
  <inkml:trace contextRef="#ctx0" brushRef="#br1">386.889 128.939 137,'-9.09702'36.164'610,"0.892029"-11.149"-552,-2.50302 18.183-42,8.27902-15.399-4,2.16296-2.252-2,13.313 10.507-1,15.665-10.264-9,0.535004-27.928-70,-4.45203-11.889-708</inkml:trace>
  <inkml:trace contextRef="#ctx0" brushRef="#br1">448.301 184.191 137,'5.755'36.338'700,"-0.856018"-11.397"-690,1.62003 8.606-4,19.585-42.445 1,-14.358-20.028-7,-1.74902-5.26399 0,-2.46799 6.97899 0,-0.244995 53.485 1,-1.78198-0.796982 0,22.156-17.903 3,-9.38904-42.265-2,-3.60498-0.00698853-1,-1.84796 9.935-277</inkml:trace>
  <inkml:trace contextRef="#ctx0" brushRef="#br1">601.826 227.173 154,'35.855'0'686,"1.33392"-4.519"-681,-7.83795-0.306015-4,-2.30005-12.742-98</inkml:trace>
  <inkml:trace contextRef="#ctx0" brushRef="#br1">669.378 116.653 155,'1.87799'36.258'630,"-3.43896"-4.54199"-575,1.35797-3.51401-52,0.0889893-2.73499-1,0.114014 6.35298 1,0-4.826-12</inkml:trace>
  <inkml:trace contextRef="#ctx0" brushRef="#br1">724.65 104.38 137,'33.172'12.716'678,"4.08496"6.32999"-654,-22.3729 12.525-12,-22.934-4.89999-9,-5.31104 0.484985-1,-9.104 2.91002-1,58.1741-17.027 3,-10.8271-23.023-6,-4.80896-19.277-454</inkml:trace>
  <inkml:trace contextRef="#ctx0" brushRef="#br1">853.612 92.097 160,'31.768'30.886'666,"-19.233"3.576"-651,-14.092-0.785019-5,-7.83398-2.08298-6,-6.21698-0.356018-3,-14.2811 3.19202-5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42.338 0 137,'13.288'4.696'270,"5.034"2.569"-243,-0.274994-1.432-22,-3.95701-1.598-2,0.149002-3.113 2,3.40101-0.476999 43,-22.859 14.476-29,-0.967987-1.096-8,2.342-0.426003-1,1.125 4.428-4,-0.501991 0.722 9,-2.08401 1.977 3,0.378014 3.168-2,1.35499-7.711-4,2.61301 3.37801-2,-1.04 0.241989-4,-2.00999 0.707016-5,-0.782005-0.0750122 1,0.0599976-1.688 2,0.889999-0.306992 3,-18.428-3.52798 17,5.28099-8.10104-22,-2.426-1.28897 10,-3.299-3.23898-6,21.474-17.237-187,17.097 2.745-63,-2.594-0.30896 3</inkml:trace>
  <inkml:trace contextRef="#ctx0" brushRef="#br1">201.288 148.982 137,'-16.923'-9.35399'327,"1.83498"12.917"-274,0.0890198 16.776-25,9.907-2.396-23,6.993-1.87001-1,17.627-6.452-1,-3.55-22.179 1,-4.726-2.05798-4,-1.093-4.047-1,-4.89499 2.224 0,-2.17902-3.18001 2,-2.17099 5.721 0,-0.455002-4.963 0,1.60001-3.9-2,-0.896011 6.002 1,0.418015 36.605 7,-3.57402-6.44099-5,-0.0239868 6.18199 2,-0.363998-4.063-1,-1.29001 6.318 0,1.71501-6.04002-1,-1.20401 3.98502 0,1.49301-5.444-1,-0.950012-0.641006-1,-0.867996 4.37701-1,17.22-25.092-90,-5.914-6.953-31,2.20801-2.478-32</inkml:trace>
  <inkml:trace contextRef="#ctx0" brushRef="#br1">267.516 69.525 137,'-1.93799'18.207'294,"0.909973"-1.11401"-259,-1.13498-1.05-23,-1.42099 4.929 6,-0.250031-2.261 9,0.440018-3.22299-3,2.77901 0.58699 1,19.462-9.808-12,-2.93602-28.016-118,-14.242 4.12199-225</inkml:trace>
  <inkml:trace contextRef="#ctx0" brushRef="#br1">207.91 145.671 137,'15.196'-2.96701'286,"0.780991"-2.04698"-190,6.07201-2.214-50,-6.11998 2.52799-14,1.25098 0.321007 22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10291.1 52081.6 137,'28.7334'10.5469'570,"4.35742"-4.33984"-512,-5.13965-4.75781-52,7.16113 0.949219 14,-36.958 35.1133 5,-3.87598-11.5469-21,-0.673828 10 2,6.00977-9.15625-3,-3.20898 1.94141 0,1.43457-2.19531 0,1.77441 0.433594 0,-4.72754-1.66016-1,2.02246 2.87891-2,-4.19629 2.85547 0,4.74121-4 1,2.16016 0.5625-1,0.385742 0.730469 0,0 1.77734 0,-4.5166 9.15625 2,3.00488-12.1914 0,1.39844-2.3125-2,-4.40234 14.1055 1,-19.8486-11.0625 3,-0.830078-25.625-1,-13.7568-11.0117-1,1.9668 2.23438-1,10.1953 5.9375 0,-7.3916 16.7422-1,29.5811-40.9453-690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100.434 0 137,'0'30.974'293,"0"3.571"-245,-3.675-6.28399-21,-0.104004 8.59399-7,-1.493 2.119 0,-3.017-3.16899 3,-3.169-0.956009-1,3.26-7.29199 4,16.175 0.935974 6,27.638-28.235-16,-9.40301-11.995-30,1.716-2.54202-42</inkml:trace>
  <inkml:trace contextRef="#ctx0" brushRef="#br1">0 194.542 137,'28.972'0'295,"4.82"0"-237,-7.688-3.67201-36,6.61501 1.46602-2,-2.96201 1.812-4,-4.30199-1.72801-40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238.53 81.581 137,'0'-27.246'48,"-13.336"-2.239"58,-13.301 19.075-15,1.43298 12.309-20,-4.02699 18.536-1,13.804 10.694-43,9.26698 0.302998-14,3.589-2.584 0,1.98901 0.995995-1,0.464989-4.43298-1,0.117004 13.731-3,0-9.56-2,0-2.291-2,-4.615 1.08 0,3.17899-1.90302 1,-4.41499 6.03903 0,-0.851997-2.10202-23</inkml:trace>
  <inkml:trace contextRef="#ctx0" brushRef="#br1">0 251.034 137,'31.352'-4.621'302,"0.0419998"-0.598999"-241,-3.427-1.45898-58,3.048-1.95702-21,-1.03-7.836-101</inkml:trace>
  <inkml:trace contextRef="#ctx0" brushRef="#br1">238.53 106.68 137,'-4.61501'31.461'341,"-4.27399"3.70499"-241,3.437-8.285-64,0.789993 2.248-1,3.289-3.513-9,36.329-3.81499-167,-8.698-44.455-158</inkml:trace>
  <inkml:trace contextRef="#ctx0" brushRef="#br1">376.627 37.659 137,'-5.22702'26.468'371,"-2.43896"3.049"-265,0.944977 6.52101-38,1.173-1.83101-33,0.815002-1.26001 2,3.36002-4.82899-12,16.317 1.83501-9,17.97-48.728-15,-10.943-6.63701-311</inkml:trace>
  <inkml:trace contextRef="#ctx0" brushRef="#br1">313.856 150.621 139,'28.796'-3.679'563,"-3.00702"-2.19901"-526,8.259 1.04301-58,-8.00702 1.04599-69,-2.478-21.503-439</inkml:trace>
  <inkml:trace contextRef="#ctx0" brushRef="#br1">508.447 0.003 137,'25.184'18.113'408,"1.92801"0.620001"-300,6.797 12.172-34,-16.923-0.806-34,-8.55804 0.871002-23,-7.17596-2.806-8,-8.58899 2.16299-3,-5.28406-2.88998 0,-21.3209 1.79597-2,51.5709-56.57-274</inkml:trace>
  <inkml:trace contextRef="#ctx0" brushRef="#br1">803.471 37.659 137,'-22.803'30.903'435,"2.07495"2.23701"-343,8.63104-5.56702-54,7.62097 11.104 0,19.386-3.18199-18,13.905-20.729-17,4.70099-26.05-124</inkml:trace>
  <inkml:trace contextRef="#ctx0" brushRef="#br1">834.857 150.621 137,'28.686'-5.627'584,"-2.78705"1.345"-529,1.48999 2.29199-51,0.352051-3.16499-2,-0.481079 3.60201 0,6.03406-2.34502-121</inkml:trace>
  <inkml:trace contextRef="#ctx0" brushRef="#br1">1073.39 25.108 137,'31.5331'16.511'594,"-0.749146"10.716"-540,-8.94287 12.312-33,-18.4622-9.66401-11,-6.70984-1.62098 0,-16.5641 6.02698-5,-5.47302-16.262-160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68.932 131.788 137,'3.674'25.47'271,"0.760994"4.186"-190,-1.769-3.431-52,-1.282 1.09898 4,-6.216 8.27802 10,-6.412-1.024-8,-1.24-2.45401-3,2.036-1.345-9,-13.067-0.389984 0,4.947-55.768-179,22.126-6.70901 46,3.266 6.45001-31</inkml:trace>
  <inkml:trace contextRef="#ctx0" brushRef="#br1">81.485 0.003 141,'21.184'31.571'544,"5.758"-10.358"-591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295.025 209.002 137,'5.883'-29.472'337,"-5.53497"-0.0610046"-302,-2.52902 0.669014-10,-4.892 2.74499 3,-22.822 18.267 51,1.69002 36.132-36,9.25201 2.358-16,9.96399-4.5-7,4.59599 2.575-4,3.74001 7.005-7,8.061-1.302-4,9.10098-0.929001 3,10.716-51.483-2,-12.566-9.51599-5,-0.598999-0.354019 0,-3.23801 0.364014 0,-2.64398-2.36 0,1.513-8.85699-1,-3.23401 4.77699 1,-0.945007-3.194-1,-2.47098 10.31 0,4.40097-10.365 2,-10.347 72.583-2,-2.323-3.81799 1,2.45499 5.99799 0,-1.508-7.99699 1,-1.61499 4.92298 0,3.08002 6.11302 0,9.21896-5.06801-2,27.095-15.667-40,-4.87003-44.176-175,-9.61301-0.94101-253</inkml:trace>
  <inkml:trace contextRef="#ctx0" brushRef="#br1">439.398 83.493 143,'25.469'-3.672'384,"4.08301"-8.001"-351,4.76099-4.72401-32,-6.11499-4.519-90</inkml:trace>
  <inkml:trace contextRef="#ctx0" brushRef="#br1">489.615 64.66 137,'-9.90598'31.742'272,"5.68295"-4.169"-191,1.40802 1.327-40,-2.04898 1.609-4,0.105988-2.74301 0,0.636993 8.75002-7,3.422-3.388-19</inkml:trace>
  <inkml:trace contextRef="#ctx0" brushRef="#br1">401.736 183.9 146,'36.579'8.104'503,"-0.775024"-4.30901"-500,-1.42096-3.19099-117,-9.26407-6.834-415</inkml:trace>
  <inkml:trace contextRef="#ctx0" brushRef="#br1">564.941 102.313 137,'-3.67395'25.295'447,"-0.762085"6.30901"-306,1.77002-2.72701-112,1.28107 7.20599-2,1.03693-10.487-18,9.85999 7.55197-5,15.3711-61.664-139</inkml:trace>
  <inkml:trace contextRef="#ctx0" brushRef="#br1">652.82 114.87 139,'0'30.299'585,"0"1.17199"-490,0-0.26799-76,0-0.608002-9,29.034-33.104-3,1.888-35.722-6,-10.97 12.05-1,0.573975 53.357 3,8.42896-43.099-1,-18.0209-21.659-185</inkml:trace>
  <inkml:trace contextRef="#ctx0" brushRef="#br1">847.411 45.831 137,'9.72498'36.848'573,"-3.87396"-8.109"-532,-0.197021-3.534-22,-2.65497 5.39999-3,-11.067-3.116-9,-9.336 5.332-18,-12.491-7.28299-226</inkml:trace>
  <inkml:trace contextRef="#ctx0" brushRef="#br1">0 535.336 137,'32.923'-3.67603'213,"-3.624"-1.94397"-129,8.319-2.26001-40,-3.411-1.34097-8,14.615-3.453-3,-7.84401 5.89798 0,-3.95299-1.93802-3,9.86497-2.23196 1,-19.421 5.04898-16,12.728-2.52701 13,7.21597-6.08398-2,-7.061 3.285-3,-2.30099 0.680969-6,-0.401978 2.51904-7,-8.74002 1.00797-2,6.38501-0.923981-4,-4.51202 0.979004-1,0.505005-0.294006-1,-2.59698 1.867 0,-2.37201 3.51999-2</inkml:trace>
  <inkml:trace contextRef="#ctx0" brushRef="#br1">408.013 717.333 145,'-12.467'-26.962'353,"-8.71698"-3.82697"-248,-5.61801-0.436951-8,-10.435 37.5859-19,16.813 30.479-62,12.485-4.81299-9,3.495-4.93799-3,5.57501 4.11798 1,4.267-4.95398 0,26.606-9.07001 5,-2.06702-27.704-5,0.579041-25.548 0,-11.313-1.76398-2,-5.79797 2.84302-2,-4.146 9.29395-1,1.90201-7.04901 1,-5.047 3.67804-1,-0.00402832 3.03302 0,1.04501-13.9271 0,-0.0619812 69.285 7,-10.092 7.01801-6,2.34302-7.01398 1,0.308014 9.77899 0,-1.92599-11.54-1,-0.726013 4.06604-1,2.06699-3.49701 0,26.661-13.3621-307</inkml:trace>
  <inkml:trace contextRef="#ctx0" brushRef="#br1">527.278 635.746 145,'-6.23199'28.293'672,"0.0269775"8.52295"-658,6.08704-10.306-10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61.199 0 137,'-3.675'28.529'234,"-6.56499"3.329"-187,2.798-2.748-30,-4.499 8.02 0,-2.066-2.165 7,0.112999-8.55199 1,39.365-5.06401 11,8.528-33.722-41,-4.673-1.03101-20,0.599007-3.13499-90,-3.38 4.117-87</inkml:trace>
  <inkml:trace contextRef="#ctx0" brushRef="#br1">98.861 119.24 137,'31.703'6.04601'246,"-5.79899"-5.82301"-248,7.64499-0.223-46,-4.36099-4.40501-126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7279.33 52933.8 137,'29.3389'-14.0078'382,"-3.22607"5.63281"-324,5.56055 0.429688-10,-6.14844 4.79297-25,10.1128-0.625 6,-9.2417 1.20313-14,2.396-0.472656-2,5.63525-2.50391 9,-2.53906-1.40234 9,3.15479-0.1875-15,2.729 0.75-6,-11.6133 0.390625-1,-0.945313 5.60938-2,-0.0356445 0.390625 0,10.4683 0 0,3.74902 0-1,-3.46387 0-4,-8.66504-2.22656 1,8.92188-1.61328 2,-5.88428 3.625-1,-2.66943 0.214844-2,2.30566 0 3,-3.89014-2.21875-3,-0.264648-1.17969-1,1.07666 2.79297 0,4.52637 0.550781 0,6.95654 0.0546875 0,-12.1865-4.60547 0,3.04785 2.98438 1,0.304688-3.64453-1,6.72656 4.20703 1,0.37793 1.05859-1,-6.19727 0-1,-4.19531 5.23047 0,5.74023-4.23047 1,-5.21484-0.945313-1,-1.53027-5.28125 0,5.04688 4.16797 0,-1.67578 1.05859 0,8.46191-0.21875 0,-10.5381 20.2344-1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7499.02 52601.2 137,'-28.9541'-29.8867'490,"1.61816"22.1719"-401,-0.160156 20.3867-39,11.9453 17.8281-41,8.40283 4.43359-5,6.9209 3.51172-1,23.6401-11.9219 1,13.1719-32.7617 3,-2.33984-17.9844-4,-11.5264-10.0547-1,-5.50586-3.23047-1,-9.45752 8.98438-1,-1.13574 0.558594 0,-4.95947-5.21484 1,3.39893-1.64063 0,-3.625 9.13672 0,-1.20703-0.921875 1,3.44678-10.5781-1,3.07617 12.0508-1,-23.0581 53.1445 3,9.75342 8.99219-3,6.43848-1.76563 0,0.116211-5.57031 1,0-3.12109 0,0-0.144531-1,5.88281 0.265625 2,-16.1548 8.6875 1,8.3833-9.54688 0,9.34375 8.44141-2,27.7539-4.58203 2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6.277 16.779 137,'37.039'-5.226'591,"-2.292"4.406"-579,-5.927-3.085-4,-1.49901 1.699 0,-1.07398-2.416-94</inkml:trace>
  <inkml:trace contextRef="#ctx0" brushRef="#br1">12.555 10.506 137,'2.226'33.942'529,"-3.797"0.0709944"-488,1.096-5.287-19,0.295001 3.526 3,-4.436 2.46501-4,3.179-8.60402-16,-4.838 7.53101 1,6.048-7.24998-1,0.227 6.09097 14,33.955-32.369-8,-6.44-8.21899-8,7.654 0.209015-1,-9.127 0.843964-2,7.553 5.49301 4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13.127 0.003 137,'15.726'29.73'382,"5.285"-2.164"-298,1.101 6.137-39,-4.89799 2.674 1,-7.28601-4.063-12,-8.08499 3.90201-5,-9.252 3.804-11,-5.75401-2.72601-8,-5.078-3.37199-3,-9.431-6.75598-2,-6.803-10.549-16,44.19-42.09-770</inkml:trace>
  <inkml:trace contextRef="#ctx0" brushRef="#br1">176.332 207.097 137,'25.28'4.44701'496,"1.524"-18.387"-827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127.819 29.835 137,'-12.39'-19.486'373,"-8.328"9.137"-264,-6.848 12.939-57,7.08001 9.526-18,3.428 7.943-12,2.569 3.933-5,8.59-8.398-10,1.212 2.25801 0,0.748 12.357 2,3.352-2.772-3,6.878-5.043-2,14.734-27.071 4,0.339-15.341-4,-2.026-7.51601 0,-4.70999 4.592-2,-2.36101 3.872 0,-18.586 35.677 6,3.403 10.525-6,4.738 4.58801 1,4.113-8.966-1,9.50301-5.73999-1,5.584-33.939-41,-10.022-2.951-90</inkml:trace>
  <inkml:trace contextRef="#ctx0" brushRef="#br1">166.561 122.792 137,'-3.47101'24.462'400,"1.76601"-5.089"-312,-0.218994 2.265-31,-2.19501 0.494003 25,11.673-45.155-59,0.169006-2.80399-20,3.76698-1.99699-1,3.48802 10.516 0,1.30098 33.64 7,-12.86 11.33 2,-1.90401-2.08-4,11.832-7.758-60,5.86-24.62-263,-1.444-4.48499 49</inkml:trace>
  <inkml:trace contextRef="#ctx0" brushRef="#br1">333.15 84.06 138,'23.397'1.534'383,"-6.30399"-4.04001"-352,2.99597 0.0360031-49</inkml:trace>
  <inkml:trace contextRef="#ctx0" brushRef="#br1">337.024 153.779 137,'23.268'-2.23901'443,"-5.095"0.744019"-432,1.29099 1.355-100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9166.98 52511.4 137,'29.0928'-5.5'448,"-0.261719"-5.97656"-413,2.59277-10.8555-26,-24.8057-7.28125 7,-36.249 7.07813 14,-3.2832 31.5156 2,5.23535 3.94922 20,10.7969 14.957-30,8.2959 5.51953-14,8.80371-8.00391-2,0.867188 9.35156 0,-1.08496 2.30469 1,16.4111-5.60156 4,14.4785-13.4336-8,5.31836-9.5-2,-4.06348-16.3398-207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2865.48 53057.9 137,'0'30.2969'506,"0"2.17188"-418,0 5.58594-55,25.845-24.9688 1,-5.29785-47.7695-28,-5.97217 3.82422-2,2.18896-1.03125-3,-1.16284 2.41797 0,4.00903 68.8594 17,-24.1802-4.87109-13,3.13501-1.48047 1,17.3501-3.54688 5,21.6929-44.1484-7,-6.90479-26.8906-2,-14.9692 15.7188-2,-3.80273-3.02344 0,-4.16333 0.777344 1,-2.87964-1.39453 0,1.74585 3.46875-73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56.495 0 146,'10.665'31.19'472,"-0.971012"5.523"-410,-1.02799-4.596-47,-13.76-2.60399-169</inkml:trace>
  <inkml:trace contextRef="#ctx0" brushRef="#br1">0 150.617 137,'0'30.409'352,"0"0.0480042"-286,5.902 0.334991-60,19.582-22.046-294</inkml:trace>
  <inkml:trace contextRef="#ctx0" brushRef="#br1">131.82 144.336 137,'10.846'30.266'413,"-5.85799"1.28198"-334,-3.15802-5.49298-43,-1.05598 4.702-11,-0.427002-5.145 0,25.15-15.235-287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150.651 23.61 137,'-4.61501'25.696'242,"-1.43599"3.453"-159,-2.28601 8.642-38,-2.17899-5.832-8,-3.94302-1.612-5,-1.51299-2.545-3,-2.98199 1.036-10,8.39599-3.67099-8,6.421 2.29597-1,10.422 5.64502 1,28.176-17.079 5,1.96701-26.716-9,-6.147-25.874-100</inkml:trace>
  <inkml:trace contextRef="#ctx0" brushRef="#br1">0 193.05 137,'26.594'-2.222'439,"9.295"-1.179"-389,-8.805 0.75-31,4.455-0.570007 4,2.03099-0.00798035 6,2.53201-3.10202 16,-4.95401 0.056015-124</inkml:trace>
  <inkml:trace contextRef="#ctx0" brushRef="#br1">477.061 36.164 137,'-31.577'-22.673'420,"2.07898"9.185"-355,-0.530975 17.894-18,21.094 21.222-18,2.65799 6.13-17,5.88303 1.15401-3,0.393982-5.769 2,0 0.362 3,0 1.29501 0,-2.22702-1.774-3,-1.17096-1.649-4,2.79095 9.746-2,-4.05396-6.09001-2,-0.281036-1.50897-1,-9.72998 15.019 2,3.33099-10.982-1,-7.888 5.38498 0,-5.41098-4.91998 1,-3.64603-16.442-45,15.03-50.773-328,9.089 8.23398 131</inkml:trace>
  <inkml:trace contextRef="#ctx0" brushRef="#br1">225.977 224.437 137,'31.031'-10.668'434,"5.70302"2.33501"-365,0.96698 3.71199-44,-4.83499-0.266006-8,-6.168 4.63202-4,4.20801 3.86198-59</inkml:trace>
  <inkml:trace contextRef="#ctx0" brushRef="#br1">527.278 42.436 143,'-7.85101'28.464'429,"-1.586"-0.423"-355,1.31903 6.779-27,-1.43402-7.619-22,2.71399 3.993 7,0.468018 1.33299-15,4.71399-2.726-6,1.30701 4.39201-6,2.53101-9.00002-2,5.83099 1.81702-2,29.445-16.519-109</inkml:trace>
  <inkml:trace contextRef="#ctx0" brushRef="#br1">583.773 117.748 150,'33.651'-6.275'638,"-1.55902"6.275"-623,-3.37 0-6,-12.653 27.85 6,-26.3411-2.693-8,-17.1879-3.075-2,22.6769 3.972-3,37.888-14.627-1,-6.33197 2.862 1,-35.884 18.535 4,-26.9211-8.11002-3,2.75806-2.71298-2,-0.429016-12.405-1,22.541-37.282-481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87.881 225.926 137,'-0.117996'28.467'365,"0.235992"3.37299"-291,-0.117996 4.83002-31,-2.228-7.62402-18,-2.387-0.752991-1,-1.87901-2.142 7,-0.787994 13.078 12,3.445-9.64102-24,3.23-2.11899-10,5.788-2.06699-5,32.23-26.89-7,-16.613-30.3-198</inkml:trace>
  <inkml:trace contextRef="#ctx0" brushRef="#br1">0 382.816 137,'39.738'-5.22601'582,"-11.142"2.177"-567,5.085-0.180969-5,-7.548-1.47504-2,-0.0969849 7.92502-78</inkml:trace>
  <inkml:trace contextRef="#ctx0" brushRef="#br1">169.483 414.193 143,'35.072'0'561,"3.54102"0"-527,-0.696991-2.22501-22</inkml:trace>
  <inkml:trace contextRef="#ctx0" brushRef="#br1">295.025 307.507 152,'33.838'18.956'565,"-5.10101"-2.80405"-508,-10.145 13.084-42,-22.771-1.08905-7,-14.448 2.13605-2,-11.81-8.53403-3,49.022 6.84399 6,20.04-25.99-5,-11.994-2.60303-3,-12.854-29.517-338</inkml:trace>
  <inkml:trace contextRef="#ctx0" brushRef="#br1">470.784 263.582 146,'14.173'25.861'411,"0.993988"1.24301"-324,-4.211-1.88901-61,6.47702 10.183 22,-12.948-7.54401-11,-3.92694 0.638977-14,-7.40106 1.29202-15,-4.83197-0.645996-3,-4.81204-3.30701-2,-4.52896 6.81497-1,-8.81-0.455933-1</inkml:trace>
  <inkml:trace contextRef="#ctx0" brushRef="#br1">571.217 420.472 137,'29.629'5.62003'452,"-3.89307"-5.01303"-429,8.58405-2.78699-11,-9.16199-7.11203-2,3.86395-21.866 18,-59.468 1.638-5,-3.94702 18.419-11,-0.700989 18.323-2,18.6 24.103 6,6.9389-5.66397-5,4.99707 0.17099-2,3.83496 1.33701-1,0.676025 6.22299 1,0.0469971-2.25302-3,2.22705 0.0250244-4,5.27191 5.01898-1,30.248-8.35498 0,-10.413-33.787-6,-0.952942-5.10602-35,1.08295-5.82098-78,-2.34302 3.19501 19,0.110046-0.83606-28</inkml:trace>
  <inkml:trace contextRef="#ctx0" brushRef="#br1">684.207 232.202 137,'30.954'6.04601'518,"1.16095"-0.591003"-503,-3.13696-4.40901-148</inkml:trace>
  <inkml:trace contextRef="#ctx0" brushRef="#br1">834.857 150.621 137,'15.716'34.345'441,"-6.83398"-1.304"-396,-8.37103 3.349 0,-4.18597-8.03001-18,-6.73206-1.14197 16,-15.9689-28.262-15,17.387-35.165-191,12.011 7.91702-26,-1.19006-2.21001 14</inkml:trace>
  <inkml:trace contextRef="#ctx0" brushRef="#br1">834.857 0 137,'12.396'33.57'610,"0.371033"-6.026"-586,-3.74805-1.209-21,9.97302-0.0179977-315</inkml:trace>
  <inkml:trace contextRef="#ctx0" brushRef="#br1">916.459 106.689 170,'32.08'24.792'517,"-20.491"5.413"-478,-23.785 5.10899-8,-9.362-2.03099-13,58.134-12.535 7,-4.83002-20.748-24,-5.07495-7.84801-1,-3.75604-24.414-179,-7.85492 6.20699-252</inkml:trace>
  <inkml:trace contextRef="#ctx0" brushRef="#br1">1123.6 43.931 153,'3.16797'33.826'610,"-2.77087"-4.08001"-567,-3.35608 9.80901-37,-2.14502-11.982-2,-2.30005 8.532 2,25.707-7.93098-2,14.766-52.953-13,-16.8149-1.13399-334</inkml:trace>
  <inkml:trace contextRef="#ctx0" brushRef="#br1">1085.94 112.965 165,'26.64'4.609'587,"12.4159"-0.765999"-531,-6.61279-0.400002-53,3.06982-2.791 3,-10.0829-6.32-820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94.944 18.826 140,'-18.564'28.116'262,"-3.79099"0.224995"-199,-0.910006 6.52401-18,6.334 2.69799-6,3.102-1.69999 12,20.241-8.31601-3,26.814-25.293-35,-0.949-11.549-20,-4.44-10.187-122</inkml:trace>
  <inkml:trace contextRef="#ctx0" brushRef="#br1">145.161 125.516 137,'31.683'-6.053'547,"4.46101"5.83"-478,-3.74101 13.904-42,-0.257019-2.65401-12,5.01503-4.59-7,-0.549011-11.611-3,-3.565-0.921005-4,4.685 5.162 1,-3.961 0.817001 3,-29.167-25.251-326</inkml:trace>
  <inkml:trace contextRef="#ctx0" brushRef="#br1">484.125 0.003 137,'31.791'14.948'494,"-6.00104"3.833"-385,-8.92395 14.76-66,-26.2271-4.15601-30,-15.543 5.18002-4,-2.83401-10.4-7,1.20901-8.381-9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87.653 187.605 137,'0'25.292'390,"5.624"4.15399"-324,0.255997 1.81799-15,-5.05599-3.88799-24,-0.598007-1.91602-1,-0.225998 5.246 15,-3.674 5.67102-1,-12.543-2.47803-16,-9.57601-4.29797-5,-6.033-20.405-10,10.296-48.422-25,20.363 8.09698-43,2.418 5.44901-158</inkml:trace>
  <inkml:trace contextRef="#ctx0" brushRef="#br1">49.99 18.171 166,'21.412'35.556'616,"0.518002"-0.907003"-593,-35.741-64.256 8,1.65599 3.569-28,-4.52199-6.69-1,21.862 59.736 3,-0.177002 0.274-4,14.34 2.787-55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147.273 169.269 137,'-28.066'-22.731'370,"-4.06701"3.61101"-309,3.44701 9.01399-37,-7.193 18.662 5,17.211 20.973-9,14.827 3.23799-6,12.436-7.22-10,13.591 8.718 5,11.786-23.491 17,-3.934-42.309 11,-10.947 0.539001-16,-6.53901-4.43199-11,-3.81898 1.189-5,-1.45101 1.812-3,-3.528-5.035 0,-3.02 12.079-1,-0.397995-5.897 0,-3.93199 57.154 8,-0.101013 1.711-7,-0.0439911 10.549 1,-0.671997-10.655-1,-2.39501 5.597 2,4.99801-2.826-1,1.31-4.73099 0,20.14 6.86298 0,13.304-42.527-23,-10.587-16.804-225,-11.598 1.504-219</inkml:trace>
  <inkml:trace contextRef="#ctx0" brushRef="#br1">239.389 126.284 137,'7.93399'36.332'634,"4.90201"1.573"-610,19.408-42.899 8,-13.913-31.344-22,6.841 60.633 8,6.758-9.991-14,-0.917999-42.635-1,-13.816 0.515991-2,-5.11203 1.94801-1,-4.42398-0.466003 1,-6.746 0.0270004-58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269.917 18.826 137,'-29.808'-11.378'288,"1.188"5.096"-223,2.56999 5.349-22,-0.43399 7.544 6,5.06999 25.131 3,17.015-4.066-35,1.076-0.488007-3,0.753998 0.20401-5,-2.419 8.23299 4,0.931999-4.59399-3,0.114998 2.517 9,2.891-3.53401 3,0.824005 0.417007-1,-2.001 3.52701-11,-4.44801 0.164978-7,-2.00099-6.50897-1,-2.37801 12.284-1,1.118-0.456024 1,-0.546993-9.33398-5,-6.214-58.482-327,10.162-2.83502 103</inkml:trace>
  <inkml:trace contextRef="#ctx0" brushRef="#br1">0 269.861 140,'33.909'0'395,"-0.784004"-2.229"-340,-6.51299-0.16098-45,4.37299-0.840027-8,-5.522-1.80798-29,4.28601-2.255-125,-4.07501-7.55701-250</inkml:trace>
  <inkml:trace contextRef="#ctx0" brushRef="#br1">269.917 125.512 138,'-5.625'29.033'298,"0.403015"4.80201"-171,0.491974-6.201-85,-2.37099 7.81898 13,5.181-0.199982-19,0.468002-3.05501-8,4.50999-7.00601-11,26.223-22.476-110</inkml:trace>
  <inkml:trace contextRef="#ctx0" brushRef="#br1">451.953 94.138 137,'-5.22699'26.304'288,"-0.213013"2.547"-184,-1.64999-2.619-53,0.448975 8.23701-5,-0.902985 0.986984 15,3.14603-8.532-14,8.30197 10.134-6,30.328-46.237-43,-8.39697-21.019-154,-6.36304 4.95001-258</inkml:trace>
  <inkml:trace contextRef="#ctx0" brushRef="#br1">376.627 238.477 140,'28.972'-2.22501'359,"-2.70898"-2.99799"-355,0.766998-2.28001-75,-1.88599-1.36899-283</inkml:trace>
  <inkml:trace contextRef="#ctx0" brushRef="#br1">564.941 112.965 137,'23.569'30.221'368,"-5.71704"3.76199"-239,-2.85901-5.61201-60,-4.80396 1.26501-13,-16.692 10.846-30,-7.72003-6.98599-21,-4.89697-1.39798-4,-7.41101-23.119-307,31.929-38.06 47</inkml:trace>
  <inkml:trace contextRef="#ctx0" brushRef="#br1">721.869 244.753 137,'27.175'-5.914'455,"0.724976"5.59399"-428,8.44409 0.275009-14,-10.3321 0.0449982-4,7.71307-4.431 6,-7.33508-2.64301-317</inkml:trace>
  <inkml:trace contextRef="#ctx0" brushRef="#br1">772.086 94.138 137,'-13.337'25.755'277,"-1.35205"7.963"-227,1.474-1.47498-19,2.65607 1.40498-6,6.42194-6.679-3,10.4221 4.886-5,22.905-10.813-13,-0.439026-30.347-59,-0.904968-13.746-80</inkml:trace>
  <inkml:trace contextRef="#ctx0" brushRef="#br1">929.014 125.512 137,'24.749'30.121'440,"5.19196"5.32601"-335,-6.94995-5.62001-35,-21.4141-2.89999-40,-21.6829 13.325-23,-12.808-15.15-17</inkml:trace>
  <inkml:trace contextRef="#ctx0" brushRef="#br1">1154.99 81.587 137,'25.803'2.22601'285,"9.64111"-3.58001"-206,-1.43018-1.507-69,-4.34192-0.330002-5,-1.646-7.464-54</inkml:trace>
  <inkml:trace contextRef="#ctx0" brushRef="#br1">1217.76 87.856 137,'0'33.312'135,"-2.22693"-6.524"-61,-2.38916 3.91402-21,0.349121 6.37898 11,-1.521-7.612-8,-2.59399 7.99303-11,2.47986-6.85304-18,0.982178 4.43103 4,0.195923-7.452-15,2.30798 3.93497 1,1.83398-3.87598-4,11.9911-0.0419922-4,12.7529-54.241-267,-17.123-3.80798 55</inkml:trace>
  <inkml:trace contextRef="#ctx0" brushRef="#br1">1167.54 238.471 138,'35.927'6.15601'434,"-9.57397"-6.03401"-395,8.48401-3.79698-31,-8.0531-1.55101-22,-1.3479-3.44601-36</inkml:trace>
  <inkml:trace contextRef="#ctx0" brushRef="#br1">1431.18 106.686 137,'-10.241'29.362'438,"1.59595"0.283989"-327,-1.98901 5.123-58,5.71411-7.55499-31,-0.0251465-0.197006 0,5.62915 4.41501-10,8.20483 4.74799-3,27.3971-42.129-54,-8.96899-27.266-149</inkml:trace>
  <inkml:trace contextRef="#ctx0" brushRef="#br1">1537.89 156.893 142,'-5.62402'27.531'543,"0.355957"-0.223984"-450,7.28113 7.95599-57,31.33-51.283-5,-13.8291-11.782-27,-7.21582-0.118988-1,6.75183 62.321-1,-16.8229 2.907-1,30.5049-27.572 2,-5.79089-43.98-1,-9.58899 7.748-1,-5.31909 0.935989-1,2.11609-8.067 0,-7.24805 5.20601-1,2.65295 2.893-117,6.65405-0.799999-471</inkml:trace>
  <inkml:trace contextRef="#ctx0" brushRef="#br1">1832.92-0.003 150,'14.3411'31.451'445,"0.657959"0.049002"-317,4.229 10.856-68,-9.46106-10.524-42,-2.16699 1.661-6,-7.10803 0.639008-6,-7.16992 2.136-1,-2.64905-7.37502-3,-3.68396 2.06801 0,-10.814-5.55899-180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0 307.507 137,'29.234'5.62003'600,"-3.966"-1.33704"-558,1.427-2.026-43,9.117-16.82-162,-11.637-12.444-284</inkml:trace>
  <inkml:trace contextRef="#ctx0" brushRef="#br1">138.096 188.267 137,'33.76'5.226'597,"-6.27501"3.67801"-548,-2.24001 9.84799-42,-37.586 17.086 4,-2.20399-4.57701-6</inkml:trace>
  <inkml:trace contextRef="#ctx0" brushRef="#br1">188.314 188.267 137,'5.62401'32.869'459,"0.652985"-0.00601196"-413,-1.05499 7.09901-17,-7.41499-1.90799-5,-2.01601-11.422-4,-7.573 3.78601 12,-19.889-28.583-18,22.467-35.441-156,7.59299 5.64297-28</inkml:trace>
  <inkml:trace contextRef="#ctx0" brushRef="#br1">169.482 0.003 169,'20.686'28.862'649,"6.17099"6.791"-645,-9.26099-7.505-54,-8.10802 4.453-131</inkml:trace>
  <inkml:trace contextRef="#ctx0" brushRef="#br1">307.579 200.821 152,'4.61499'33.57'636,"-0.842987"-6.02303"-587,5.504 7.70903-37,11.022-69.843-2,-7.68201 7.32101-9,0.315002 0.758987-1,11.046 62.852 2,-17.958-7.47701-2,19.143-2.23601 3,4.65903-53.746-1,-12.822 1.11798 0,-1.14801-10.556-2,-8.87497 1.65201-1</inkml:trace>
  <inkml:trace contextRef="#ctx0" brushRef="#br1">527.278 87.866 147,'28.796'0'592,"-3.00696"3.663"-554,6.03302 2.225-25,-1.271 15.405 4,-30.472 8.812-5,-13.201 5.55799-4,-8.43396-2.36699-3,13.494-0.158005 17,43.276-43.793-18,-7.27301 8.875-2,7.64703-4.34001-124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7.746 137,'21.043'-0.066'125,"3.105"0.132"-77,-4.90701-0.066-24,-0.244995-2.267 1,1.17 1.31 0,5.637-1.886 20,-6.68301 1.407-6,-2.291 1.193-5,6.54601 0.243 5,-5.35599 0-22,-36.81 11.189-293</inkml:trace>
  <inkml:trace contextRef="#ctx0" brushRef="#br1">38.742 123.945 137,'17.411'3.47'326,"-1.441"-5.40601"-259,5.161-0.324989-24,0.629005-1.47301-24,-0.251999-3.676-2,-5.51301 0.702003-6,-0.0639954 1.172-459</inkml:trace>
  <inkml:trace contextRef="#ctx0" brushRef="#br1">120.098 139.437 137,'-13.1'20.88'554,"4.152"0.495987"-523,2.225-3.20398-16,-2.73701 10.303 6,4.27301-3.47899-8,0.985992 3.32599-7,0.326004-5.71298-5,22.089-40.5-168,-3.06701 2.35797-76</inkml:trace>
  <inkml:trace contextRef="#ctx0" brushRef="#br1">178.211 178.17 137,'-3.845'17.701'493,"0.591003"6.03899"-442,-0.546997 6.64401-24,0.303986-9.448-18,0.0420074-4.42001-168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2608.12 53999.5 137,'35.926'-10.4883'564,"5.10107"-1.18359"-494,-6.44922 3.85547-58,-70.5867 25.25 12,8.52368-22.6563-22,1.77515 4.16797 1,65.6809-14.0039 14,-11.3679 4.95703-12,0.48291 4.39453-3,-65.8259 33.3008 11,-0.754883-16.2617-11,2.89478-6.96094 0,62.2661-4.25 1,-1.18604-2.35156-3,8.43701-15.668 1,-65.2581 18.9727 0,67.2322 1.10156-4,-5.99023-19.4688-206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182.036 106.689 137,'-29.035'-11.856'169,"2.61898"13.39"-80,7.24001 28.231-16,13.251 0.536995-46,2.76499 1.90199-10,0.0430069-4.47-5,2.293 5.45601 0,0.597992-5.84099-2,-2.00099 7.53899-1,-0.773003-7.15701-1,-2.549 4.70901 2,1.937-5.18701-5,-2.406 0.504028 1,-6.31 3.89496 2,-0.407001-6.22098-22,1.71-51.373-489</inkml:trace>
  <inkml:trace contextRef="#ctx0" brushRef="#br1">0 282.402 137,'27.419'0'332,"-2.193"0"-294,0.898996-2.22202-32,6.67401-4.45099-47</inkml:trace>
  <inkml:trace contextRef="#ctx0" brushRef="#br1">251.085 138.067 137,'-5.22701'27.856'228,"-3.161"4.74599"-116,1.55299-5.80798-80,0.322006 0.542999-2,3.08601-1.241-2,-2.06702 2.93997-9,3.94099 1.09802-6,9.17801 4.17899-8,10.369-8.40396-28</inkml:trace>
  <inkml:trace contextRef="#ctx0" brushRef="#br1">382.904 119.243 137,'-5.62399'30.906'411,"0.472992"-0.775009"-366,-4.52399 6.46901-10,5.63696 1.60799 3,-1.15195-9.35999-14,3.70895 0.251999 3,5.87003-3.26102-7,-0.618011 0.296021-9,22.589-16.827-15,2.22098-24.468-183,-22.861-11.383-182</inkml:trace>
  <inkml:trace contextRef="#ctx0" brushRef="#br1">320.133 263.579 137,'28.611'-13.501'560,"8.52002"-0.496002"-563,-5.03802 3.84201-179</inkml:trace>
  <inkml:trace contextRef="#ctx0" brushRef="#br1">470.784 244.749 139,'34.352'3.67601'588,"-1.29999"-3.41801"-548,-7.54102-3.539-28,6.82007 1.76302 0</inkml:trace>
  <inkml:trace contextRef="#ctx0" brushRef="#br1">621.435 150.617 138,'28.796'9.55699'595,"2.36298"4.84502"-545,-11.911 14.298-38,-28.094-1.425-5,-15.408 10.158-3,0.508972-11.601 0,62.463-16.756 2,-11.429-15.122-4,-0.188965-5.09702 0,4.15991-7.215-9,-17.7769-13.359-341</inkml:trace>
  <inkml:trace contextRef="#ctx0" brushRef="#br1">822.303 81.587 140,'17.408'28.784'466,"7.36499"9.57"-389,-7.93701-12.367-33,-18.087 3.05099-15,-6.6369 1.01201-13,-4.6261 8.901-9,-2.58795-3.43602-5,1.81598-5.15497-1,-7.99799 0.645966-2</inkml:trace>
  <inkml:trace contextRef="#ctx0" brushRef="#br1">1067.11 144.342 137,'-20.408'30.906'474,"-0.609009"-0.937012"-398,5.93188-2.47699-41,4.27112 8.713-2,15.0369-6.87199-14,24.8571-21.807-15,4.06696-22.687-10,-14.4919-15.108-524</inkml:trace>
  <inkml:trace contextRef="#ctx0" brushRef="#br1">1117.33 200.821 137,'25.699'5.62601'394,"16.8521"-8.64902"-339,-16.218 1.07202-57,0.0360107-6.10703-65</inkml:trace>
  <inkml:trace contextRef="#ctx0" brushRef="#br1">1274.26 131.794 137,'27.678'8.89799'170,"5.06409"6.537"49,-15.2261 10.4-96,-24.516 3.82098-82,-17.4771 0.478012-34,-0.848999-10.755-699</inkml:trace>
  <inkml:trace contextRef="#ctx0" brushRef="#br1">1424.91 62.758 160,'25.803'0'220,"2.75903"-2.229"-162,5.01294-2.993-33,5.20813-1.503-16,-12.2321 1.661-3,5.99487-4.021 1,-1.70984 4.592-180</inkml:trace>
  <inkml:trace contextRef="#ctx0" brushRef="#br1">1512.79 56.482 137,'0'25.18'211,"0"6.31599"-131,0-2.49199-49,0 7.576 2,-3.67505-11.245-13,-2.88989 12.075 10,1.45398-6.15201-8,2.95288-2.849-2,-2.39893 1.08502 0,0.455078-1.11002-3,0.160889 1.79498 4,2.89099-0.574982-10</inkml:trace>
  <inkml:trace contextRef="#ctx0" brushRef="#br1">1487.68 225.926 153,'25.804'-5.62599'307,"2.33105"1.34299"-236,1.25806 2.035-54,-1.18213-3.769-5</inkml:trace>
  <inkml:trace contextRef="#ctx0" brushRef="#br1">1682.27 138.067 137,'-13.9139'25.692'412,"-2.40601"5.692"-278,9.53589-2.649-107,-3.146 7.74899 4,14.1702-2.18999-14,1.63379-5.79501-9,3.42017-1.29099-4,20.8149-26.594-28,-14.671-30.296-67,-5.58704-4.83102-100,-6.76392 5.75497 4,2.58093 0.891037 76,-2.39197 0.342987 82,5.60803-2.267 56,6.38098 62.137 526,-16.1841-4.96101-508,-4.65588 5.50102-12,8.31689-4.72302-19,30.7661-30.682 2,-13.2161-25.115-13,0.128052-5.73 0,-2.97009 7.74901-1,5.3031 51.521 5,9.03784-4.16899-1,-3.28784-49.643-1,-18.8151-9.02002-29,-3.94592 8.22002-204,2.31689 1.38199-36,-3.68201 0.559006 45</inkml:trace>
  <inkml:trace contextRef="#ctx0" brushRef="#br1">1983.57 0 137,'5.22705'25.799'344,"3.23096"9.632"-199,-3.14099-9.134-106,2.03198 4.56-2,-3.47803 0.742989 4,2.474 7.14502-7,-10.0909-3.67302-21,-3.19702-5.00899-4,0.498047-2.46799-4,-5.6051 8.17796 0,-4.13293 1.91803-5,-1.35498-3.77802-56</inkml:trace>
  <inkml:trace contextRef="#ctx0" brushRef="#br1">2146.77 163.165 137,'30.343'19.766'597,"-1.95703"-39.58"-573,-18.293-14.435-10,-43.8928 11.46-3,1.47681 36.735-8,1.66577 15.558-1,18.5974 0.742989 2,8.95361 2.067 0,2.40723 4.06601 2,2.80908-6.285 0,7.73291-0.955994-2,7.05103-1.93802 0,19.1089 4.99402-3,-10.655-21.802-1,1.57617-5.76801-1,-0.212158-6.19501-42,3.45215-17.95-300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0 338.881 137,'36.253'0'649,"-1.005"-4.61801"-639,-2.867-0.711975-10,-4.54401-9.05502-481</inkml:trace>
  <inkml:trace contextRef="#ctx0" brushRef="#br1">194.591 276.12 139,'25.559'0'488,"5.12901"0"-402,-0.75 12.474-46,-29.818 24.009-13,-26.897-6.62-18,61.703-3.651 7,-30.521 5.34299-16,-27.688-4.34698 4,-2.52797-3.56003 1,-8.62502-12.886-16,13.27-43.273-362</inkml:trace>
  <inkml:trace contextRef="#ctx0" brushRef="#br1">87.88 207.093 139,'32.69'-3.66901'456,"2.94599"-2.22198"-366,-8.30299 0.393982-68,3.49799-1.43399 11,-3.20898-1.18199-9,-2.44302 6.87898-14,9.68802-1.64699 5,-2.759-5.168-7,-58.675-18.719-537</inkml:trace>
  <inkml:trace contextRef="#ctx0" brushRef="#br1">194.591 25.095 137,'36.441'3.676'651,"-23.888"33.88"-627,-33.324-5.69101-14,54.72-34.875 4,1.31601 1.957-277</inkml:trace>
  <inkml:trace contextRef="#ctx0" brushRef="#br1">433.121 138.06 137,'9.90601'27.524'581,"-7.651"2.19699"-523,-1.90701 2.27901-47,-0.302002 1.26001 0,-10.712 0.983002 2,-23.851-11.222-3,20.089-48.484-110,11.661-9.36697-124,2.41998 6.60197 34,0.300018 3.05501 39</inkml:trace>
  <inkml:trace contextRef="#ctx0" brushRef="#br1">401.736 0 143,'21.776'25.444'578,"6.535"-0.542"-535,-0.71701 3.701-359</inkml:trace>
  <inkml:trace contextRef="#ctx0" brushRef="#br1">514.724 100.407 137,'0'31.174'596,"4.61603"-3.83099"-528,-3.18005 10.265-51,4.01605-0.498001-2,22.2079-59.415 10,-15.215-9.41101-24,-0.726013 2.70599-1,5.90302-1.92498 1,-13.294 60.901 2,1.72198-0.826988-1,1.27704 6.64099-1,3.63397-8.528 0,22.8-23.828 1,-7.29498-31.769 0,-10 1.364-1,-14.461-0.962997-1,-2.005-0.826996 0,10.892-4.97401-123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3261.05 54257.2 137,'28.1848'-4.60547'296,"6.32324"-2.67969"-241,-9.07007 0.746094-36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188.314 6.272 137,'-28.026'-5.219'237,"-2.84799"4.166"-163,1.384 19.566-18,22.265 16.246-42,3.57301-6.34299-9,2.71101 7.91199 1,0.713989 0.130005 1,0.227005-10.542 1,-3.674-0.710999 4,1.466 1.16299 1,1.814 3.28702 0,0.394005-0.444016-3,0-2.353-3,-2.227-1.71701-1,-0.773003 7.33099-1,-1.608 2.17102 1,2.11501-2.953-2,-4.40501-64.259-396</inkml:trace>
  <inkml:trace contextRef="#ctx0" brushRef="#br1">0 263.576 137,'29.081'-7.855'275,"0.748001"-1.576"-271,-0.85-2.351-10,-1.824 1.569-60,1.913-3.061-90</inkml:trace>
  <inkml:trace contextRef="#ctx0" brushRef="#br1">238.531 119.237 137,'-14.173'28.067'264,"0.559006"3.759"-158,2.495 0.135986-64,3.57401 0.491013-12,8.62 2.24699 1,17.724-6.30998-20,10.23-12.616-83</inkml:trace>
  <inkml:trace contextRef="#ctx0" brushRef="#br1">301.302 100.407 137,'29.691'7.849'607,"-9.67603"19.307"-571,-27.356 9.02399-30,-6.03699-4.54799-3,14.794-3.32001 4,33.1-37.374-5,-9.15002 8.687-1,-14.189 40.721 0,-35.151-5.65802 0,-3.522 1.53101 1,-7.23801-18.249 1,42.27-47.658-411</inkml:trace>
  <inkml:trace contextRef="#ctx0" brushRef="#br1">508.447 56.482 137,'0'25.793'329,"-3.67499"3.26899"-264,-1.94901 6.36201-6,-0.0290222-3.91401-32,-1.96298-0.419998 11,-2.703-5.38098-5,1.548 0.825989-2,4.58499 9.39398 2,38.78-19.955-41,-3.983-37.717-191</inkml:trace>
  <inkml:trace contextRef="#ctx0" brushRef="#br1">401.735 188.264 137,'28.193'-10.768'516,"0.0829773"3.481"-495,0.098999-0.231995-12,-1.86301 0.322998-18,6.35001 0.710999-130</inkml:trace>
  <inkml:trace contextRef="#ctx0" brushRef="#br1">571.218 188.264 137,'34.352'-3.66901'647,"6.16602"1.11101"-640,-12.548 6.188-9</inkml:trace>
  <inkml:trace contextRef="#ctx0" brushRef="#br1">703.038 62.755 154,'27.677'2.228'541,"4.11096"10.497"-447,2.31604 14.884-76,-34.245 10.993-8,-15.046-13.229-6,-9.758 6.61499 3,64.111-21.724 14,-5.513-24.223-23,-9.11804-18.281-475</inkml:trace>
  <inkml:trace contextRef="#ctx0" brushRef="#br1">866.243 18.83 137,'25.515'32.297'635,"-15.137"-7.091"-616,-0.585999 2.324-9,-5.20599 14.399 0,-11.374-9.47001-3,-6.81104 10.2-1,0.541992-14.153-4,1.20502-2.332-4,23.532-52.218-691</inkml:trace>
  <inkml:trace contextRef="#ctx0" brushRef="#br1">1154.99 31.374 137,'-12.725'26.077'487,"2.20801"-0.922997"-407,-5.22705 6.05199-40,3.04004-1.06599-22,-0.397095-1.58901 2,4.61804-1.16899-7,15.7311 4.76099 3,28.698-33.15-10,-3.6311-20.484-217</inkml:trace>
  <inkml:trace contextRef="#ctx0" brushRef="#br1">1148.71 156.89 144,'35.905'-6.27901'676,"-8.50708"6.27901"-663,3.28906-5.226-5,-0.708008 4.18001 1,-2.51001 1.04599-7,-11.851-25.348-409</inkml:trace>
  <inkml:trace contextRef="#ctx0" brushRef="#br1">1343.3 31.374 151,'31.7001'8.113'598,"-0.82605"0.717003"-553,-4.82507-0.329002-31,6.83203 20.122 6,-35.731 9.80399-8,-8.78003-11.148-8,-16.3149 5.92999 0,-0.838135-4.271-2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100.433 94.135 137,'27.678'6.053'375,"-0.505981"-1.215"-342,-0.236023 6.944-28,-34.359 18.436 26,-21.305-8.327-19,-4.92498 3.74698 2,55.58 1.63503 77,12.965-23.294-74,-8.631 13.035-7,-24.564 19.98 15,-35.722-6.951-2,-0.901016-6.98801-18,-0.957985-11.687-3,12.575-45.816-231,25.536 4.80499 93,1.82299 0.477997-84</inkml:trace>
  <inkml:trace contextRef="#ctx0" brushRef="#br1">0 43.931 137,'28.184'-6.84'400,"-1.443"-1.667"-342,5.047-4.723-35,5.38601 0.271999 7,-6.769 10.614-4,1.13898 2.292-11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2074.56 54570.9 137,'0'31.9609'212,"0"-4.22656"-182,0 0.265625-18,2.22705-0.585938-44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43.279 137,'28.796'-13.901'383,"3.611"0.464999"-338,1.64701 4.677-38,-0.282001 1.576-7</inkml:trace>
  <inkml:trace contextRef="#ctx0" brushRef="#br1">37.663 24.449 137,'5.227'28.694'243,"-4.294"1.498"-137,-0.816006-1.26-61,-0.116997 4.264-5,0-4.85199 0,-5.625 4.04399 5,5.019-6.29701-25,0.559998 4.41702 1,0.0460014 0.749985-3,-2.227 3.90799-7,-1.777 0.536041-6,8.573-68.194-215,1.591 0.723999-12,-4.381 6.582-23</inkml:trace>
  <inkml:trace contextRef="#ctx0" brushRef="#br1">18.832 200.169 137,'34.232'-3.67601'625,"7.39301"-4.54698"-606,-7.46501-1.98901-17</inkml:trace>
  <inkml:trace contextRef="#ctx0" brushRef="#br1">232.253 74.653 137,'-18.12'27.524'551,"-2.50899"11.195"-456,6.263-5.20099-77,14.708 2.84299 1,1.82101-11.207-12,7.78798 13.971-1,10.623-6.76897 1,4.56599-29.087-8,3.543-29.999-81,-13.693-5.14803-351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0 274.964 137,'28.469'-8.39099'384,"-2.812"3.05499"-348,8.513-0.710007-5,-7.425-0.858994-14,9.57499-4.625 13,-1.78598 1.42 3,-4.42502 4.29001-7</inkml:trace>
  <inkml:trace contextRef="#ctx0" brushRef="#br1">69.048 293.793 137,'31.353'0'600,"3.49299"0"-550,-7.05098 12.461-34,-50.694 14.191-10,-7.106 0.0649719-1,60.771-12.539 8,6.14699-20.883-10,-8.026 15.148 3,-36.298 18.849 5,-26.041-0.200989-4,0.255997 2.397-6,-4.539-21.213-7,10.568-31.478-115,17.526-11.692-113,2.88199 7.04199-86</inkml:trace>
  <inkml:trace contextRef="#ctx0" brushRef="#br1">0 23.939 142,'10.666'31.348'625,"-3.777"-4.857"-576,2.193 0.00600052-40,-4.559-0.710007 0,21.218-52.679 8,-16.071 1.274-15,1.436-1.241-1,2.65399-8.003 0,-11.04 61.553 2,-8.771 10.69-1,17.609-4.818-1,18.292-54.19 2,-14.48-3.54599-2,-4.422-10.522-1,1.65201 1.724-26,18.188 37.42-522</inkml:trace>
  <inkml:trace contextRef="#ctx0" brushRef="#br1">282.471 42.762 137,'7.85001'26.472'483,"8.15298"12.169"-384,-3.44901-5.60101-64,-2.19397 6.24101-12,-2.96204-10.536-10,-5.29596 8.44901 0,-5.55002-8.28801-6,-2.435 4.27702 1,-5.621 4.819-3,-0.321014-8.50201-1,-2.08798 3.625-2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3028.69 54803.1 137,'31.4229'1.95313'350,"-2.76978"-5.77734"-303,3.24292-10.4336-28,-7.38599-15.3398-1,-15.844-0.15625-4,-29.4561 0.488281 7,-12.0979 21.2813 6,2.50781 25.1641 0,9.88721 15.9414-5,8.927-0.636719-9,7.14185-5.0625-2,2.69604 0.773438 6,4.51904-0.464844-1,7.11499 3.99219 3,10.2441-0.421875-7,11.6448-18.9727-7,4.5791-24.7461-76,-5.65015-4.40625-292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160.793 263.138 137,'-2.84799'-19.346'57,"-2.64001"-1.05402"-5,-2.12799 4.34001-10,-8.75101 2.16499 23,-4.478 13.369-4,3.955 10.676-31,0.0550003 9.39899 0,5.462 6.252-2,9.41-9.06099-12,1.533 3.62599-2,0.356998-2.366-4,0.0730019 2.68799-3,0.893002 0.252014 1,1.307-1.24399-1,-1.718-3.62201-3,-1.652 1.97 1,-0.832005 9.45599 7,1.672-7.67401-5,0.256996 7.38602 0,-2.776-8.82901-4,-1.262-0.343994 2,-2.099 3.04901 0,-0.918003-0.915039-2,-0.551994-0.662964 0,0.446995-0.330994-1,-1.317 3.47498-2,1.943-3.96503 1,-3.09-2.92993-1</inkml:trace>
  <inkml:trace contextRef="#ctx0" brushRef="#br1">87.183 545.885 140,'21.173'-3.84399'620,"1.59599"-2.18604"-598,-2.7-3.81097-38,-8.65201-5.68298-749</inkml:trace>
  <inkml:trace contextRef="#ctx0" brushRef="#br1">195.66 480.04 137,'17.301'-3.742'386,"1.283"3.60999"-302,0.223999 1.50604-23,-11.862 22.697 48,-20.119-7.64999-99,-3.558 3.595-5,-0.026001 5.63403-1,7.83101-2.09705-1,8.26199-1.44098-1,17.823-8.46899 1,2.791-21.785-2,-1.82199-12.42 0,-3.36-5.28302 4,-20.908 3.11804 1,-10.631 8.00403-3,-3.744 0.143921-1,-4.05701 13.0511 2,0.849014 1.52795-5,43.949-13.101-415</inkml:trace>
  <inkml:trace contextRef="#ctx0" brushRef="#br1">149.17 456.8 137,'18.457'0'494,"12.555"0"-418,-5.51302-3.22498-54,-5.57799 2.60596-5,1.07098 0.590027-22,-28.502-17.116-412,-2.40997-0.521027 204</inkml:trace>
  <inkml:trace contextRef="#ctx0" brushRef="#br1">184.038 352.223 137,'17.082'-4.60001'454,"8.03101"-2.49698"-388,-5.45001 3.616-28,-18.972 20.414 34,-18.104-0.0929871-55,-0.554993-0.362-9,38.977-20.658-2,-5.81799 21.523-6,3.12-2.41202 2,-4.07901-34.665-2,-6.35699-3.80899 0,-0.988007 1.491-84,-2.19598 6.293-349</inkml:trace>
  <inkml:trace contextRef="#ctx0" brushRef="#br1">199.534 170.18 137,'17.949'-3.226'396,"3.62599"-1.94899"-325,2.254 2.22798-31,-27.569 20.066 42,-9.09102-0.619003-57,-5.24998 1.601-11,3.56-0.768005-8,2.01099 6.90501-2,20.558-5.351-3,12.458-25.811 2,-1.69299-7.27098-1,-3.306-1.82202 0,-20.542-2.64899 5,-14.758 5.65501 0,-2.93001 2.39697 0,2.57701 4.70403-20</inkml:trace>
  <inkml:trace contextRef="#ctx0" brushRef="#br1">149.17 139.194 137,'23.573'-3.22501'477,"5.72501"-1.95099"-420,-8.14301-0.416008-46,5.868-1.26399 6,-2.92598 1.13499-4,-5.99902 2.084-92</inkml:trace>
  <inkml:trace contextRef="#ctx0" brushRef="#br1">187.913 7.503 137,'21.129'-3.471'544,"4.82498"-0.561"-468,-25.29 25.779-50,-20.526 1.458-14,-2.145-5.895-4,48.002-24.871 0,-2.65799 9.109-8,-4.696 13.883 2,3.166-24.685 0,-9.45502-11.969 0,1.461-1.172-94,2.04703 19.078-389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8880.43 56833.8 137,'0'28.2148'231,"2.11328"-2.16797"-178,7.06641-51.1641 7,-9.59961-0.394531 92,-28.752 59.4883-146,5.80469-2.83594-4,28.9941-5.64453-137,18.4834-23.9414-52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7808.23 55869.5 137,'26.2759'-7.07422'199,"-50.9438"20.2695"-127,7.33398 19.3438-55,44.188-45.6055 21,-55.6611-3.34766 5,4.82129 26.4844-40,27.0669 18.125-46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459.357 34.313 137,'-7.979'43.034'263,"-3.72498"3.52"-177,-0.764038 6.937-11,7.70102-0.774002-31,49.352-28.203-45,-23.848-65.629-402</inkml:trace>
  <inkml:trace contextRef="#ctx0" brushRef="#br1">574.347 15.161 137,'7.98004'43.453'375,"-6.55609"8.28801"-221,-1.24493-4.65701-111,-5.789 6.78201-2,-7.81201-6.16898-20,-0.493042-4.74704-8,-14.2239 4.77301-7</inkml:trace>
  <inkml:trace contextRef="#ctx0" brushRef="#br1">727.667 168.446 140,'46.258'7.034'471,"-5.18201"-5.08899"-412,1.57001 11.239-41,-1.92596 7.06001-12</inkml:trace>
  <inkml:trace contextRef="#ctx0" brushRef="#br1">746.831 340.884 147,'43.293'-3.39801'501,"13.3939"-7.396"-536,-16.1669 7.00201-108,-1.79999 2.617-303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39.454 76.649 137,'-39.454'-18.565'166,"78.858"51.638"-175,-1.024-18.842-214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3106 57777.1 137,'36.624'-16.375'411,"-1.28394"2.97266"-397,-6.08423 6.58594-8,4.04419 3.26172-64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20.055 147.394 137,'-6.005'29.96'439,"-0.697"5.32799"-369,1.204-2.118-50,4.296-6.27899-6,0.554 10.678 13,31.218-40.935 7,-10.541-31.199-25,0.155998 1.16299-2,-5.532 4.63101-3,-7.434-3.50101 0,-6.106-4.83199-1,-6.69299 64.099 3,4.58299 8.448-3,-1.506-4.17799 0,-5.50101 5.8-1,7.41001-4.44501 0,27.53-49.582-512</inkml:trace>
  <inkml:trace contextRef="#ctx0" brushRef="#br1">227.793 73.697 137,'-9.502'31.917'419,"-5.07899"9.631"-321,6.49799-8.73401-68,1.95001-1.43999 4,4.34999-3.98502-3,-0.699997 5.63202-10,34.81-25.121-178,-4.87199-35.786-146</inkml:trace>
  <inkml:trace contextRef="#ctx0" brushRef="#br1">321.611 40.198 137,'-4.92798'36.742'555,"-0.348022"-4.141"-493,-3.47702 4.813-32,4.04202-8.30701-20,-2.17499 13.584 1,9.98697-4.28902-6,27.108-41.38-17,-6.16101-30.108-406</inkml:trace>
  <inkml:trace contextRef="#ctx0" brushRef="#br1">207.69 140.696 161,'32.349'0'547,"4.535"0"-487,1.86499-5.58099-86,-3.56598 10.742-273</inkml:trace>
  <inkml:trace contextRef="#ctx0" brushRef="#br1">348.415 174.195 138,'30.393'-14.231'591,"1.17599"1.881"-571,-2.56003 0.794006-16,14.054-0.886002-4,-15.222 0.622002-102</inkml:trace>
  <inkml:trace contextRef="#ctx0" brushRef="#br1">448.934 13.404 137,'-4.92599'33.118'462,"-0.351013"-0.207"-359,-0.597992-4.411-48,1.01401 2.30501-38,-1.06201-0.651016-5,0.21701 8.06702-5,-1.23599-2.45502-13</inkml:trace>
  <inkml:trace contextRef="#ctx0" brushRef="#br1">502.545 73.697 165,'36.673'0'530,"-3.82004"19.159"-458,-28.7349 24.579-53,-16.9371-10.245-14,-24.5519-5.09702-2,71.298-11.369 27,-5.49805-26.103-29,0.813049-14.049-91</inkml:trace>
  <inkml:trace contextRef="#ctx0" brushRef="#br1">629.868 0 137,'21.59'26.994'552,"-3.43201"3.612"-472,-8.06207 5.296-66,-6.79993 5.00001-6,-12.329-7.70601-2,-1.62494-5.53-2,-5.19708 7.377-1,-11.0829-10.077-395</inkml:trace>
  <inkml:trace contextRef="#ctx0" brushRef="#br1">750.49 167.49 154,'30.626'-15.774'578,"4.47992"0.651993"-504,-6.72394 7.23502-64,3.659 0.470993 6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24.789 194.29 137,'-6.004'30.819'383,"-0.225"3.10701"-305,1.558-5.44002-53,2.718-0.134979 0,-3.979 6.51099 5,10.046-1.03302 17,27.2-24.824 2,1.296-44.552-39,-17.357 8.55899-7,3.531-11.731-2,-4.90699 7.552 0,-0.837006-5.51001 0,-0.811012 5.34801-1,-13.618 62.502 5,-1.98502 5.73701-2,-5.30499 6.20099 1,6.49899-3.15198-1,-3.692-8.03601-2,35.672-40.811-306,-11.812-17.984-62</inkml:trace>
  <inkml:trace contextRef="#ctx0" brushRef="#br1">225.826 133.997 137,'0'30.806'336,"-5.58"9.07501"-194,0.957001-6.98302-109,2.67-2.68599-6,0.947998 1.69098-2,3.14101 3.96103-6,24.771-33.707-734</inkml:trace>
  <inkml:trace contextRef="#ctx0" brushRef="#br1">326.345 120.593 137,'-2.37799'33.002'636,"-3.20102"6.29201"-617,-0.880981-1.46701-8,3.01797-9.04999-5,-3.48898 6.45398 1,5.159-7.61697-4,31.671-17.35-12,-9.79602-48-154,-12.176 9.314-151</inkml:trace>
  <inkml:trace contextRef="#ctx0" brushRef="#br1">252.632 227.796 168,'30.817'-14.237'565,"-3.36101"4.26399"-576,4.31702-1.82899-81,-4.89902-0.173996-536</inkml:trace>
  <inkml:trace contextRef="#ctx0" brushRef="#br1">400.059 234.501 176,'36.97'-6.285'611,"-9.93298"-6.44"-607,3.19397-6.93199-29</inkml:trace>
  <inkml:trace contextRef="#ctx0" brushRef="#br1">507.279 127.298 157,'32.118'11.201'668,"-4.72894"18.378"-651,-20.871-1.13202-11,-21.314 10.434-2,-7.98395-3.38-3,10.5319-0.212006 0,46.3461-48.803-1,-5.44604-18.073-4,-7.90594-1.802-244,-13.1011 6.31001-232</inkml:trace>
  <inkml:trace contextRef="#ctx0" brushRef="#br1">634.603 100.498 137,'35.369'31.509'690,"-22.744"-4.01701"-679,-2.79297 8.25502-2,-13.1691-3.423-4,-4.72095 5.30298-4,-7.85101-6.69897 0,-10.905 3.63699 0,-1.79993-34.668-76,28.1699-27.305-116</inkml:trace>
  <inkml:trace contextRef="#ctx0" brushRef="#br1">721.719 0 161,'39.704'8.656'626,"-12.5239"-4.606"-615,5.60193 1.447-6,-2.91296-5.497 0,-18.257 32.692 8,-12.033 7.27999-10,0.421021-10.795-1,-5.58002 3.62499-1,4.70001 5.77401-1,-1.73895-4.049 1,0.0699463-6.12502 0,1.19598 6.88 2,-2.99194 0.278 3,-0.760071 3.43701 6,-25.2029-16.957-3,-6.81201-19.683-7,7.54901 3.64401-2,-8.73706 5.90399 0,3.64508 17.777-6,12.834 1.39505-40,-1.15802 4.35995-93,-0.175049-4.34698-11,-2.58392 3.29404-95,-2.13202-10.813 60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191.959 95.957 137,'-0.00100708'-42.737'219,"-6.24098"-1.356"-157,-42.088 53.085 14,21.28 34.985-39,13.077 6.252 7,13.589 5.35601-8,0.384003-5.298-18,0 2.14499 5,-3.784-8.62898-6,-1.986 3.38998-3,-3.10201-1.207-4,-0.0739975-1.70599-2</inkml:trace>
  <inkml:trace contextRef="#ctx0" brushRef="#br1">0 213.236 137,'50.926'-18.422'435,"-0.476997"15.521"-492</inkml:trace>
  <inkml:trace contextRef="#ctx0" brushRef="#br1">159.965 255.882 137,'23.328'48.602'465,"9.701"-3.49501"-388,10.859-64.757-40,-16.359-26.419-11,-52.919 0.444992-1,-25.209 55.274-10</inkml:trace>
  <inkml:trace contextRef="#ctx0" brushRef="#br1">373.253 85.298 137,'-18.121'54.099'532,"11.329"7.53199"-462,1.495-12.177-57,16.255 2.01601 0,39.675-71.185-171,-24.426-23.176-183</inkml:trace>
  <inkml:trace contextRef="#ctx0" brushRef="#br1">522.552 31.988 137,'-8.87799'50.507'541,"-5.37103"12.028"-462,7.55304-15.083-59,-2.93002-1.42099-11,15.683 4.96698-2,38.692-28.493-1,-16.732-67.683-10,-12.3771 2.47397-594</inkml:trace>
  <inkml:trace contextRef="#ctx0" brushRef="#br1">426.574 170.59 137,'50.927'-10.283'661,"4.36398"-4.54202"-719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66.24 134.443 137,'-4.943'26.936'363,"-7.68"8.09399"-304,3.087-3.914-18,-0.813002 4.80502-26,-3.395 2.77896 1,2.6-3.92899 6,7.243-4.40399 0,10.886 3.22198 18,34.83-28.75-19,-4.197-9.17401-9,0.269001 0.749969-6,-8.308-2.28598-2,0.978996-3.05698-1,4.08099-5.30804-2,-33.56-16.086-72,-15.404 1.19598-22,-9.56902-0.71698-10,2.06001 0.735977 57,-5.81 5.33002 64,9.363 50.959 62,11.382 7.55698-35,1.382-3.92697-23,1.649-3.255-4,0.280991 7.42099-6,-2.40499 1.11801-4,-1.814 3.68799-2</inkml:trace>
  <inkml:trace contextRef="#ctx0" brushRef="#br1">436.059 141.174 137,'-31.929'-17.57'419,"-8.77802"9.424"-345,11.856 12.157-46,0.776031 8.54-3,6.88998 18.688 6,11.498 10.005-12,13.816-13.345-11,8.36801-0.174973-2,13.332 3.92198 3,3.34503-2.13901 2,-15.324 2.55801-8,-17.804 6.05301 1,-16.652-8.30701 4,-11.343-2.578-1,2.59201-12.46-5,-1.12001-3.53296-1,23.051-38.228-367,37.118 8.371 106</inkml:trace>
  <inkml:trace contextRef="#ctx0" brushRef="#br1">510.022 336.116 137,'-30.37'-28.376'584,"-9.681"12.072"-519,9.28198 16.562-48,-0.529999 27.176-4,17.354 14.262-5,10.086-3.56503 0,42.548-16.136 5,-2.86301-44.978-6,-13.924-8.811-6,1.62601 2.95801-1,-26.557 57.258 0,-3.51398 13.953 1,33.984-25.341-71,1.34399-47.155-482</inkml:trace>
  <inkml:trace contextRef="#ctx0" brushRef="#br1">503.299 0 188,'30.073'0'614,"-0.958008"4.948"-575,3.68103 5.458-35,-26.356 30.903 4,-21.296-7.971-4,-0.664978-5.336-2,46.518-30.98 3,-3.81903-0.897003-77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8106.67 57657.2 137,'-20.4888'30.3711'398,"4.30957"-0.21875"-327,0.9375 7.14063-36,1.27246 2.94141-11,3.01758-6.40625-2,11.1572 5.01953-5,38.7036-15.6641-67,-9.27637-26.7539-139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16.696 137,'18.457'-3.225'357,"1.346"-1.572"-308,-4.299 1.254-38,5.65 0.186 8,-1.65 1.583-2,-3.01299 2.977-1</inkml:trace>
  <inkml:trace contextRef="#ctx0" brushRef="#br1">54.238 8.949 137,'-13.697'18.525'407,"3.24"-2.407"-374,-3.751 5.141-11,1.752 1.11 3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0 100.84 137,'8.41'30.192'314,"1.15"-1.82201"-212,-2.887 0.860016-77,-0.726999 2.87999 1,29.193-55.086 48,-23.076-4.73601-57,-1.47401-2.37599-9,15.096 71.655 29,-19.843-5.52901-26,26.828-35.89 27,-11.312-37.813-25,-4.50301-0.434006-8,-6.04999 3.573-6</inkml:trace>
  <inkml:trace contextRef="#ctx0" brushRef="#br1">228.614 0 137,'31.428'23.455'430,"-5.31297"11.833"-376,-8.90204 0.252996-25,-6.39597-0.497997-1,-14.578 0.70401 9,-15.585-2.16402-4,-6.24997-0.625992-15,-10.709-4.06999-34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31.606 0 137,'26.792'30.715'215,"-2.489"6.499"-120,-8.24299-4.736-59,-4.492 3.82501-1,-17.712-2.59702-10,-6.70799-6.26599-12,-6.92101 7.274-2,0.120007-2.597-2,-5.91001 0.0709839 1,-0.780998-3.75299-5,36.991-55.972-542</inkml:trace>
  <inkml:trace contextRef="#ctx0" brushRef="#br1">145.913 141.161 137,'29.648'0'406,"-0.115021"0"-349,1.38002 0-41,-1.41101 3.94-2,4.74599-1.201 5,-6.22598-6.63399-9,-0.00198364-4.85802-137,-22.738-18.887-335</inkml:trace>
  <inkml:trace contextRef="#ctx0" brushRef="#br1">240.049 6.718 137,'-32.503'32.924'327,"7.31299"-2.499"-281,1.62199-2.119-23,11.16 12.97-1,19.271-4.095-14,29.33-14.346-4,-2.09401-12.474-84,-5.084-9.89601-78</inkml:trace>
  <inkml:trace contextRef="#ctx0" brushRef="#br1">374.528 33.603 137,'30.192'16.911'323,"2.71002"4.444"-252,-9.87903 12.512 2,-33.699-1.601-30,-10.66 2.887-22,-1.754-5.87199-10,-8.04599 3.38499-16,4.57797-1.88-17,-0.646973-9.06898-233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7275.85 56284.7 137,'23.292'-38.3867'0,"13.2368"2.90234"-68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0 323.985 137,'36.088'-33.228'138,"-0.0839996"3.741"-317</inkml:trace>
  <inkml:trace contextRef="#ctx0" brushRef="#br1">134.632 153.498 137,'39.362'-17.828'191,"1.37799"2.868"-281,-4.27399-0.705002-14</inkml:trace>
  <inkml:trace contextRef="#ctx0" brushRef="#br1">314.14 54.79 137,'43.297'-27.976'314,"-6.67102"1.162"-373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531.541 0 137,'27.878'37.104'212,"10.901"2.079"-254</inkml:trace>
  <inkml:trace contextRef="#ctx0" brushRef="#br1">702.074 125.625 137,'38.768'27.001'306,"3.50299"1.76399"-518</inkml:trace>
  <inkml:trace contextRef="#ctx0" brushRef="#br1">827.731 206.389 137,'27.171'37.814'316,"9.43707"3.86301"-404</inkml:trace>
  <inkml:trace contextRef="#ctx0" brushRef="#br1">953.387 332.015 137,'30.291'37.342'275,"1.39105"3.65103"-230,8.83899-6.00201-48</inkml:trace>
  <inkml:trace contextRef="#ctx0" brushRef="#br1">504.615 466.612 137,'-19.069'41.167'194</inkml:trace>
  <inkml:trace contextRef="#ctx0" brushRef="#br1">450.762 547.37 137,'-23.92'36.884'234,"3.69397"0.884949"-403,-5.92999 0.270996 151,-8.48099 3.17206 58</inkml:trace>
  <inkml:trace contextRef="#ctx0" brushRef="#br1">298.181 735.808 137,'-15.408'42.103'170</inkml:trace>
  <inkml:trace contextRef="#ctx0" brushRef="#br1">217.402 816.572 137,'-27.106'37.5099'96</inkml:trace>
  <inkml:trace contextRef="#ctx0" brushRef="#br1">136.622 852.467 137,'-19.309'41.264'339,"-1.28101"-4.39307"-390</inkml:trace>
  <inkml:trace contextRef="#ctx0" brushRef="#br1">46.867 960.142 137,'-25.759'39.564'325,"4.651"-0.489929"-321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57.574 35.896 137,'8.043'40.391'145</inkml:trace>
  <inkml:trace contextRef="#ctx0" brushRef="#br1">66.55 206.389 137,'0'42.743'311,"-6.6"4.47601"-266,1.604-7.36302-30,0.208004-0.743988-6,11.632 2.82401-109</inkml:trace>
  <inkml:trace contextRef="#ctx0" brushRef="#br1">39.624 448.668 137,'8.901'36.115'-63</inkml:trace>
  <inkml:trace contextRef="#ctx0" brushRef="#br1">66.55 511.48 137,'-8.976'38.39'45</inkml:trace>
  <inkml:trace contextRef="#ctx0" brushRef="#br1">48.598 565.321 137,'-39.491'-7.85498'353,"30.384"44.558"-337,45.356-60.002 14,-27.083-20.071 18,-45.247 51.328 11,37.942 34.643-41,35.722-66.191 1,-28.787-20.529 6,-39.443 83.161 20,68.445-66.812-29,-77.844 46.167 0,80.088-46.9359-279</inkml:trace>
  <inkml:trace contextRef="#ctx0" brushRef="#br1">605.076 8.972 137,'40.401'37.511'468,"3.41699"-2.649"-449,-3.30396-10.658-35,-3.83508-16.821-295</inkml:trace>
  <inkml:trace contextRef="#ctx0" brushRef="#br1">793.559 143.577 137,'36.788'35.036'400,"-2.38794"6.71898"-368,3.47595-6.24098-27</inkml:trace>
  <inkml:trace contextRef="#ctx0" brushRef="#br1">955.117 305.091 137,'25.289'41.335'326,"5.35797"-0.852997"-367</inkml:trace>
  <inkml:trace contextRef="#ctx0" brushRef="#br1">1062.82 439.695 137,'38.988'23.991'150</inkml:trace>
  <inkml:trace contextRef="#ctx0" brushRef="#br1">1143.6 0 137,'0'40.062'436,"0"0.633003"-712</inkml:trace>
  <inkml:trace contextRef="#ctx0" brushRef="#br1">1170.53 251.251 138,'0'36.173'179,"0"5.995"-179,7.47302-2.28601-32,2.68201 1.75601-9,-17.307-5.26401-1</inkml:trace>
  <inkml:trace contextRef="#ctx0" brushRef="#br1">1170.53 511.48 137,'-35.58'36.413'636,"78.95"-55.934"-626,-85.314 19.153 7,31.611 38.6799-15,49.111-32.0849 1,-4.21497-43.4931 1,-72.6689 18.1591 8,11.8459 59.563-9,35.6541-1.47198-3,33.028-50.631 1,-23.454-35.062 0,-56.67 21 5,6.46204 67.147-6,52.458-1.53091-1,18.016-53.782 2,-14.0541-32.253 2,-63.996 27.9 3,-1.77393 48.277-4,81.647-3.64203-3,0.546997-67.0829 2,-50.473 4.00494 5,-31.4569 65.132-3,83.0109-39.468-3,-89.0339 16.866 2</inkml:trace>
  <inkml:trace contextRef="#ctx0" brushRef="#br1">12.697 538.397 137,'39.27'8.41705'388,"-2.481"-19.6891"-312,-80.209-0.955933 5,41.627 52.439-56,46.114-49.707 7,-84.639-2.55096 5,37.65 56.593-36,49.472-44.0811 1,-18.713-39.572 3,-72.764 16.932 5,30.655 66.029-8,59.217-15.393 0,-15.359-66.78 1,-27.239-0.48291 3,-45.886 20.5729 3,0.797009 66.9921-8,41.489-8.07407-2,48.971-26.381 3,-21.281-67.0309 5,-20.373 7.29294-3,-45.636 54.661 4,-1.83 27.653-7,48.508 1.58893-1,33.519-35.5529 0,-5.529-47.8721 3,-42.835 8.76501 2,-34.724 35.7031 0,33.123 44.1819-6,12.879-80.549 4,-35.634 73.302-3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430.82 37.078 137,'-42.28'-31.381'46,"5.53"25.684"-10,-1.63 21.516 10,7.883 27.454 6,19.546-4.257-29,8.57599-3.01701-12,2.04999 1.32401-5,0.325012 12.015 1,0-13.19-1,5.255 11.271 7,-2.09799-3.487 1,-2.59201-2.09399 0,-3.75003 0.265991 1,-5.22595-3.25003 2,-0.56604 4.68301-7,0.37204-3.11896-5,-6.90402-2.35205-2,-7.37199 6.83405 0,-3.481-7.46002 3,-9.83301-1.16302-10</inkml:trace>
  <inkml:trace contextRef="#ctx0" brushRef="#br1">0 422.933 137,'39.601'-12.732'259,"13.402"-6.78897"-218,-1.74899 3.366-30,-3.81901 5.23801-44,-5.366-1.55002-65</inkml:trace>
  <inkml:trace contextRef="#ctx0" brushRef="#br1">448.773 81.939 137,'-37.458'36.174'228,"5.29501"9.818"-167,8.47897-4.49599-26,6.00003-1.01401-8,7.793 1.70601-7,-0.487 2.19499-3,2.48099 5.31702-4,4.444-5.93002-2,2.62-0.639984-2,0.666016-3.94601-2,9.95099 2.72604-2,5.565-5.16205-3,20.797-15.909-35,0.976013-24.328-61,1.17999-15.489-22</inkml:trace>
  <inkml:trace contextRef="#ctx0" brushRef="#br1">350.042 360.12 137,'41.821'-12.732'373,"9.35696"-6.78799"-343,-0.253967 6.78098-36,-5.272 5.04602-63,-9.70602 16.278-281</inkml:trace>
  <inkml:trace contextRef="#ctx0" brushRef="#br1">601.355 575.475 137,'0'42.356'228,"7.47205"0.218018"-123,0.563904-4.46906-63,30.1641-63.956-6,-29.813-19.262-16,-18.313 5.94794 28,-33.6299 41.2651 7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188.094 278.174 137,'-36.278'32.983'185,"-3.49599"18.008"-143,2.98299 6.267-14,15.033-8.75299-9,5.315-6.13702-2,1.268 0.582031 1,3.765 1.065-1,3.009 3.495 4,6.337-7.18304-4,17.586-0.361938-2,28.738-8.66205-7,-6.349-25.709-10,1.557-4.80597-27,-0.405983-8.26105-111</inkml:trace>
  <inkml:trace contextRef="#ctx0" brushRef="#br1">349.652 314.07 137,'-5.255'37.853'319,"-2.78799"4.34698"-255,-3.94901 7.26804-30,2.396 0.631989-14,3.54401-13.358-3,3.53702 1.60806-4,-5.34103 6.38293 3,0.62204 0.438049-6,3.27197 2.30695-12</inkml:trace>
  <inkml:trace contextRef="#ctx0" brushRef="#br1">448.381 466.612 137,'40.541'8.80499'216,"-0.415985"-1.15698"-174,-1.039 0.380981-28,-1.38397-5.58698-7</inkml:trace>
  <inkml:trace contextRef="#ctx0" brushRef="#br1">1256.17 296.125 137,'-9.78394'46.755'534,"-4.75305"-2.56601"-492,-0.871094 5.27899-25,3.64514-10.847-2,1.60498 0.557007-5,3.86987-1.81601-3,3.15515 0.755005-1,22.2969-0.593018-1,29.3871-51.36-3,-2.896-15.071-20,-15.2091-11.006-503</inkml:trace>
  <inkml:trace contextRef="#ctx0" brushRef="#br1">1103.59 484.563 140,'40.312'-14.637'480,"0.116943"2.27399"-449,2.21204 0.348022 10,3.3501 0.884979-39,-2.69519 0.136017-84,-4.65283 18.293-341</inkml:trace>
  <inkml:trace contextRef="#ctx0" brushRef="#br1">1417.73 251.251 137,'0'37.355'389,"-3.18506"17.074"-334,-0.229858-8.65701-33,-3.2821 1.75098-3,3.87-6.60797 0,1.63098-3.89603-5,-5.96887 12.0811 8,4.89087 0.747925-1,22.6111-92.7849-363,-8.25012-1.22009 194,-8.77783 7.36307 6</inkml:trace>
  <inkml:trace contextRef="#ctx0" brushRef="#br1">1624.16 116.653 137,'25.132'41.27'328,"-6.13989"-3.39101"-287,8.72998 13.662-4,-10.951-11.666-1,-3.62903-0.99498-2,-2.672 5.21301 6,-6.57996 1.44598-4,-9.99207-2.41501-10,-4.08496-6.582-8,-3.98889 6.401-5,-7.86719-2.02795-7,-5.09192-4.35406-3,-17.017 4.63202 1,6.25403-12.28 0,-0.696045 2.75793-15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8765.61 57783.9 137,'41.0166'-8.04297'391,"-0.649414"3.92188"-285,8.3916-1.10547-51,-12.0127 4.66406 0,-0.206055-8.34375-25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251.331 0 137,'-16.282'36.012'217,"-4.696"6.208"-210,0.800995-5.291-101</inkml:trace>
  <inkml:trace contextRef="#ctx0" brushRef="#br1">107.724 170.493 137,'-24.324'39.72'130,"-1.501"1.04001"-151</inkml:trace>
  <inkml:trace contextRef="#ctx0" brushRef="#br1">17.97 287.14 137,'-17.97'35.954'-119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166.589 9.974 137,'-16.819'-8.362'155,"0.914993"6.75"-64,-6.31499 7.921-28,6.31799 14.754-37,13.451-1.144-18,-1.33699 8.496-1,3.45699-11.48-5,0.257004 1.092 0,0.072998 2.512 5,0 3.392 0,-1.375-3.45-2,-0.476006-2.43701-1,-1.50699 2.64601 0,-0.516006 3.09601-1,-0.377998-3.14203 0,-3.74001 1.16602-17,-7.722-29.88-253,11.83-9.17503 134</inkml:trace>
  <inkml:trace contextRef="#ctx0" brushRef="#br1">0 145.538 137,'22.882'-2.26799'248,"3.201"-0.468018"-216,-8.632 1.09102-28,2.428-0.584015-41,-2.864 0.072998-49</inkml:trace>
  <inkml:trace contextRef="#ctx0" brushRef="#br1">170.463 40.96 137,'-6.002'24.663'338,"1.291"-7.575"-285,-0.255997 4.82101-9,1.33899-6.16401-19,0.234009 4.77801 14,-0.621002 3.481-7,7.08499-2.939-20,13.459-18.126-239</inkml:trace>
  <inkml:trace contextRef="#ctx0" brushRef="#br1">271.191 6.101 137,'-3.22601'18.289'298,"-1.50497"4.107"-206,0.254974-2.831-34,-1.03899-0.434994-22,2.30301 1.08999-3,-1.50902 4.33801 18,1.45801-2.27901-7,8.791-0.547989-22,17.042-19.853-21,-8.85298-19.174-94,-4.10703 1.19901-246,-4.77097-0.485001 9</inkml:trace>
  <inkml:trace contextRef="#ctx0" brushRef="#br1">178.211 99.059 140,'24.546'-2.267'541,"0.583984"-1.944"-534,-5.79198 1.14999-11,1.00699-1.39299-38,-4.22501 0.177994-142</inkml:trace>
  <inkml:trace contextRef="#ctx0" brushRef="#br1">329.304 6.101 141,'15.029'22.094'457,"-4.81104"-1.513"-391,-1.61697-0.5-21,1.14297 6.491 1,-7.01398-2.087-20,-9.43002-1.217-17,-4.13397 1.24199-5,-5.79202-5.75499-49,0.925995-34.351-618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7095.54 57084.1 137,'-34.8188'42.0352'18,"3.67188"-2.78906"-14,-3.37305-1.30859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476.059 0 137,'-16.482'41.005'0,"-9.65799"4.613"0,2.49197-2.682 0,-12.253-2.29901 0,-0.570007-8.849 0,-7.53897 14.83 0,1.04697-0.503006 0,3.56201-4.33403 0,2.34399-3.92795 2,2.40001 4.64395 3,-1.549-6.67899-1,4.42699 8.48801 0,-3.513-8.24197-2,-0.759995 1.00098 0,72.314-14.928-88</inkml:trace>
  <inkml:trace contextRef="#ctx0" brushRef="#br1">440.156 80.764 137,'40.144'11.22'0,"3.93103"1.777"0,0.432007 7.46 0,-6.88904-6.776 0,5.64502 15.898 0,-7.09302-13.011 0,-0.100952 7.30699 0,2.94397-7.17101-1</inkml:trace>
  <inkml:trace contextRef="#ctx0" brushRef="#br1">924.829 394.827 137,'13.296'36.006'0,"-0.888"1.23999"-66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35.578 35.896 137,'8.043'43.466'0,"0.297001"-2.596"-1</inkml:trace>
  <inkml:trace contextRef="#ctx0" brushRef="#br1">8.652 475.585 137,'0'36.27'0,"-8.652"3.74698"-20</inkml:trace>
  <inkml:trace contextRef="#ctx0" brushRef="#br1">17.627 8.972 137,'36.178'15.245'0,"2.351"-7.616"0,3.176 3.326-1</inkml:trace>
  <inkml:trace contextRef="#ctx0" brushRef="#br1">592.055 0 137,'41.582'15.878'28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231.678 205.394 137,'-29.58'-36.483'152,"-6.46503"31.444"-111,-5.02298 29.295-21,11.575 15.193-16,9.26701 1.53001-3,11.113-0.813995 2,19.513 0.652985 5,19.863-3.30701-5,-4.20901 0.581024 8,-7.07398-1.64102-2,-11.584 7.48703-2,-5.894-5.68405 4,-2.27499-2.19092 5,-14.837 5.51093 8,-27.371-27.4529-8,-1.022-13.553-6,-0.180999-8.61005-2,30.988-30.9289-103,54.133 11.6089-84,-3.831-4.89703 9</inkml:trace>
  <inkml:trace contextRef="#ctx0" brushRef="#br1">348.359 420.756 137,'-36.178'-25.825'239,"-1.06998"41.198"-169,9.61397 26.569-39,12.003-2.53802-14,8.797-1.267-7,45.002-21.665 20,-9.24303-58.582-20,-8.13898 6.091-2,15.654-1.06503 2,-20.539 77.03-1,-22.185 2.79697-2,5.17102 2.21503-1,-7.25305 3.12701 1</inkml:trace>
  <inkml:trace contextRef="#ctx0" brushRef="#br1">366.309 70.79 137,'43.388'10.652'375,"-8.41901"37.116"-315,-26.24-7.15001-30,-11.803-2.164-4,-7.06805-1.72499 2,51.9431-35.179 31,2.59799-23.674-210</inkml:trace>
  <inkml:trace contextRef="#ctx0" brushRef="#br1">680.449 169.492 137,'-19.0699'40.308'267,"-1.93207"3.29399"-217,2.10602 6.50502-26,5.80499-5.86601-9,7.60297-5.755-1,0.126038 2.82901-1,1.12701 2.13901 0,2.18896 3.668 1,1.54706-6.79504-5,13.1609-2.32495-6,25.015-25.755-90</inkml:trace>
  <inkml:trace contextRef="#ctx0" brushRef="#br1">859.957 402.805 137,'28.548'37.207'286,"-1.62103"4.703"-227,-19.74 0.626007-26,-24.847-4.53503-11,-22.575-3.49994-13,82.675-31.2391-4,-2.125 13.009-4</inkml:trace>
  <inkml:trace contextRef="#ctx0" brushRef="#br1">707.377 331.013 137,'45.546'-3.18399'304,"-5.72693"-1.09903"-252,10.015-3.49396-31,-9.25195 2.46097-5,5.66992-0.717987-2,-4.98193 10.963-57</inkml:trace>
  <inkml:trace contextRef="#ctx0" brushRef="#br1">788.154 16.95 144,'15.012'36.89'413,"-5.64001"11.467"-328,-2.13904-11.028-58,33.906-44.176 71,-27.6149-40.036-89,1.1109-1.44799-2,-0.369934 85.926 5,-12.766 11.472-9,34.482-40.476 9,-14.7451-55.39-6,-8.31598 6.937-1,-2.27295-6.195-167</inkml:trace>
  <inkml:trace contextRef="#ctx0" brushRef="#br1">1138.2 187.443 151,'18.8469'42.356'315,"-0.0158691"-6.44101"-216,8.34094 5.14201-39,-15.04 1.16199-1,-6.34985 5.85303 1,-17.2942-0.549042-22,-11.5669-8.24896-26,-4.71997 0.74295-6,-19.3291 5.41309-12,11.03-13.7131-151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6708.08 57322.2 137,'-26.5679'11.0195'-92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10500.5 57743.8 137,'30.5957'-6.07422'445,"5.97168"3.36328"-372,-1.87793 1.91406-61,-5.50293 3.34375-3,1.74707 1.79297 2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11.093 71.055 137,'31.966'15.555'231,"-4.09899"-0.0390015"-202,1.85799 13.086-11,-22.971-1.35499-6,-11.973 2.45999-3,-11.384 1.66699 0,-10.892 0.0200043-5,-2.274-5.944 0,1.451-6.433 8,60.084-29.184 43,-4.736 2.46698-45,4.327-5.26398 3,-4.345 10.225 6,0.870003 19.424-22</inkml:trace>
  <inkml:trace contextRef="#ctx0" brushRef="#br1">387.063 71.055 137,'6.07602'-30.696'247,"-15.71"1.435"-123,-16.839 18.163-46,-4.77701 18.972-51,-3.01001 8.068-15,4.77402 4.6 1,35.729 14.1 3,17.84-2.37-15,4.509-0.0640106 0,-1.13901-4.59399 5,-10.801 4.18001 1,-14.141-1.686 0,-16.835 2.125 5,-8.85501-6.091 10,-3.62396-13.41-7,-14.309-2.72598 0,7.952-7.19601-9,7.037 2.99701-3,50.671-34.578-154,13.852 15.807 4,-11.819 2.008-50</inkml:trace>
  <inkml:trace contextRef="#ctx0" brushRef="#br1">497.26 148.828 137,'-26.128'-7.409'629,"-0.824982"10.568"-611,-1.64297 18.971-15,12.971 6.71202-1,10.52-1.72501 1,3.845 0.846985 0,32.453-19.257 1,-3.88205-25.928-1,0.967041-13.191-1,-9.02002 3.063-1,-18.035 56.966 2,-9.76199 0.651993-3,10.796 3.77998-1,32.841-33.894-305</inkml:trace>
  <inkml:trace contextRef="#ctx0" brushRef="#br1">711.178 32.175 137,'-13.507'30.024'273,"2.91095"3.07499"-205,-3.31 6.00702-29,5.60101-4.22402-20,1.03296-8.12698-4,5.81708 8.77899 1,8.0249 0.548996-36,12.5301-9.30199-178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84.252 137,'10.001'25.961'473,"-1.585"7.81601"-461,-0.409999 5.38699-5,-2.076-4.61201-4,-0.297001 0.304016 16,21.39-57.826 21,-6.509-15.361-27,-7.763 6.53099-3,-0.188004-5.614 6,-0.236992 72.173 34,-12.326 3.54599-46,0-8.78499-1,27.052-28.848 8,-4.74699-34.398-3,-7.50601-2.19499-3,-2.245 2.09199-3,-2.974 2.94 0,1.42 3.022 0,-3.60201-5.87099-161</inkml:trace>
  <inkml:trace contextRef="#ctx0" brushRef="#br1">311.149 0 141,'28.695'22.505'408,"-0.743011"3.54"-319,-4.94299 4.218-51,-14.402-4.04401-13,-8.54099 19.121 0,-4.70999-18.21-17,-9.13004 12.002 1,-1.55698-10.419-4,-12.965 5.98099 0,-8.47702 1.03404-8,8.14502-7.55804-41,-0.832016-2.74496-76,2.466-7.95905-208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0 147.917 137,'28.184'-20.825'-1</inkml:trace>
  <inkml:trace contextRef="#ctx0" brushRef="#br1">965.855 37.75 137,'31.293'4.767'0,"2.13501"4.405"0,-0.667053-1.194 0,-5.30908-0.704998 0,1.52209-4.46301 0,3.14209-7.80299 0,-3.74109 4.14699 0,0.233032 0.607006 0,9.4519-4.528 0,-7.83899 1.162 0,6.36609-3.642 0,-7.82507 0.534996 0,2.81909 0.123001 0,4.19299 1.603 0,2.81287-1.086 0,-8.4939 0.504 0,3.75305 1.776 0,5.38892-0.484 0,-12.459 1.401 0,2.97095-0.852 0,6.56702 0.271 0,-3.87695 4.851 0,-3.28894 0.885 0,5.76587-1.013 0,-6.78186 1.316 0,6.65186 0.633999 0,0.667114 1.428 0,-9.33313 1.394 0,5.20715 6.06 0,-4.54712 4.308 0,1.89807 8.708 0,1.22095 4.928 0,-3.78601-9.559 0,-1.05591 5.509 0,1.21497 0.904991 0,-0.275146-8.56 0,7.63232-9.34599 0,-0.652344-6.24001 0,-0.450684 0.613007 0,-0.428223-2.61601 0,-6.06689-0.68399 0,2.27173-0.0650024 0,2.99121 0 0,-3.71997 0 0,0.707031 0 0,-7.75708 30.031 0,-20.2859 1.175 0,-2.53711 2.98399 0,-1.20703 0.264984 0,2.9541-0.929993 0,0.432861-1.866 0,0.121094 5.884 0,0 2.409 0,-2.2998-2.03397 0,-0.167236-10.6461 0,1.42505 8.99805 0,0.602051-0.116028 0,0.253906 3.159 0,3.93286 13.455 0,-2.14282-13.959 0,-0.927002 3.00995-20,-0.390869-11.569-13</inkml:trace>
  <inkml:trace contextRef="#ctx0" brushRef="#br1">2502.15 640.458 137,'26.136'0.0709839'-68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51.859 45.365 137,'15.441'26.007'155,"-0.225006"9.113"-144,-1.116-5.251-61</inkml:trace>
  <inkml:trace contextRef="#ctx0" brushRef="#br1">0 129.611 137,'0'26.129'152,"8.375"3.35898"-57,0.575001-2.71298-57,23.83 0.283981-77</inkml:trace>
  <inkml:trace contextRef="#ctx0" brushRef="#br1">777.871 0 137,'-6.09399'28.157'179,"-5.789"9.528"-127,3.29199-11.246-31,-4.92798 6.69901-15,4.09497 1.14899-18,2.60101-5.47698-36,4.58398-2.76501-225</inkml:trace>
  <inkml:trace contextRef="#ctx0" brushRef="#br1">855.658 90.731 137,'-8.37402'29.107'188,"1.12103"0.0830078"-149,-2.72504 6.81599-12,-2.28192 0.477005-67,-1.28809-5.877-78,-0.72998-4.58099-44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54.071 19.072 137,'0'-19.072'66,"-21.955"21.981"438,7.239 23.497-450,4.983-2.893-35,3.427-0.857996-11,4.945 3.57699-4,6.687-4.44699-1,16.495-17.698-32,-1.052-14.507-186,-3.343-6.72-40</inkml:trace>
  <inkml:trace contextRef="#ctx0" brushRef="#br1">100.56 22.946 137,'-3.471'21.124'610,"-2.672"5.084"-580,-0.57-3.83-22,9.13499-48.438 13,14.34-0.160004-19,-1.294 7.768-2,6.328 10.289 8,-11.869 26.992 10,-7.25 9.33-4,-4.89801-1.666-8,-1.38998 0.053009-6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3299.01 56406.9 137,'-0.248047'33.7461'0,"0.448242"3.81641"0,-0.152344 3.03906 0,-3.8667-2.22266 0,-0.110352-6.25 0,-1.55078-5.83203 0,0.683105 3.37109 0,-0.289063 0.820313 0,2.50684-3.87891-38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3350.99 56335.6 137,'-29.1799'20.4453'0,"-2.4751"3.47266"0,1.97314-0.765625 0,2.7688 1.04297 0,-2.26294 0.746094 0,4.09106 2.64063 0,-0.206055-1.21484 0,1.19995 1.06641 0,-9.33691 0.925781 0,3.32104-1.51953 0,-1.28613 0.09375 0,4.36304-9.58203 0,-6.98193 5.41797 0,-2.11792 5.98828 0,9.26489-3.91406 0,-6.25708 5.94922 0,10.542-3.94141 0,2.66504 1.71875 0,-3.4209-0.21875-80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632.793 162.962 137,'-27.816'21.258'0,"-11.941"11.369"0,6.20905-2.674 0,-5.13303 4.89598 0,5.047-4.26897-38</inkml:trace>
  <inkml:trace contextRef="#ctx0" brushRef="#br1">12.928 691.353 137,'-10.644'30.224'0,"8.36"-3.539"0,13.73 0.0379639 0,17.215-22.2789 0,3.349-13.7841 0,0.653004-6.82898 0,-2.87299-3.69397 0,-0.999023-7.49902 0,-58.213 18.428 0,-0.206001 19.96 0,5.988 19.877 0,21.381 1.16199 0,-2.77301 2.255 0,-3.39799 6.82697 0,-1.166-4.14594 0,3.71-8.61804 0,-0.399998 4.01099 0,-0.773998 0.453003 0,8.06-4.82495 0,7.656 0.218933-38</inkml:trace>
  <inkml:trace contextRef="#ctx0" brushRef="#br1">143.426 580.462 137,'0'-29.178'0,"0"0.575012"0,0-2.12506 0,0-9.53397 0,0 11.052 0,0 2.48703 0,0-2.67502 0,3.819-5.72897 0,-2.205 6.76999 0,2.88701-10.129 0,-0.284012-1.99602 0,-0.119995 1.498 0,-3.006 8.41101 0,-0.856003-2.022 0,-11.148 5.71001 0,39.274 21.04 0,-0.216995 15.644 0,6.26901-1.35699 0,0.281998-0.935997 0,5.53299-1.69201 0,-2.509-3.30099-37,-11.492 1.795 6</inkml:trace>
  <inkml:trace contextRef="#ctx0" brushRef="#br1">1043.86 117.299 137,'32.5339'-2.358'0,"-5.7439"-0.0770035"0,5.50293-2.43499 0,16.537-1.009 0,-3.08093-1.23301 0,-16.163 3.47601 0,1.09387-1.01501 0,0.743042 1.628 0,11.4441-2.507 0,7.72498-0.580002 0,-24.0551 3.655 0,8.65198-2.435 0,5.85999-0.924 0,-1.14685-0.445 0,-9.6012 2.164 0,6.46118-1.409 0,-1.61108-0.600002 0,-2.25806 1.259 0,3.61401-0.961998 0,-9.80994-0.452002 0,1.03601-0.155 0,2.77393 1.188 0,4.62805-1.705 0,-6.19897 5.839-1</inkml:trace>
  <inkml:trace contextRef="#ctx0" brushRef="#br1">2205.29 25.974 137,'11.0862'26.562'0,"6.60962"2.848"0,4.53125-2.519 0,-8.04395 4.761 0,-9.15112-5.329 0,-3.76514 14.675 0,-3.29883-3.978 0,-1.08594 2.15698 0,-4.96509-4.97298 0,-1.26392-4.07101-1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6712.63 56185.5 137,'5.84619'26.1875'0,"-0.370605"4.52734"0,-3.9834 0.0390625 0,2.56299-2.27344 0,-1.75928 1.34375 0,1.88623 0.324219 0,-1.83936 3.74219 0,-1.98096-6.44922 0,-0.313477 5.89844 0,-0.0483398-6.08984 0,0 4.08203 0,-5.84814-4.75781 0,0.373047 5.32813 0,3.9834-2.89844 0,1.25537 1.66016 0,-3.58252-3.67188 0,1.16064-0.792969 0,2.61035 5.09766 0,0.0478516-4.21094 0,4.79785 0.21875-1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71.774 290.699 137,'0'26.181'0,"0"2.91299"0,0 9.20401 0,0-11.587 0,0 5.78699 0,0-5.16098 0,0-0.529999 0,0 9.21802 0,-4.797-8.85004 0,3.19101 2.526 0,1.48399-3.44299 0,-1.905 2.37701 0,4.007-2.49902-1</inkml:trace>
  <inkml:trace contextRef="#ctx0" brushRef="#br1">0 147.187 137,'32.134'0'0,"-5.604"0"0,11.541 3.81801 0,-5.481-2.21001 0,4.37401-0.742004 0,-8.21001 1.634 0,4.06601 0.664993 0,-4.88501 1.51201 0,0.856995-2.416 0,4.99301-1.62801 0,-2.42502-0.594986 0,4.60904-0.0380096 0,-2.71805 0 0,-2.09296 0 0,-1.39203 3.82399 0,-3.13498-1.79498 0,3.319-1.47401 0,1.11298-0.431992 0,-2.242-5.55499 0,3.80902-3.28902 0,-0.979004 1.78401 0,3.12201 0.341003 0,-0.769043 2.39099 0,-3.37292 3.59799 0,-3.76208 0.484009 0,4.76306 0.123001 0,4.67401 0 0,-4.11707 0 0,-2.25598-4.793 0,5.84406-1.498 0,-4.17603 4.74701 0,5.89996-2.64201 0,-3.96698 2.106 0,4.612 1.525 0,-8.802-1.881 0,7.16296-2.99001 0,-5.36194 1.44701 0,-2.44104 3.114 0,10.3071-1.86101 0,-4.05322 0.200005 0,-8.82983-0.838997 0,5.25391-1.874 0,0.781128-0.793999 0,4.33191-1.325 0,-10.223 3.793 0,3.30798-2.062 0,-1.81396 1.364 0,6.57007 0.167999 0,-2.38806-0.594997 0,7.00305-4.851 0,-10.2141 3.204 0,3.82703-1.207 0,-2.10693 3.087 0,2.84802 3.203 0,-0.306152 1.138 0,-4.43689-3.708 0,0.234009 1.796 0,5.69604 1.479 0,-3.78406 0.425999 0,-4.46802 0.123001 0,3.51794 0 0,4.55908-4.8 1,-3.42102-0.509001 1,-0.509033 0.464 0,0.340088 0.905001 1,3.271 1.169-1,1.21484 1.188 0,-3.14478 4.625-1,-1.52808-2.486-1,-1.46021 4.314 0,-0.243652-3.19 1,0.775635 0.684001 2,-1.50879 23.494-1,-17.729 1.653-1,-9.96411 1.50501 2,-0.409912-2.34401 0,0-0.233002-1,0 8.28101 0,0-2.325 0,0-5.04601-1,-2.31299 6.183-1,-0.806885 2.07301 1,-2.53418-1.85403-1,1.61108 0.452026 0,0.00805664-2.42798 1,-1.80908-1.93805 1,4.8728-0.142975-1,0.850342-0.618988 0,0.12085-0.162018 1,-4.79517 0.722992-1,0.987305 2.65503-1,-0.226074-3.83002-4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6987.16 56479 137,'4.79785'26.1797'0,"21.8149"-27.6719"0,-55.8965-23.1523 0,2.55029 31.707-1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24.252 0 137,'27.453'0'120,"5.808"4.799"-104,-5.68401-3.474-13,5.293 3.829-25</inkml:trace>
  <inkml:trace contextRef="#ctx0" brushRef="#br1">82.976 45.669 137,'-3.821'26.297'96,"-0.789001"12.68"-54,1.84-7.98399-24,-0.715004 4.231 1,0.560997-3.715 1,-0.944992 2.99199 12,-1.92601 1.26501-3,1.77-7.27901-7,-4.177 7.771-4,3.531-3.61798-6,3.701-4.80603-4,-3.333 6.88602 1,-4.884 1.93201 1,1.216-4.34802 1,-0.293999-0.774994 0,0.157 1.09802 0,37.689-29.83 35,0.913002-7.33801-36,-3.63301 1.95703-8,3.53801 8.30701 2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20.625 26.038 137,'0'29.831'196,"-2.316"-0.827997"-159,-0.167-1.918-10,-2.384 6.48499-13,-1.011 1.07301 1,2.759-3.269 7,1.157 0.380981 10,32.944-58.362 17,-15.322-1.64-33,4.252-3.21101-5,-1.52901-1.12399-3,4.58101-2.823-1,0.186996 3.708 5,-18.446 66.074 32,-13.302 3.46999-13,-0.195007-5.28399-19,-0.85199-2.707-3,7.062 1.12399-3,1.936-4.57399-3,8.34599 7.694-5,19.438-17.634-127</inkml:trace>
  <inkml:trace contextRef="#ctx0" brushRef="#br1">248.997 65.19 137,'-11.569'29.578'281,"3.252"-3.242"-214,2.20801 1.743-44,-1.76601 3.51499-6,2.285 0.00601196-5,7.972 8.30099-1,9.58299-13.74-95</inkml:trace>
  <inkml:trace contextRef="#ctx0" brushRef="#br1">392.541 6.472 141,'-10.643'32.247'241,"-2.16302"-5.00101"-161,-1.254 8.40401-11,2.935-3.694-41,-1.41302 4.727 8,4.48004-2.479-15,9.38297 0.897018-2,31.151-22.899-36,-0.609009-38.776-168,-10.667-0.265991-189</inkml:trace>
  <inkml:trace contextRef="#ctx0" brushRef="#br1">275.095 130.418 137,'28.771'-5.432'284,"-1.793"4.463"-251,2.431 0.846001-42,0.572998-2.189-57</inkml:trace>
  <inkml:trace contextRef="#ctx0" brushRef="#br1">418.643 110.846 138,'29.183'6.111'338,"11.433"-10.497"-305,-12.303 2.89301-43</inkml:trace>
  <inkml:trace contextRef="#ctx0" brushRef="#br1">509.992 12.997 137,'-3.82001'31.445'309,"-2.026"-1.305"-242,-2.87198 5.846-32,1.74197-3.901-19,1.44803-1.525 1,3.91397-1.679-9,1.49203 3.81702-280</inkml:trace>
  <inkml:trace contextRef="#ctx0" brushRef="#br1">542.616 52.135 137,'27.793'26.814'506,"-2.37799"0.716"-474,-16.6249 13.353-11,-28.8751-3.37901-3,0.631042-4.916-2,52.866-35.811 48,4.573-15.936-63,-7.86798 6.69199-288</inkml:trace>
  <inkml:trace contextRef="#ctx0" brushRef="#br1">679.639 39.093 141,'29.183'13.223'408,"2.59094"21.181"-303,-15.337-1.338-69,-14.335 9.22499-9,-10.813-7.34499-15,-2.60999-6.32399-6,-1.04303 2.998-9,0.752014-4.69704-100</inkml:trace>
  <inkml:trace contextRef="#ctx0" brushRef="#br1">823.188 136.936 137,'28.77'10.109'507,"10.528"-7.29199"-477,-9.21997-2.69501-150,-2.59198 5.31102-99</inkml:trace>
  <inkml:trace contextRef="#ctx0" brushRef="#br1">999.361 32.569 137,'-3.82202'39.584'528,"-2.02399"-1.97"-463,-0.557007 1.35001-41,4.22302-10.031-14,-0.526978 10.373 3,3.81995-12.253-5,34.8651-20.491 7,-19.636-34.757-10,-2.55005-0.310989-1,0.985962-16.808-1,-11.106 18.074 0,-2.90601 59.447 6,-6.84998 11.905-7,5.45398-14.075 0,0.582031 8.70799-1,24.4309-66.412-244</inkml:trace>
  <inkml:trace contextRef="#ctx0" brushRef="#br1">1182.06 58.659 145,'-10.645'38.544'563,"1.65906"-0.14201"-496,1.75-3.40399-54,5.16687-2.597-8,8.16919-5.21201-2,26.5908-10.394-24,-4.10693-23.106-117,1.31702-13.417-86,1.297-4.62401-19</inkml:trace>
  <inkml:trace contextRef="#ctx0" brushRef="#br1">1345.18 45.611 150,'-20.34'36.509'565,"2.10095"1.092"-485,1.82202 3.01099-69,13.019-12.798-7,33.5659-12.718-3,1.65601-42.038-117</inkml:trace>
  <inkml:trace contextRef="#ctx0" brushRef="#br1">1234.26 136.936 137,'30.005'-6.401'584,"-3.40796"0.851997"-549,8.31494-0.225998-82,-1.08508 3.928-154</inkml:trace>
  <inkml:trace contextRef="#ctx0" brushRef="#br1">1384.33 123.894 163,'32.415'5.433'616,"4.09192"1.498"-569,-1.98999-5.349-69</inkml:trace>
  <inkml:trace contextRef="#ctx0" brushRef="#br1">1469.15 84.756 137,'37.509'-0.225998'706,"-0.694092"23.512"-692,-27.1289 6.661-12,-15.005 8.63599-2,-13.0731-8.19098 1,-16.1709 7.05399 0,20.519-8.15802 1,44.465-28.83-2,5.68396-9.70801-1,0.322021-12.816-76</inkml:trace>
  <inkml:trace contextRef="#ctx0" brushRef="#br1">1632.27 71.708 137,'26.8169'26.296'663,"-5.04688"3.50201"-646,-4.46094 5.439-8,-16.9221 1.77-1,-11.4149-8.92101-2,-13.1931 8.101-1,-1.15393-4.67799-8,19.54-65.402-542</inkml:trace>
  <inkml:trace contextRef="#ctx0" brushRef="#br1">1710.57 19.521 166,'26.301'-0.162001'538,"12.6919"-3.5"-498,-11.8188 2.053-25,2.62793 0.924999-3,-2.896-1.913-3,0.949951-0.646 0,7.53308-1.666-1,-6.88306 2.254-1,-38.354 41.199 22,3.44397-6.556-29,-0.12085 11.181 1,1.79285-6.957 1,0.791016 5.769 2,1.06909-4.813 0,-0.368042-5.62599 0,2.38403 5.58098 0,0.62085-3.48798-2,0.235107-4.134-1,-18.9509 0.574982 4,-11.0321-19.728-2,-12.011-5.04498-2,10.0591-1.65302-1,0.81189-3.017 1,-7.78491-0.580994-1,12.1279-0.052002-1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17.566 150.036 137,'-17.566'28.648'283,"47.804"-18.203"-19,-3.887-15.826-216,5.2 0.587997-25,-0.573002-1.44-11,4.175 3.23601-6,1.198 21.361-65</inkml:trace>
  <inkml:trace contextRef="#ctx0" brushRef="#br1">506.931 0 137,'-28.134'29.468'266,"1.61301"8.541"-215,3.90399-1.345-26,7.79901-7.525-6,1.043 5.122-2,2.67999-5.41901 0,2.77399 1.49901-5,1.19202-1.092-1,3.478 3.88797 3,5.12799-1.46596-3,11.358-4.78604-2,16.144 1.22104-4,-1.69601-14.761-2,4.38101-11.233-14,1.72101-9.056-89,-6.84604-12.027-244</inkml:trace>
  <inkml:trace contextRef="#ctx0" brushRef="#br1">663.529 39.145 137,'-5.43201'30.218'315,"-3.28595"8.423"-219,-0.702087-2.77799-69,1.67004-9.39201-6,0.658997 5.175-3,-3.297 2.90601 3,3.862-4.929-8,5.49103 5.937-9,27.402-42.562-409</inkml:trace>
  <inkml:trace contextRef="#ctx0" brushRef="#br1">676.579 176.126 137,'28.618'-2.31201'481,"6.20496"-1.66098"-384,-4.23505-1.69202-65,3.0191 10.691-8,0.153931-4.619-323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62.887 136.994 137,'-9.666'28.61'348,"2.92"-1.532"-304,-3.755 8.22398-24,7.048-7.13199-9,-3.145 4.61201 6,1.052 2.81 0,-2.006-2.51901-1,-2.624-3.06802-6,7.528 1.11703-11,29.757-35.205-209</inkml:trace>
  <inkml:trace contextRef="#ctx0" brushRef="#br1">147.709 130.47 144,'-5.43201'30.812'408,"0.756012"-1.18799"-341,-0.945007 3.46199-34,-1.131 6.078 5,0.116005-2.681-6,-0.23201-1.05801-2,4.11401-4.19998-13,32.526-20.379-4,0.048996-36.601-31,-12.899-1.22-227</inkml:trace>
  <inkml:trace contextRef="#ctx0" brushRef="#br1">69.412 241.368 137,'29.183'-3.82399'513,"2.548"-0.782013"-482,-5.121 1.841-66,2.11699 1.325-58,-2.38799 1.349-130</inkml:trace>
  <inkml:trace contextRef="#ctx0" brushRef="#br1">258.633 136.994 137,'-3.81999'29.533'560,"-0.521011"-2.78398"-525,-2.405 4.935-18,-1.631 4.88998 1,1.047-1.09099-4,5.556-5.20099-8,-2.28299 3.70798-1,1.35298 0.634003-1,30.745-54.126-490</inkml:trace>
  <inkml:trace contextRef="#ctx0" brushRef="#br1">349.983 91.332 137,'35.66'21.2'456,"-9.69101"8.18401"-410,-14.31 1.27299-26,-6.884-1.08499 15,-4.53998-2.62201-3,-4.05402 2.951-4,-6.401 7.19-10,-3.01901-9.858-12,-0.633972 0.362-2,-4.83102 10.355-2,-6.68597-8.52698 0,-5.85101-14.695-136</inkml:trace>
  <inkml:trace contextRef="#ctx0" brushRef="#br1">624.029 0 137,'26.139'0'364,"3.00891"3.818"-337,-0.0869141 0.529-19,-0.807068-1.427-4,11.0551-1.073-5</inkml:trace>
  <inkml:trace contextRef="#ctx0" brushRef="#br1">650.128 26.103 137,'-5.435'29.804'208,"0.759033"-0.794003"-152,-1.40405 1.822-27,4.02301-3.32101-12,-3.83197 2.00901 1,2.01996 5.103 0,0.390991-2.49901-1,-6.04297 1.49101-1,2.11902 3.91499-3,-0.340027-3.38501-3,-1.41498-5.16696-3,-6.44403 4.10797 5,7.12201-0.614014 6,-3.37097-1.95099 8,-1.83405 0.149017-4,41.089-18.183 17,9.14606-20.278-20,2.08795 0.182037 7,-3.87994 11.188 18,-7.39905-26.821-469</inkml:trace>
  <inkml:trace contextRef="#ctx0" brushRef="#br1">793.676 163.084 137,'0'31.911'503,"-2.31604"-2.13899"-439,-3.11694 6.14301-31,2.26801-3.85602-17,1.48596 0.458008 2,1.22198-6.039-6,33.6821-18.972 4,-2.35107-35.941-12,-7.69293-4.70901-2,-3.68701-9.15298 0,-1.19403 7.144-1,-12.876 65.745 0,-7.74005-2.18898 0,-6.01196 7.41498 0,1.409-9.67599 0,36.4951-32.169-196,-15.2541-20.586-84</inkml:trace>
  <inkml:trace contextRef="#ctx0" brushRef="#br1">1054.67 117.428 137,'-15.9551'36.284'556,"0.250122"4.73399"-505,5.01898-10.122-37,0.866943-1.95102-4,4.70508 11.285-1,-0.957092-11.646-4,4.40808 6.40698 0,6.22595-2.00201-1,21.729-30.05-175</inkml:trace>
  <inkml:trace contextRef="#ctx0" brushRef="#br1">1185.17 97.849 137,'-8.16199'30.799'435,"-1.64795"-0.186996"-372,-0.13208 1.62801-41,3.19604-5.556-11,-0.602051 1.06699 3,4.13904 8.19002 1,6.57092 0.974976 7,27.7981-35.792-24,-1.09302-22.66-96,-1.49805-9.06302-118,-13.8009 3.81799 2</inkml:trace>
  <inkml:trace contextRef="#ctx0" brushRef="#br1">1113.4 182.657 143,'29.822'0'437,"2.36096"-2.313"-477,-2.59802-0.806992-64,-3.46997 8.869-202</inkml:trace>
  <inkml:trace contextRef="#ctx0" brushRef="#br1">1296.09 195.705 137,'32.59'0'428,"4.09009"-2.312"-419,-7.48303-0.808014-24,4.18188-2.77098-63</inkml:trace>
  <inkml:trace contextRef="#ctx0" brushRef="#br1">1393.97 104.373 137,'-11.25'29.934'403,"2.74597"2.80998"-349,-2.42798 6.27802-20,3.50208-9.347-20,0.904907 11.459 5,5.49097-10.515-28</inkml:trace>
  <inkml:trace contextRef="#ctx0" brushRef="#br1">1498.36 84.807 152,'-5.43298'30.806'458,"-0.334106"-1.06001"-374,2.01318 0.278008-45,-2.04211 7.3-16,-1.06702-3.45001-6,-0.0529785 6.556-12,2.974-11.097-4,30.811-56.767-428,-17.6379 1.18198 246</inkml:trace>
  <inkml:trace contextRef="#ctx0" brushRef="#br1">1544.04 91.332 137,'4.74902'26.29'453,"11.256"13.055"-306,-3.63696-3.33298-105,-7.19006-3.68802-25,-9.17297-5.23299-8,-9.20496 9.80598-1,-14.3961-6.62099-4,3.69006 6.091-3</inkml:trace>
  <inkml:trace contextRef="#ctx0" brushRef="#br1">1615.81 267.464 171,'36.363'0'628,"-5.7771"5.42603"-622,-0.899902-0.742035-5,1.87988-2.42999-18,-5.06689 5.323-355</inkml:trace>
  <inkml:trace contextRef="#ctx0" brushRef="#br1">1883.33 123.946 137,'-10.644'37.381'551,"1.65808"-2.95799"-485,2.729-6.446-50,1.14197 2.73099 0,5.93091 3.66402-4,32.8162-52.976 1,-19.2181-7.55699-12,9.10706-11.55 0,1.35608 6.10402-1,-15.1991 62.077 1,-15.064-0.846008 0,-2.40601-2.44897 0,-2.44202 8.85596 0,4.34595-6.46497-1,32.4091-37.931-355</inkml:trace>
  <inkml:trace contextRef="#ctx0" brushRef="#br1">2098.66 123.946 184,'-13.2271'41.109'594,"3.27197"-9.74199"-575,1.93018-2.89301-10,0.865967 7.83499-5,0.348877-4.26297-1,1.41016 0.658966-2,9.33179-2.89499-2,31.623-18.945-248</inkml:trace>
  <inkml:trace contextRef="#ctx0" brushRef="#br1">2248.73 130.47 181,'-17.0481'32.692'550,"5.59619"-6.32401"-486,-3.42505 5.981-53,1.78198-1.259-3,3.82788 0.309998-4,3.10596-1.51199-1,0.561279 7.552 1,37.7817-13.146-3,0.0991211-53.459-100,-19.5039-2.38297-102,-3.13403-1.06003-20,-6.43408 6.23398 35</inkml:trace>
  <inkml:trace contextRef="#ctx0" brushRef="#br1">2124.76 247.892 137,'34.7339'-6.117'623,"2.06201"0.910004"-647,3.05518 3.71501-125,-12.3821 3.57199-59</inkml:trace>
  <inkml:trace contextRef="#ctx0" brushRef="#br1">2313.98 287.03 141,'36.9749'-1.879'689,"-10.5747"3.57098"-686,11.2268 5.01303-482</inkml:trace>
  <inkml:trace contextRef="#ctx0" brushRef="#br1">2470.57 169.615 146,'-10.1079'41.787'601,"1.70996"1.36902"-543,3.85889-16.62-52,-1.198 5.12202-2,0.427002-1.84003-1,1.46509-1.448-2,-4.08203-0.743011-18</inkml:trace>
  <inkml:trace contextRef="#ctx0" brushRef="#br1">2588.02 130.47 149,'2.31519'29.32'303,"0.802734"-0.761978"-187,4.8501 10.18-7,-0.983154-1.41499-42,-3.53076-11.149-37,-1.99512-0.013031-5,-4.60107 3.38504-6,-6.1438 6.61496-3,-12.5132-1.56998-8,1.71313-7.138-5,-22.0601 4.39899-3,5.89087-25.638-46,20.2751-32.86-298,26.0452 0.220001 83</inkml:trace>
  <inkml:trace contextRef="#ctx0" brushRef="#br1">2659.8 71.759 154,'33.7532'11.543'486,"-3.84033"-2.415"-410,7.92725-1.215-50,-0.343994-4.16701 1,-3.01318 2.65601-17,-33.9868 21.09 7,-11.1191 6.918-12,5.59106 2.33199-4,3.71289-3.79898 1,1.0332 0.801987 0,0.164795-3.56598 0,-3.698 0.781982 1,-0.111816 1.065-1,-2.35913 4.78098 2,0.625-7.04797-2,-6.29395 7.91299 1,3.59009-11.55-1,-3.12915 5.466 0,-1.13696-2.69501 0,-3.30786 5.04596 2,-20.2712-14.3279-2,-4.03491-0.322998-2,9.63916-9.76007 1,-7.51514 6.18207-3,-0.88916-2.90802-10,7.34912-2.06604-27,0.27124 0.698059-39,4.95361-2.133-31</inkml:trace>
  <inkml:trace contextRef="#ctx0" brushRef="#br1">2751.15 671.903 324,'-29.1919'-10.781'-69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8584.71 4251.99 137,'-10.3477'-14.4849'247,"-9.45117"6.16309"-160,6.1084 9.15234-66,-1.97559 4.68164 0,2.34082 5.74268-3,7.22656 5.02148 0,5.57422-1.70947-6,0.5 3.36279-3,1.96289 4.0083-1,-0.772461-1.66699-1,-0.959961-1.45068 2,2.55176-0.0634766 3,-5.02344-1.46191 2,-2.1582 5.91846 10,0.0273438-3.64844-8,-0.699219 2.19873-8,-0.686523-2.06641-5,-2.55957 5.43359 4,0.150391-5.90381-2,0.588867-2.25488-4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856.636 195.705 137,'-21.551'29.921'0,"-8.85504"1.78899"0,-0.242004-14.127 0,-0.315979-4.10901 0,1.05396-3.39001 0,3.36505-2.82397 0,-5.28204 4.51599 0,4.92303 1.92499 0,-5.01599 3.40402 0,-5.255 6.67899 0,4.289-4.005 0,3.54697 0.213013 0,-8.12 6.47299 0,-0.97998-3.043 0,8.55899-5.98099 0,-6.909 7.37 0,-1.508 2.306 0,0.507019 3.02399 0,8.22096-2.133 0,2.90701-1.87897 0,-12.653 13.0099 0,13.145-16.796 0,-3.05299-0.878052 0,-3.46901 2.62903 0,-4.253 2.14502 0,6.873 2.27997 0,2.813-1.54395 0,57.764-53.704-20,-13.462-0.531006-87</inkml:trace>
  <inkml:trace contextRef="#ctx0" brushRef="#br1">1404.73 0 137,'31.619'12.958'0,"7.02698"5.271"0,6.80396 1.136 0,-6.23889 1.81 0,-10.5941-5.453 0,-0.675903 3.082 0,-1.07104 4.296 0,9.01392 4.97901 0,-1.70789-0.568024 0,-0.0780029-1.49098 0,0.799927 5.476 0,4.1261 8.399 0,-13.64-10.246 0,4.12891 9.35403 0,-2.03186-3.62402 0,0.343872 3.13901 0,-6.21497-10.664 0,5.56201 2.48004 0,4.10706 1.70499 0,-2.95813-5.94202 0,-1.45581-7.151 0,3.94275 3.95905 0,-4.1167 2.33899 0,0.621826-3.05505-38</inkml:trace>
  <inkml:trace contextRef="#ctx0" brushRef="#br1">412.942 424.012 137,'0'32.259'0,"0"-5.75601"0,3.82001 16.053 0,0.109009-7.87506 0,1.54999 10.3621 0,-1.65903-8.61804 0,-2.20697-5.23798 0,-0.981995 0.657959 0,-0.348022 0.285034 0,-0.28299-1.88 0,0-1.45996-68</inkml:trace>
  <inkml:trace contextRef="#ctx0" brushRef="#br1">471.667 463.163 137,'29.395'5.43201'0,"3.91895"0.220978"0,6.97809 1.71002 0,-13.9031-2.24701 0,2.30701 0.491028 0,13.592 0.406952 0,-15.412-4.47598 0,2.10504-0.569977 0,-0.977051-0.335022 0,4.08807 2.08701 0,13.4869-2.19 0,-15.676-1.35699 0,3.26697-2.05402 0,2.28003 1.01401 0,16.047-4.76697 0,-19.1671 0.794952 0,2.4491-0.265961 0,3.84497-0.212036 0,0.369873-2.41599 0,16.2722-2.901 0,-19.6992 5.45901 0,1.25415-2.46802 0,1.00195-1.59601 0,13.821-2.93198 0,-20.2321 6.61499 0,0.360962 0.0190125 0,0.268066 0.0319824 0,0.360962-0.0390015 0,11.0811-2.70599 0,2.49194 4.02499 0,-7.03491 3.08701 0,-4.65112 5.15402 0,2.60107 4.50296 0,-10.071-0.483978 0,4.73511 1.29099 0,0.608887 1.31802-20,-1.80298-0.413025-27,1.46301 1.68503 3</inkml:trace>
  <inkml:trace contextRef="#ctx0" brushRef="#br1">602.165 182.65 137,'26.454'18.203'-1</inkml:trace>
  <inkml:trace contextRef="#ctx0" brushRef="#br1">1026.28 241.361 137,'12.98'26.304'-68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6627.59 56577 137,'-2.40186'34.6758'-1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9688.68 55063.8 137,'26.7119'3.82031'309,"3.81641"2.46484"-252,1.61133 8.78906-37,0.15918 12.4883 0,-25.4355-1.00781-9,-5.03027 7.03516 9,-9.45996 1.25391-3,-7.2793 2.60938-6,1.2168-7.22266-3,-6.87988 1.95703-1,-3.95508 0.109375 1,-0.448242 0.414063 1,5.45801-0.277344 0,3.77734-2.64844-3,3.1084 5.52344-2,26.6406-5.23828 27,18.4336-26.9258-19,1.23047-0.59375-3,7.7168-2.57031 7,-5.7832-2.22656 16,-6.74121-13.0703-214,-16.1025-12.3359-20,-5.04395 1.47656-77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0 247.892 137,'31.499'3.701'423,"-4.223"3.237"-392,2.937-1.62901-15,5.595 2.30701 4,-6.521-1.802-4,0.0300064-2.991 1,-1.233-4.72897-5,0.445007-1.62704-7,5.35698-8.22397 6</inkml:trace>
  <inkml:trace contextRef="#ctx0" brushRef="#br1">554.617 0 137,'-3.81903'26.71'347,"-0.789917"10.885"-271,-0.478088 1.679-55,1.43402 0.057991 0,-0.152954 1.66702-4,0.691956 0.612991 2,-0.485962-12.789-3,0.625977 5.86499 1,-2.08301-4.37399 0,2.95398 0.570007-2,-1.08093 4.74002-2,0.365936-4.75403-2,-0.936981 6.854 3,-0.184998 4.01801 1,3.26102-3.87601-3,-8.75403-11.415-174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0 156.567 137,'30.985'12.512'290,"-2.693"-17.822"-256,3.071-2.35699-27,-1.731 0.793991-5,-2.50101 1.963-59</inkml:trace>
  <inkml:trace contextRef="#ctx0" brushRef="#br1">104.399 26.097 137,'-2.47701'34.894'316,"-0.478989"-5.748"-278,2.27399 10.276-17,0.393013-8.35101-5,-3.65201 4.83099-3,2.329-4.09499-2,0.753998-3.127-1,0.623001-1.27202-11</inkml:trace>
  <inkml:trace contextRef="#ctx0" brushRef="#br1">398.02 0 137,'-7.74899'33.112'269,"-2.36002"-4.18"-215,-2.26297 6.667-20,4.64896-3.58599-10,1.78503-1.45301 7,4.202 2.772 4,39.443-14.154-10,-4.901-28.196-20,-4.702-3.11899-1,3.56497 1.53-1,1.71301-6.18701-5,-6.59897 0.218002-83</inkml:trace>
  <inkml:trace contextRef="#ctx0" brushRef="#br1">469.792 19.572 137,'-4.79498'31.614'293,"1.16296"3.203"-233,0.859039-4.47699-18,-2.21603 4.6-24,-3.20398 2.603-2,1.95599 0.0319977-2,-0.208008-3.61101-6,-0.836975-0.812988-1,1.86697-0.117004-88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182.755 44.287 137,'-19.753'-26.155'232,"-11.053"8.023"-149,2.346 24.915-50,-0.270004 18.803-5,14.054 11.892-9,13.411-7.583-11,10.647 1.96301 1,16.361-4.04302-2,4.519-3.09998 5,-13.685 3.40898-7,-15.683 3.283 6,-18.047-4.70999 7,-12.04-5.74202-5,-3.31001-3.21097 1,-3.653-4.46301-3,9.238-4.98001-10,57.617-33.171-300</inkml:trace>
  <inkml:trace contextRef="#ctx0" brushRef="#br1">287.152 148.654 139,'-39.213'-12.635'506,"10.773"19.979"-476,-7.24799 11.538 3,14.414 16.232-10,16.191-6.93799-15,11.396 4.08299 4,28.274-17.809 2,-5.80701-33.176-10,-4.91701-10.452 0,-4.88098-5.68999-2,-7.51402 5.716 0,-11.876 65.758 4,0.0439758-10.296-4,-1.82297 0.671005-2,13.993 4.83301-7,20.239-28.197-272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13343 57503.7 137,'-23.7051'27.3359'170,"5.97852"5.78906"-120,-0.458984 7.50781-14,6.93457-4.39453-12,4.26367-9.60938-4,2.63281 7.35156 0,2.58691-3.85547 0,1.1543-3.10938-3,2.74219 0.863281-2,3.25586 4.59766 0,9.07031-4.95703-6,14.0791-6.82422-5,6.70117-14.3516-22,-4.03125-4.79297-32,3.60645-1.26563-69,-8.52539-5.08594-13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6.426 71.759 137,'13.815'30.903'251,"-0.763999"-2.539"-227,-4.847 2.99001-17,-9.835-1.73701 0,-7.512 2.86801 0,-5.865 0.233017 2,-0.704999-5.67203 5,43.171-16 86,3.626-12.732-79,-2.455 1.634-12,3.91901 2.70703-153</inkml:trace>
  <inkml:trace contextRef="#ctx0" brushRef="#br1">169.549 97.856 137,'3.81801'32.582'438,"-1.52301"2.81599"-366,-2.006-2.89999-50,-0.167999-1.311 5,5.995 3.37102 25,21.11-48.807-11,-10.619-22.635-34,-5.22299-1.48-3,-0.175003 10.188-2,7.55099 67.036 3,-18.713-7.91801-4,-0.0469971-3.94798 2,14.466 3.101 5,16.932-44.771-2,-8.99402-12.344-2,-12.605-12.248 1,-14.366 11.686-5,2.96301-1.62802-16,7.32901-3.547-337</inkml:trace>
  <inkml:trace contextRef="#ctx0" brushRef="#br1">417.495 0 137,'27.913'9.257'359,"-1.17697"8.752"-247,0.49295 5.187-64,4.57907 13.003 13,-17.9761-3.86901-20,-6.58795-4.33999-21,-12.554 8.52599-9,-5.82904-3.05598-4,-5.39795 4.56099-1,0.121979-6.23999-3,-0.259979-3.53302-1,-5.27502 2.22104 0,-2.12897-0.458038-2,-6.51202 5.22601-57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0 132.208 137,'34.736'0'196,"0.450996"-5.72299"-162,1.79101 1.39499-23,-5.128 1.02701-8,3.27199 7.84799-11,-12.218 26.672-251</inkml:trace>
  <inkml:trace contextRef="#ctx0" brushRef="#br1">38.893 233.306 137,'33.144'0'370,"6.178"3.714"-461,-3.87601-6.76901 4</inkml:trace>
  <inkml:trace contextRef="#ctx0" brushRef="#br1">311.147 23.325 137,'41.612'-4.547'299,"-8.65201"-0.626999"-266,9.56403-1.073-33,1.30197 0.679-43,-11.866 3.779-88</inkml:trace>
  <inkml:trace contextRef="#ctx0" brushRef="#br1">342.264 7.777 137,'-5.72'38.848'179,"4.151"0.671997"-141,1.22501-7.42899-16,0.197968 3.23-4,0.146027 6.82099 1,-2.76099-10.833-2,-2.957 13.462 3,-3.04602-7.073 3,0.506989-0.128998-2,-2.54495 2.49301-3,-2.83905 2.22897 3,4.32803-10.555-9</inkml:trace>
  <inkml:trace contextRef="#ctx0" brushRef="#br1">272.254 241.083 144,'36.939'-6.96899'330,"-3.20999"-0.809006"-332,4.29999 7.02299-72</inkml:trace>
  <inkml:trace contextRef="#ctx0" brushRef="#br1">412.273 318.857 143,'-7.724'32.504'382,"7.66699"0.459015"-368,33.19-8.30002 2,2.71802-44.959 4,-18.567-16.039 38,-60.899 5.22604 4,9.54105 31.47-51</inkml:trace>
  <inkml:trace contextRef="#ctx0" brushRef="#br1">575.624 209.974 137,'-31.804'3.24901'389,"8.46698"31.937"-331,13.3331-2.53297-36,6.22995 1.80197-5,7.29803-1.47897-2,21.289 4.65097-7,12.011-18.617-26,0.829956-19.746-191</inkml:trace>
  <inkml:trace contextRef="#ctx0" brushRef="#br1">653.411 225.529 137,'5.71997'45.172'463,"-1.04596"-5.47197"-407,22.38-77.127 7,-18.317 2.895-42,-15.221 78.373 15,0.10199-10.349-31,-2.24298 8.48901 6,50.647-48.505 12,-5.51105-33.816-11,-24.502 0.975006-8,-4.23096 7.06798-2,-6.33203-5.39499-9,5.98407 3.41801-353</inkml:trace>
  <inkml:trace contextRef="#ctx0" brushRef="#br1">824.543 108.876 137,'31.132'29.869'422,"-3.64197"3.08102"-352,-5.67999-1.13702-27,-3.34796 5.36201 1,-15.223-4.38602-13,-12.384 13.409-6,-12.223-8.64804-18,-16.298 1.336-8,-1.65601-9.90796-53,7.37604-18.6111-294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595.071 297.462 137,'-24.252'39.798'0,"-1.90997"4.11398"0,-3.12201 1.65402 0,-5.52298-1.92603 0,-9.24805 1.46103 0,0.865051 3.08698 0,-0.409058-9.46295 0,-1.84796 4.92896 0,8.564-0.491028 0,1.075 4.43103 1,8.771-7.099 0,-12.707 8.19 1,9.28801-6.62 1,-1.86201-2.12598 0,8.098 2.10596-1,-13.865-0.722961 0,-1.639-1.46606-92</inkml:trace>
  <inkml:trace contextRef="#ctx0" brushRef="#br1">168.603 158.647 137,'22.732'-40.754'83,"-6.82402"-0.709991"-87,-7.58398 85.816 11,0.0339966-0.731003-10,-4.79401-3.06799-1,5.317 1.82799 0,-1.77399 2.972 3,-3.26102 1.73102 0,5.66402-4.56104 1,-8.47803 4.50204 0,7.85403-5.89005 0,-7.85501-1.39597-1,-1.03101 0.800964 1,-7.293 0.427063 2,4.66898 1.09094 0,12.541 0.226013 3</inkml:trace>
  <inkml:trace contextRef="#ctx0" brushRef="#br1">247.946 694.086 137,'-22.138'44.79'41,"18.041"-3.93994"-29,29.975-80.6281 9,-15.246-2.24097 9</inkml:trace>
  <inkml:trace contextRef="#ctx0" brushRef="#br1">208.275 0 137,'41.013'0'-17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26458334" units="cm"/>
      <inkml:brushProperty name="height" value="0.026458334" units="cm"/>
      <inkml:brushProperty name="color" value="#000000"/>
      <inkml:brushProperty name="fitToCurve" value="1"/>
    </inkml:brush>
  </inkml:definitions>
  <inkml:trace contextRef="#ctx0" brushRef="#br1">0 311.949 137,'22.905'-7.19699'140,"-0.365002"2.24896"-102,5.734 1.51404-8,1.201 2.405-12,-5.977 0.924988-2,0.147003 5.77802-5</inkml:trace>
  <inkml:trace contextRef="#ctx0" brushRef="#br1">0 373.225 137,'23.354'0'157,"2.957"0"-104,7.11-4.09702-8,-6.45799 2.72601-12,-4.46201-3.59998-5</inkml:trace>
  <inkml:trace contextRef="#ctx0" brushRef="#br1">367.741 289.667 137,'-14.056'24.763'203,"42.364"-10.986"-150,-3.39801-13.324-43,-3.23602 22.483 0,-24.482 2.57498-5,-13.276 5.48102-3,-6.60397-4.465 1,-0.900024-7.048 1,0.900024-4.40601 0,-0.892029-0.938995-1,50.537-16.072-1,0.447998-4.26596-1,4.198-0.0700378 4,-6.24997 5.30103 4,-0.621033-11.565-8,-29.867-11.872-235</inkml:trace>
  <inkml:trace contextRef="#ctx0" brushRef="#br1">267.448 239.532 137,'36.109'0'223,"-3.43903"-3.261"-180,-3.33597 1.88301-29,8.37598 0.55098 5,-9.72598 0.722015-1,-2.42001 0.104996-4,-3.853-22.402-314</inkml:trace>
  <inkml:trace contextRef="#ctx0" brushRef="#br1">401.172 0 137,'0'25.576'178,"0"-1.325"-136,0 5.05-23,0-3.346-4,-1.97699 6.277-1,-3.01602-1.148-2,1.16901-1.132-12,12.053-7.43799-158</inkml:trace>
  <inkml:trace contextRef="#ctx0" brushRef="#br1">618.473 245.103 137,'-1.15405'22.401'244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0 104.374 137,'19.891'2.723'447,"7.411"-1"-419,-7.899-1.513-22,9.835-0.122002 0,-7.754-4.339-37,-2.487 4.817-258</inkml:trace>
  <inkml:trace contextRef="#ctx0" brushRef="#br1">227.779 0 137,'-10.841'19.424'465,"0.597"5.144"-390,1.32901-3.325-56,-4.18001 12.635 14,7.903-10.276-4,26.238-6.25399-15,6.23201-23.989-11,-2.50699-3.06499-3,0.127975-6.60301-1,-0.00396729-3.37299-28,-19.03-0.469002-56,-8.43698-2.65 33,-19.02 18.089 55,9.58102 24.496 5,-4.87703 7.484 1,4.52402-3.432-6,-2.743 6.16201-23,4.82899-1.37202-38,3.254-6.63699-6,3.063 0.389008-26,-1.50201 1.73499-41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7310.38 56727.3 137,'44.0552'-38.1953'0,"-2.41309"-6.5"0,0.780762-7.33984 0,-1.16699 13.8711 0,1.63525-1.58203 0,6.63477-6.59375 0,-0.871582 4.32031 0,0.0834961 2.28516 0,-15.7378-0.554688 0,15.0029 6.4375 0,-3.86182 6.56641 0,-4.2124 13.5234 0,-56.3594 56.9531 0,-12.0903-3.26563 0,0.84668 1.66797 0,-0.94043 1.24609 0,-5.17334 2.45313 0,-6.1958-2.80078 0,-9.8833 1.91016 0,1.34424-8.28906 0,4.59912 0.617188 0,1.9585-3.1875 0,-6.96533 11.3203 0,12.7954-2.03516 0,2.02344 4.27344 0,10.9497-3.82813 0,-15.0347 2.32422 0,0.912598-1.47266 0,65.0693-92.707 8,-4.01807 3.57031-5,-0.756348 4.27344-1,7.19824-5.04688 0,-3.95898 5.83203 0,15.7383-7.02734-1,-7.43652 5.35547 0,-1.29053-0.0703125 0,14.2886-7.93359 0,-9.27002 5.55469-1,2.66162-6.23828 0,0.484375-6.66406 0,-6.7959 5.79297 1,-6.86084 8.94531 0,12.1182 5.55469 4,4.86279 24.4141 20,-4.52295 2.71094-17,6.11279 17.4531 0,-1.08203 10.3516-2,1.37012 4.62109 3,1.30127 9.77344 3,0.504883 13.5 0,-12.2764 3.96094-4,-5.7085-0.261719-2,-2.01611-5.10156-2,-5.43359-4.60156 0,-0.782715 1.00781 0,17.3418 2.71094-1,5.21875-6.73438-1,-2.8457-5.01563 5,-1.82227 0.191406 1,-80.9521-56.3789 79,-6.72363-7.76172-77,3.56543 2.83984-6,0.810547-3.34375 1,-0.408203-6.61719-3,-7.6543-0.699219-3,5.87451 9.21484 3,-2.49023-10.1172 0,5.07568 12.7852-2,-1.51904 2.77734-2,0.253906-6.0625 0,4.13623 1.42578 4,43.6455 82.1953-46,23.8594-2.77734 35,-3.8916 2.44531-13,11.5835-0.582031-8,-9.479-1.08203-37,-7.3999-9.93359-42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6149.39 54778.3 150,'-23.9321'31.9648'164,"10.667"-4.28125"-150,9.12305 5.26563-3,0.0874023 1.19141 2,3.59961-6.21484-6,1.58301 6.33594-1,1.76221-3.50781 7,-2.52832 2.20703-2,-3.42773-4.28516-3,-0.658203 4.33203-3,9.79639-2.79688-2,-5.35449 1.15625 4,-0.717773-1.27344-2,-6.47607 4.78906-2,6.04199-3.0625 13,0.434082 0.910156-12,-6.47803-2.46094-2,1.99805-2.08594-4,1.61523 6.78125 2,2.86475-2.86719 5,0-1.51953-1,0 8.92188-4,0-9.84375 0,0 4.83984 0,-4.0459 0.105469-2,1.42969-2.50391 1,2.36621-3.35156 3,2.95508 0.0507813 2,1.146 5.27734-1,-3.49512-6-3,-0.355957-0.320313-3,5.08203 6.07422 1,-3.50098-3.11719 1,-1.33301 4.07422 1,-0.248047-0.800781 0,0 0.230469 1,0-5.4375 1,0 5.98828 0,0-2.33203-1,1.03564-0.742188-1,-1.2124 4.125-1,1.14648 5.27344-1,-2.32959-4.84375 2,1.02002-6.46094 1,0.210938-1.93359 0,0.128906 2.68359 0,0-2.60547 0,-2.45215 2.74219 0,-0.851074-2.19922 0,2.58154 0.425781-2,0.337402 7.76172 0,-3.71143-7.14844 1,1.94873 9.44141 1,-0.775391-9.01953-1,-3.08154 6.73047 1,-2.25195 3.79297-2,4.95264-2.21875 0,1.04248-4.42188 1,-1.11426-2.71875-1,2.00293 1.30859 1,-1.63672 5.27344 1,0.142578-9.01953 1,-0.774902 0.148438-1,0.541992 1.77344 2,-2.5918 8.21875-1,-0.369141-4.51172-1,0.425293 9.11328 0,2.33691-5.97266-2,-2.10742-4.86719 0,3.17432 0.421875 0,1.31104-1.50781 0,-3.55908 1.75781 1,2.27979 0.957031 2,1.61035 7.47266 0,0.459961-1.28516-2,-2.32324-8.91016-1,-0.177734 11.5156 0,1.52002-4 0,0.639648-3.30469 0,0.272461-0.765625 1,0.146484 6.71875 1,0.0512695-7.22266 0,0 7-1,-2.45166-4.45313 0,-0.178711 4.33984 0,1.51953-11.9766 1,-1.81006 4.58984 1,0.0927734-4.40234 0,1.38135 8.70703 0,-1.38867 1.73828 0,1.74756-9.8125-2,3.104 10.7031 0,-1.16504-11.6289 0,-0.493164 7.15234 1,-0.171875-4.25391-1,-0.10791 10.0156 1,-0.078125-12.293 0,0 6.55469-1,0-2.55859 1,0 11.7109 1,0-3.07031 0,0-10.9492 0,0 9.84375-1,0 0.140625-1,0-12.1211 0,-1.59424 6.91406-1,2.51416-4.23438 1,-0.530762 3.03906 0,-0.224121 7.71484 0,-0.0961914-2.33594-1,-0.0175781-4.22266 1,2.40039 3.10547-1,0.852539 2.44531 2,-2.58203-5.72266 0,2.11279 10.625 2,-0.155273-2.5-2,-1.56836-4.70703 0,3.40332-3.625-2,-2.60645 3.3125 1,-1.13525-10.793 0,-0.467773 7.46094 1,-0.17627 0.828125 0,3.91699 8.25391 1,-3.92969-5.0625-1,1.52588-8.71875-1,-0.948242 9.99609 0,-0.399902-5.42969 0,-2.67773-3.89063 0,-0.194336 3.93359 0,1.46582-7.98438 0,0.643555 3.05859 1,0.270508 6.20703-1,4.19336-4.71484 2,0.166992 0.507813-1,1.64063 5.12109 0,-0.720703 3.16797 0,-4.00293-9.14844-1,1.88477 3.63281 0,-0.645508 6.58203-2,-0.660645-8.06641 1,-1.29443-1.59766 2,-0.192383 7.45703-1,-0.170898-5.39063-1,0 6.53906 0,0-12.8359 0,0 10.5586 2,0-0.265625 2,0-8.10156-1,2.45215-2.83984 0,0.849609 8.21875-1,-2.57959-3.32422-1,3.62988-3.58984 0,-2.51318 2.55078 0,-1.11768 3.40625 0,-0.416504-5.05469-1,2.27637-0.507813 1,0.0488281 5.51563-1,1.21729 4.61328 1,-0.911133-1.30859 1,-1.69629-8.48438 0,1.68164 6.84766 0,-0.0927734-1.10547 0,-1.38232 6.00781 0,-1.14111-9.01953-1,-0.17627 5.34766-1,-0.128906-3.68359 0,4.04492 9.17969 1,-2.33594-3.4375 1,-0.98584-4.63281 0,-0.418457 1.33594-1,-0.176758 4.53125-1,2.32422-11.8281 0,0.177734 9.46875 1,-1.51758 5.70703 2,-0.643555-9.75781-1,-0.269531 7.94531 0,-0.149414-2.21094 0,-0.0498047-4.19141-1,0 2.97656 0,0-5.92578 0,0-4.14453 1,0 3.12109-2,0 9.89453 0,0-9.09375 0,0 9.70313 1,0-9.5-1,0 7.57813 1,0-10.4922 0,4.04688-0.757813 0,-2.33789 2.13281 0,1.46533 9.73828 0,-0.239258-11.9336-1,-1.69629 6.96094 0,-0.767578 0.535156 0,-0.223145-0.863281 1,-5.33008-6.19531-1,-0.543945 4.01953-34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241.245 50.275 137,'-30.214'-26.161'102,"3.12299"9.45"-19,0.210007 9.308-18,-1.97401 23.423 12,16.637 12.408-31,5.351 9.923-27,9.312-2.514-13,-0.735001-1.924 0,-1.188-1.215 0,4.53001-0.974991 4,-3.519 1.43399-1,-1.29199-6.12399 3,-5.82001 5.342 15,0.584 2.526 2,-4.717-7.62799-12,-9.57 8.47998-1,2.422-7.453-3,2.22 5.74103 0,1.841-7.19504-7</inkml:trace>
  <inkml:trace contextRef="#ctx0" brushRef="#br1">0 264.674 137,'33.697'-12.047'446,"0.0610046"5.89101"-416,1.592-0.432983-15,-7.04401-0.110016-4,4.53101 4.73601-27,-2.44901-3.58-415</inkml:trace>
  <inkml:trace contextRef="#ctx0" brushRef="#br1">254.647 170.875 137,'-16.579'30.728'585,"-1.05899"6.453"-532,12.47-5.57498-41,3.742-2.36304-4,5.903-1.22198-1,25.246-24.048-32,-10.272-33.907-113</inkml:trace>
  <inkml:trace contextRef="#ctx0" brushRef="#br1">341.764 110.575 137,'-2.37802'39.112'571,"-1.24896"1.48001"-499,-0.751007-12.99-64,2.05499 7.32501 1,-3.90503-1.91301 0,7.48404-4.70097-1,33.761-16.434 2,-8.03299-41.044-36,-10.084 2.345-674</inkml:trace>
  <inkml:trace contextRef="#ctx0" brushRef="#br1">268.05 237.867 150,'38.17'-5.575'632,"-2.47403"-4.92201"-653,-1.62497 2.158-114</inkml:trace>
  <inkml:trace contextRef="#ctx0" brushRef="#br1">455.685 90.473 137,'30.997'31.27'447,"1.68701"3.20501"-366,-0.812073-2.06801-10,-20.4469 6.054-25,-20.0331-6.965-36,-21.0649-0.122009-4,-2.55505-13.087-3</inkml:trace>
  <inkml:trace contextRef="#ctx0" brushRef="#br1">603.112 224.463 140,'33.747'-6.272'540,"3.28998"-2.80399"-510</inkml:trace>
  <inkml:trace contextRef="#ctx0" brushRef="#br1">596.411 264.674 137,'31.273'-3.92801'676,"7.03497"1.202"-662,-11.079 2.67502-10,0.481018 0.86499-7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120.076 308.179 137,'31.926'-17.667'468,"-4.478"47.749"-383,-34.892 9.85101-60,-7.558-3.93402-18,1.06-4.056-1,-7.23399 4.21701 0,-8.33201-8.85501 7,63.251-32.841 5,-5.536-5.24503-13,8.442 4.263 3,-5.07401-0.903992-42,-20.875-23.797-398,-3.94899 3.004 230</inkml:trace>
  <inkml:trace contextRef="#ctx0" brushRef="#br1">227.296 375.177 163,'36.97'-6.27802'648,"-4.67796"1.93704"-638,-4.95303 2.26096-5,7.52402-5.19397 3</inkml:trace>
  <inkml:trace contextRef="#ctx0" brushRef="#br1">435.035 341.678 140,'29.548'-11.382'569,"7.65298"3.78604"-491,-0.153015 14.43-65,-49.5869 29.424-6,-20.5691 1.85303-3,1.57202-7.88702-1,12.286-0.258026-2,57.214-27.46 1,-4.76105-12.705-1,-1.57797-2.24899 1,-34.139-20.592-248,-8.11102 4.24301-114</inkml:trace>
  <inkml:trace contextRef="#ctx0" brushRef="#br1">401.529 234.488 147,'33.003'-3.92101'588,"1.48096"-0.819992"-529,-1.06796-2.75201-56,1.78796-0.0319824 0</inkml:trace>
  <inkml:trace contextRef="#ctx0" brushRef="#br1">502.048 0 137,'0'30.812'476,"0"11.065"-377,-2.37799-3.836-83,-0.171021-4.116-4,-0.906006-3.22199-3,0.450043-2.26201-7,-3.69604 3.67601-37,2.33304-4.916-677</inkml:trace>
  <inkml:trace contextRef="#ctx0" brushRef="#br1">716.488 160.798 137,'0.0010376'30.799'509,"-5.58203"13.462"-401,-1.42004-9.97401-98,2.49805-3.48798-2,-7.65302 9.664 1,4.513-12.248-3,14.522 7.07401 5,21.6199-36.497-9,1.54907-21.207-9,-12.103-9.15298-348</inkml:trace>
  <inkml:trace contextRef="#ctx0" brushRef="#br1">642.774 301.48 137,'36.969'-12.57'594,"-9.42096"4.534"-553,10.285-7.78998-38,-10.001 6.38298-104</inkml:trace>
  <inkml:trace contextRef="#ctx0" brushRef="#br1">636.073 167.49 140,'0'33.299'459,"0"1.854"-390,-3.92297-8.06201-41,2.26593 4.67702-8,-2.96594 1.16299-1,-1.75299-3.19101 0,-1.60602-1.36298-6,15.241 0.735992-6,24.063-48.279-105,0.383972-3.86798-77,-3.71802 0.0180054-111</inkml:trace>
  <inkml:trace contextRef="#ctx0" brushRef="#br1">830.409 174.188 147,'-5.58002'29.94'551,"-2.72095"11.75"-515,3.62097-2.85497-16,-0.239014-11.834-11,2.01501 14.108 3,-2.39502-10.355-8,3.71802-3.61099 0,1.33795 1.36899-1</inkml:trace>
  <inkml:trace contextRef="#ctx0" brushRef="#br1">166.986 127.292 137,'-31.822'7.299'301,"0.435989"11.466"-220,-5.805 22.014-13,17.011-12.796-40,5.49199 0.309998-2,4.718 3.13301-3,-0.963001 5.39299 5,4.066-7.69299-13,4.039-0.581024-2,1.707-0.225983-4,3.078 5.46399-1,0.467-3.32599-2,8.877 1.05301-3,3.696 2.745-1,9.445-2.37701-1,3.03101-15.342-20,9.752-3.77802-40,-5.784-8.26898-13,5.45401-2.29901-68,-8.55301-5.71704 6</inkml:trace>
  <inkml:trace contextRef="#ctx0" brushRef="#br1">910.824 107.196 137,'36.624'36.658'508,"-6.86401"-3.02901"-452,-4.83203 6.53-20,-15.4269-8.70099-18,-4.50604-2.332-6,-6.20203 2.16998-6,-6.10095 3.444-3,-3.65503 3.772-1,-0.844971-8.67599 0,-11.914 6.85501-1,38.2189-67.419-550</inkml:trace>
  <inkml:trace contextRef="#ctx0" brushRef="#br1">1172.17 167.49 150,'-23.267'27.182'542,"3.28589"1.45302"-481,4.72815 6.879-47,3.69885-2.91202-8,5.20215-1.68698-1,-0.791138 5.64597 1,4.87207-3.44296-2,1.21802 6.34399 2,4.78406-8.14001-2,1.79883-3.36499 0,9.05115 9.97403 1,24.3629-24.418-4,0.772095-33.77-31,-6.46411-1.56998-58,3.17908-6.78201-74,-9.35706 10.076-6,1.26807 1.02798-65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1182.74 58234.2 137,'8.65796'31.2656'264,"23.0851"-20.6836"-235,-10.828-41.5898 0,-52.8301 20.168 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0 395.751 137,'27.435'-9.922'419,"1.689"-4.961"-326,4.00801-0.549011-75,2.69699 8.94699-2</inkml:trace>
  <inkml:trace contextRef="#ctx0" brushRef="#br1">20.104 456.051 137,'39.655'0'689,"4.085"-4.922"-675,-6.512-0.776001-6,-1.02801-13.041-131,-7.90601 3.42404-112</inkml:trace>
  <inkml:trace contextRef="#ctx0" brushRef="#br1">308.258 362.258 137,'26.894'6.57602'630,"2.99399"-2.53204"-578,9.45398 2.23404-43,-9.51398 3.47598-4,-13.112 19.883 2,-38.198 6.05801-4,-6.53-13.868-1,0.872986-7.02798-1,59.675 3.98499 5,-5.10901-18.784-5,4.05298 0-1,-2.43597 17.88 0,-55.397 14.347 2,-18.398-15.283-1,12.044-8.86401-1,-2.07199-3.23505 0,7.948-4.42499-1,-0.101013-26.2319-307,21.259-2.54608 134,3.77402-0.715973-56</inkml:trace>
  <inkml:trace contextRef="#ctx0" brushRef="#br1">194.336 288.561 137,'27.011'-2.37701'570,"9.11398"-3.62396"-494,-0.364975 0.619965-61,5.77701 0.582001-3,-9.90604 3.80402-5,7.16702 0.497986-1,-11.645 0.452026-2,5.44098 0.0449829 1,2.08398 0 2,-3.74493-5.58801 0,1.36792-6.14897 3,-46.7859-22.731-476</inkml:trace>
  <inkml:trace contextRef="#ctx0" brushRef="#br1">308.258 54.073 137,'34.899'-10.2'597,"7.46198"-2.803"-531,-13.827 12.021-60,-30.035 36.755 1,-20.913-2.04101-1,-1.5-2.26099-2,-4.23999 2.07999-1,-0.718994-23.952-1,27.935-38.609 2,10.866 1.42801-2,19.892-0.781998 0,4.93198 38.983 1,-12.759 21.414 5,6.51697-19.844 0,-9.52597-45.959-6,-10.858 2.88701-1,1.72198-0.730007-1,15.558-2.532-19,2.15802 20.657-626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0 241.187 137,'30.089'19.165'462,"-0.800003"5.033"-429,-17.322 4.38501-18,-15.42 10.517-1,-6.035-3.992 0,-1.949 0.115997 19,-0.612 3.061 15,46.953-59.298-23,-19.495-13.971-23,7.92599-4.89099 0,-7.878 8.617-2,3.71099-0.994995 1,-8.47199 66.76-1,-10.455-5.439 1,-0.241013 4.90302-1,0 4.25699 0,5.58099-10.556 2,27.707-43.62 12,-15.929-16.712-11,-5.18102 0.124023-1,-2.52699 4.15897-1,4.605-9.29498 1,-6.855 8.62299-2,-1.61-1.60199 2,-4.201 1.49901-1,-1.46399 61.573-733</inkml:trace>
  <inkml:trace contextRef="#ctx0" brushRef="#br1">348.464 341.685 137,'10.5'32.743'514,"-7.646"1.75098"-456,2.776-4.04999-31</inkml:trace>
  <inkml:trace contextRef="#ctx0" brushRef="#br1">428.88 281.385 165,'39.506'-7.30002'557,"-8.21896"-4.15198"-517,2.75397 6.336-337</inkml:trace>
  <inkml:trace contextRef="#ctx0" brushRef="#br1">442.283 381.882 137,'27.011'-6.272'579,"6.13696"0.265015"-517,1.82806 4.88898-61,-7.45108 2.97903-423</inkml:trace>
  <inkml:trace contextRef="#ctx0" brushRef="#br1">757.241 40.198 143,'36.548'9.922'449,"-5.23999"10.122"-389,-17.391 16.904-44,-35.936-1.252-9,1.08197-6.91899 11,51.826-42.129 33,-1.82605 5.84-43,-0.762024-5.89798-13,8.98804-1.71201-129,-9.19696-0.709999-220</inkml:trace>
  <inkml:trace contextRef="#ctx0" brushRef="#br1">958.278 6.705 156,'30.742'-6.007'562,"0.516968"5.309"-528,-28.4449 39.391-10,-22.3231-1.073-21,-9.55695-2.87401 2,54.245-62.574-7,-3.65503-4.79901-1,1.98401 68.684 9,-20.4641-0.658009-1,26.6201-47.672 1,-5.89001-17.726-4,-6.44409 2.579-584</inkml:trace>
  <inkml:trace contextRef="#ctx0" brushRef="#br1">717.033 261.289 137,'27.797'-19.23'511,"15.367"7.228"-462,-15.824 4.21199-24,9.18707 0.600006-6,-4.77405 2.64301-4,7.17902-2.675-3,-6.99304 0.445999-8,-0.125977 0.0769958-3,7.80408-3.79698 1,-4.21606 0.670975 0,-47.7881 37.284-293,-16.5979-2.85399 5</inkml:trace>
  <inkml:trace contextRef="#ctx0" brushRef="#br1">844.357 334.98 137,'29.848'20.102'538,"4.26099"-28.48"-480,0.0169678-4.24402-40,-3.39398-0.665985-8,3.98199-13.151-1</inkml:trace>
  <inkml:trace contextRef="#ctx0" brushRef="#br1">964.98 334.98 137,'-6.28101'30.275'371,"-2.521"2.73999"-282,1.104-2.53198-60,-3.08496 5.32901 2,4.68494-2.10602-4,37.423-49.035-207,-3.14905-11.82-95,-14.5089 0.134979 56</inkml:trace>
  <inkml:trace contextRef="#ctx0" brushRef="#br1">1072.2 375.177 145,'0'35.851'606,"0"-7.80402"-561,-4.927-0.891022-40,3.39404-0.309967-2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38.89 345.741 137,'-20.915'30.108'180,"2.94"-2.97101"-265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6.498 137,'34.929'2.397'288,"-3.106"0.82"-239,3.94901-2.507-17,-4.259-4.359-25,1.18399-2.275-3,-0.835983 2.675-17</inkml:trace>
  <inkml:trace contextRef="#ctx0" brushRef="#br1">53.975 33.486 137,'10.57'32.556'174,"-8.07"4.626"-86,-0.646996-7.242-50,-5.24801 4.386 7,-1.813-2.28001-19,-2.498-2.11299-1,2.024 3.851-7,-2.191 5.52902 0,2.185-11.027-5,-0.611 3.11404-3,2.156-3.40503-2,-3.189 8.95401 4,0.419001-8.15903-2</inkml:trace>
  <inkml:trace contextRef="#ctx0" brushRef="#br1">26.988 289.801 137,'28.386'2.39001'374,"-0.382002"-3.69403"-319,1.85101 0.677032-48,4.33199-2.09903-1,-2.73999-3.44299-78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80.211 134.901 137,'-27.9'23.668'359,"4.849"13.3"-308,10.726-4.108-32,5.614-4.06999-3,-0.674001 12.28 2,4.546-6.68597-5,6.164-5.13498-6,11.491 4.89597 0,12.355-23.926-28,3.62-22.821-118</inkml:trace>
  <inkml:trace contextRef="#ctx0" brushRef="#br1">154.425 222.59 137,'-13.857'39.177'415,"0.11702"-6.18201"-340,5.07299-2.43399-35,-6.964-0.23999 20,34.584-67.729-3,0.737991 0.531036-53,3.31702-1.85503-1,7.86198 8.10802 1,-1.924 57.579 0,-24.352 14.328 6,-4.54498-6.91801-4,-0.0490112-5.37399-1,0 6.78802 2,16.499-69.808-417</inkml:trace>
  <inkml:trace contextRef="#ctx0" brushRef="#br1">289.363 195.602 137,'-6.74701'36.923'508,"4.354"-2.46199"-452,4.12903-2.25299-14,-1.19705-2.146-13,36.449-35.203 1,-16.164-24.922-24,-4.996-5.28403-3,0.184998 2.09303-2,15.067 26.491 1,-25.291 46.089 0,-4.246-4.93501-1,7.138-0.542999 1,24.732-54.971 9,-16.017-20.037-4,-6.39999 11.078-5,-1.88 1.621-1,-1.01001-11.769 0,-7.20297 11.924-175</inkml:trace>
  <inkml:trace contextRef="#ctx0" brushRef="#br1">538.996 256.322 137,'0'30.282'445,"0"-1.505"-403,0-0.142029-245</inkml:trace>
  <inkml:trace contextRef="#ctx0" brushRef="#br1">660.439 0 137,'23.479'30.166'277,"7.93896"5.355"-200,-7.92596-6.07199-40,-7.29602-1.382 5,-5.87299 6.453 16,-12.667-6.46001-26,-6.12799 6.47299-7,-6.651-4.77399-11,-9.95605 5.88499-1,-13.0819-1.82799-2,1.8139-3.53403-10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44.575 0 137,'22.335'18.736'379,"-16.811"11.663"-673</inkml:trace>
  <inkml:trace contextRef="#ctx0" brushRef="#br1">0 83.558 137,'4.993'25.554'250,"9.693"-0.854004"-219</inkml:trace>
  <inkml:trace contextRef="#ctx0" brushRef="#br1">156.011 100.27 137,'16.033'33.164'503,"-10.358"-2.18101"-465,-8.35698 0.621994-24,-8.11201-3.61-193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0 404.717 137,'33.345'0'339,"-5.018"0"-314,1.568 2.38998-38,-2.016-2.79697-53</inkml:trace>
  <inkml:trace contextRef="#ctx0" brushRef="#br1">0 519.387 137,'32.031'-2.39703'221,"-0.835995"-0.81897"-247,1.077 0.115021-5,-0.618999-3.71402-19,-1.283-4.121-28</inkml:trace>
  <inkml:trace contextRef="#ctx0" brushRef="#br1">283.368 397.973 137,'27.194'-4.961'347,"9.284"0.904999"-289,-1.224 0.709991-45,-4.95599 0.245026-4,4.25497-0.497009 3,1.65402 8.08698 2,-4.34396-3.40298-4</inkml:trace>
  <inkml:trace contextRef="#ctx0" brushRef="#br1">317.102 485.655 140,'31.437'6.32999'545,"7.034"-1.95596"-476,-6.96802-2.71402-60,5.21899-4.59903 2,0.234039-5.22595-8</inkml:trace>
  <inkml:trace contextRef="#ctx0" brushRef="#br1">418.305 512.643 137,'-5.61899'32.757'465,"2.22299"5.59296"-363,-3.90402 1.89905-84,1.92502-7.51807-2,-3.121-5.21295-2,35.973-11.57-336</inkml:trace>
  <inkml:trace contextRef="#ctx0" brushRef="#br1">512.759 553.112 137,'-3.94797'38.48'465,"-2.37503"-7.60297"-420,-1.10901 2.73798-21,0.485016-0.832947-8</inkml:trace>
  <inkml:trace contextRef="#ctx0" brushRef="#br1">445.292 0 138,'0'39.487'544,"0"-3.998"-483,-2.39301 5.729-55,-0.174988-5.8-2,-0.910004 2.358-8,0.453003-2.313-58,1.746-8.08099-72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26.986 148.395 137,'27.735'0'252,"6.914"0"-215,-0.787003 0-12,-0.855995-8.01001-75</inkml:trace>
  <inkml:trace contextRef="#ctx0" brushRef="#br1">60.721 128.164 137,'6.324'32.763'200,"-5.951"-0.052002"-146,-0.321999-1.75-32,-0.0510025 7.202-3,0 0.490997 5,-3.951 1.34302 0,1.855-9.72699-5,-0.756001-3.16003-5,-0.612999 5.51801 2,0.365002-3.41797-4,0.235996-2.01505-2,-1.019 15.786 4,0.284-6.03204-5,-1.286-1.96997-3,2.08701 4.979 1,2.556-10.786 5,6.988-58.227-545</inkml:trace>
  <inkml:trace contextRef="#ctx0" brushRef="#br1">0 384.486 137,'38.893'5.23199'426,"-3.21001"-3.91397"-369,-4.31699-1.13104-48,2.684-5.79999 6,-6.123 4.48901 51</inkml:trace>
  <inkml:trace contextRef="#ctx0" brushRef="#br1">323.848 344.01 137,'-27.653'15.225'396,"-8.77902"19.146"-305,9.716 0.917999-56,14.625-0.135986-2,7.96001 1.14297-5,3.33 4.936-4,0.674988-7.33899-7,5.08701 0.362-7,3.93701-5.08398-5,33.45-16.4581-54,-11.21-21.7699-170</inkml:trace>
  <inkml:trace contextRef="#ctx0" brushRef="#br1">121.444 674.532 137,'-5.619'30.664'435,"10.587"7.89301"-308,25.431-26.852-81,1.37999-38.176-33,-13.649-9.21899 0,-47.776 13.521-2,-3.845 27.389-7,66.492-16.4791-398</inkml:trace>
  <inkml:trace contextRef="#ctx0" brushRef="#br1">384.57 445.186 137,'-0.00100708'33.222'592,"0.00100708"2.14401"-530,0-7.14499-56,0 11.525 7,29.385-50.9921 26,-12.611-29.6039-37,-4.461 1.23996 0,-3.04596 11.052-2,-1.00305 59.661 0,-9.62796-1.14398 1,0.940979 12.384-1,28.908-29.5471 3,-14.335-40.5009-2,2.86496-7.28607 0,-7.09201 4.20404-1,-1.31396 1.70599 1,-3.729 1.63498-1,5.81403-9.78699-36,7.74597 10.135-782</inkml:trace>
  <inkml:trace contextRef="#ctx0" brushRef="#br1">640.949 283.303 140,'26.174'38.751'474,"-4.42999"-3.13297"-373,-5.01605 7.55798-42,-14.1489-12.816-37,-4.72906 2.99698-14,-3.46796-4.61899-4,-9.79602 6.31201-2,-8.65302-0.763031-1,-5.008-5.47699-105</inkml:trace>
  <inkml:trace contextRef="#ctx0" brushRef="#br1">904.076 0 137,'-4.961'29.863'304,"-0.529968"4.249"-233,1.23492 3.141-43,0.933044-7.365-5,-2.00897 7.888 1,-0.870056-5.388 2,1.24207 2.467-5,-1.05408 0.796021 0,1.93903-8.21101-3,2.01105 13.1 8,1.56396-4.57297-2,-3.49902-5.685-11,2.33002 4.48398-2,0.78302 5.81299-1,0.692993-6.37598-4,0.143005 4.46399-1,0.0499878-10.1349-4,0-1.04706 1,-2.39404 5.94299-1,-1.53491 12.558 2,-0.444031-12.313 0,-6.01202 0.679016 0,3.50702-2.94495 0,-0.463013 3.73291-1,2.91095-2.89392-1,-2.82391 7.40894-1</inkml:trace>
  <inkml:trace contextRef="#ctx0" brushRef="#br1">931.064 634.057 137,'0'34.894'534,"0"-0.521973"-503,0-5.039-9,28.634-43.971 29,-9.32599-20.166-47,-6.52899 69.647 17,-1.77197-5.04504-11,17.654-54.9839-4,-9.63696-9.28204 0,-3.9231 1.55005-14</inkml:trace>
  <inkml:trace contextRef="#ctx0" brushRef="#br1">1133.47 647.544 137,'29.8669'-2.39001'487,"0.952148"4.48303"-588</inkml:trace>
  <inkml:trace contextRef="#ctx0" brushRef="#br1">1126.72 721.745 137,'36.923'-11.582'579,"-0.969971"1.28595"-641,-7.18799 1.56903-268</inkml:trace>
  <inkml:trace contextRef="#ctx0" brushRef="#br1">1275.15 613.819 157,'0'33.222'588,"-2.39392"4.05591"-538,-3.65112 5.05109-44,13.657-77.4041 11,6.19116 2.46002-14,1.37683 2.47498-2,6.84607-5.21899 1,7.026 59.756 5,-20.702 12.733 2,-10.6179-0.54303-4,-2.84705-9.37994-17</inkml:trace>
  <inkml:trace contextRef="#ctx0" brushRef="#br1">1443.82 593.581 137,'6.323'36.368'640,"-0.281006"-0.530945"-587,-1.08997-2.29907-46,22.599-60.1699 10,-15.796-11.7581-17,-1.1781 10.408 0,-0.606812-3.354 0,-3.83618 60.527 1,-2.43091-0.807983-1,-3.04993-0.0830078 1,9.39087-0.039978 0,19.0441-58.394 5,-14.7631 2.37097-5,6.75305-6.87903-1,1.53503-3.39893-2</inkml:trace>
  <inkml:trace contextRef="#ctx0" brushRef="#br1">1693.45 634.057 152,'-3.94897'38.479'672,"-0.817993"3.70197"-662,-1.2251-4.45697-6,-0.56189 2.70703-3,2.19995-7.75305-3,-0.724976 3.59302-11,4.85596 0.192993-81,1.05798-4.07599-96,-4.48694-5.23199-170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60.721 0 137,'29.941'10.452'493,"8.76699"-3.586"-446,-3.84499-4.075-28,-4.26501-1.112-14,-59.415 22.919-620</inkml:trace>
  <inkml:trace contextRef="#ctx0" brushRef="#br1">0 182.121 148,'31.028'6.32401'422,"1.114"-5.90501"-375,-2.286-0.418991-44,4.001 0 0,-5.82401 8.44301-39,-1.57299 20.799-422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87.709 377.735 137,'29.589'0'423,"1.459"3.94702"-384,-1.44299 12.777-7,-32.517 14.676-5,-21.169 1.26599-6,-8.49599-2.07397-9,16.715 1.29297-4,52.196-28.7589 0,-2.79399-7.33807-5,-3.38202 13.7141 9,-23.798 20.781 21,-13.471 4.02997-8,-21.021-10.426-12,-7.646-4.14606-5,8.442-14.0309-3,-6.222-18.8621-88,25.943-20.1599-141,5.70301 4.01794 1</inkml:trace>
  <inkml:trace contextRef="#ctx0" brushRef="#br1">0 310.278 137,'28.387'-3.94702'373,"0.273003"-0.819977"-298,0.816 1.90601-49,4.509-2.57202 7,-0.221001 2.63004 5,-4.31501 4.77298-6,2.64401 6.09097-1,0.914001-5.07596-12,-61.896-2.92703-421</inkml:trace>
  <inkml:trace contextRef="#ctx0" brushRef="#br1">80.962 0 137,'34.48'13.972'503,"-5.409"3.96"-438,-1.922 7.887-44,-31.405 10.735-1,-18.987-9.521-7,-9.28598-6.75599-5,1.23799-2.48102-2,67.346-8.54599 12,-6.806-9.25-18,-2.08001 3.94701 1</inkml:trace>
  <inkml:trace contextRef="#ctx0" brushRef="#br1">526.253 188.864 137,'-29.747'-11.284'190,"-2.10004"4.35899"-113,-0.656982 0.362-31,1.526 8.77901-12,-1.81702 12.247 17,9.92303 20.651 21,21.578-4.31499-48,8.521-3.04903-8,5.979 3.62404-3,9.37302-1.86703-2,1.841 4.22501-9,-12.39-1.01398 0,-10.657 0.270966 5,-17.445-3.44299 8,-13.331-4.62497-4,-1.24597-10.071-1,-5.06403-3.50702-2,2.94702-2.88699-3,62.546-29.392-279,-2.66699 10.407 82</inkml:trace>
  <inkml:trace contextRef="#ctx0" brushRef="#br1">533.001 377.735 146,'-36.793'-11.045'629,"7.23895"28.614"-616,4.93503 19.161-6,12.863-4.85303-2,7.12701-3.88699 0,40.475-22.79 4,-4.02301-33.622-6,-8.90402-2.26102-2,4.35605-3.91498 1,-16.419 65.372 2,-11.984 8.48697-3,6.74493-12.196-1,24.9521-12.208-26,-14.381-46.851-231</inkml:trace>
  <inkml:trace contextRef="#ctx0" brushRef="#br1">613.962 94.432 170,'27.355'2.397'546,"2.97491"19.249"-483,-36.0089 17.731-56,-1.06506-9.11401 0,40.897-38.654-3,-6.68304 5.05801-264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11442 58791.7 137,'-17.6279'32.5625'292,"-4.71777"6.28516"-221,7.54395-8.32031-43,2.2373-0.207031 0,0.301758 4.36328 1,0.918945 2.08984 6,8.4834-4.39063-8,2.26074-4.15625-11,2.94238 8.89844-9,3.27539-9.75781-5,3.99805 6.06641-1,18.2119-20.8164-101,-0.567383-20.8711-403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141.683 317.028 137,'31.209'12.655'374,"-24.102"25.049"-338,-22.568-5.85196-20,-5.50299-2.70602-4,16.568 0.334991 12,43.272-24.139-7,-7.815-9.74701-11,-19.647 33.137 55,-40.833 3.90799-8,-3.48099-14.45-35,-6.45301-16.097-32,18.29-35.612-328,23.82 3.17203 140</inkml:trace>
  <inkml:trace contextRef="#ctx0" brushRef="#br1">0 229.34 137,'27.736'4.961'291,"10.36"-3.30099"-194,5.817 3.41699-75,-16.729-3.99199-9,3.269-0.51001 1,6.806-0.444992 4,-1.53902 5.91599 9</inkml:trace>
  <inkml:trace contextRef="#ctx0" brushRef="#br1">87.709 40.469 137,'28.388'3.249'483,"-23.167"24.527"-403,-15.368 4.91599-46,-3.34699 1.26001-13,22.234-77.173 11,9.593 11-30,18.756 0.466002-1,-10.014 73.316 19,-33.58-3.075-15,10.21-1.188-2,24.255-58.221-285</inkml:trace>
  <inkml:trace contextRef="#ctx0" brushRef="#br1">242.887 0 139,'31.912'11.459'545,"-20.545"21.285"-511,-34.676 1.621-12,-1.63501-6.98301-1,57.576-55.449-7,-3.47903 15.716-12,-18.622 51.793-3,-12.798-9.99899 2,32.016-23.003 7,1.79602-39.222-5,2.66098 7.732-273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11941.3 58771.4 137,'16.6162'30.8242'154,"-0.84668"-1.92188"-94,-3.28809 4.67969-28,-5.57324-4.66406-3,-4.22754 0.875 8,-5.43945-0.226563-1,-3.40234-2.26172-7,-2.09375 6.08203-6,-5.39746-2.60547-6,-0.566406 3.86719 0,-0.336914-6.91016-13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12157.1 58906 137,'29.748'5.62109'349,"-0.416992"-4.49609"-293,3.09473 2.82031-40,-5.15039-1.14063-5,0.0498047 5.66016-120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155.179 350.754 137,'-8.013'31.677'259,"-7.944"8.172"-185,6.18-2.784-34,-4.319 0.619995-5,5.384-5.39297-5,2.143-2.72702-12,3.168 4.42499 6,4.97701 4.76099-5,3.91699-11.0389-4,23.107-8.63708-1,-0.775002-45.9599 3,-8.46999-6.38806 0,-17.831 4.35999 6,-34.318 32.453 2,3.79599 2.77704-13,26.323-40.313-250,12.829 4.97894-19</inkml:trace>
  <inkml:trace contextRef="#ctx0" brushRef="#br1">0 303.534 145,'33.355'0'383,"-2.785"0"-343,9.53 4.96802 0,-10.298-3.88904-35,-0.93499-2.89496 0,5.50099-2.16904-8</inkml:trace>
  <inkml:trace contextRef="#ctx0" brushRef="#br1">168.671 0 140,'-2.39301'36.212'381,"-0.832001"-1.246"-332,2.52002-5.046-35,-3.54202 5.576-7,-1.49699 0.651009-14,2.76201-6.98801-20,6.78 3.022-22</inkml:trace>
  <inkml:trace contextRef="#ctx0" brushRef="#br1">458.784 310.285 137,'-5.61499'-32.033'399,"-13.142"-6.10402"-297,-13.857 15.418-41,-0.693024 23.572-22,-0.427002 15.205-13,7.63202 16.615-18,19.087-5.04602-4,10.919 4.15402-1,13.129 1.29199 0,10.737-2.09299-1,2.05002 4.08899 1,-2.46301-8.08102 1,-6.42999 3.97903-2,-37.173 3.56 9,-15.184-14.29-4,-13.959-5.11499-3,11.766-4.599-2,1.504-0.078064-2,-2.90002-3.13293-4,55.398-34.455-290</inkml:trace>
  <inkml:trace contextRef="#ctx0" brushRef="#br1">539.748 438.449 137,'0'-34.824'478,"-30.878"19.677"-310,-1.42999 43.181-148,12.604-0.515991-14,3.51199 0.962006 0,8.44504 3.19797 1,19.014 0.555054 2,23.538-33.415-1,-6.32999-27.848-4,-6.733-10.696 3,-32.891 68.71-3,6.27399-1.34305-4,38.852-22.0799-119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6.692 137,'31.846'-6.692'345,"-3.78"15.077"-309,-24.753 24.041 6,-22.494 3.909-7,-1.289 1.04 5,48.44-35.495-18,6.323-16.207-20,-6.852 24.798-142</inkml:trace>
  <inkml:trace contextRef="#ctx0" brushRef="#br1">155.179 202.307 137,'-23.247'28.855'384,"2.94999"6.13602"-295,-0.0209961 5.10298-58,9.998-8.71899-11,4.964 6.142 7,0.350006-8.37201-10,3.018 0.298004-1,3.447 2.35101-1,6.17599 4.86398-1,18.099-7.55798-46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38.962 0 137,'-5.509'28.429'183,"5.446"3.479"-155,-1.914 1.349-3,-0.143002-5.296-9,1.225-3.867 0,-2.746-0.379997-2,-1.158 1.14099 0,-0.966001 3.27299 4,-0.738999-0.284988 0,0.491-0.401993 2,4.337-4.56003 2,4.547-53.238 16,6.056 1.125-32,5.145-4.356-3,-2.387 9.41299 0,13.615-6.03099 3,-1.345 37.573 1,0.207005 23.617 6,-14.312-3.13199-2,-15.143-3.26001 3,-14.189 0.177002 6,-7.24-7.10298 19,-6.776-9.19104-11,6.292-21.366-13,47.016-9.98401-193</inkml:trace>
  <inkml:trace contextRef="#ctx0" brushRef="#br1">217.26 194.968 137,'0'32.462'342,"0"-6.44098"-248,-3.261 1.25699-51,-10.304 0.357986-2,12.763-63.87 1,17.992 6.36897-41,4.09399 6.394 0,5.817 14.922 5,-11.046 37.417 1,-10.037 8.88901 4,-3.70801-5.92201 4,7.11301 0.515015-1,24.574-39.247-77,-10.268-17.576-74,2.81097 0.0189819-135</inkml:trace>
  <inkml:trace contextRef="#ctx0" brushRef="#br1">445.705 150.404 137,'30.389'-9.31601'510,"-5.13"2.54001"-540,-2.93201 13.286-306</inkml:trace>
  <inkml:trace contextRef="#ctx0" brushRef="#br1">440.134 233.961 145,'26.877'-4.095'515,"-1.03497"-2.01799"-473,4.96698-0.347015-4,-2.95096-4.683-22,-4.18408 13.336-57</inkml:trace>
  <inkml:trace contextRef="#ctx0" brushRef="#br1">707.581 83.558 137,'-6.61597'31.176'589,"-0.783081"12.33"-544,9.14508-9.61701-43,11.918-0.853989-1,13.062-19.013 3,-3.50507-37.466 5,-10.7359-16.411 0,-5.55408 2.06802-1,-1.26196 0.866982-3,-18.105 6.02801-1,-19.5701 26.08 4,6.37305 27.35-7,27.535 10.343-284,9.04095-6.38599-59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168.673 256.322 137,'-10.454'32.562'228,"0.761017"-4.35901"-189,1.63199 3.02899-23,-1.68799 3.18399 2,0.28299 0.259033 8,4.412-0.491028 3,-1.163-3.12698-4,4.43201 1.89398 1,12.846-1.435 0,16.475-33.047-8,-6.48301-30.418-2,-55.477 4.67697 20</inkml:trace>
  <inkml:trace contextRef="#ctx0" brushRef="#br1">0.001 249.578 143,'39.393'6.49799'431,"0.615998"-6.25198"-413,0.644001-2.63599-5,-10.689-0.175018-6,-0.628006-3.759 3,4.912 4.23801 2,-0.156998 1.957-3</inkml:trace>
  <inkml:trace contextRef="#ctx0" brushRef="#br1">128.19 0 137,'-8.716'41.322'474,"0.691002"-3.863"-423,-0.445999-7.248-40,-0.369995-0.193001 4,25.96-67.774 74,2.23-0.698002-87,-0.248993 4.728-1,9.146 7.158 2,-11.29 61.586 17,-20.152 8.08001-5,0.822006-12.474-7,-1.98001 10.252-3,32.531-40.423-179,-10.573-31.698-168,-5.44701 4.244 33</inkml:trace>
  <inkml:trace contextRef="#ctx0" brushRef="#br1">229.393 6.75 147,'27.654'-2.093'546,"-5.75497"33.771"-454,-35.104 0.930003-76,-5.15698 4.237-5,-3.041-1.201-1,52.428-71.204-3,4.95998 3.734-4,3.01901 20.631 0,-29.591 47.808-1,-10.954 0.226002 4,39.341-48.453-4,-2.92197-20.949-6,0.41098 2.507-67,-8.23001 9.437-598</inkml:trace>
  <inkml:trace contextRef="#ctx0" brushRef="#br1">492.519 33.732 157,'19.476'33.686'431,"-2.741"-4.437"-347,-3.70898 0.710999-57,6.01105 4.29501 8,2.50592 5.19299-2,-6.74396-4.043-12,-7.88605-8.14601-7,-8.11896 2.76503 0,-11.82 0.76297-6,-2.91797-2.71399-2,1.20996 0.283997-3,-5.23199 0.621033 0,-9.819 8.36395 2,-5.57999-4.17197 0,5.957-10.858-3,-1.92102 0.910004-49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13904.6 58851.5 137,'33.7002'0'633,"-0.201172"0"-613,1.64453 0.109375 2,0.330078-12.5859-20,-8.2627 2.35547-102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87.708 350.754 137,'30.176'0'494,"6.606"3.94699"-385,-7.961 12.524-79,-28.485 17.042-20,-13.057-3.30899-6,-7.90102 0.381989-2,-5.64899-0.226013 0,7.947 3.45602 2,48.653-30.838-1,4.66399-0.33606-1,-5.437 3.85602 1,-1.39999 11.957 9,-46.576 10.936 15,-12.55-7.27301-21,-2.71402 4.62402-4,-8.007-11.672 2,10.234-34.997-37,30.928-10.659-158,4.677 3.17102-433</inkml:trace>
  <inkml:trace contextRef="#ctx0" brushRef="#br1">0 236.084 137,'39.272'0'534,"-6.304"0"-478,-4.399-3.94701-50,8.506 1.84801-1,-5.65701 1.453 1,0.890991 7.092-9</inkml:trace>
  <inkml:trace contextRef="#ctx0" brushRef="#br1">134.937 0 137,'4.961'27.615'385,"-5.993"1.776"-324,-1.237 2.512-43,-2.64 6.73801-3,0.388992-10.58-2,-2.896 0.955017-4,-1.425 2.319 0,6.17099-2.57701-81</inkml:trace>
  <inkml:trace contextRef="#ctx0" brushRef="#br1">458.785 215.852 137,'-33.929'-27.698'495,"-8.77197"15.864"-459,8.82599 10.277-20,2.84799 14.502 2,12.79 18.203-3,18.526 2.15799-1,9.93201-1.364 8,6.55298 4.79399 2,6.41504-2.02298-9,0.704956-5.61902-5,2.48703 4.302 7,-16.973-4.79999-8,-7.26797-0.600006-1,-1.89603 0.257996 3,-32.282-0.0579834-2,-8.452-16.136-8,7.94797-9.263-1,1.51102 2.58398 0,2.49602-3.64301 0,23.979-35.6829-126,27.266 5.28391-234</inkml:trace>
  <inkml:trace contextRef="#ctx0" brushRef="#br1">519.506 344.01 166,'-30.826'-11.459'593,"0.838989"19.417"-541,7.25702 19.741-41,-0.0220337 17.511 2,16.356-16.614-7,4.56598 2.74597 0,32.732-13.61 3,-4.51901-64.209-7,-4.82098 8.62402-2,-1.71701 1.74399 0,-24.131 73.245 1,4.16003-6.61401 0,0.125977 4.992-1,28.959-62.276-644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60.547 0 137,'-25.512'39.423'400,"11.112"-6.68"-329,2.469 5.679-22,5.175-11.17-9,4.808 7.30701 5,5.722-1.04001-20,3.562-0.511002-13,0.251001-0.0969849-5,22.521-8.371-23,2.789-35.592-280</inkml:trace>
  <inkml:trace contextRef="#ctx0" brushRef="#br1">134.762 107.92 137,'33.698'5.62'620,"1.47598"-0.543007"-569,-25.602 27.466-45,-29.641 2.63599 0,1.65501 1.07199 0,56.388-40.353-4,-10.038 31.323 4,-39.534 4.59201 6,-20.374-13.914-7,-5.091-4.21698-4,9.39301-7.591-5,-7.76501-8.20999-221</inkml:trace>
  <inkml:trace contextRef="#ctx0" brushRef="#br1">74.043 6.737 137,'32.141'2.403'520,"0.78801"1.247"-448,7.39999-3.004-42,-11.804-0.594-13,5.95601-0.052-3,0.889999 2.642 0,1.39999-4.018-3,-2.535 9.25-4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61.411 137,'11.283'29.643'330,"-9.072"4.069"-251,2.75-68.316 48,13.014 3.63099-77,10.333 19.701 12,-12.834 40.954-32,-2.35699 2.913-16,-11.99 3.274-9,-2.478-8.78401-195</inkml:trace>
  <inkml:trace contextRef="#ctx0" brushRef="#br1">155.178 7.448 137,'30.951'-3.947'654,"8.157"1.279"-642,-2.638 1.835 3,-51.742 34.5 14,-10.388 1.486-22,-6.04999-3.908-6,8.24399 1.77599 0,61.319-61.275 1,-8.35899 11.265-2,7.98099 8.243 0,-25.001 36.509 1,15.308-19.1 4,-6.89203-45.367-4,-15.359 9.542-2,1.22-10.484-108</inkml:trace>
  <inkml:trace contextRef="#ctx0" brushRef="#br1">357.583 95.143 137,'11.285'31.826'490,"-4.58801"-2.55801"-395,-1.31598-0.620003-64,-2.23102 12.9 5,-2.67801-11.343-21,-0.471985 8.65599-5,-11.282-3.44998-1,1.95996-8.33301-3,-3.46796 7.31299-1,0.0289612-4.63199-1,-4.51498 5.905-1,-10.013 6.77499 2,0.485016-12.008-4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274.751 379.938 137,'-19.769'-31.613'147,"-7.33498"0.87796"-69,-7.14902 25.116 39,20.775 32.884-70,8.38499 4.83902-20,4.397 2.022-7,0.570999-2.836 0,-2.25301-4.34702-6,4.10301 5.62 7,-1.25201-3.70798-1,-5.87399 4.81198 3,4.28001 4.20502-8,-1.25601-9.75299-7,-8.55501 14.126 1,4.472-10.503-5,-1.28598 5.362 1,-4.13802-2.10602-2,-4.958-1.26599 1,-7.332-61.741-706</inkml:trace>
  <inkml:trace contextRef="#ctx0" brushRef="#br1">0 554.133 137,'30.097'0'362,"7.395"-3.92798"-299,5.201-2.06604-25,-7.702-0.0459595-31,-2.517-1.07806-7,-3.25099 4.22406-31,4.91798 2.06696-90</inkml:trace>
  <inkml:trace contextRef="#ctx0" brushRef="#br1">247.946 594.331 137,'0'29.384'423,"0"1.44092"-312,33.354-15.942-22,-2.50096-51.657-77,-13.609 6.71698-8,-15.743 2.927 1,-36.789 19.1981-2,-1.59097 18.1319-1</inkml:trace>
  <inkml:trace contextRef="#ctx0" brushRef="#br1">489.191 386.637 145,'-27.011'31.819'607,"6.85004"-0.515991"-564,-4.47803 8.76599-36,9.004-12.771-3,1.884 14.043 3,9.02301-11.549-3,10.863 2.10504-1,2.82199 0.432983 0,4.797-4.48303-1,17.109-21.529-2,-3.155-33.759-37,-6.25601-8.79706-131</inkml:trace>
  <inkml:trace contextRef="#ctx0" brushRef="#br1">556.203 353.144 147,'0'36.839'544,"-2.37701"-7.17099"-475,-2.54999 1.71899-57,-1.078 5.349-3,1.92303-8.056-4,-3.26703 10.342 0,5.526-8.36505-2,20.926-1.052 2,15.306-44.798-11,-14.449-16.453-612</inkml:trace>
  <inkml:trace contextRef="#ctx0" brushRef="#br1">442.283 520.64 137,'27.01'-10.212'525,"9.40799"1.569"-442,-2.55002 1.93799-66,-5.13696 10.516-9,1.74701 11.233-80</inkml:trace>
  <inkml:trace contextRef="#ctx0" brushRef="#br1">690.228 366.534 150,'30.089'29.973'481,"-6.11603"4.61801"-394,-5.25092-2.423-55,-5.26007 4.83902-1,-16.514 2.89996-17,-11.906-3.05499-9,-4.68396-6.82196-4,-12.618 7.43597 1,-2.25098-7.41602 0,29.338-58.22-276,22.4871-2.83606 58</inkml:trace>
  <inkml:trace contextRef="#ctx0" brushRef="#br1">931.474 400.04 137,'-5.58099'33.118'470,"-2.60303"-2.76398"-388,-2.91394 4.082-28,0.639954-0.956024-39,-0.384033-0.865967-1,41.9181-30.386-8,3.56091-17.3491-90,-6.84198 2.40802-219</inkml:trace>
  <inkml:trace contextRef="#ctx0" brushRef="#br1">1005.19 487.134 152,'35.849'0'538,"-4.77002"0"-483,5.27905 0-38,-0.0300293 0-7,0.907959 0-9,4.125 0 4,-13.9349 0-1,12.326 0 1,-11.4872 3.92099-5,11.9421-1.14297 0,-5.95898-2.77802 3,-2.68811-14.528-3,-5.44385-14.469-488</inkml:trace>
  <inkml:trace contextRef="#ctx0" brushRef="#br1">1440.77 353.144 158,'26.895'17.499'534,"0.80896"10.212"-459,-4.21387 1.94501-62,-20.5511-2.28003-8,-30.094 8.26105 0,-9.19397-7.94501-7,-0.192993-4.16602-135</inkml:trace>
  <inkml:trace contextRef="#ctx0" brushRef="#br1">1782.53 306.247 137,'-9.927'27.602'211,"-1.03601"3.34601"-176,-1.30994-2.81-22,-5.36804 7.07901 10,6.40991-4.56003 5,8.68018-0.399963 35,33.0679-12.913-17,-2.448-16.64-38,1.29102-2.95901-1,-2.505-2.67999-4,3.89404-12.383 2,3.01099-16.646 3,-13.9189 5.742 0,-2.64612-8.42303 3,-17.2529 7.64203-9,-18.0541 0.554993-5,-15.1959 11.168 3,12.2311 47.014 0,12.4088 0.702972-5,-2.88489 7.64203 3,3.49902-1.64001 3,1.5979-5.621 1,-0.794922 1.71902 1,-2.948 1.64694 2,0.342896-6.04596-1,-0.909912 6.04602-5,21.363-4.34802-185</inkml:trace>
  <inkml:trace contextRef="#ctx0" brushRef="#br1">2177.91 252.646 137,'-35.4729'-29.049'458,"-2.02222"33.5"-401,9.17407 5.17999-36,-11.8519 9.79999 7,18.4189 11.949-4,23.144-0.31601-7,17.442 9.04401-7,15.786-6.564-1,0.217896-6.698-4,-5.33887-5.375-2,-23.0081 13.779 4,-29.803-3.927-2,-12.7542-14.729-1,6.4082-6.284-2,-4.36414-0.891968 0,44.218-36.5361-492</inkml:trace>
  <inkml:trace contextRef="#ctx0" brushRef="#br1">2271.72 426.841 137,'0'-29.546'373,"-19.0049"-5.26501"-197,-13.8391 52.052-101,3.23706 14.96-65,6.07373 6.36203-8,7.7583-7.35004-1,3.62598 3.41699 3,49.6768-14.2049 8,-4.31177-44.2801-6,-8.30908-10.8069-5,-3.88403-1.41501 1,-17.7649 72.535 1,-9.25903 2.55099-3,36.2019-27.789-388</inkml:trace>
  <inkml:trace contextRef="#ctx0" brushRef="#br1">2432.55 212.448 137,'-30.625'32.996'383,"9.49805"-4.755"-293,3.19287-0.102997-49,3.44824 5.62601-4,1.98364 6.82098 7,9.94434-6.96899-24,1.39575 6.70401-2,3.41431-13.17-11,12.8787 11.659 1,19.6401-13.3-7,-6.33887-24.321-22,9.98779-20.864-122,-10.697-7.65405-74</inkml:trace>
  <inkml:trace contextRef="#ctx0" brushRef="#br1">2479.46 292.844 137,'36.3162'3.927'603,"-7.02832"22.351"-556,-35.1848 18.028-41,-5.96191-10.135-4,-2.79907-1.36298 0,0.209961-4.82504-1,43.959-20.4 2,5.16992-39.809-5,-7.40186-2.30704-72,-6.39722 6.12402-150,1.88818 1.12399-74,1.88599-2.02899 109</inkml:trace>
  <inkml:trace contextRef="#ctx0" brushRef="#br1">2640.29 286.145 138,'11.387'31.917'669,"-4.68481"-1.59604"-660,-0.0012207 11.033 0,-5.10596-12.111-3,25.688-54.571 10,-15.2769-6.33701-15,-1.98608 1.24002 0,1.41089 3.17297 1,14.1951 58.729 0,-22.2029-0.444977-2,0.604736 0.47699 1,26.1824-33.853 6,-18.1133-29.631-7,-4.31885 1.13 1,-2.32617 0.79599-1,6.302-6.42197 0,-1.27881 2.51297-1,-3.48315 6.964-123</inkml:trace>
  <inkml:trace contextRef="#ctx0" brushRef="#br1">2901.64 172.25 169,'16.9668'38.667'563,"-3.26465"-9.81801"-501,0.0568848 6.42598-39,-11.4531-5.45695-5,-4.50879 6.98798-6,-3.3772-8.33902-7,-9.72998 2.77805-3,-1.12598-4.25003-2,-12.6479 9.67599-12,4.91992-7.19598-70,-6.73193 0.238983-217</inkml:trace>
  <inkml:trace contextRef="#ctx0" brushRef="#br1">3082.57 306.247 137,'29.814'-6.00702'400,"5.31421"-0.219971"-337,-2.81934 1.55698-55,5.12622-2.70099 1,-6.16797 5.38803-3,-1.89624-4.56003-38,-2.44873-1.23401-513</inkml:trace>
  <inkml:trace contextRef="#ctx0" brushRef="#br1">3183.09 178.949 137,'0'27.001'368,"0"9.12102"-318,0-2.74602-36,0 4.94902 1,0-9.78702-6,0 2.759 1,0 3.991-1,4.92798 0.950012-35</inkml:trace>
  <inkml:trace contextRef="#ctx0" brushRef="#br1">3337.22 205.75 137,'29.2732'3.92101'374,"1.67969"3.66199"-274,-0.112793 16.989-78,-26.9592 10.769-10,-10.9387-5.86598-6,-5.59912 3.26199 2,-2.35303 0.0960083-1,-4.67017-0.0500183 2,52.0432-46.038 61,-3.84302-7.577-80,1.30493 5.05701-309</inkml:trace>
  <inkml:trace contextRef="#ctx0" brushRef="#br1">3732.6 178.949 164,'-4.927'-35.657'414,"-4.10303"-6.20701"-273,-0.0998535 14.475-104,-23.5562 19.677-17,5.51904 20.153-16,-0.105957 5.95601-2,0.601807 15.606 2,13.4702-3.624-3,22.792 1.21501 1,19.3999 0.974991 3,-1.91089-5.47801 0,-5.91016 5.99501-1,-12.272 3.785-1,-13.7329 3.90799 2,-4.19409-13.907-2,-13.4568 5.897-1,-12.8013-7.69904-1,6.85522-12.39 1,-0.725342-2.46704-1,0.398438-7.90698 0,58.7307-32.098-321</inkml:trace>
  <inkml:trace contextRef="#ctx0" brushRef="#br1">3752.7 366.534 150,'-28.408'-31.173'651,"0.690918"52.819"-637,19.073 10.639-9,1.06323 10.832 0,1.41479-5.45801-3,38.208-39.358 10,-12.217-29.326-9,-5.26587 1.14301-1,0.85791-4.40503 0,-5.46606 73.697-3,-9.82593-0.781982 2,7.83203-1.24704 1,20.6929-43.123-63,-19.595-22.138-287,-2.35376-4.50797 135</inkml:trace>
  <inkml:trace contextRef="#ctx0" brushRef="#br1">3792.91 38.253 174,'29.5481'-19.449'591,"-1.84009"6.872"-536,-0.595215 6.35-40,-0.253662 8.378-2,-17.5881 33.525-6,-13.0701-2.713-6,-5.86377-1.266 0,-3.87427-4.799 0,42.3982-22.822-1,6.07373-8.133-437</inkml:trace>
  <inkml:trace contextRef="#ctx0" brushRef="#br1">4047.55 172.25 168,'-31.7458'38.913'613,"17.9717"-8.40498"-600,2.51636 3.06299-8,3.43677 6.93001 1,8.20093-4.48303 1,2.40723-7.19495-1,24.4028 0.166962-3,11.7571-48.381-104,-7.99902-12.397-146</inkml:trace>
  <inkml:trace contextRef="#ctx0" brushRef="#br1">4148.07 225.852 146,'5.57959'36.109'634,"-0.660156"-4.35399"-581,2.66943 9.134-46,21.2891-83.322 8,-19.251 9.93503-15,13.7729 68.323 4,-17.3989-8.90198-3,24.1812-13.829 3,-15.52-42.201-3,-5.94531-14.301 0,2.38135 6.62698-2,-7.62305 8.017-205</inkml:trace>
  <inkml:trace contextRef="#ctx0" brushRef="#br1">4355.81 118.649 144,'33.4702'33.545'624,"0.464355"-4.62599"-583,-4.9165 10.749-12,-25.2129-11.549-16,-13.019 4.24902-8,-4.97412-4.86301-4,-2.94434 5.47098 0,-7.72559 3.35904-9,4.91602-6.89203-31,2.22705 0.549011-125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0.001 141.658 137,'28.278'9.993'269,"7.316"-2.791"-189,0.0239944-4.87-68,-8.617-1.75-7,11.369-6.49899-2,-10.296 5.20599-303</inkml:trace>
  <inkml:trace contextRef="#ctx0" brushRef="#br1">155.178 0 137,'-2.39299'30.592'254,"-1.25902"8.592"-171,-0.755981-3.669-55,2.06898 3.668 3,-3.19899-6.65199-7,0.100983-0.479004-10,0.573013-4.192-6,1.014 2.19598-3,2.646 0.0140228-2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74.215 323.766 137,'31.796'11.285'491,"0.268997"3.26199"-422,-24.279 15.108-27,-29.07-0.889984-27,-0.670006 0.250977-6,49.272-10.296-3,-6.03201 11.239 18,-48.331-2.97702-16,-5.268-11.021-8,-5.35001-6.25201 0,11.32-41.865-155,31.004 1.40897-49</inkml:trace>
  <inkml:trace contextRef="#ctx0" brushRef="#br1">0 249.571 137,'38.429'-5.619'607,"-6.597"4.74001"-580,3.605 0.634003-13,4.13501 0.244995-5,-8.19202 0-3,9.32802-5.614 2,-10.072 4.48399-1,-2.13602-5.847-37,-49.059-20.043-646</inkml:trace>
  <inkml:trace contextRef="#ctx0" brushRef="#br1">107.95 0 137,'27.356'11.285'561,"5.856"9.805"-481,-30.311 14.302-70,-35.941-0.890999-2,-1.35599-18.281 0,68.228-13.294 0,7.56799-9.25001-2,-2.14999 5.89801-4</inkml:trace>
  <inkml:trace contextRef="#ctx0" brushRef="#br1">506.013 188.864 137,'-9.56799'-31.199'306,"-12.516"4.01701"-178,-12.334 6.69899-10,1.224 27.168-79,5.077 16.505-16,9.56903 18.623-6,18.5659-3.98001-10,11.5201-10.618-6,18.731 0.774017 1,-7.31097 3.88199-2,-3.48001-0.413025 3,-28.099 1.68002 3,-19.585-10.329-1,-4.552-0.266022-2,-5.888 0.440002-2,66.19-39.571-793</inkml:trace>
  <inkml:trace contextRef="#ctx0" brushRef="#br1">573.482 323.766 151,'0'-29.94'622,"-29.992"1.13702"-585,-11.204 40.695-23,15.984 17.783-4,9.17502 12.26-3,14.022-13.939-4,32.722-15.736 1,-2.98801-30.385-2,1.87604-9.987 0,-1.51404-4.496-1,-23.349 69.686-1,-10.565-10.045 0,15.28 7.99103 0,23.1429-58.628-208</inkml:trace>
  <inkml:trace contextRef="#ctx0" brushRef="#br1">748.899 141.652 138,'-17.625'36.509'462,"3.26904"-6.989"-418,-3.48206 10.956 21,8.72198-6.54401-42,0.085022 4.37901 2,5.16699-8.68701-16,1.95306 6.32303 0,3.87994 1.20898-7,7.97699-1.82901-1,14.46 1.15698-20</inkml:trace>
  <inkml:trace contextRef="#ctx0" brushRef="#br1">877.089 317.022 155,'29.748'7.35098'492,"5.92804"5.85202"-416,-4.17505 10.278-49,-44.851 5.74197-9,-18.835-4.21201-14,-0.106018-3.24197 0,70.228-12.093 0,-4.03198-4.56-2,-35.7881 28.17 24,-31.3989-6.67902-18,-5.87402-4.30798-7,2.49701-6.62201-3,19.915-48.731-181,23.1649 5.11002-9</inkml:trace>
  <inkml:trace contextRef="#ctx0" brushRef="#br1">782.634 222.59 137,'37.53'0'619,"-5.75702"5.62001"-604,4.76898-4.73502-7,-7.16797-0.645996-1,7.82397-0.238998 5,-10.194 6.04601 1,13.809-5.34201 5,-1.836-0.703995-7,0.189026 0-2,-10.019-5.62-6,-0.719971 4.54099-1,9.89099-5.01198-1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0 137,'31.602'24.32'255,"-22.9"10.245"-206,-19.81-0.955994-31,-4.374-6.51101-11,3.158 1.53099 25,40.682-30.845-14,2.53-6.85902-34,-1.29901-3.60498-254</inkml:trace>
  <inkml:trace contextRef="#ctx0" brushRef="#br1">155.176 33.725 137,'-0.000991821'29.74'337,"0.000991821"1.143"-282,-9.992-3.378-23,10.441-56.024 11,17.255 0.813995-40,12.139 1.22701 26,3.662 23.501 18,-10.799 39.531 9,-22.462-9.417-42,-6.86601 5.645-5,33.69-23.713-702</inkml:trace>
  <inkml:trace contextRef="#ctx0" brushRef="#br1">310.354 20.231 137,'29.75'-11.459'291,"-26.248"44.144"-134,-24.051-1.013-141,-1.24704-0.782997-5,47.666-60.868 2,1.21796 2.29399-11,-10.231 69.362 18,-16.857-4.66999 4,27.472-36.045 16,1.68799-33.227-19,-12.517 4.379-15,4.80798 0.807003-35</inkml:trace>
  <inkml:trace contextRef="#ctx0" brushRef="#br1">553.241 20.231 137,'8.43799'30.832'255,"0.143982"-1.506"-169,2.79803 1.376-56,-0.953003 2.365-2,-2.91602-3.11401-4,-1.67194 4.28201 13,-4.33307-0.21199 2,-3.60699 6.89799-6,-2.85901-9.41103-14,-2.02295 9.80502 5,-2.93005-4.90198-12,-3.61395 3.44897 2,-2.513-11.027-7,-7.05304 2.71399 2,-12.858-0.982941-3,6.43103-11.6331-2,-13.368 1.13702-4,11.068-10.613-103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39.022 137,'29.746'-5.574'328,"1.762"-1.08"-233,5.404 1.81-71,-3.322 2.525-2,4.24301 1.014 10,-10.967 5.717-10,4.48601 0.0829983-6,-53.51-31.728-590</inkml:trace>
  <inkml:trace contextRef="#ctx0" brushRef="#br1">107.22 32.324 137,'6.004'34.539'380,"-5.356"-0.884998"-329,-0.599007-6.698-21,-0.048996 1.02699-12,0 0.749016 3,-4.92699 5.15498 2,3.57399-3.66299-6,-1.396-1.46001-3,-0.502998-0.851974-2,2.18 16.084 2,1.02299-8.36502-5,0.0490036-0.742981-4,-5.58099 2.67401-1,17.622-66.371-299,-6.87299-1.85501 112</inkml:trace>
  <inkml:trace contextRef="#ctx0" brushRef="#br1">107.22 300.318 137,'30.741'-2.384'608,"1.44701"-5.61298"-571,-0.263-2.93204-448</inkml:trace>
  <inkml:trace contextRef="#ctx0" brushRef="#br1">247.946 286.92 137,'-6.004'28.881'525,"2.979"-0.994965"-449,-2.60501 5.05798-55,-5.27 4.55298 3,21.959-73.567-6,8.45799 8.92697-15,4.56401-4.28201-2,2.63799-1.11896-1,-2.121 70.785 17,-18.022-0.123016-7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31.257 70.73 137,'-5.389'13.853'123,"-0.0540009"1.966"-93,0.620002-3.08-19,-2.772 5.58801 10,2.924-0.199013 3,1.335-0.745987 1,9.833-38.521 18,-0.574 0.104988-39,-0.161001 2.52801-1,-0.814999 2.02899-3,4.328 1.269 8,5.915 20.269 21,-2.755 8.89299 0,1.786 2.07001 0,2.337-2.086-13,-2.588 3.71599-8,-3.299 3.32001-2,2.683-31.479-156</inkml:trace>
  <inkml:trace contextRef="#ctx0" brushRef="#br1">246.55 47.77 137,'0'-12.179'56,"-5.701"-5.685"67,-3.728 2.15-45,-8.59999 13.701 1,-0.392014 9.629-38,5.41701 10.484-21,10.694 4.667-3,2.93599-10.915-11,-0.401993-0.265999 2,2.18701 0.296005 2,2.51698 0.303993-1,-1.681 3.12801-4,-0.399994-3.825-1,-2.108 2.28699 2,-2.239-1.66399-1,-0.207001-0.0649872-2,-0.0419922 3.21298 2,1.269 0.667007 1,-1.73401-2.50301 1,-0.882996-0.187988-2,-14.66-8.39101-313</inkml:trace>
  <inkml:trace contextRef="#ctx0" brushRef="#br1">125.986 142.477 137,'11.57'-4.07001'296,"8.329"-5.69099"-206,-4.715 4.02701-64,7.53798-2.11901 8,-9.67897 5.60701-13,-0.39502 0.340988-18,-0.121994 4.08401-442</inkml:trace>
  <inkml:trace contextRef="#ctx0" brushRef="#br1">258.032 73.599 137,'0'13.597'448,"-2.11002"0.484001"-422,0.512024 1.576 0,0.0659943 2.48301-1,2.15399-4.83801-6,0.646011 1.81299-6,3.26199-1.78598-1,10.277-18.476-43,-8.15302-7.075-80,-0.473999-0.0220032-107</inkml:trace>
  <inkml:trace contextRef="#ctx0" brushRef="#br1">321.185 62.12 137,'0'25.1'539,"-2.38998"-8.339"-506,-0.0970154-1.756-10,0.122986-0.490997-2,3.487 2.467 0,5.21402-3.278-12,6.72202-5.23201-3,-0.108032-16.968-5,6.349-16.674-26,-13.159 11.441-697</inkml:trace>
  <inkml:trace contextRef="#ctx0" brushRef="#br1">286.738 108.038 137,'15.357'-1.679'464,"8.707"-5.588"-391,-9.51999 3.20499-58,0.298981 1.72401 3,-0.987976 3.17599 1,-1.302 4.207-387</inkml:trace>
  <inkml:trace contextRef="#ctx0" brushRef="#br1">404.432 39.161 137,'16.039'13.295'321,"-0.389008"4.331"-263,-7.427 1.32-7,-7.94699-4.038-27,-2.38699-2.435-12,-1.95401 1.34701-6,-6.785 11.897-3,5.50601-12.505-4,-8.47 6.48999-289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33.506 361.787 137,'-28.244'-9.082'327,"61.449"13.791"-80,3.82 2.88699-210,-5.066-4.59201-19,3.835-2.53302-12</inkml:trace>
  <inkml:trace contextRef="#ctx0" brushRef="#br1">0 422.08 137,'29.664'6.285'583,"4.155"-0.290009"-525,-6.349-0.187988-51,1.56899-3.914-2,3.33401-6.69299-170</inkml:trace>
  <inkml:trace contextRef="#ctx0" brushRef="#br1">201.038 348.383 150,'38.348'1.00101'649,"-0.45401"-5.79401"-637,2.407-2.33801-3,-12.975 1.67303-3,3.14697-2.35803 2,1.30099 0.587006-2,6.37302-5.33398-2</inkml:trace>
  <inkml:trace contextRef="#ctx0" brushRef="#br1">241.244 408.683 140,'41.052'6.569'640,"-7.76396"-6.44601"-593,11.743-0.122986-44,-11.304-2.97101-2</inkml:trace>
  <inkml:trace contextRef="#ctx0" brushRef="#br1">301.556 428.779 138,'-3.923'33.002'581,"-0.811981"7.05298"-514,-2.76202-1.84601-58,4.48602-6.16998-3,-3.45804 2.578-1,-0.155975-6.06598-3,37.125-57.173-461,-12.478 1.47198 180</inkml:trace>
  <inkml:trace contextRef="#ctx0" brushRef="#br1">402.075 495.784 140,'-9.00302'38.563'572,"-1.00098"-3.26099"-521,-1.55499 8.22198-25,5.29099-14.507-18,-1.90799 7.70496-1,1.953-63.7809-194,11.15-2.72009 52,2.00699-4.44995-77,-1.88998 3.70801 40</inkml:trace>
  <inkml:trace contextRef="#ctx0" brushRef="#br1">321.66 0 140,'6.45999'32.511'484,"-6.21899"4.67699"-398,-0.240997 0.626007-48,0 1.764-13,4.87802-6.94501-187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20.096 137,'27.939'-4.923'359,"8.981"-0.528"-318,1.903-1.803-23,-5.61399 5.329-8,-4.63201 1.382 4</inkml:trace>
  <inkml:trace contextRef="#ctx0" brushRef="#br1">26.805 13.404 137,'-0.166'31.083'267,"0.332001"4.851"-208,-0.166-5.703-31,0 2.82299-12,0-2.76499-2,-2.378 3.985 5,-0.824999-4.45-2,-1.599 0.405991-1,-1.72 1.95799 5,3.744-1.88599-6,-3.648 4.392-6,5.73-1.879-4,23.31-67.374-361,-11.722 7.151 137</inkml:trace>
  <inkml:trace contextRef="#ctx0" brushRef="#br1">6.701 227.783 137,'34.499'-2.37001'480,"1.968"-1.26099"-441,-2.482 2.985-15,-0.0190048-4.98001-13,-7.00399 5.20001-248</inkml:trace>
  <inkml:trace contextRef="#ctx0" brushRef="#br1">134.025 294.788 137,'0'36.619'476,"24.992"-8.19003"-402,8.14299-36.982-49,-2.75598-21.199 14,-29.995-3.88303-17,-18.661 5.58701-8,-15.243 32.99-6,-1.76399 12.492-7,7.782-1.013-598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60.311 127.292 137,'-28.408'24.992'432,"9.899"6.24001"-375,8.832-3.41101-34,6.43 4.09599-8,2.777 7.15701 3,8.428-5.323-4,24.773-23.041-55</inkml:trace>
  <inkml:trace contextRef="#ctx0" brushRef="#br1">113.921 133.991 137,'-2.377'28.015'518,"-1.526"7.97101"-442,3.531-8.87502-54,0.323006 11.607-8,0.048996-6.61404-3,30.867-37.595 13,-12.311-25.65-20,-7.901-0.0910034-3,-2.93401 3.08099 0,2.29901-7.63501-1,10.905 75.881 11,-19.391-12.681-7,4.987 6.33099 4,19.114-68.336 5,-11.463-5.36101-10,-7.06999 1.70499-2,0.0199738-0.632988-1,-0.420959 5.574-625</inkml:trace>
  <inkml:trace contextRef="#ctx0" brushRef="#br1">368.569 0 137,'13.764'29.656'459,"-4.048"5.658"-386,-2.21002-4.017-45,-0.60498 2.241-4,-7.19998 4.22401 0,-5.46402 5.25899-6,-4.311-7.28-10,-2.51599-6.54399-4,-3.237 5.93599-1,-9.83401 0.666016-3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80.415 0 137,'1.004'27.007'205,"-1.753"11.712"-159,-3.38 3.798-8,0.0459976-7.82899-14,-2.377 1.866 8,0.639999-8.248-9,1.849-0.110001-1,-3.988 2.28001 1,0.726997 5.72998 0,2.663-9.315-2,-1.231 11.685-2,-0.552999 4.94904-1,3.754-8.97903-5,-0.822998-7.681-3,0.450998 0.0200195 0,1.493 3.23502-1,1.057 6.78995 0,-4.506-7.16998-5,3.394 5.71002 1,1.291 0.690979-4,-5.338 1.66101 0,4.459-3.50897-3,9.503-67.4241-173,3.34 2.52606-104</inkml:trace>
  <inkml:trace contextRef="#ctx0" brushRef="#br1">100.519 529.283 137,'-4.976'29.656'462,"3.376"-0.776062"-415,-4.105 8.42407 0,14.966-75.273 34,1.296 10.994-76,12.691-5.23901 0,6.17 14.677-2,-2.925 54.033 4,-19.613-4.54703 1,20.267-31.5809-300</inkml:trace>
  <inkml:trace contextRef="#ctx0" brushRef="#br1">301.556 482.38 163,'36.866'-6.647'613,"-3.784"-0.0509949"-715</inkml:trace>
  <inkml:trace contextRef="#ctx0" brushRef="#br1">301.556 562.782 140,'33.596'-8.836'540,"-6.55801"6.12299"-878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0 110.827 137,'10.383'30.773'649,"1.294"5.29699"-634,-6.932-2.36398 0,28.819-71.075 6,-17.118 5.149-17,-0.806004-8.791-2,4.043 4.437 1,-17.9 65.609 5,-1.783-0.114998-7,3.923 9.17801 0,9.238-0.891006 0,18.871-44.9 2,-13.004-32.738-2,-5.742 2.197 0,-3.918 4.664-1,-6.769 5.768 1,4.522-7.228-2</inkml:trace>
  <inkml:trace contextRef="#ctx0" brushRef="#br1">375.27 70.622 137,'0'34.12'554,"-4.927"-4.8"-481,3.39401 7.667-51,1.29099-7.78299-9,4.16501-57.781 5,11.036-8.28198-12,4.90298 2.17199-5,8.34799 18.635 0,-8.59399 46.082 10,-25.074-1.09801-7,-1.24298 2.42302-2,0-3.04901-1</inkml:trace>
  <inkml:trace contextRef="#ctx0" brushRef="#br1">515.996 50.52 137,'12.157'30.625'704,"-8.58307"-1.49899"-692,0.102051 2.18999-8,26.761-70.913 1,-19.183 8.41001-5,-1.23297-0.633003 0,20.089 26.304 0,-24.589 37.194 0,-2.67297-3.696 0,6.35297 9.581 0,19.746-42.557 1,-18.508-22.853-1,-2.50507-9.696 0,0.65802 7.158 0,14.717 0.464001 0</inkml:trace>
  <inkml:trace contextRef="#ctx0" brushRef="#br1">777.345 70.622 158,'-8.65796'32.117'620,"-3.15002"3.217"-567,-8.20203 5.16701-49,8.77496-5.41901-96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13.402 147.149 138,'33.003'6.285'567,"11.989"-0.943008"-499,-7.79901-1.60899-62,-1.187-11.155-16</inkml:trace>
  <inkml:trace contextRef="#ctx0" brushRef="#br1">0 254.338 142,'37.209'0'618,"3.62"0"-558,-12.636 0-55,6.266 3.21101-1,-7.381-11.919-195</inkml:trace>
  <inkml:trace contextRef="#ctx0" brushRef="#br1">227.842 113.656 178,'30.625'-6.285'583,"8.33696"5.87099"-527,-11.086 5.336-51,-11.316 30.742 1,-39.75-2.48801-2,-4.69699-3.90799-3,35.313-0.0839996 6,21.439-27.53-4,2.49597 0.846008-3,-4.05899 5.32201 2,1.96298 16.912 1,-42.38 8.76498 3,-25.405-13.203-3,0.858978-5.54898-1,8.96802-6.57501-2,-8.37003-3.573-2,19.595-38.944-119</inkml:trace>
  <inkml:trace contextRef="#ctx0" brushRef="#br1">174.232 46.651 137,'42.394'0'648,"6.02197"-4.922"-590,-11.517 1.466-53,-8.90302 0.452003-2,18.01-8.268 0,-17.243 2.1-1,9.52402 7.505 0,-11.037-11.491-185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7.192 0 137,'35.552'2.332'493,"3.829"9.095"-471,-8.797 5.6-7,-29.775 16.847 7,-16.906-6.82101-10,-12.539 4.45001-1,-4.67401-5.32901-4,-2.16499-5.25099 7,63.614-8.81201 25,-1.151-17.317-31,13.591-3.26901-3,-8.47 11.97 0</inkml:trace>
  <inkml:trace contextRef="#ctx0" brushRef="#br1">322.15 227.796 137,'6.702'-37.963'538,"-20.466"6.54402"-433,-21.797 30.599-80,5.584 27.239-15,10.703 14.315-2,20.958-0.72998-4,11.077-12.97-1,10.42 5.806 2,6.95598 0.188019-3,-14.263 0.476959-1,-14.337-4.21097 1,-5.45901 5.60699 2,-20.288-5.12201 0,-6.16098-17.506 0,-4.30499 4.95499-3,7.28-31.291-68,50.015-15.018-157</inkml:trace>
  <inkml:trace contextRef="#ctx0" brushRef="#br1">456.175 375.19 137,'4.92801'-32.62'478,"-3.20401"2.24698"-317,-37.522 13.694-97,3.88303 38.519-54,4.76596-1.22101-5,0.875031 19.759-3,21.495-12.911-1,3.47003 1.04504 1,5.18201-1.54303-1,28.994-13.488 2,4.85205-44.455-1,-4.48904-6.20099-1,-24.853 68.44 0,-15.257 0.697021 0,10.494-3.353-2,26.193-39.455-184</inkml:trace>
  <inkml:trace contextRef="#ctx0" brushRef="#br1">650.512 147.394 137,'-24.537'29.268'659,"3.25409"2.57799"-634,3.01996-2.60999-11,0.367004 9.48898-1,6.04895-5.39998-7,6.74609 0.34198-4,-0.123047 6.737-1,2.85199-4.87 1,5.83997-5.05099-2,-1.62891 3.92102 1,6.11292-1.68002-1,30.2371-16.259-2,3.75995-37.226-169,-14.4429 0.787994-116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80.415 334.98 137,'27.594'4.935'538,"8.21799"-3.16501"-473,-2.256 6.88501-56,-23.299 20.291 8,-32.039 1.18698-12,-4.201-3.22202-4,60.941-7.66196 17,-37.931 13.915-9,-14.934 0.561005-5,-15.475-20.218-105</inkml:trace>
  <inkml:trace contextRef="#ctx0" brushRef="#br1">0 267.988 137,'32.35'-0.00701904'471,"6.242"0.00701904"-388,-2.72301-3.92099-46,-6.89899 1.56299-6,7.89898 1.94501-8,-8.88399 0.412994-16,8.56801 0 1,0.500992 0.877991-2</inkml:trace>
  <inkml:trace contextRef="#ctx0" brushRef="#br1">13.403 53.601 144,'27.171'0'536,"4.16"13.578"-452,-27.034 21.737-68,-21.515 0.0189972-10,-13.805 1.013-5,10.31-6.67101 2,56.015-31.84 16,6.027-4.987-8,-4.621 2.985-13,-17.739-31.517-338</inkml:trace>
  <inkml:trace contextRef="#ctx0" brushRef="#br1">140.726 40.198 157,'0'36.238'623,"0"-3.22999"-566,-4.927 7.23499-49,6.37901-72.011 6,11.056 2.371-14,9.97301-1.34401 1,0.918991 66.72 4,-22.883-0.00501251-3,-2.26199-8.20498-1,29.913-62.973-472</inkml:trace>
  <inkml:trace contextRef="#ctx0" brushRef="#br1">261.349 0 140,'34.899'8.649'695,"2.33502"4.432"-692,-46.184 22.065 15,-12.82-7.899-14,-3.61798 5.238-3,52.694-67.451 5,2.56702 2.57801-6,-20.41 59.57 0,-5.43298 4.373 1,26.405-26.388 3,-16.562-42.399-47,1.18298 9.56499-474</inkml:trace>
  <inkml:trace contextRef="#ctx0" brushRef="#br1">448.983 6.699 137,'10.383'29.836'618,"-3.681"-1.129"-570,-4.103 1.78801-39,2.70001 5.756-1,-3.71701 2.13799 4,-1.341-4.896-2,-0.240997-2.894-4,0-0.484985-2,0 5.05899-2,-2.37799-3.59302-2,-5.17203 1.30002 0,-3.41199 8.09198 1,-0.845978-5.54697-1,1.15399-4.21301 1,-3.04401 8.74698-1,-3.62802-8.03601 1,-21.108-3.89496-3,19.887-59.667-448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0 348.39 137,'27.011'5.58099'417,"6.08"0.464996"-342,-0.707003-4.51498-57,-3.525 2.63498-6,-2.034-15.819-670</inkml:trace>
  <inkml:trace contextRef="#ctx0" brushRef="#br1">113.921 241.193 137,'-5.57999'36.045'366,"2.32399"1.05197"-319,-2.56599 2.52603-12,0.194-7.68701-17,-4.22701 2.72598 5,-0.101997 4.50803-6,0.162003-4.46204 0,1.621-3.37897-5,35.719-37.86-238,-6.73001-27.634-16,-6.03699 6.65402 116</inkml:trace>
  <inkml:trace contextRef="#ctx0" brushRef="#br1">214.439 368.492 137,'29.973'4.922'462,"10.24"4.754"-303,-12.744-3.164-132,1.57001 3.62903-13,-19.867 21.789-3,-24.196 5.64499-4,-5.84302-1.90497-4,51.077-17.59 3,2.12503-4.082-5,-16.347 18.545 6,-38.798 2.40295 4,-8.60599-10.303-7,-10.466-1.80798-1,11.181-18.772-2,2.08699-3.51398-14,7.899-29.165-252,18.422-2.16998 1</inkml:trace>
  <inkml:trace contextRef="#ctx0" brushRef="#br1">180.933 308.192 162,'30.394'-9.50198'543,"-2.97099"0.238983"-465,2.75198 0.490997-67,-2.61899 1.17502-5,5.32401 3.64398-1,-4.341-2.68701-1,9.59601 0.542023-31</inkml:trace>
  <inkml:trace contextRef="#ctx0" brushRef="#br1">328.361 33.506 166,'0'36.845'614,"0"-2.25399"-600,-2.37698 1.789-12,-0.173035-4.65701 0,1.47302-4.33398-4,0.505005 8.83598-5,5.496-7.57698-10</inkml:trace>
  <inkml:trace contextRef="#ctx0" brushRef="#br1">710.333 355.088 137,'-36.545'-28.235'655,"-3.79706"9.56702"-626,9.67908 20.212-15,-10.3851 25.483 2,5.54108 19.101-11,22.7199-12.229-4,5.59006-5.82498 0,7.94 7.69901 0,5.06699-5.20001 0,34.716-18.513 1,-5.81201-46.16-1,-8.08496 1.34302 0,2.69794-0.374023-1,-1.93195-3.99799 0</inkml:trace>
  <inkml:trace contextRef="#ctx0" brushRef="#br1">643.32 127.298 139,'-36.199'-11.381'467,"2.21405"11.872"-369,6.51501 4.954-65,-7.46204 9.85801-10,1.207 11.988-5,15.081-0.186005-9,0.119019 5.328-4,2.789-4.554-2,5.14499 3.10201 0,6.401 0.262985-1,3.64301-3.66098 1,18.707 9.46201 2,11.254-4.03601 1,-2.84201 8.668-3,-13.785-14.676-1,-6.84003 6.40704 0,-5.05798-0.690002 1,-4.76202-2.57104-1,-13.912 5.37402-1,-17.938-4.276 4,1.26999-12.474-2,32.953-45.972-344,25.413-1.492 73,3.673 5.72198 52</inkml:trace>
  <inkml:trace contextRef="#ctx0" brushRef="#br1">696.93 348.39 137,'-28.736'33.363'578,"9.40204"2.15802"-507,9.57898 2.48703-56,12.6671-7.82904-6,3.72894 3.96701-1,2.55499-3.21802-4,21.419-15.7549-9,-10.641-43.433-135,-10.249-2.60397-135,-1.53107-0.161041 94,-4.66595 2.61603 29</inkml:trace>
  <inkml:trace contextRef="#ctx0" brushRef="#br1">723.735 67.005 181,'29.972'-11.388'572,"10.241"4.495"-507,-19.498 38.797-45,-29.678-3.353-15,-4.50598 3.786-1,-6.46002 5.17999 0,7.78302-9.812-2,47.657-45.159-42,-2.12097-7.85399-170</inkml:trace>
  <inkml:trace contextRef="#ctx0" brushRef="#br1">1031.99 140.696 137,'-18.16'36.037'504,"6.65503"-6.575"-449,-5.185 19.534 17,-1.98297 4.03702-50,5.36694-8.869-4,7.79205-2.92599-6,3.25696 5.79398-1,1.42004-14.224-4,4.58496 1.71198-2,1.83301-5.375-1,8.60797 3.29501-1,7.10107 3.40399-11,10.158-20.593-84,-1.41504-7.44104-226,-2.47192-13.21-104</inkml:trace>
  <inkml:trace contextRef="#ctx0" brushRef="#br1">1219.63 321.589 137,'30.6239'6.00702'547,"-2.14282"-5.36703"-461,-0.701172 3.33203-72,1.12012-2.31104-4,6.21301-0.666962 4,3.94995 0.136963 0,-11.953-7.01596-5,7.44604-3.98502-4</inkml:trace>
  <inkml:trace contextRef="#ctx0" brushRef="#br1">1293.34 381.889 148,'28.5431'0'656,"2.11182"19.34"-647,-36.8458 17.079-5,-18.2021-1.867-4,-5.24487-6.87903 1,60.21-13.437 6,-1.43811-10.134-5,-19.7058 32.007 5,-41.5221-7.28003-4,-0.916016-14.2629-1,-4.11401-3.35205-91</inkml:trace>
  <inkml:trace contextRef="#ctx0" brushRef="#br1">1226.33 0 162,'33.663'0'628,"3.42505"0"-615,-31.397 36.122 4,-19.879-8.65-10,-8.50305 3.812-2,-2.7229-0.477997-1,-7.30212-13.308 4,55.3441-50.37-1,5.43188 9.92701-7,4.23511 15.633-3,-29.8251 36.8 4,-2.34497 3.18501 0,-0.125-3.78601 0,25.921-57.729 0,-12.092-0.194008-15,2.54211-6.30399-155</inkml:trace>
  <inkml:trace contextRef="#ctx0" brushRef="#br1">1427.37 33.506 145,'-4.92798'32.336'619,"-6.29895"13.501"-540,-0.81311-5.639-68,31.5911-82.424-4,0.734985 10.729-6,13.0549-2.099-1,-3.59595 52.083 0,-24.5289 17.403 1,-0.82312-1.61 0,6.10107-3.222 0,19.655-25.787-119</inkml:trace>
  <inkml:trace contextRef="#ctx0" brushRef="#br1">1628.4 80.409 148,'8.38196'33.99'551,"1.69202"0.658997"-461,-1.40698 0.890991-65,-3.15503 10.207-5,-4.76587-13.624-9,-5.55017-2.94502-5,-3.85291 1.11102-3,-8.15002 7.64801-1,-4.48291 6.763-2,3.39185-8.71402-1,5.67004-6.711-9,0.728027 1.66602-73,-1.42395 2.59698-214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130.498 0 137,'29.933'5.432'152,"-0.908997"5.595"-179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7881 5167.68 137,'-9.33887'18.4517'0,"-0.0771484"2.88574"0,26.167-29.0957 0,0.209961-0.529785 0,-5.44678 25.8101-1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4452.66 69722.1 176,'23.8579'9.14063'202,"-2.42676"-0.609375"-190,4.72266-0.945313-11,4.76514 0.96875-1,-9.89014-3.91406 1,-0.452637-1.10938 0,1.17871-0.390625 0,0.876465-5.79688-1,-3.14063 0.257813 0,2.66113-0.0546875 1,3.93555-0.882813-1,-5.27344 2.0625 0,1.34277-0.421875 0,0.743164 2.29688 2,-2.80371 2.30469 1,3.2627 4.25781 3,0.376465 5.39063-5,-4.72363-0.40625-57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11.974 81.81 137,'7.405'32.356'323,"-6.908"7.196"-250,-5.123-7.138-59,-2.454 2.235-3,-1.09 2.494-2</inkml:trace>
  <inkml:trace contextRef="#ctx0" brushRef="#br1">19.876 42.304 137,'34.52'-11.705'378,"-2.788"7.887"-337,7.45401-3.539-31,-7.03201 14.282-3,0.340996 17.647 17,-28.86 18.087-13,-0.694016-3.495-5,6.49901-0.154999 2,-10.651 0.161987 1,-1.772-4.28999 1,2.836 4.31602 13,0.147003 2.91296 13,-31.716-65.552-421</inkml:trace>
  <inkml:trace contextRef="#ctx0" brushRef="#br1">91.001 145.023 137,'18.177'34.927'448,"-22.856"-1.395"-301,-27.374-22.99-85,27.759-42.737-520</inkml:trace>
  <inkml:trace contextRef="#ctx0" brushRef="#br1">59.39 145.023 137,'43.248'-23.868'522,"-4.765"9.903"-700,-5.832 4.39199-260</inkml:trace>
  <inkml:trace contextRef="#ctx0" brushRef="#br1">241.152 66.017 137,'36.475'0'419,"-1.21404"0"-378,2.78201-5.814-58,-2.55899-1.937-138</inkml:trace>
  <inkml:trace contextRef="#ctx0" brushRef="#br1">328.081 73.917 137,'0'34.836'327,"-5.811"2.35801"-232,1.20001-0.982018-51,-0.488007 0.343018-4</inkml:trace>
  <inkml:trace contextRef="#ctx0" brushRef="#br1">241.152 145.017 137,'35.078'0'401,"0.25798"7.073"-329,8.69998-3.44899-148</inkml:trace>
  <inkml:trace contextRef="#ctx0" brushRef="#br1">233.249 216.13 137,'31.853'7.616'542,"0.537018"-10.135"-501,2.03897-1.25401-45,-0.127991-1.89198-41,3.96002-7.48601-196</inkml:trace>
  <inkml:trace contextRef="#ctx0" brushRef="#br1">462.426 42.31 145,'-7.40698'43.324'408,"2.28598"-9.60501"-348,-0.463013 3.33301-45,6.76102-5.31-523</inkml:trace>
  <inkml:trace contextRef="#ctx0" brushRef="#br1">446.621 10.71 137,'36.116'-7.08'525,"5.28299"3.45"-455,-5.55798 5.936-49,-7.43896 33.17 7,-37.2961-1.26601-19,-25.3079-8.585-282</inkml:trace>
  <inkml:trace contextRef="#ctx0" brushRef="#br1">501.939 26.504 137,'0.00100708'38.912'456,"6.57999"-1.053"-373,-5.54398 5.395-51,-0.753021-2.37202 9,-0.283997-1.49199-20,-2.80402-0.671005-8,-2.29498-72.315-703</inkml:trace>
  <inkml:trace contextRef="#ctx0" brushRef="#br1">430.815 121.33 137,'37.527'-5.82'634,"1.702"-2.791"-630,-0.899994 0.646996-15</inkml:trace>
  <inkml:trace contextRef="#ctx0" brushRef="#br1">422.913 176.617 137,'31.626'0'600,"4.47501"-2.80301"-580,1.72095-2.24199-168</inkml:trace>
  <inkml:trace contextRef="#ctx0" brushRef="#br1">407.107 208.237 137,'32.486'-0.104004'469,"3.52301"0.208008"-494,3.91098-6.69301-236</inkml:trace>
  <inkml:trace contextRef="#ctx0" brushRef="#br1">328.081 271.437 137,'39.26'0'589,"0.970978"-9.392"-557,-7.75198 4.586-19,3.867-3.23601-5,1.83096-0.834-1,0.630035 0.782013-1,2.45001 7.79698 3,-1.88104-5.51598-1,-0.994934 3.71999 1,-1.11804 2.093 3</inkml:trace>
  <inkml:trace contextRef="#ctx0" brushRef="#br1">825.949 137.117 137,'30.1411'33.448'584</inkml:trace>
  <inkml:trace contextRef="#ctx0" brushRef="#br1">810.144 216.13 137,'34.63'25.044'680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182.897 21.045 137,'-33.59'-18.926'381,"3.83299"16.813"-325,-4.228 14.535-34,0.216 21.123-10,18.514-4.161-4,22.698 5.711 1,15.584 2.538 7,10.566 1.20199-10,-24.997-4.61198-1,-19.686 0.444992 7,-15.021-0.303009 21,-11.035-11.621-3,2.293-19.262-21,51.779-34.882-205,12.685 6.33698 13</inkml:trace>
  <inkml:trace contextRef="#ctx0" brushRef="#br1">274.338 147.633 137,'-35.623'-6.595'442,"1.06702"15.432"-366,8.062 24.41-49,16.478-1.36299-14,18.785 1.254 15,24.556-42.421 8,0.0590057-22.62-25,-11.702 60.105-8,-13.117 3.50798-96</inkml:trace>
  <inkml:trace contextRef="#ctx0" brushRef="#br1">379.846 49.177 137,'-14.62'33.221'396,"3.14499"-2.73201"-341,0.497986 8.798-15,3.97702-3.95998-7,7.45001-0.309021-7,9.271-2.95999-22,22.092-38.465-360</inkml:trace>
  <inkml:trace contextRef="#ctx0" brushRef="#br1">400.95 84.342 145,'34.24'-6.304'626,"-5.80099"19.546"-596,-42.072 19.585-21,-4.974-2.33701-4,47.965-12.494 1,-9.92001 20.102-1,-47.533-3.63599-2,-4.31299 2.31898-2</inkml:trace>
  <inkml:trace contextRef="#ctx0" brushRef="#br1">527.56 161.689 143,'4.117'28.519'523,"10.224"6.09801"-410,20.443-38.893-85,-17.992-28.474-20,-35.549 3.39101 10,-18.3389 31.878-7</inkml:trace>
  <inkml:trace contextRef="#ctx0" brushRef="#br1">661.204 28.08 137,'0'29.856'613,"-5.16998"5.116"-544,1.25299 3.494-62,-0.330994-6.64599 3,3.51599 4.547 0,16.925-5.399-2,15.614-44.624-32,-16.9951-17.847-217</inkml:trace>
  <inkml:trace contextRef="#ctx0" brushRef="#br1">583.832 105.433 141,'40.123'-5.161'634,"-1.04004"3.42299"-590,-5.58801-3.55899-41,-4.71204 7.7-67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7340.15 69632 137,'31.0942'17.9297'361,"-3.14746"11.5938"-285,-17.1406 8.45313-32,-12.8091 0.164063-16,-21.9204 2.57031-10,-1.30225-8.90625-9,-6.74854-0.421875-10,0.208008 2.36719-176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91.442 0 137,'-19.695'35.566'343,"-2.486"3.605"-283,2.784-7.506-43,0.513 2.286 7,10.128-5.645 1,6.227 6.937 24,33.546-16.355-17,-0.570999-11.608-22,8.72-11.64-59,-7.509-3.08801-410</inkml:trace>
  <inkml:trace contextRef="#ctx0" brushRef="#br1">126.612 133.616 137,'31.461'-5.168'566,"8.252"3.353"-507,-5.41399-3.41101-155</inkml:trace>
  <inkml:trace contextRef="#ctx0" brushRef="#br1">274.326 7.022 137,'30.091'3.914'402,"6.401"1.454"-340,-7.60699-1.757-39,2.79099 3.288 2,-20.691 36.431 37,-26.814-10.089-35,-9.08902-2.778-10,0.216003 0.206993-11,-7.23801-0.238998-101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42.203 335.865 137,'31.781'-6.29199'399,"2.885"-3.24899"-338,-2.66601 5.58798-39,-0.524986 15.561 31,-43.395 20.799-10,-19.905-7.00797-22,27.726 5.72296 1,42.484-22.434-13,-24.658 23.391 9,-47.594-9.43896-11,-1.129-4.21701-4,2.27901-7.18301-4,63.821-34.514-394</inkml:trace>
  <inkml:trace contextRef="#ctx0" brushRef="#br1">281.358 342.899 137,'-5.85699'30.844'310,"2.315"-0.910034"-192,2.09897 0.975006-50,33.48-17.732 27,-10.016-44.996-56,-26.709-2.71399-21,-26.806 3.59799-229</inkml:trace>
  <inkml:trace contextRef="#ctx0" brushRef="#br1">0 230.393 137,'38.494'-6.214'407,"5.107"3.08101"-372,-12.742 0.335983-16,12.512-0.890976 1,-5.464 0.547989 1,0.795013-1.033 8,-1.45502-0.0769958 8,-1.00999 3.51399 4,-17.608-27.764-610</inkml:trace>
  <inkml:trace contextRef="#ctx0" brushRef="#br1">84.408 33.499 137,'33.956'-8.798'420,"-4.55599"-0.342"-378,0.67598 3.029-33,11.798-3.333 7,-24.93 45.928 53,-33.698-7.765-39,-13.197-1.343-8,-3.355-2.668-11,54.655-56.347-7,8.896 19.856-9,7.43102 4.504-3,-18.105 37.244 1,-17.769 4.568 22,29.211-39.119 8,0.556-35.444-42,-4.556 11.724-251</inkml:trace>
  <inkml:trace contextRef="#ctx0" brushRef="#br1">597.885 174.137 137,'-15.254'-32.078'420,"-22.124"33.111"-294,5.32703 19.715-76,2.94495 5.65201-31,5.79102 6.40199-7,7.30899-1.11801-5,1.60001 9.75401-1,7.99701-6.49202-2,-0.381989-0.896973 0,7.37299-4.98801-2,35.81 2.20999 0,1.81299-31.4-5,-0.607971-10.717-40,-4.82205-8.70697-80,-2.37994-4.20505-142</inkml:trace>
  <inkml:trace contextRef="#ctx0" brushRef="#br1">534.578 265.552 138,'28.519'0'487,"2.005"16.563"-387,-19.7209 16.748-62,-12.8571-4.733-28,-9.65796 14.19-1,7.36597-6.194-2,41.231-52.07-40,-2.776-6.64801-193,-4.04004-2.23999-132</inkml:trace>
  <inkml:trace contextRef="#ctx0" brushRef="#br1">717.463 237.427 137,'-17.623'35.806'595,"0.609985"-2.04901"-546,0.448975 11.654-39,6.17902-10.478-2,2.93805-1.07803 0,11.3109 3.39102 7,30.7081-39.443-150</inkml:trace>
  <inkml:trace contextRef="#ctx0" brushRef="#br1">633.054 349.946 137,'31.326'10.42'527,"0.617981"6.07101"-473,-22.2639 16.995-19,-45.8801-0.0959778-16,7.49097-21.808-582</inkml:trace>
  <inkml:trace contextRef="#ctx0" brushRef="#br1">773.734 321.815 145,'-19.353'33.183'554,"11.012"6.41403"-484,26.277-10.167-55,17.806-41.277-7,-2.81903-24.966 0,-28.5259 1.34302-3,-43.3331 24.127 5,9.24402 17.945-9,0.340027 8.061-172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1.623 98.457 137,'0'37.316'449,"0"-7.30499"-360,-1.623 4.39301-46,2.799 3.036-3,3.267-0.550003-19,5.82-7.05299-10,8.293 0.580994-10,11.452-47.936-247</inkml:trace>
  <inkml:trace contextRef="#ctx0" brushRef="#br1">121.2 105.485 137,'-5.85699'31.58'530,"2.438"0.103989"-455,-0.198006 1.72502-19,-1.545 7.31898-42,17.37-12.1 4,12.158-64.627-13,-7.75099 4.354-3,1.36299-4.81299 1,-2.59599 2.84299-2,13.904 27.349 2,-35.183 52.949 1,5.45502-13.707-3,4.56097 5.85899 0,24.086-52.891 3,-15.689-17.99-3,-1.02399 1.49298-1,-5.50198-1.51299 0,1.58496-3.71301-32,-0.0979614 6.666-451</inkml:trace>
  <inkml:trace contextRef="#ctx0" brushRef="#br1">318.149 0 141,'16.569'32.265'598,"4.401"10.995"-536,-11.021-1.854-55,-8.50299-5.02599 0,-5.25702-1.802 0,-0.424988-3.15901-2,-2.54501 4.44501 2,-5.42499 0.0510101-3,-6.29401-3.01001-2,-13.676 3.133-100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148.395 10.238 137,'-23.485'-9.747'440,"-4.457"9.256"-422,0.896996 6.053-12,-3.15099 17.692 0,8.13699 6.809-4,8.255 0.102995-2,9.94-9.11399 5,7.551 0.780991 0,4.326 1.24701 0,12.682 0.645996 2,12.66-25.192-28,-5.5-13.689-154</inkml:trace>
  <inkml:trace contextRef="#ctx0" brushRef="#br1">45.619 123.261 137,'23.58'-11.201'279,"3.265"3.56601"-243,0.115997 5.09699-21,-3.30199 8.874 12,-21.966 17.003 1,-7.25699-1.23499-4,-6.502 6.209 12,37.802-27.803-108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0 102.752 137,'21.483'-3.1'554,"0.0180016"1.259"-534,-0.802004-2.95899-5,-44.525 26.795 0,12.551 5.53601-15,5.239-3.69601 0,1.26 4.97502 0,6.386-6.49902 3,22.224-21.884 6,3.507-30.193-137,-9.927 7.95798-65,-1.69701-2.69298-122</inkml:trace>
  <inkml:trace contextRef="#ctx0" brushRef="#br1">138.747 46.244 137,'-15.16'25.987'437,"0.641998"4.166"-396,4.798-1.22701-20,25.229-7.907-284</inkml:trace>
  <inkml:trace contextRef="#ctx0" brushRef="#br1">226.106 0.006 143,'-4.27901'29.721'533,"-2.58699"-2.662"-470,1.27-6.363-45,-1.98901 10.498 7,6.313-6.79-13,1.17601-1.744-3,21.847-15.852-19,-5.60399-27.692-201,-6.19501 0.272003-193</inkml:trace>
  <inkml:trace contextRef="#ctx0" brushRef="#br1">123.331 82.217 145,'25.691'-1.828'577,"10.765"-0.955994"-538,-3.87199-1.492-26,-7.07199-0.0330048-23,-4.175 2.26801-103</inkml:trace>
  <inkml:trace contextRef="#ctx0" brushRef="#br1">328.882 0.006 141,'33.361'21.562'384,"-6.93402"-2.034"-298,-4.45001 3.687-8,-19.751-1.10999-19,-13.554-0.814003-35,-4.78104 2.59-18,-5.13901-6.69899-19,-5.03998 1.79599-176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43.808 152.355 137,'-18.468'29.585'357,"3.675"-2.52"-315,4.246-4.06201-21,11.115 4.56601 7,20.768-12.57-51,3.402-18.19-184,-3.404-2.79703-48</inkml:trace>
  <inkml:trace contextRef="#ctx0" brushRef="#br1">43.808 213.999 137,'29.525'1.304'470,"-2.661"-2.35699"-429,-4.481 0.839996-36,2.374 0.174988 0,2.15399 3.82301 0,-4.437-0.509995-1,6.625-5.14201-193</inkml:trace>
  <inkml:trace contextRef="#ctx0" brushRef="#br1">254.498 172.903 137,'28.35'8.72701'321,"-6.02498"0.386993"-251,-25.583 13.333-4,-18.585-0.580978-118</inkml:trace>
  <inkml:trace contextRef="#ctx0" brushRef="#br1">388.107 121.53 137,'33.076'-3.772'417,"-10.392"-0.278008"-376,-0.19101-0.465996-35,4.82004-2.118 7,-20.751 28.532 33,-18.203 7.97099-40,1.86398-7.81599-4,-1.42596 0.464981-4,-8.97104 8.37201-1,3.397-3.86398 2,8.38501 0.562973 6,39.512-22.931-62,-6.82098-9.07697-30,-2.974 0.575958-83</inkml:trace>
  <inkml:trace contextRef="#ctx0" brushRef="#br1">706.712 54.732 137,'-17.843'-23.894'368,"-4.85907"9.186"-271,-0.761963 5.206-62,0.630005 2.868-14,-0.886047 7.958-6,-2.15094 17.906-2,18.7789 2.551-11,12.3331 8.004 1,16.917 3.721 2,-4.65106-12.59-4,5.79803 1.731 3,-4.80499-1.311 1,2.76105 9.58 3,-15.54-9.85201 2,-13.418 0.595016 0,-18.504-1.12402 8,3.91797-9.57298-6,-6.32996-6.05301-5,28.124-29.029-525</inkml:trace>
  <inkml:trace contextRef="#ctx0" brushRef="#br1">763.238 162.632 137,'-26.015'-4.812'493,"-9.81006"10.083"-400,13.037 3.82401-76,-2.80695 19.643 1,26.639-5.44398-11,34.8459-11.189-6,-7.06494-28.467-1,-3.758-9.974-2,-26.04 58.776 4,2.61102-8.604-21,26.16-8.77899-354,-7.07904-14.624 56</inkml:trace>
  <inkml:trace contextRef="#ctx0" brushRef="#br1">896.846 75.286 138,'-22.658'13.423'453,"-1.59796"11.711"-380,1.74695 9.929-15,14.662-4.21301-26,3.52698 0.78302-8,8.00702-2.43602-17,21.768-1.54999-28,10.126-17.434-133,-12.627-8.67603 38,-1.31995-0.948975-20,0.506958-0.36203-173</inkml:trace>
  <inkml:trace contextRef="#ctx0" brushRef="#br1">973.928 183.18 137,'28.85'11.382'605,"-4.28003"-1.57001"-580,-1.59698 1.938-15,-23.343 10.664 3,-16.186-1.336-6,-9.80597 3.60999-2,-4.242-6.24597-2,53.77-14.708 2,2.35309-11.55-2,-1.78101 5.452 0,-6.16309-18.281-288</inkml:trace>
  <inkml:trace contextRef="#ctx0" brushRef="#br1">958.512 152.349 137,'20.713'0'555,"12.5901"-2.998"-474,-0.0910645-1.284-69,-9.03497 2.47299-5,2.14197 1.04001-2,-0.185913-1.427 2,-1.63708 2.383 1,0.0340576 1.40901 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162.86 169.963 137,'21.122'0'435,"2.13701"-3.476"-372,-1.492 1.558-50,5.12001-1.79001 6,-4.36102-2.27298-3,-1.40797 0.653976-2,-3.28702-0.0959778-67</inkml:trace>
  <inkml:trace contextRef="#ctx0" brushRef="#br1">212.972 23.84 137,'22.512'-10.572'368,"-5.38699"3.889"-288,2.94801 0.0979996-45,-6.12703 28.265 11,-26.934 5.136-32,0.12796-9.41399-5,-7.82898 4.99199 0,43.039-23.117 6,-0.992004-7.162-8,-1.44101-4.378 3,-2.22-1.598-42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25.657 137,'20.973'0'672,"-11.532"20.826"-661,-13.627 6.91799-2,-1.164-2.048-6,28.603-48.518 17,-10.292 1.086-19,0.307003-0.621006 0,-6.683 46.212 0,-3.441 5.42-1,1.89901-4.328 0,25.592-25.981 2,-14.24-22.407-1,-4.21501 0.876999-1,-3.40298-2.751 0,-12.548-0.910001 1,26.164 23.957-399</inkml:trace>
  <inkml:trace contextRef="#ctx0" brushRef="#br1">174.718 5.11 137,'23.632'-1.829'645,"-0.507004"-1.452"-637,-26.318 25.321 22,-7.81699-1.408-27,4.47299 2.835 0,6.215 1.842 3,26.56-25.509-19,-5.12401-21.53-488</inkml:trace>
  <inkml:trace contextRef="#ctx0" brushRef="#br1">303.188 46.212 138,'25.166'14.372'564,"-2.01801"14.044"-493,-16.074-2.488-58,-5.97296-0.632004-4,-4.84201 0.704002-1,-10.323-1.97701-2,-2.25601 1.214 1,1.21402-4.043-2,-1.04303 1.55-3,-13.766 5.32899 0,8.78201-17.266-422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1236.06 70056.4 137,'-28.123'18.0234'384,"9.23608"4.32031"-347,0.302002 7.39844-3,13.6379-6.99219-12,1.90796-0.0390625 0,4.17615 4.40625 0,4.87585-1.21094 4,1.81201-1.97656-4,1.31812-1.69531-5,8.45996 5.29688 4,4.50391-23.2578-61,0.530029-4.23438-154,-0.596924-5.17188-172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6.313 302.772 137,'-1.646'23.83'210,"-3.021"-0.821991"-232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76.415 41.406 137,'-9.14'22.208'170,"-5.702"0.465004"-107,-2.508 1.34999-23,1.599-4.29599-3,-3.581-0.445007-12</inkml:trace>
  <inkml:trace contextRef="#ctx0" brushRef="#br1">76.415 64.415 137,'25.549'11.336'335,"1.34"3.805"-246,-5.777-3.688-63,5.04601 3.837-85</inkml:trace>
  <inkml:trace contextRef="#ctx0" brushRef="#br1">85.62 147.226 142,'6.221'23.687'241</inkml:trace>
  <inkml:trace contextRef="#ctx0" brushRef="#br1">48.801 220.852 137,'21.113'7.125'274,"-1.70201"1.873"-153,-12.78 13.572-9,-28.427-2.57803-72,-9.94501-4.11395-25,9.40601-8.84402-9,43.612 2.17801-18,-1.149-6.39603 17,-0.593994 1.78302-10,3.08499-4.97998-452</inkml:trace>
  <inkml:trace contextRef="#ctx0" brushRef="#br1">283.516 234.65 137,'21.118'0'409,"3.78198"3.83701"-327,2.34702 0.231995-47,-7.33301 3.224-5,-23.138 12.389 2,-21.953 3.93399 0,4.35001-8.54501-24,-0.335022 0.548035-4,1.04501-1.47903-1,44.679-15.755 1,2.68298-2.991-2,-5.05099 0.0139771-1,0.589996 8.41602 1,-7.474-31.852-191,-12.014 8.15802-291</inkml:trace>
  <inkml:trace contextRef="#ctx0" brushRef="#br1">237.494 179.446 140,'24.997'0'574,"10.318"-2.7"-516,0.154999-2.099-50,-13.372 1.03899-4,3.60202 1.53801 0,-1.51001 0.278 1,-4.91302 14.198-791</inkml:trace>
  <inkml:trace contextRef="#ctx0" brushRef="#br1">274.312 18.397 137,'7.50699'19.366'579,"-2.06299"7.91899"-518,-3.04199 2.81601-50,-3.82501-7.29201 2,18.709-42.375 8,-2.53802-3.075-17,-4.58398-3.656-3,0.102997 2.797-1,9.811 33.351-3,-22.526 14.411 3,-2.08701 4.14799 1,9.80899-4.79399 3,18.517-33.357 7,-5.49603-13.242-2,-4.95197 0.470989-5,0.230988-0.128994-3,-2.13901 1.447-74</inkml:trace>
  <inkml:trace contextRef="#ctx0" brushRef="#br1">430.788 0 140,'24.672'4.515'660,"0.0390015"-4.431"-652,0.914001-0.0840001-1,-21.916 19.024 15,-17.35 2.118-15,-0.995026 5.904-3,4.91901-4.23699-2,12.63-2.08701 3,25.029-28.532-12,-5.69397-0.916992-55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18.41 105.833 150,'21.722'0.00699615'439,"-3.267"-0.00699615"-430,0.368-2.7-31,-0.355007 22.104-399</inkml:trace>
  <inkml:trace contextRef="#ctx0" brushRef="#br1">0 193.257 146,'25.187'0'457,"-1.676"-5.013"-438,2.709-6.246-45,-3.108-3.35899-121,1.312-0.478012-36</inkml:trace>
  <inkml:trace contextRef="#ctx0" brushRef="#br1">253.124 0 137,'0.190002'22.214'461,"-3.73"1.835"-389,-4.07301 1.331-44,1.58501-4.63799-7,4.61-0.569008 0,26.651 0.142006 8,-5.397-11.93-25,-0.55899 16.038 13,-28.97-4.25-5,-17.531-1.33-23,18.204-39.843-494,13.851 2.52499 273</inkml:trace>
  <inkml:trace contextRef="#ctx0" brushRef="#br1">262.328 64.421 142,'20.788'-7.002'525,"1.60901"1.059"-455,-1.00299 0.994995-116,-0.299011 4.031-123</inkml:trace>
  <inkml:trace contextRef="#ctx0" brushRef="#br1">386.589 78.225 141,'-2.694'21.033'465,"-1.87399"8.40299"-332,4.42401-5.911-103,5.47598 0.841019-19,21.189-20.452 4,-12.6-22.466-10,-3.73798-3.81702-1,-8.14304 1.072-3,-6.12897-0.361992 4,-20.951 11.989-1,2.45801 5.717 0,2.284 13.377-2,1.29202 5.14301-814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1709.72 70697.6 137,'4.43701'21.9141'434,"-4.27209"2.71094"-391,-0.164917 0.53125-22,24.9751-36.1563 92,-10.5941-8.53906-102,0.248047 0.585938-5,6.36597 18.4219 7,-19.4031 24.8438-2,-4.4939-0.984375-1,7.30396-0.164063-1,24.2411-16.9922 10,-16.6351-25.875-17,-0.79895-6.17188 1,-2.82495-2.0625-9,1.85193-2.17188-41,-0.794922 10.3359-203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4.612 137,'22.476'0'575,"3.113"-1.634"-520,6.02001-0.86-50,-8.74201 2.01-1</inkml:trace>
  <inkml:trace contextRef="#ctx0" brushRef="#br1">27.613 0 137,'3.384'19.779'519,"-2.251"1.686"-459,-1.047 7.558-25,-0.0859985-6.673-20,-3.456-2.20899-6,29.159-14.418 8,-3.251-16.51-12,-2.92-0.187996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13.687 64.415 143,'-2.694'19.805'365,"-2.512"5.865"-356,-0.581-6.653-65</inkml:trace>
  <inkml:trace contextRef="#ctx0" brushRef="#br1">13.687 55.21 137,'24.941'-12.383'401,"-4.774"6.925"-319,-1.702 6.569-42,3.213 18.442 17,-22.18 1.221-85,-18.395-0.904995-344,-1.887-12.815 239,4.266 16.426 390,5.804 1.27999-160,2.232-0.562988-73,1.236 3.32098-27,3.946-8.82399-121</inkml:trace>
  <inkml:trace contextRef="#ctx0" brushRef="#br1">68.914 156.437 137,'20.293'10.956'334,"-0.285004"0.941986"-312,-0.0259857-3.797-230</inkml:trace>
  <inkml:trace contextRef="#ctx0" brushRef="#br1">243.8 0 137,'0'20.787'199,"0"-1.906"-128,-2.694 4.793-15,1.55499-1.647-23,-2.15898 2.223 8,0.394989-3.88301-16,0.0659943 6.31102 12,0.591003-6.94402-15,-0.241989 6.65302 11,-1.53401-0.562012-6,-1.02901-1.757 3,-1.83098-3.68797 5,-10.183-39.435-375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4.602 91.855 156,'-4.313'21.717'469,"4.024"-3.294"-461,5.306 5.45802-129</inkml:trace>
  <inkml:trace contextRef="#ctx0" brushRef="#br1">193.295 22.835 137,'23.726'-1.635'585,"1.28601"-2.479"-531,7.17697-5.356-49,-9.85097 1.854 0,-23.135 28.371 9,-8.242 1.989-10,-0.709991-1.131-3,0.781982-0.786995 1,-3.12698 4.21799 0,0.73999 1.621-1,6.841-1.874 1,3.043-1.91701 1,26.882-24.651-2,-6.90002-13.648-56,-0.102997-3.84399-120</inkml:trace>
  <inkml:trace contextRef="#ctx0" brushRef="#br1">363.578 45.85 137,'21.033'0.187'525,"1.17401"-0.374001"-499,-2.50101-3.204-97</inkml:trace>
  <inkml:trace contextRef="#ctx0" brushRef="#br1">358.976 105.659 140,'23.727'-5.949'578,"5.116"-0.207001"-533,-3.18597 1.272-94,-2.12302 3.554-114,-2.23801 1.246 2,0.154022 0.0839996-32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52.996 0 141,'-7.507'21.73'446,"-1.526"-0.148998"-356,-0.884005 7.604-22,2.069-5.989-51,1.852-1.628-5,-1.655 7.952 0,2.607-5.173-7,5.541-0.181992-54</inkml:trace>
  <inkml:trace contextRef="#ctx0" brushRef="#br1">108.223 64.415 147,'-7.821'26.439'420,"6.604"-6.71799"-293,1.051 5.82-58,5.63-3.62399-42,15.396-18.946-16,1.427-16.839-4,-4.537-8.44401-2,-10.642 0.602005-1,-34.407 8.746 5,-0.0829849 14.805-6,1.62-1.80899-1,2.751-0.0320053-5,41.892-8.688-351</inkml:trace>
  <inkml:trace contextRef="#ctx0" brushRef="#br1">204.87 32.201 137,'-7.89999'22.214'592,"3.37799"-2.577"-532,-0.660995 4.658-46,4.379-1.254-5,15.274-2.403 2,5.84399-30.418-2,-4.633-9.372-5,-3.61-1.868-2,0.0180054-1.49099-2,-7.291 0.619991 5,-26.922 17.246-5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5997.89 5056.82 137,'20.5649'-5.22266'222,"1.48486"-1.05371"-172,-2.21777 0.877441-36,2.29883-1.10596-3,-3.91748 3.71582-4,1.95654 0.189941-2,4.44482 2.16553 2,-2.10547-3.30762 12,-5.20752-0.23584-25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80.124 137,'28.417'0.633003'219,"-13.121"28.636"-195,-11.081 3.642-9,-3.159 0.795013 0,-4.921 2.48698 2,1.391-0.219986 2,35.744-55.765 67,-14.997-15.374-74,-7.11201 2.44901-4,-2.591 4.437-5,1.035-0.730003 0,-0.348-0.523003 0,-1.41101 60.035 6,-7.79399 1.324-8,-0.052002 7.59698 1,0 2.85402 0,4.117-12.498 0,30.939-18.514 38,-16.529-46.178-17,-6.48 6.084-10,0.391006-7.81702-2,1.217 2.01002-2,-5.27699 3.16499-5,-1.97701 0.207001 1,0.389008 1.285-3,-4.62302-1.66-5</inkml:trace>
  <inkml:trace contextRef="#ctx0" brushRef="#br1">288.39 178.568 137,'7.034'31.012'305,"-7.034"-2.62201"-252,-4.117 4.95399-12,8.867-63.071 73,8.33398-1.52402-102,7.69803-4.41199-5,16.089 15.813 20,-26.08 48.866-8,-12.794 5.63899-6,-5.82202 2.42999-2,37.237-65.701 30,-13.558-2.254-39,3.19299-2.63-2,-1.19901 61.774 2,-17.594 5.58699 1,4.918-0.167999-1,25.016-17.719-165</inkml:trace>
  <inkml:trace contextRef="#ctx0" brushRef="#br1">548.646 213.727 137,'6.78101'31.458'486,"-6.526"9.67702"-395,-0.255005-5.95703-69,5.85602 1.51904-7,25.092-61.34-366,-3.77002-3.508-48</inkml:trace>
  <inkml:trace contextRef="#ctx0" brushRef="#br1">724.494 136.374 141,'28.229'3.54601'475,"4.87"-4.185"-466</inkml:trace>
  <inkml:trace contextRef="#ctx0" brushRef="#br1">724.494 241.859 137,'31.326'-6.59599'474,"1.10901"6.16399"-393,-1.49902-6.16399-48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40.516 71.74 137,'-3.781'31.128'283,"6.257"-1.91099"-243,0.763004 4.49498-33,7.203 2.02301-5,20.593-11.144 3,-13.504 4.89699 35,-37.446-1.76997 15,-8.155-5.01901-6,2.04-1.92502-24,-1.413-11.233-68</inkml:trace>
  <inkml:trace contextRef="#ctx0" brushRef="#br1">34.056 155.708 156,'30.607'-10.536'428,"2.863"-2.25999"-468,-3.858 6.07798-64</inkml:trace>
  <inkml:trace contextRef="#ctx0" brushRef="#br1">163.278 129.869 140,'0'29.488'285,"0"-3.17798"-209,4.75101 6.49799-17,0.335983-2.041-11,27.525-3.10699 17,-0.427002-41.878-40,-4.28998-25.108-2,-21.538 13.198-11,-10.203-1.26099-2,-27.629 1.94499 14,3.67001 26.174-15,-8.36301 10.826-2,8.041 8.28101-7,58.468-24.559-469</inkml:trace>
  <inkml:trace contextRef="#ctx0" brushRef="#br1">311.885 116.95 137,'27.906'23.474'459,"-15.926"4.09601"-424,-6.34601 9.20999-7,-5.685-8.17 0,-11.626 5.47701 38,12.482-66.262-27,6.06601-7.894-33,-0.233002 3.909-3,1.65799 6.297-1,0.219025-1.62099-1,0.955994 5.56799 0,21.986 14.883-414</inkml:trace>
  <inkml:trace contextRef="#ctx0" brushRef="#br1">460.491 136.329 140,'-25.401'31.296'525,"7.02499"0.0659943"-439,6.78601 5.515-60,43.37-35.365-7,-11.769-27.415-17,5.88098-6.311 1,-23.122 63.976 3,-13.62 0.464005-7,41.357-36.592-234,-2.31104-11.538-151</inkml:trace>
  <inkml:trace contextRef="#ctx0" brushRef="#br1">609.096 142.788 141,'-34.562'13.1'574,"-0.737976"9.17299"-498,-0.208008 11.691-65,26.915-7.11101-6,10.039 8.319 1,24.705-6.802-5,1.53207-34.325-3,-2.89508-29.838-2,-11.509 0.723999-1,-5.05896-1.97 0,-2.27606 2.72 1,-1.99493 7.886 1,1.43195-2.75101 0,-0.865967 0.432007 1,1.99298-1.95 1,2.93298-8.572-1,-17.869 69.931 10,4.37897 4.154-6,0.72699-6.07901 0,2.47302 9.218-1,0.617004-1.09898 1,0.231995-9.19702-2,2.29303 4.63701 1,4.98596-4.85699-4,22.268-32.247-214,-13.373-24.584 22,-2.86505 1.453 7</inkml:trace>
  <inkml:trace contextRef="#ctx0" brushRef="#br1">751.241 13.604 140,'-8.08105'32.343'454,"-1.6319"1.376"-373,-2.42505 2.958-24,4.48999-2.39601-43,-0.52301 5.25801 1,2.22601-9.00499-9,1.026-1.58202-1,-0.276978-1.131-3,32.33-25.269-423,-0.235046-23.507 78</inkml:trace>
  <inkml:trace contextRef="#ctx0" brushRef="#br1">790.01 155.708 137,'2.28998'35.353'546,"3.50006"-4.51501"-477,5.37494-1.002-54,1.89502-0.0179901 3,-46.077-20.013-8,5.45905-17.466-16,17.512-20.251-95,21.048-8.06702-98</inkml:trace>
  <inkml:trace contextRef="#ctx0" brushRef="#br1">874.003 116.95 137,'-32.097'-5.78799'599,"-3.492"5.12299"-569,6.58997-13.468-280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5.962 137,'5.789'29.624'272,"-5.164"-2.281"-230,-0.577 5.019-22,-3.831-0.665001 11,25.438-67.185 40,-7.279 5.56-62,11.119 67.349 46,-22.796-4.40699-36,25.054-60.383 28,-5.063-11.143-29,-9.94101 10.207-15,2.05902-9.516 2</inkml:trace>
  <inkml:trace contextRef="#ctx0" brushRef="#br1">193.834 51.173 137,'-5.78799'30.192'372,"-0.673004"-1.60199"-282,18.887-57.665 60,8.283-3.46199-136,-20.499 63.227 6,34.352-23.863-1,-7.06403-12.446-14,-20.197 39.221-2</inkml:trace>
  <inkml:trace contextRef="#ctx0" brushRef="#br1">335.979 96.396 137,'29.999'-3.93401'421,"-15.17"31.213"-271,-14.429 4.844-87,28.761-33.525-196,-0.614014-20.418-212</inkml:trace>
  <inkml:trace contextRef="#ctx0" brushRef="#br1">510.43 57.632 137,'35.247'-4.748'420,"-0.0740356"-1.588"-388,-7.73297-2.133-52</inkml:trace>
  <inkml:trace contextRef="#ctx0" brushRef="#br1">503.97 128.687 137,'30.781'-5.368'464,"5.02707"4.283"-349,-9.46509 1.085-74,6.50909 17.137-14,-3.22009-25.87-430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8267.73 70269.7 139,'24.7676'35.5313'411,"-29.7451"-7.36719"-391,3.89648-0.382813-3,37.0684-17.6172-10,-16.9326 18.0938 14,-35.9355 4.39063-14,2.04297-6.60156-1,-3.72461 2 0,28.9199-57.5938-188,10.2178-3.71094 64,5.11035-1.57031 20,-9.01074 8.83594 44,9.33203 3.46094 88,-11.2529 53.5859 119,-5.78711-5.14844-60,16.2588 0.195313 3,4.57715-36.5234-55,-2.36914-13.0313-6,-7.88672-3.92188 6,-33.5703-0.585938 8,-12.4072 17.8516-30,-4.27051 10.1328-9,-2.95898 10.6719-20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38.766 0 137,'19.44'28.835'485,"-0.892006"2.682"-450,-11.587-2.992-187</inkml:trace>
  <inkml:trace contextRef="#ctx0" brushRef="#br1">0 161.489 137,'20.957'28.984'448,"7.1"-12.745"-922</inkml:trace>
  <inkml:trace contextRef="#ctx0" brushRef="#br1">135.683 161.489 137,'22.937'29.003'456,"-7.55899"6.49899"-337,-8.511-3.10101-191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51.69 0 137,'5.379'26.743'300,"-0.748001"-0.75"-240,-2.391 2.338-24,-1.801 1.106-8,-2.499 1.54901 13,33.881-27.75 82,-13.878-31.774-109,-1.65201-5.87201-3,1.03402-0.555996-2,3.25598 78.975 11,-19.103-12.447-17,-1.35799 4.99199 3,27.413-75.311 14,-14.06 6.479-14,-5.88301 3.158-2,0.762009-0.684002 0,0.562988 3.804-9</inkml:trace>
  <inkml:trace contextRef="#ctx0" brushRef="#br1">245.525 71.055 137,'0'31.187'490,"-5.381"0.277"-386,4.533-4.52099-70,13.327-58.336 20,0.283005 4.00401-54,13.22 38.345 10,-25.749 15.437-6,27.959-56.481 17,-11.366 3.35801-21,0.475037 62.064 1,-5.96704-0.465004-16,15.096-32.492-274,0.790009-15.251-188</inkml:trace>
  <inkml:trace contextRef="#ctx0" brushRef="#br1">458.742 64.602 137,'-2.293'29.178'467,"-4.98599"6.117"-384,-0.369019-3.00999-74,-4.08798-6.17601-263</inkml:trace>
  <inkml:trace contextRef="#ctx0" brushRef="#br1">0 316.518 137,'32.272'-7.047'401,"2.79"-1.69901"-322,-2.874 0.438995-52,6.26199-1.67999 5,-11.78 3.30801-14,3.05301-0.595032 0,11.485-6.03899-2,-6.92101 6.00801-5,-1.89496 0.612-3,2.91595 4.98198-1,-7.44897-0.982986-4,4.56897-0.845993 2,0.877045 2.862 5,1.60297-5.77501-5,-8.37399 8.371-96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1253.46 0 137,'-12.127'32.259'588,"-0.102051"3.721"-535,4.51404-3.379-42,18.0229-60.765 4,3.24805 0.168991-10,8.21191-3.631-4,9.95605 19.204 13,-24.688 49.093-2,-7.66602 0.638997-6,30.941-61.01 9,-7.62207-8.59801-14,3.90405 26.827-1,-28.071 35.702 0,0.970093-3.708 1,0.433838 2.60899-1,0.0740967 11.079 0,26.1261-57.258-665</inkml:trace>
  <inkml:trace contextRef="#ctx0" brushRef="#br1">245.524 633.056 137,'-2.29201'28.325'351,"-5.42598"1.38904"-258,5.21198-2.38995-49,15.198-61.7921 94,1.85199 7.78302-129,1.50703-1.03302-3,4.63297 67.1091 23,-20.45-12.1261-25,26.484-54.7759 21,-6.07999-10.323-21,6.06799 21.905-1,-23.282 43.272 3,-3.37601-0.755005-2,-0.0480042 0.573975-4</inkml:trace>
  <inkml:trace contextRef="#ctx0" brushRef="#br1">400.592 620.13 137,'32.658'-6.34302'548,"-14.83"36.993"-458,-16.625 5.15594-69,-7.259 0.710022-5,43.201-46.6769-8,-11.101-4.48309-7,6.43799-4.37891-112</inkml:trace>
  <inkml:trace contextRef="#ctx0" brushRef="#br1">0 891.431 137,'35.359'-14.017'349,"-7.623"3.89502"-300,9.239 1.66003-11,1.13-2.86804-16,-0.987999 2.80304-2,-1.07301 2.67493-3,3.10301-0.329895-2,-11.412 2.11292-3,6.28702-1.30597 0,-1.01999-0.625977 2,5.56998-0.910034 6,-8.25299 2.39502-4,3.517 0.297974 6,-7.17798 1.06-10,7.73596-0.782959 4,-1.36395-1.48505-2,-73.95 17.17-319,14.444-6.73199 97</inkml:trace>
  <inkml:trace contextRef="#ctx0" brushRef="#br1">129.223 943.108 145,'32.346'5.79401'502,"0.929001"6.27301"-422,-5.73698 0.792969-50,-19.938 20.866-10,-27.414 5.56104-10,-6.485-7.40912-5,52.194-29.1139 7,13.566-14.5911-11,-8.20401 0.012085 0,2.03702-2.50513-25,-5.702-7.6239-278,-8.90402-6.18701-42</inkml:trace>
  <inkml:trace contextRef="#ctx0" brushRef="#br1">329.518 923.723 138,'35.023'0'651,"-12.016"28.893"-632,-32.049 10.5229-8,-4.63803-10.658-7,-9.97498 6.16907 3,50.136-60.7391 8,2.42096-9.41199-14,-0.67395 43.473 3,-28.914 25.0951-3,0.752991-6.60211 0,32.767-21.2379 0,4.10696-31.3551-4,-10.4 0.807129-20,-6.21002-2.74506-53,-0.635986-0.187012-39,4.659-5.711-21</inkml:trace>
  <inkml:trace contextRef="#ctx0" brushRef="#br1">717.187 813.923 137,'27.011'0'590,"5.99103"0"-534,-6.39105 0-52,4.16406 0 0,-4.552 0.762024-12</inkml:trace>
  <inkml:trace contextRef="#ctx0" brushRef="#br1">717.187 904.351 151,'35.247'6.052'537,"-5.90906"-5.69"-483,-2.42395-0.322998-63,6.74005-4.78101-51,-3.02606-0.703003-232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142.146 387.56 137,'35.239'-16.291'331,"-2.98099"13.333"-309,-29.941 32.355 5,-11.478-1.311-17,-1.34898 1.53101-1,-2.3 3.689 5,0.0549927-2.67499 7,23.646-57.425 17,2.55099-1.25995-36,6.92699 1.32397 0,6.83302 0.466034-1,3.84698 17.938-2,-23.177 40.875 5,-7.59103-3.20901 3,-5.66196 9.44901 21,39.73-32.497 37,-8.04001-39.695-97,-6.78 6.52496-37,-2.34299 0.685028-80,-7.16-0.621002-60</inkml:trace>
  <inkml:trace contextRef="#ctx0" brushRef="#br1">0 342.356 137,'29.375'-3.77798'392,"3.42"-2.01703"-327,-0.534996-2.30496-42,9.23399 0.897949 0,-11.207 0.400024-2,1.216-1.31799-3,6.60098 0.963013 0,-9.47798 4.20499-6,2.005 1.76297-2,5.00897 0.666046 3,-2.15097 5.22598-2,-7.22104-3.23102 2,8.05603-7.64697 17,-30.005-21.097-620</inkml:trace>
  <inkml:trace contextRef="#ctx0" brushRef="#br1">200.296 0 137,'-12.421'26.555'396,"-3.64699"-0.418999"-347,-3.92001 6.032-9,0.387009-4.934-29,1.35899 0.663994 6,6.509 6.18301 16,39.382-19.954 1,1.524-18.597-19,13.649-2.907-4,2.21901 1.77699-4,-14.911 0.923004 0,7.78996-2.073 3,-10.909-23.442-297</inkml:trace>
  <inkml:trace contextRef="#ctx0" brushRef="#br1">245.524 51.67 137,'-14.324'30.502'325,"-3.168"7.493"-246,0.324005-2.493-41,6.34001 0.573982-13,1.80498-4.41098-3,6.83202-1.08501-17,31.042-44.979-304</inkml:trace>
  <inkml:trace contextRef="#ctx0" brushRef="#br1">361.825 77.508 140,'-5.38'32.272'453,"4.298"4.60601"-349,4.86499-3.22401-73,23.337-18.752 1,7.005-39.539-18,-16.109-8.71999-6,-20.847-1.77-1,-26.451 11.686 1,1.14197 26.089-6,-4.66797 9.14099-2,-1.62802 6.33001-34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44.774 77.521 137,'-4.75'32.673'166,"-0.335999"-2.275"-119,0.909998 2.76601-27,-2.861 8.739-2,1.822-12.965-4,1.522-0.264008-2,-1.597-1.614 0,-1.22-1.19 1,3.493 0.634003-22</inkml:trace>
  <inkml:trace contextRef="#ctx0" brushRef="#br1">38.313 232.544 137,'29.54'-10.529'268,"5.50401"-3.03"-247,-1.44101 0.298019-53,-3.95399 1.72398-114</inkml:trace>
  <inkml:trace contextRef="#ctx0" brushRef="#br1">225.686-0.006 137,'-2.29201'27.026'223,"-4.57899"2.714"-161,2.306-0.445995-28,-1.146 10.943-4,1.80901-3.728-1,-1.47801-3.01601-5,0.864014 0.859009 2,-3.48201 5.31598 8,1.757-11.085-11,2.98 4.07098 5,2.42999-4.60699-10,0.711014 6.65402-27,24.826-61.457-417</inkml:trace>
  <inkml:trace contextRef="#ctx0" brushRef="#br1">264.453 161.495 137,'32.679'-10.8'382,"-4.36496"3.52599"-325,10.749 0.71199-33,-11.016 5.59302-9,-9.883 35.792 18,-33.508-2.80299-9,-8.336-0.80101-9,-13.257-7.67999-7,5.52701-5.92401-3,49.429 9.12802 8,9.34497-25.225-10,7.47101 7.06 2,-3.57498 2.23499 2</inkml:trace>
  <inkml:trace contextRef="#ctx0" brushRef="#br1">296.758 245.476 141,'34.973'-0.0130005'463,"-1.48798"0.0130005"-413,-3.66003 0-42,-3.33896 0 4,0.965973 6.22701 15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37.349 141,'11.733'20.658'321,"-9.745"3.481"-423,-6.504-4.52101-92</inkml:trace>
  <inkml:trace contextRef="#ctx0" brushRef="#br1">13.807 133.971 137,'7.21'19.359'85</inkml:trace>
  <inkml:trace contextRef="#ctx0" brushRef="#br1">299.146 41.955 137,'-5.465'-21.11'327,"-20.252"0.265003"-218,-0.380981 22.757-77,5.284 9.186-23,1.92099 6.472-4,-1.476 9.831 1,7.298-6.48499-2,3.75601 1.27299 1,5.07799-0.924995 5,1.42299-1.80699 8,4.00201 2.33099 2,7.537-0.181 4,16.392 2.47401 1,-1.01999-13.029-9,-2.82899-5.90302-6,2.43401-12.901-100,-7.68901-10.922-396</inkml:trace>
  <inkml:trace contextRef="#ctx0" brushRef="#br1">216.306 124.773 137,'21.032'-7.138'399,"4.995"5.064"-332,-5.30397 19.922-19,-21.104 4.186-28,-4.13599-1.797-11,1.548 1.43501-3,23.599-2.54501-94,2.33698-21.511-98,-0.395966-0.865005 70</inkml:trace>
  <inkml:trace contextRef="#ctx0" brushRef="#br1">331.362 129.372 137,'21.113'0'487,"-1.70203"0"-478,4.49704 1.62801 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64.39 174.626 137,'0'-18.237'0,"0"0.582993"0,-2.414-1.59599 9,-17.911 9.073 187,3.54 23.699-98,3.899 9.73099-31,5.814-6.41898-33,2.164 3.04198-4,5.847 5.061-5,-0.359-4.433-11,2.723 2.32001-2,8.462-5.05501-8,9.268-8.25999-12,-2.369-19.348-72,-0.205006-11.93-191</inkml:trace>
  <inkml:trace contextRef="#ctx0" brushRef="#br1">97.798 137.051 137,'-2.445'18.408'406,"-2.207"2.735"-353,0.0690002 2.7-42,0.334007 1.213-6,6.07999-7.95801-213</inkml:trace>
  <inkml:trace contextRef="#ctx0" brushRef="#br1">118.677 166.275 137,'19.157'-3.476'359,"-1.075"-2.414"-343,2.36299 0.126007-13,-2.31398 0.531982-44</inkml:trace>
  <inkml:trace contextRef="#ctx0" brushRef="#br1">156.261 107.826 137,'0'27.057'378,"0"-5.647"-313,-3.07001-1.562-46,2.11501 6.71599-7,0.804016-7.071-26</inkml:trace>
  <inkml:trace contextRef="#ctx0" brushRef="#br1">202.196 99.476 137,'20.857'-1.296'343,"-0.241989"8.777"-169,-18.674 13.063-97,-13.917 6.549-49,-0.477005-3.45601-19,-3.17599 0.743011-5,8.61-3.88701-1,29.473-19.056 3,3.02602-12.273-3,-4.11002-9.073-5,-9.14301 1.653-182,-6.57498-0.494003-309</inkml:trace>
  <inkml:trace contextRef="#ctx0" brushRef="#br1">289.89 132.876 137,'-2.444'18.673'492,"-1.65402"4.53702"-369,19.919-47.972-80,-4.09903 5.49002-42,7.63904 23.396 5,-17.994 19.086 0,1.73404 0.641983-2,3.66299-45.676-248,-4.50403 3.79198 9</inkml:trace>
  <inkml:trace contextRef="#ctx0" brushRef="#br1">365.057 53.552 137,'9.94699'19.79'583,"0.483002"12.249"-504,-7.89499-7.634-63,-8.716-1.879-6,-6.39899 0.459-5,-3.00403-0.285995-1,-3.81699-4.16501-8,-3.99799-16.988-244,4.44797-21.441-83</inkml:trace>
  <inkml:trace contextRef="#ctx0" brushRef="#br1">81.094 45.202 137,'20.158'0'248,"3.89201"-4.957"-180,-3.66501-0.993999-45,4.289-2.34 5,-5.08699 3.253-14,-2.117-0.484-2,1.504 3.241-3,1.127-0.117 2,1.798-0.00899982 6,-0.794998 1.827 3,-0.502014 3.5 10,-3.86298-1.965 7,4.79697-4.545 30,3.44904 0.086-21,1.98697 2.398-23,-10.22-2.346-115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63.462 4.599 137,'-1.633'19.25'175,"-2.68"2.673"-108,0.225002-3.028-36,0.189995-0.414997-13,-3.123 1.145 1,-2.343 6 8,-0.577002-2.797-2,1.594 1.75699-4,1.719-5.45898-11,-1.601 6.53799 1,28.322-24.488-211,-0.497002-16.44 36</inkml:trace>
  <inkml:trace contextRef="#ctx0" brushRef="#br1">81.871 115.025 137,'4.55'26.4'431,"3.01001"-4.16601"-398,10.763-42.452 35,-8.877-1.13099-39,-7.905-1.84701 14,-21.073 21.878-14,-2.23601 25.457-95,43.451-24.319-418</inkml:trace>
  <inkml:trace contextRef="#ctx0" brushRef="#br1">146.302 87.43 137,'-0.0330048'21.795'343,"4.19"8.842"-251,-0.37999-12.078-58,22.388-10.207 47,-4.87199-21.93-43,-8.41899-5.71002-11,-10.331-0.78199-8,-29.26-0.768997-5,2.60202 19.864-9,5.22699 12.492-5,38.417-13.358-374</inkml:trace>
  <inkml:trace contextRef="#ctx0" brushRef="#br1">298.177 0.006 137,'-13.019'19.282'460,"3.41403"-0.032002"-422,-3.54904 9.643-16,4.27504-8.726-7,2.61998 5.807 4,2.871-5.743 0,8.01601 5.62002-2,4.77998-4.49503-4,9.58902-11.512-45,2.81897-16.084-134,-3.22098-11.259-185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78.238 11.576 137,'-4.313'23.99'396,"-1.922"1.59"-360,0.0709991 0.903999-16,1.973-3.35199-1,-5.339 4.39899 6,-3.507-1.493-9,14.522 1.19601 6,25.773-14.774-19,-8.659-16.09-185</inkml:trace>
  <inkml:trace contextRef="#ctx0" brushRef="#br1">0 149.616 137,'22.864'-2.726'364,"1.013"1.13699"-382,-3.65401-0.296997-35,4.00501-0.348999-47,-5.495 1.55-40</inkml:trace>
  <inkml:trace contextRef="#ctx0" brushRef="#br1">165.681 39.177 137,'13.709'19.308'277,"-0.757996"6.853"-206,-6.035-3.28801-38,-4.08301 2.26801 2,-4.05699-3.58601-10,-4.651-0.276993-10,-2.14799 1.931-5,2.82599-2.868-80</inkml:trace>
  <inkml:trace contextRef="#ctx0" brushRef="#br1">363.578 103.605 137,'-15.98'22.007'400,"1.80801"-3.50599"-344,-2.207 4.51399-22,9.99899-1.369 5,33.285-6.44 0,-4.95599-17.771-39,1.42499-4.605-98,-3.07999-2.448-258</inkml:trace>
  <inkml:trace contextRef="#ctx0" brushRef="#br1">391.191 149.61 137,'21.925'-4.483'499,"6.61603"4.367"-487,-1.08502-3.269-7,-5.46799 2.45499 1,-0.722992-3.19199 1,-1.06506 1.73199-34,0.664063-11.84-296</inkml:trace>
  <inkml:trace contextRef="#ctx0" brushRef="#br1">561.474 57.587 137,'21.236'3.062'285,"-1.07605"-1.577"-169,-0.0519409 11.641-31,-18.6091 17.015-23,-12.0939-8.793-46,-5.71002 2.772-26,-0.91803-0.0260086-121</inkml:trace>
  <inkml:trace contextRef="#ctx0" brushRef="#br1">791.587 25.386 141,'25.601'4.599'473,"3.88098"7.422"-443,-19.367 16.944-6,-15.6949-6.854-7,-4.69305 1.673-1,-2.55103 1.13101-3,4.51404-4.11502 2,33.313-19.237 25,-1.08307-11.104-34,2.15302-8.05499-11,0.705994-5.07701-76,-8.13397-0.361992-86,-7.21606 2.481-37,-6.09692 0.787998 54,-5.04303 0.426003 198,6.99402 38.796 290,-9.48505 0.464996-270,1.724 1.9-17,7.60803-0.174995-10,18.701-16.253 8,-13.378-24.965-37,-4.26801-3.237-9,-2.27795-3.29401 0,-7.21704 3.66301 1,-19.942 9.96 5,-2.47498 22.473-7,4.18896-6.822-273</inkml:trace>
  <inkml:trace contextRef="#ctx0" brushRef="#br1">1044.71 11.582 137,'-4.56909'23.958'399,"6.16809"2.475"-333,2.23303-3.02399-41,15.731-1.71701 5,2.27905-26.027-5,2.32495-18.764-2,-9.05505-0.924-8,-5.83789 0.871998-2,-9.68201 2.261 2,-19.1241 9.314 2,-2.81287 12.125-12,0.522949 3.94-3,2.85608 7.022-294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138.953 22.486 137,'-20.292'-13.359'160,"0.369995"6.034"-81,-3.40199 5.517-40,-0.00600433 4.075-6,3.157 6.976 9,5.917 12.526 13,11.492-1.55-23,6.892-0.899006-16,6.631 1.11801-1,8.614-3.992-2,8.553 5.536 0,-21.311-1.88599 11,-29.459 4.23 12,3.753-10.237-19,-3.467-4.08998-1,3.505-2.57701-6,18.906-26.549-165,21.536 4.47099-64</inkml:trace>
  <inkml:trace contextRef="#ctx0" brushRef="#br1">184.976 77.715 137,'-21.032'1.62801'488,"1.024"9.21099"-412,-1.95301 7.53201-49,10.096 3.863-4,8.57899 2.68699-3,31.445-22.551-9,-9.67701-20.825-7,-3.89899-5.536-1,-1.992 1.44099-1,-7.03601 46.199 7,-10.439-0.0910034-8,3.98201 2.784 0,19.372-27.692-278,-3.595-17.112-86</inkml:trace>
  <inkml:trace contextRef="#ctx0" brushRef="#br1">295.43 13.294 143,'-19.344'26.49'497,"7.97299"2.972"-425,4.97101-5.807-51,-0.322006 2.81 0,8.56799 1.88-8,6.79802-5.743-11,12.505 1.68599-29,-2.58499-14.108-151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12.34 0 137,'-1.633'25.179'362,"-1.171"-2.577"-338,2.638-4.114-7,10.148 3.40301 10,12.927-13.907-16,2.61201-7.49999 4,-40.126 20.923 54,-6.04099-6.09701-57,-5.617-3.04401-18,21.628-33.04-462</inkml:trace>
  <inkml:trace contextRef="#ctx0" brushRef="#br1">30.748 41.406 137,'21.165'-3.831'459,"-1.289"-0.232002"-449,2.849-0.336-4,0.563004 0.362-17,-4.64701 4.47-202</inkml:trace>
  <inkml:trace contextRef="#ctx0" brushRef="#br1">150.407 36.813 147,'-2.694'20.574'493,"1.075"-0.653004"-414,1.33 11.989-47,1.92201-11.272-15,19.358-11.006 4,-6.175-29.67-15,-2.63699-0.554985-2,-3.19299-1.867-1,-3.24501-0.361004 0,-12.662 2.389 5,-15.941 16.692-7,0.432999 10.858-1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4.603 87.437 137,'-4.603'27.653'590,"4.603"-5.01199"-566,0-0.207016-10,21.978-29.546 12,1.462-24.954-17,-12.676 8.51499-6,-1.296 51.966 2,-7.16701-6.84-4,0.362007 3.21101 2,20.493-45.095 13,-12.857-7.45399-11,-0.248001 1.924-3,-0.680008 2.08099-113</inkml:trace>
  <inkml:trace contextRef="#ctx0" brushRef="#br1">151.875 0 137,'15.611'20.735'488,"-5.39099"0.426998"-388,-3.17299-2.139-65,0.109985 1.757-9,-1.68201 5.16801-13,-4.96199-2.67401-2,-7.521 1.04-4,-2.80101 3.12601-2,-1.60799-6.634-1,-16.512 1.209 2,9.392-7.93399-831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2220.66 71383.3 137,'-20.042'21.4063'240,"16.658"-1.85156"-230,-1.80103 7.51563 0,-0.270752-7.61719-2,-3.29932 3.17188 0,-2.20386 1.89844 4,3.59497-2.00781-1,0.445068 4.52344 8,22.4099-50.9375 42,-8.87891 5.34375-53,4.58398-11.0547-2,-4.11523 2.41406-2,-1.50684 1.72656-2,0.0200195-2.13281 1,-2.27295 7.86719-1,0.10498-5.875 1,2.89502 4.4375 0,-14.897 39.7422 28,2.12891 8.60156-25,-0.661133-1.44531-4,-1.2688 3.96094 1,2.20093-9.1875-1,-3.40283 2.48438 2,3.43091-3.17188 0,-4.70313 5.67969 1,1.4751 0.179688 1,28.011-54.625 34,-3.927-0.78125-35,-8.36011 11.0938-2,0.328125-8.82813 2,-5.30103 7.17969-1,1.8501-2.71875 0,-1.40723-6.17969 2,-1.52783 8.77344-3,-5.75513 39.3438 4,-2.35596 8.28125-5,0.390137-1.42188 0,0.558838-3.67188-1,-0.344727 2.77344 1,-1.16138 1.57813 0,2.18018-7.32031 0,-1.73706 2.16406 1,0.87915-0.625 0,-2.04712 8.03125 1,21.0601-54.7813 30,-5.448 6.77344-31,1.23584-3.78906 1,-1.47974 2.625-2,0.366943-5.89844 1,-2.55029 3.625 0,-1.97266-8.19531 1,-1.71216 11.5391-2,3.89307-12.3203 1,-3.09399 59.3359-10,-3.25708-9.15625 6,-2.58691 6.49219 1,-2.81421 8.94531 0,0.128174-10.9141 0,1.54199-1.60938 1,-2.46387 6.67188 3,1.99365-7.76563 2,11.4043-44.8828-1,6.19189-7.67969-3,-2.625 3.72656-1,-3.62793 4.14844 0,-4.01807 5.08594-2,-0.583984-6.84375 1,-0.394043-4.34375 0,-4.68701 65.0391-4,1.21826 2.42188 5,-0.93042-10.6406 0,-3.55273 7.20313-1,-0.679932 0.453125 0,2.80591-10.9375 1,19.6489-47.2266-3,-3.11792-5.35156-3,0.902832 2.78906-14,-5.92896 7.00781-3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251.984 29.804 137,'-29.303'-9.586'290,"-4.317"-1.195"-224,1.58099 1.344-29,-1.44 11.808-11,10.437 33.415-9,19.912-8.773-13,2.72299-0.00499344-1,5.11201 3.946 0,-3.228 0.794991 2,-1.24401 0.0830078 3,1.256 1.726 3,-1.744-2.70099 7,-0.639999-3.29401-1,-3.15401 6.304 2,1.969-5.755-5,1.52901 7.81 0,-4.32001-1.88699-1,-0.501999 1.33099 0,-5.387-2.90601-2,-4.03899-5.33701-24</inkml:trace>
  <inkml:trace contextRef="#ctx0" brushRef="#br1">0 281.733 141,'28.848'-16.187'414,"0.252003"6.18102"-333,3.838 1.021-53,0.521 0.471008-9,0.852005 5.504-40,-4.32401 6.66599-113</inkml:trace>
  <inkml:trace contextRef="#ctx0" brushRef="#br1">219.678 294.633 137,'-3.782'30.961'429,"1.77501"-3.77899"-366,-2.21402 0.483978-32,-3.036 10.788 24,18.601-69.635 39,10.099-7.621-92,12.234 11.794-1,-13.002 54.875 10,-23.256 9.63098-4,0.0230103-11.253-3,27.428-66.992 15,-5.00201 5.74899-18,7.10403 22.822-1,-21.316 49.447 1,-5.60901 2.75302 0,30.539-42.304-347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32.306 0.006 137,'35.942'8.075'626,"4.07899"-3.282"-618,-13.66-2.946-776</inkml:trace>
  <inkml:trace contextRef="#ctx0" brushRef="#br1">0 109.806 143,'37.531'-4.741'403,"-6.03999"-6.021"-325,-3.408-2.396-54,-2.22301 2.55101-588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0 495.965 137,'34.902'-6.33701'415,"-7.466"16.058"-357,-21.162 17.571-21,-19.205 3.80402-12,-8.86-3.28101-17,49.687-7.59003 37,9.711-28.739-36,-7.59399-4.81799-93</inkml:trace>
  <inkml:trace contextRef="#ctx0" brushRef="#br1">135.683 463.667 137,'30.61'0'505,"0.565994"-2.29999"-443,4.19101 0.658997-37,-40.644 37.285 11,-13.829-6.84698-24,-11.442 4.64398-5,56.595-38.5759 8,5.38301-15.3811-14,0.500977 5.34308-1,-8.61296 49.04-1,3.25397-23.48 2,4.59702-40.876-30,0.826996-6.54999-73,-4.41702 7.086-44,-4.09097 2.19598 27,4.62698-0.360962-44,-1.96896 4.72797-33</inkml:trace>
  <inkml:trace contextRef="#ctx0" brushRef="#br1">549.197 340.929 137,'30.781'-4.741'489,"4.47198"-0.523987"-455,2.771-7.35703-83,-7.93201-0.703979-265</inkml:trace>
  <inkml:trace contextRef="#ctx0" brushRef="#br1">659.036 224.657 147,'-7.04303'26.045'343,"-0.223938"4.03001"-238,0.401978 1.05399-83,-0.51001 6.76898-2,5.05298-9.06195-17,3.41302 3.96497-20,2.08801-0.761017-60</inkml:trace>
  <inkml:trace contextRef="#ctx0" brushRef="#br1">898.098 30.87 137,'-2.29102'32.679'369,"-1.20599"3.294"-284,3.05701-6.89201-57,4.95801 4.04401 8,0.85498-1.60899 12,23.576-65.648 13,-15.9611-1.021-52,-4.55096 1.595-6,-2.935 5.866-2,-1.14905-2.577 1,6.37701-2.171 5,-7.81696 73.284 5,-5.20599-9.70901-9,-0.796082 3.51401 0,2.24109-6.389-1,0.615967 10.517 2,8.75195-3.83699 1,25.066-56.761 13,-13.9069-12.853-11,-1.72009-0.589005-3,-2.65198 2.235-2,3.4729-2.9-1,-4.46887 2.732-1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59.83 0 137,'-19.021'4.121'331,"41.401"0.931001"-196,-3.038-6.654-115,-0.0409966-0.885-11,-0.655006 10.167 2,-12.863 11.712 13,-10.084 8.946-2,-4.20399-7.209-9,-2.747 0.774998-4,0.685997-3.216 1</inkml:trace>
  <inkml:trace contextRef="#ctx0" brushRef="#br1">32.216 87.417 142,'24.671'-3.83'344,"-4.52501"0.406006"-318,1.494 1.77-24</inkml:trace>
  <inkml:trace contextRef="#ctx0" brushRef="#br1">0 151.845 137,'19.291'0'301,"9.169"-9.334"-232,-0.417999-1.71201-59,-9.071-0.141991-39,-5.678-7.30601-189</inkml:trace>
  <inkml:trace contextRef="#ctx0" brushRef="#br1">73.636 36.813 137,'-9.901'20.787'228,"0.282001"-1.90599"-142,-0.806 5.84599-17,-0.783001-0.606995-22,2.74-5.413 0,-0.245997 9.134 8,3.986-4.86501-6,0.0949998 8.056-10,7.214-8.72701-17,27.48-6.14999-7,-5.417-23.086-8,-2.402-9.043-5,-6.006-7.035-57,-9.027 3.46901-135,-0.0820007 1.03999-69</inkml:trace>
  <inkml:trace contextRef="#ctx0" brushRef="#br1">119.659 105.827 137,'24.809'-13.287'466,"-5.69402"4.573"-405,8.27402-3.30799-49,-3.70601 5.23299-4,-13.242 27.331 41,-23.925-0.653-27,-11.973 6.16199-46,2.933-21.749-360,19.972-27.046 229,2.552 2.04099 155,4.51601 40.489 240,-9.895 8.26099-172,1.51399-7.886-38,-1.52299 4.42401 0,-0.143997 5.23199 8,1.09799-6.246-14,0.516006 2.68001 6,1.16-1.078-7,0.797989-4.99301-34,21.474-31.026-385</inkml:trace>
  <inkml:trace contextRef="#ctx0" brushRef="#br1">243.92 174.854 141,'1.632'20.283'236,"1.172"0.781021"-298</inkml:trace>
  <inkml:trace contextRef="#ctx0" brushRef="#br1">211.704 262.264 137,'7.90001'26.078'384,"10.936"-9.38"-628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6553.29 5010.9 137,'22.708'3.23682'481,"-9.78711"14.7012"-811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32.216 271.482 137,'-5.757'26.769'395,"-1.162"0.612976"-331,0.966998 0.310028-34,1.643-7.23502-12,0.276 6.60898 11,3.389-2.51996-7,21.889-22.976-253,-1.294-22.06 51</inkml:trace>
  <inkml:trace contextRef="#ctx0" brushRef="#br1">110.454 331.285 137,'1.581'22.666'339,"2.59399"2.75903"-259,3.77801-4.70303-27,15.61-27.937 15,-13.174-13.546-46,-3.50201 0.961975-5,-5.44699-3.58398 16,-7.95801-0.143005-4,-15.48 25.18-17,0.337006 16.09-8,41.036-6.66602-371,-0.460007-15.683-3</inkml:trace>
  <inkml:trace contextRef="#ctx0" brushRef="#br1">188.692 303.683 137,'0'20.658'305,"1.633"-0.337006"-175,2.49001 5.64001-50,7.886-5.90997-21,10.324-20.652-20,1.84102-27.731-14,-16.228 6.95099-18,-20.426 0.136017 5,-13.195 15.186-2,1.74698 0.871979-40,2.30301-12.764-336</inkml:trace>
  <inkml:trace contextRef="#ctx0" brushRef="#br1">0 202.442 140,'24.721'4.12801'558,"5.809"-0.356018"-536,-10.13-2.94498-11,8.045-0.510025 1,-1.10201-0.148972 3,-0.87899-0.168015-5,-4.709 0-4,6.64799 0-1,-6.41 0 0,-0.73999 4.515-12</inkml:trace>
  <inkml:trace contextRef="#ctx0" brushRef="#br1">165.68 41.419 137,'0.292007'22.737'515,"-0.531006"1.383"-439,-4.83 7.112-58,0.307999-2.06001-6,1.29601 3.64202-46,21.933-21.516-643</inkml:trace>
  <inkml:trace contextRef="#ctx0" brushRef="#br1">487.839 179.453 137,'-25.549'-8.26201'371,"-4.72504"0.317017"-242,4.27802 8.73299-78,7.155 10.445-16,3.73203 10.077-9,5.18097 4.21201-13,1.67102-1.086-4,4.70697 2.90799-4,6.40302 2.90601 0,4.82501-3.353 2,8.40201-6.504-2,6.04697-13.236-3,-1.88699-15.974-67,-7.50598-15.413-341</inkml:trace>
  <inkml:trace contextRef="#ctx0" brushRef="#br1">386.589 253.066 137,'19.844'0'481,"4.14996"8.44301"-410,-3.858 4.27498-47,-14.171 7.15201 0,-13.955 3.53302-3,-1.51797-1.944-10,-0.868988-1.39001-7,34.594-23.421 1,-3.11298-1.82898-4,-2.04901-2.62201-13,2.815-0.309967-191,-2.39996-0.0320435-148</inkml:trace>
  <inkml:trace contextRef="#ctx0" brushRef="#br1">579.884 225.464 137,'-14.584'18.449'542,"6.32202"0.0380096"-499,0.27594 2.862-19,-0.872986 0.187012-12,-0.343994-0.194-5,1.14502-1.87903-4,0.743958 1.28503-37</inkml:trace>
  <inkml:trace contextRef="#ctx0" brushRef="#br1">579.884 289.879 138,'-4.43695'21.161'437,"3.58093"-1.85901"-365,2.93701 1.78198-11,18.695-24.741-13,-4.69-14.778-33,-8.63898-4.83203-10,-14.132 2.63504 10,-16.096 22.725 0,3.48596 14.605-25</inkml:trace>
  <inkml:trace contextRef="#ctx0" brushRef="#br1">639.713 276.075 137,'-0.176025'22.285'294,"3.04602"6.02103"-123,3.07605-8.35199-101,20.455-15.097-8,-4.57404-19.72-30,-10.754-7.55203-22,-9.98102-1.298-3,-19.799 12.803 3,-8.62305 16.937-5,-0.253967 4.69598-2,6.88196-3.74698-7,42.394-11.614-279,-1.05298-3.61099 77</inkml:trace>
  <inkml:trace contextRef="#ctx0" brushRef="#br1">786.985 142.633 137,'-15.409'26.246'521,"7.00903"-1.881"-464,-1.31909 8.004-20,4.94312-10.93-22,2.01593 7.965 0,4.03601-3.99197-8,5.44-4.87701-11,15.942-21.304-282,-4.43494-22.44 57</inkml:trace>
  <inkml:trace contextRef="#ctx0" brushRef="#br1">888.234 124.23 159,'-2.69403'24.611'535,"-1.61896"7.189"-453,-2.38898 4.74899-60,3.86493-10.098-12,-1.04193-3.55103-2,1.61597 5.45103 4,4.63397-4.11502-3,17.2161-9.43097-6,0.508911-29.552-49,-8.39093-6.26001-271</inkml:trace>
  <inkml:trace contextRef="#ctx0" brushRef="#br1">796.189 262.271 155,'20.67'-7.7'466,"1.69403"-1.19501"-524,3.76996-4.34698-45,-3.25696-2.93901-120</inkml:trace>
  <inkml:trace contextRef="#ctx0" brushRef="#br1">948.064 128.829 137,'11.944'23.481'494,"-3.06494"-2.701"-436,0.272949 11.712-16,-6.474-6.60901-18,-6.37695-0.819977-11,-4.00305-0.0970459-13,-3.61597-2.72498-109,-1.32202-2.75897-292</inkml:trace>
  <inkml:trace contextRef="#ctx0" brushRef="#br1">1168.97 138.034 137,'-23.1179'23.041'421,"8.54688"-1.382"-360,2.44812 1.505-35,1.76587 3.043 7,4.25-4.09599-3,3.67212 0.419998-2,11.4429-1.12402-4,15.9672-21.724-22,2.12585-22.408-147,-12.543 0.582001-231</inkml:trace>
  <inkml:trace contextRef="#ctx0" brushRef="#br1">1145.96 225.464 137,'26.2531'11.408'590,"0.895996"-9.33498"-573,0.944946-7.21402-10,-1.82605 0.0890045-19,-2.63098 1.93901-176</inkml:trace>
  <inkml:trace contextRef="#ctx0" brushRef="#br1">1891.53 156.45 137,'-28.411'-9.127'559,"9.04102"4.476"-512,-1.73303 1.94501-17,1.87 17.181-26,7.10706 5.05301-1,1.854 5.173-1,9.02295-0.936005 0,27.266-5.76199 3,-5.88489-28.713 0,-0.714111-5.67799-1,4.00305-10.839 0,-23.49 55.268 1,-0.0970459-5.375-4,23.889-33.802-254</inkml:trace>
  <inkml:trace contextRef="#ctx0" brushRef="#br1">2043.4 9.198 137,'-22.9871'21.252'476,"7.34204"0.658998"-423,1.37207-0.509998-34,-0.676025 9.714 13,7.15088-5.813-9,2.15112-0.671005-4,7.65601 7.841-6,2.26099-8.998-7,8.86292-2.24199-4,7.51514-11.116-48,4.22888-12.771-132,-4.98889-11.149-57,-5.99011-6.899 36</inkml:trace>
  <inkml:trace contextRef="#ctx0" brushRef="#br1">2112.43 32.207 165,'-5.46387'18.552'378,"0.655762"2.875"-265,2.6582-1.95199-71,0.241943 6.98299 6,6.23096-2.325-22,17.208 1.30501-13,-25.0042-2.959-3,-9.08179-1.60101-5,-6.49194-12.733-68</inkml:trace>
  <inkml:trace contextRef="#ctx0" brushRef="#br1">2075.61 110.426 143,'24.895'-13.894'466,"-1.07104"1.562"-801</inkml:trace>
  <inkml:trace contextRef="#ctx0" brushRef="#br1">2190.67 92.029 143,'-7.81982'23.345'441,"1.70776"0.439003"-337,3.41797-4.702-64,1.28613 4.67599-5,7.55908 1.718-11,9.60376-5.483-11,4.13013-33.552 0,-7.66797-6.64001-8,-0.975098-1.43399 0,-3.22485-2.093-2,-2.55908-1.88601-1,-19.448 5.80101 1,-9.64111 25.146-1,-1.61694 3.269-7,5.62012-0.502991-428</inkml:trace>
  <inkml:trace contextRef="#ctx0" brushRef="#br1">2273.51 105.833 167,'-0.032959'26.226'623,"0.065918"6.54299"-601,3.80005-2.202-11,17.6709-36.154 9,-12.9519-19.8-17,-0.980957 1.86198-2,0.000976563-2.15199 1,3.22607 49.306-5,-10.7981 2.33199 2,7.69702 0.949997 2,15.0388-55.159 6,-13.5308 4.625-6,2.3208-0.0569992-4,-3.23584 0.140999-41,-1.96899 2.39001-174,1.54004 1.21499-306</inkml:trace>
  <inkml:trace contextRef="#ctx0" brushRef="#br1">2425.39 0 137,'10.2729'26.4'472,"2.68311"4.251"-398,-5.78613-9.897-30,-5.55273 2.959-10,-6.8833-0.0379944-13,-5.86084 3.661-13,-2.06909-0.67701-6,-3.71899 1.782-9,-5.01685-2.85399-88,3.40771-8.89601-141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2703.89 71829.6 137,'-21.0471'-4.30469'262,"-2.33276"5.64844"-212,-6.2793 5.17969-35,10.6333-0.460938-7,-1.95923 4.86719 0,3.93921 10.1094 6,17.6169-2.42188-8,17.647 9.14844-4,1.71094-8.0625 0,1.896 7.625 3,-8.55786-2.03125-2,-8.35815-3.53125 6,-15.9968 4.79688 12,-7.25732-7.94531-1,-1.41064-5.1875-1,-3.81909 1.00781-1,1.60986-4.42188-5,1.17017-5.01563-10,16.6758-26.1641-296,24.2893 2.09375 77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3067.47 71880.2 137,'21.4021'-15.4063'506,"9.35791"3.76563"-560,-11.1912 6.48438-397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82.84 78.219 137,'18.957'-1.376'445,"1.633"-4.057"-414,3.265 0.917992-14,-0.238014-1.46599 0,-4.44098 4.91499 0,-12.986 19.527-675</inkml:trace>
  <inkml:trace contextRef="#ctx0" brushRef="#br1">174.885 0 137,'21.855'3.391'363,"-0.96701"0.349"-292,5.23099 4.122-43,-5.22597 1.627-6,-15.719 9.586 13,-15.479 3.966-13,-2.91-4.179-10,-6.12601 7.945-11,2.493-7.00199-44,-2.65898-1.40201-345</inkml:trace>
  <inkml:trace contextRef="#ctx0" brushRef="#br1">0 105.827 137,'25.733'1.87299'369,"6.455"-8.91999"-326,-9.64601 0.290001-25,3.34001-3.158 4,-2.673-1.151 1,0.147995-0.934998 2,-19.212 31.244-656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71.073 213.172 137,'-28.601'6.04601'182</inkml:trace>
  <inkml:trace contextRef="#ctx0" brushRef="#br1">0 271.301 137,'37.1'2.293'378,"4.011"0.795013"-319,-15.133-2.42303-20,5.245-4.15295-24,8.618 1.33096 11,-12.361-2.95297-10,4.03-0.193024-2,-3.88199 0.774994-6,6.25301-2.89397 0,-1.53604 2.15698 0,5.25504-2.38301 2,-8.58899 2.37701 0,5.96698-3.83 8,-2.51599 2.202-2,4.87497 4.961-1,-8.58093-3.48199-6,3.13196 9.08301-12,-59.658-2.13902-472</inkml:trace>
  <inkml:trace contextRef="#ctx0" brushRef="#br1">90.456 400.492 137,'40.731'-8.39099'516,"-6.42199"-2.04703"-502,-2.8 2.44101-6,4.78-3.27496 3,-7.16602 2.02795-1,1.81702-0.599976 5,-1.10199 2.66699 10</inkml:trace>
  <inkml:trace contextRef="#ctx0" brushRef="#br1">187.372 25.845 139,'25.931'-24.314'504,"3.43201"22.783"-469,-20.907 30.018 21,-23.975 3.604-35,-1.00101-2.823-12,0.678009-1.169-6,-2.147 1.072-2,-1.229 3.812 0,-0.585999 6.769 0,45.698-22.718 5,4.255-50.055-2,-13.641 4.256 1,-10.102-2.157-1,-7.74599 2.132-1,-25.216 1.66 3,-12.734 22.899 0,2.75398 22.259-5,35.498 8.269-19,29.471-25.45-131,2.56799-13.263-23,-4.10599-7.473-63</inkml:trace>
  <inkml:trace contextRef="#ctx0" brushRef="#br1">316.596 58.13 137,'0'28.893'237,"3.78198"-0.245007"-75,5.53503 3.05601-59,23.768-6.26-14,-3.47598-33.06-62,-0.748016-11.775-16,-7.07599-14.819-3,-18.153-1.389 2,-25.536 5.252 2,-6.86401 23.978-6,-0.815979 9.618-2,2.98996 2.539-3,-4.08295 8.559 0,1.69196 12.35-3,63.86-6.30399-306,-4.495-20.342 114,-1.26102-0.0509949-28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0 350.508 137,'37.771'8.63699'268,"1.818"-8.05597"-222,8.283-0.581024-35,-1.108-5.40002-6,-2.256 2.15704-11,-7.06799 2.66797-155</inkml:trace>
  <inkml:trace contextRef="#ctx0" brushRef="#br1">156.84 378.175 137,'0'37.756'159,"-3.27299"10.012"-78,-0.238007-6.478-51,-5.13499 8.55197 7,-0.512009-3.96698-7,-0.382996-2.034-1,3.825-5.86499-10,0.010994 5.09595-8,16.082 3.46906-119</inkml:trace>
  <inkml:trace contextRef="#ctx0" brushRef="#br1">286.003 590.319 137,'11.92'43.635'281,"14.146"-0.646973"-241,8.93597-2.41608-6,-75.023-15.4309 7,2.13501-13.3201-29,-4.07404-1.05298-63</inkml:trace>
  <inkml:trace contextRef="#ctx0" brushRef="#br1">332.133 608.768 137,'9.224'-40.934'376,"-56.599"26.5291"-228,2.642 36.639-206</inkml:trace>
  <inkml:trace contextRef="#ctx0" brushRef="#br1">525.876 516.532 137,'47.218'8.64905'436,"-8.263"15.7229"-706</inkml:trace>
  <inkml:trace contextRef="#ctx0" brushRef="#br1">442.843 673.337 138,'42.163'-7.67999'291,"5.62796"0.814026"-321,-1.07095-1.48004-76,-6.02509-1.18799-55</inkml:trace>
  <inkml:trace contextRef="#ctx0" brushRef="#br1">904.139 405.841 138,'40.681'0'306,"-3.43604"6.789"-272,2.901 11.937-23,-40.411 21.653 5,-13.6299-3.22998-7,-15.6761 12.538 0,-3.52496-1.44095-5,7.09106-8.27405-3,1.98694-1.98999 0,8.71198-0.580994 5,52.3911-9.12799 27,5.39294-66.475 7,-24.903-14.1199 23,-27.778 9.30792 16,-41.657 12.4991-58,3.44995 25.3989-20</inkml:trace>
  <inkml:trace contextRef="#ctx0" brushRef="#br1">1097.88 590.319 140,'10.954'40.8311'386,"22.062"-0.581055"-281,7.20801-55.243-46,-37.892-23.3699 3,-33.0431-2.27405-35,-16.8569 25.8831-28</inkml:trace>
  <inkml:trace contextRef="#ctx0" brushRef="#br1">655.039 304.381 137,'48.075'0'324,"-2.02002"0"-266,7.68903 0-34,19.6249-5.388-1,-21.0009-0.167023-6,6.12396-2.20297-3,-18.957 2.36499-1,-0.634949-2.28799-3,-1.54504 4.509-1,7.31604-5.21799 4,-0.460083 6.19998 0,-6.25586 1.608 3,-31.7172-37.167-403</inkml:trace>
  <inkml:trace contextRef="#ctx0" brushRef="#br1">904.139 9.224 137,'41.264'-5.393'391,"1.95795"2.15"-351,6.85797 2.655-14,-48.0549 44.694 28,-23.035-3.166-32,-7.39899 8.43701 0,-9.98199-5.88502-5,83.034-83.405-3,-1.02594 13.92-12,-14.7651 65.344 0,21.9041-30.915 9,-14.1169-50.067-3,-14.683-0.0139999-35,-18.9481-1.18799-311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51.457 81.739 137,'32.098'16.181'435,"4.051"11.24"-346,-8.318 10.536-207</inkml:trace>
  <inkml:trace contextRef="#ctx0" brushRef="#br1">6.229 210.93 137,'-6.229'30.677'287,"6.699"-1.202"-306</inkml:trace>
  <inkml:trace contextRef="#ctx0" brushRef="#br1">122.53 223.856 137,'10.805'28.893'268,"0.761978"1.23503"-203,3.87402-1.95203-69</inkml:trace>
  <inkml:trace contextRef="#ctx0" brushRef="#br1">445.587 101.131 137,'-11.865'-28.907'234,"-15.698"-2.176"-109,-5.845 13.888-72,5.80798 15.974-19,-5.79199 22.828 3,17.976 17.325-14,10.954-10.749-12,3.21997 4.39201 3,1.12201 0.710991 2,0.119995-5.47099-2,-3.78201-1.36301-2,1.776 12.829-3,1.45401-6.47298-1,-3.35098-2.47403-4,1.896 1.36902 1,-3.29501 5.117 3,-1.048-3.586 0,-5.383 0.394989 2</inkml:trace>
  <inkml:trace contextRef="#ctx0" brushRef="#br1">187.141 327.209 137,'29.886'-30.548'412,"1.62701"5.737"-373,-3.54399 13.1-42,-0.388016 1.51199-21,-0.298981 3.98401-66</inkml:trace>
  <inkml:trace contextRef="#ctx0" brushRef="#br1">497.275 210.93 137,'-26.891'26.11'533,"5.957"1.556"-487,3.54697 4.257-22,10.563 2.01599-4,13.577-4.51599-12,22.111 0.401001-5,-30.13 0.464996 9,-34.645-12.571-8,-3.96799-12.117-6,54.271-35.522-457</inkml:trace>
  <inkml:trace contextRef="#ctx0" brushRef="#br1">510.198 256.147 137,'-34.902'-5.38701'578,"1.15201"-1.47998"-522,32.488-19.72-241,33.465 11.853-67,-5.04901 5.31599 48</inkml:trace>
  <inkml:trace contextRef="#ctx0" brushRef="#br1">645.882 223.849 146,'35.359'-1.033'493,"2.56799"4.31401"-587</inkml:trace>
  <inkml:trace contextRef="#ctx0" brushRef="#br1">626.498 327.209 138,'32.005'5.78699'364,"7.05902"-9.914"-352,-12.108 3.13904-58,6.505-1.86102-91,-2.22601-9.92801-54</inkml:trace>
  <inkml:trace contextRef="#ctx0" brushRef="#br1">872.022 185.099 152,'32.27'-5.795'367,"-1.67303"15.93"-292,-10.189 26.607-21,-30.561-10.736-37,-3.24194 0.873016-4,-1.28809-0.169022-1,9.51709 0.723999 19,32.0359-33.061-68,0.270996-8.79703-85,2.14697-7.73898-73</inkml:trace>
  <inkml:trace contextRef="#ctx0" brushRef="#br1">1266.15 62.361 137,'-9.16199'-28.771'282,"-18.818"0.484"-147,-6.9071 22.99-79,7.8551 29.534-19,8.625 14.604-10,9.73694 1.538-11,1.55505-9.509-3,2.91907-4.61198 1,-2.12109 8.80399 7,0.385986 5.356-6,-0.417969-2.02299-5,-0.751953-3.778-6,0.349976-8.08102 0,1.62488 0.36203-2,-2.26086 3.18399 1,1.25793-2.461-1,2.08411 0.988007 0,-3.26013 6.25299 2,-10.5399-67.612-301,6.00391 0.776001 138,0.922119-0.58902 68,0.941956 4.81302 39,-3.11804-3.366 33,4.07404 3.30099 27,33.872 1.04001 208,5.90698 19.644-135,5.24103 0.549011-42,-4.08704 0.439011-29,0.165039-0.238998-25,-2.57007-1.05302-30,-0.172974 4.92802-170</inkml:trace>
  <inkml:trace contextRef="#ctx0" brushRef="#br1">1259.69 230.315 138,'-4.75208'28.894'395,"-0.506836"2.51196"-295,-1.7312 3.32104-39,0.137207-5.62003-8,27.8708-65.1 11,-9.3009 7.42902-64,7.90295-5.026 0,-18.108 72.457 6,-5.00989-11.142-3,8.88184 9.47498 0,21.6251-70.68-2,-12.936 4.23798 0,0.489014-4.08902 2,-11.65 62.67-2,-2.91199 8.92697 2,2.29199-1.595-4,30.51-38.35-164,-3.93896-16.802-68,-2.36511 10.445-117</inkml:trace>
  <inkml:trace contextRef="#ctx0" brushRef="#br1">1537.52 204.471 152,'26.719'-5.381'450,"0.265991"9.05"-607</inkml:trace>
  <inkml:trace contextRef="#ctx0" brushRef="#br1">1492.29 307.824 137,'34.973'11.091'408,"-6.65808"-7.19601"-415,7.98914 1.71201-90,-5.57715-3.44299-81</inkml:trace>
  <inkml:trace contextRef="#ctx0" brushRef="#br1">1834.73 198.011 137,'39.5811'-4.748'477,"-3.93506"-0.509995"-470,-2.10901-0.762009-3,-7.05701-0.322998-1,6.40503-2.46199-60</inkml:trace>
  <inkml:trace contextRef="#ctx0" brushRef="#br1">1860.58 307.824 137,'30.5619'0'353,"-2.7428"0"-323,-37.7272 30.96 35,-13.6729 6.90002-60,3.70691-8.43704-4,3.87207-3.01596 3,47.4789-62.084 37,-10.0819 4.95599-41,-2.96606-1.04697-1,2.3761 3.00995 2,-5.01001 58.982 17,-18.0881 3.68201-10,-4.57581-0.231995-3,2.14587-5.00702 5,17.502 0.511017 28,17.7341-37.091-13,9.24597-17.977-25,-15.5521-1.62698-54,-7.94299-0.453003-35,-1.87378-6.091-41,-2.16113 4.72101 1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7208.48 72246.5 137,'-15.7988'26.4141'181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103.013 101.221 137,'9.119'25.761'507,"-11.727"-3.424"-495,-10.678 0.788002-3,-0.442993-4.295-6,-7.16801 3.51999-3,1.72601-6.22098-1,-4.351 0.995987-24,4.603-4.63899-85</inkml:trace>
  <inkml:trace contextRef="#ctx0" brushRef="#br1">93.809 133.429 137,'21.164'-11.24'341,"2.62499"-3.255"-325,-0.680992 5.57401-11,-1.01399 2.494 1,-6.96202 33.363 16,-11.959-7.654-15,-1.658-0.556-1,-4.45399 10.142 3,1.92099 3.31299 2,-2.532-6.136 2,0.988007-5.813 2,-3.60201 6.814 9,-0.798996-5.13498-2,-11.612-44.035-326,15.366 3.34598 157</inkml:trace>
  <inkml:trace contextRef="#ctx0" brushRef="#br1">153.638 41.406 137,'1.633'22.292'170,"-2.81699"2.27299"-95,0.924988-5.78-30,0.149002 11.691-9,0.0639954-0.459007-4,-1.62099-9.37801-8,-0.0840149-0.245987-7,-0.810989-0.587997 2,-4.787 6.77599-95</inkml:trace>
  <inkml:trace contextRef="#ctx0" brushRef="#br1">61.593 225.451 137,'22.831'-4.515'365,"0.686993"0.600998"-335,2.12501-0.0720062-17,-1.17302 0.194016-8</inkml:trace>
  <inkml:trace contextRef="#ctx0" brushRef="#br1">75.4 280.674 137,'20.873'-1.634'323,"2.476"-2.49402"-274,5.18-0.0959778-46,-3.848-2.41699-14,-2.50301-1.517-26,3.42201-1.80902-40,-4.54001-1.23399-22,-1.88499-4.01799-44</inkml:trace>
  <inkml:trace contextRef="#ctx0" brushRef="#br1">333.126 87.417 137,'-16.596'21.155'329,"-7.76898"1.602"-296,4.67999-10.09-23,20.023 6.87999 9,1.61603 2.83501-3,-3.01501-3.26801-1,0.76001 4.903 6,-1.44501-4.03799 0,-0.00500488 1.099-6,-1.87299 6.93698 8,-2.04401-0.56897-5,2.21201-1.95602 0,-2.29501-1.91299-2,0.626999-0.86499-1,0.64502 3.02301 9,26.76-43.925-295</inkml:trace>
  <inkml:trace contextRef="#ctx0" brushRef="#br1">342.33 87.411 148,'34.153'-11.033'448,"-10.059"3.895"-400,6.32901 0.291004-32,-11.797 4.58599-26</inkml:trace>
  <inkml:trace contextRef="#ctx0" brushRef="#br1">328.524 179.446 160,'-3.38397'24.799'416,"2.33096"-3.728"-356,10.092-39.83-538,-10.672-1.77602 461,11.826-3.44901 195,13.083 5.81302-40,-0.550995 9.35399-75,1.72397 0.657997-13,0.186035 1.95801-2,0.477997 13.591 7,-16.055 20.819-4,-13.824-1.53799-21,-8.18701-8.02202-14,-10.473-13.287-73,1.42499-20.491-305,10.602-7.505 196</inkml:trace>
  <inkml:trace contextRef="#ctx0" brushRef="#br1">388.352 0 137,'7.82101'19.03'271,"-0.766022"11.847"-147,-3.27298-7.481-87,-1.15903 7.991-1,0.0960083-7.454-4,-3.21698 1.653-1,0.265991-1.414-2,0.0259705 6.52301 11,1.78705-3.75801-13,3.91595-5.15599-14,-15.929-40.804-399</inkml:trace>
  <inkml:trace contextRef="#ctx0" brushRef="#br1">328.524 184.046 137,'21.164'-1.63501'440,"6.22702"-2.48599"-391,-6.42502-0.639984-42,2.74698-2.77702 1,-2.74698-0.122986-12,-40.483 12.706-74,14.35 15.806 82,0.687988 3.231 13,2.79401 0.897003 1,1.259-2.041 0,0.339996-2.248-6,0.0859985 5.72299 4,0-1.996-6,2.694 3.68802 2,-1.556-9.08102-5,-0.45401 3.22903 5,-0.597992-3.60403 16,-24.947-43.79-13,7.67197-2.56403-49,-2.44196 5.76202-14,-1.47601 6.763 14,-2.83701 1.87299 2,3.93698 5.737 14,8.40302-15.775 50,41.672 1.97 9,-10.95 11.602-29,0.545013 3.061-5,6.02103-1.12302 3,-4.41003-0.0519867-5,2.54102 0.806992 0,2.52701-0.374008-25,-46.853 23.816-454,-0.386963-8.35899 443,1.72696-1.789 19,0.404022-2.82201 12,-0.585999 1.381 16,15.751 14.328 238,25.32-8.19701-166,3.58301-8.22299-56,4.31802-5.69199-57,-10.964-2.05902-30,0.0660095-0.510986-179</inkml:trace>
  <inkml:trace contextRef="#ctx0" brushRef="#br1">563.238 128.829 137,'-4.56799'22.744'379,"1.15002"2.44901"-342,1.78094-5.33702-58</inkml:trace>
  <inkml:trace contextRef="#ctx0" brushRef="#br1">544.829 105.82 137,'25.186'-14.895'359,"-1.17206"5.31499"-304,-4.55499 4.942-30,1.44104 2.222 10,0.675964 10.187 16,-9.41998 18.778-10,-12.905-3.50101-21,-7.30994 5.148-4,-7.93005-7.946-45,-4.72296-19.093-163</inkml:trace>
  <inkml:trace contextRef="#ctx0" brushRef="#br1">600.056 101.228 137,'3.38397'20.87'247,"-2.45496"-0.669998"-166,-0.725037 3.00199-42,-0.118958 1.571 4,-0.085022-3.06898-9,-1.63202-0.259018-3,-0.567993 3.75401 4,1.51605-0.671997-8,4.42993-2.71301-39</inkml:trace>
  <inkml:trace contextRef="#ctx0" brushRef="#br1">512.613 193.244 148,'28.004'-5.452'502,"-5.94305"2.63599"-450,5.05408-2.11899-40,-0.171082-0.621002 0,-1.10394 1.907-1,-25.1581 28.311-40,-19.7579-13.215-17,-7.49097-0.11702-6,-0.950073-1.58897 15,8.565-3.03603 9,-0.51593 0.620026 11,43.7219-25.166 142,-1.55792 10.199-99,-3.85406 2.991-17,5.68298-2.222 1,-4.75391 6.07899-4,-20.9581 20.101 8,-19.944-5.14101-6,-7.4259 1.02-3,3.90192-1.097-5,47.382-19.115-18,8.32404-4.76001 15,-9.32703 4.91501 2,-32.195 23.766-7,-9.16797-4.81299 6,-9.63702 5.25702-9,4.66095-2.59503-9,-3.52094 6.62003-10,5.06699-2.21603-1,-0.27298-0.935974 8,4.50296-5.40601 10,39.825-32.325 42,0.555969 1.08597-18,0.515015 1.41501-3,6.52899-2.82397 2,-0.992004 4.74896-4,-4.76398 2.82202 2,-0.386047 3.35999 2,0.358032 4.11401 5,8.71698 1.34302 22,-6.70294 4.74197 4,-6.04706 7.67999-20,-7.62598 7.47403-14,-8.23199 2.61697-2,-6.36804 4.811-18,21.939-13.061-753</inkml:trace>
  <inkml:trace contextRef="#ctx0" brushRef="#br1">788.748 188.638 143,'9.98199'21.478'392,"13.239"0.136002"-501</inkml:trace>
  <inkml:trace contextRef="#ctx0" brushRef="#br1">793.351 165.642 137,'20.996'-3.843'254,"0.598022"3.17101"-183,3.10101-1.04601-34,-5.51099-0.0329895-17,0.598999 0.820984 10,-5.19208 19.747 70,-33.1079-1.144-79,-5.67505 1.75099-15,2.41602-8.79199-3,-0.281006-2.11801-2,-5.21497-1.15599-1,2.021-1.002-1,45.6249-5.80099 37,0.797058-6.22002-30,6.06799-0.289993 2,4.72296-4.34799-1,-2.13696 1.34999-8,-7.48199 2.047-32,-2.60504 5.71101-108,-24.343-17.989-263,8.86993-2.94699 604,15.524 14.218-46,-0.670959 3.96599-100,3.40796 0.537003-30,-0.125-2.062-11,-1.72498-6.50999-6,-2.31006-12.306-55,-21.121 4.19901-93,-7.34497 0.457993 83,-10.7141 2.88201 42,16.8341 35.468 185,2.34705 1.85501-141,-0.118042-0.0260086-10,-0.62207 6.95 3,0.310059-5.19301-1,-1.50403 4.19902 1,-1.67297 3.03497 7,-0.225037-8.88799-12,0.498047 1.351-1,-1.09204 12.311 5,3.21503-10.516-7,5.90601 0.432983-6,4.44-2.01596-60</inkml:trace>
  <inkml:trace contextRef="#ctx0" brushRef="#br1">1212.16 4.593 147,'15.276'20.289'385,"-2.93896"-0.102999"-691</inkml:trace>
  <inkml:trace contextRef="#ctx0" brushRef="#br1">1143.12 87.417 137,'25.359'-7.131'333,"4.698"1.20699"-278,-11.4199 1.093-39,3.69592 0.0960007-4,-1.30103-0.703999 1,-1.073-1.525-3,-1.20898 1.33799-140</inkml:trace>
  <inkml:trace contextRef="#ctx0" brushRef="#br1">1225.96 69.014 137,'-4.60205'24.973'337,"4.60205"5.541"-252,2.69397-11.606-61,-1.26392 2.14301-12,17.912-11.252-156,-6.79114-29.378-24</inkml:trace>
  <inkml:trace contextRef="#ctx0" brushRef="#br1">1295 55.21 137,'0'21.917'353,"0"-2.461"-307,-2.69397 1.893-36,-2.12 3.934-11,-0.0670166-3.78599-66,-6.31506-2.09901-209</inkml:trace>
  <inkml:trace contextRef="#ctx0" brushRef="#br1">1161.53 124.224 137,'-7.953'29.823'394,"6.98999"-10.993"-375,2.34106 0.826004-28,18.809-13.448-135,5.22388-21.168 3,-4.68884-2.37802 44,-0.864014-0.560974 80,1.62-4.80602 14,-0.625122 4.89601 17,-1.31384 11.95 162,-23.9921 27.886-114,-8.61804-0.484993-69,-8.02991-0.0700073-13,-4.54102-4.47 7,4.49292-5.698 7,-2.099-2.558 9,50.498-9.05 128,-3.44189-6.96301-113,-4.82617-0.393982 0,7.39001 0.272003 36,-27.2429 33.66 49,-16.24-7.054-72,-1.46106-3.495-16,-6.81299-1.95601-5,-0.648926-5.47198-7,3.5719-2.71301-35,3.31299-11.136-124,19.2561-16.272 14,22.433 3.10699 189,2.0509 18.726 44,0.209106 10.336-25,-6.30505-1.18202-28,0.204956 1.09802-15,2.43701 7.52499-3,-2.88794 3.55898 3,2.98596 0.240021 2,-1.41492-9.18698-53,1.14795-11.523-123,0.0609131-10.877-62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87.43 137,'20.683'-2.687'391,"0.0389977"-4.82599"-347,-2.018-0.626007-31,0.976997-1.763-8,4.815-2.494-58</inkml:trace>
  <inkml:trace contextRef="#ctx0" brushRef="#br1">87.442 0 137,'1.633'25.005'231,"0.118004"-4.916"-194,-1.01099 7.248-10,-0.42701-1.311-3,-1.814-4.355-4,-0.215996-1.853-4,-0.845009 5.04501 0,0.107002-5.86501-5,-2.47199 8.22198 7,-16.84-28.512 29,-4.731-14.915-34,8.062-2.202-10,42.99 0.987 8,-1.517 4.26399 2,-1.535-2.351 1,3.026-10.885-17,-4.177 4.864-143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125.277 11.749 137,'-21.007'-11.749'309,"2.048"14.12"-253,2.136 2.946-27,-7.935 9.298-8,2.818 3.636-4,7.926-0.806002-9,6.853 1.755-4,6.546 1.46301 2,9.607-3.184-2,2.081 0.419998-1,8.124 1.058 2,-5.971 4.444-3,-10.024-3.05602 0,-4.169 0.451019 0,-7.106-2.726-4,-12.656 0.850983 6,-3.695-5.78697 3,26.084-36.393-311,13.316 4.15302 138</inkml:trace>
  <inkml:trace contextRef="#ctx0" brushRef="#br1">108.574 136.998 137,'-3.741'20.633'273,"0.265999"-0.701996"-203,-1.951 0.710999-43,-0.494995 1.40501-6,3.682-5.27802-8,7.782-33.789-257</inkml:trace>
  <inkml:trace contextRef="#ctx0" brushRef="#br1">125.277 40.974 137,'16.944'19.969'106,"-9.82299"-0.0830002"-133,-3.866-1.841 25,-4.847 4.053 9,1.20499-4.519 3,-1.25798-0.455994 7,-0.472015 0.574005 10,-2.496 3.75299 48,24.497-39.608 26,-7.677-6.70699-77,-1.283 2.74098-1,3.97 39.552 29,-14.601 2.85899-33,-0.293015 0.996994 1,-3.742 5.16 0</inkml:trace>
  <inkml:trace contextRef="#ctx0" brushRef="#br1">279.788 53.499 137,'-8.29498'24.084'348,"4.26996"-6.665"-291,-4.04697 11.47-22,1.27499-5.034-7,0.550995 5.67599-3,3.63901-8.37999-3,1.53799-2.105-4,3.66699 5.666 9,10.311-6.953-10,8.492-4.27701-22,-0.483002-18.058-154,-6.508-15.421-121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129.851 0 137,'-15.166'22.977'341,"-3.53799"2.409"-329,1.13699-3.224-8,-5.76-1.12901-1,49.645-28.442 17,-3.626-3.74701-18,0.174995 1.67301 4,-1.82199 10.123 62,-29.244 19.488-28,-8.92899 3.184-50,-5.977-8.73199-110,3.13799-5.453-32,-1.012 0.026001 16,1.21 1.86101 61,25.24 9.81799 250,9.117 4.67-107</inkml:trace>
  <inkml:trace contextRef="#ctx0" brushRef="#br1">56.215 161.037 137,'22.666'-15.432'268,"-3.38199"5.42601"-225,1.077 0.529999-10,4.36199 0.0319977 3,-6.67198 28.454 37,-17.318-0.399994-50,-7.22601 2.19-9,-1.27498-1.05301-6,-13.835-3.10699-180,3.13-38.48-146,17.651 0.962997 310,-0.845001 1.485 24,7.736 44.391 203,-11.368-0.279022-182,-2.89299 0.0140228-9,-4.75801-6.02701-12,-9.78199 5.48399-1,1.489-4.748-57,2.128-12.525-18,-2.63-12.835 19,23.596-15.515 81,23.78 3.99101 28,-4.767 10.949-44,7.537-1.19502-8,-7.368 1.89302-9,1.162-4.41202-4,3.457-0.103989 4,-4.478 12.242 3,-2.30798 18.234 21,-10.325 4.39999-6,-2.87598-0.141983-6,-2.90701-5.93103-8,4.539 4.23901-2,11.704-13.211-100</inkml:trace>
  <inkml:trace contextRef="#ctx0" brushRef="#br1">263.317 96.622 137,'21.112'-4.418'369,"4.66901"5.87099"-274,-16.137 23.281-31,-15.716 0.0700073-43,-10.902 6.27299-5,-4.46103-6.149-4,2.78503-9.29599-5,-5.77299-4.22501-14,5.90399-10.308-89,20.124-24.632-104,17.793 7.34601 149,-0.402985 13.125 80,3.09698 5.94299 33,0.929001 12.551 30,3.28799-6.32401-31,-7.16199-17.086-33,4.431-15.328-12,-12.42 4.48901-12,3.78796-4.71503 1,-2.08499 1.67302 1,-2.35599-3.33301-2,-8.36002 3.552-12,-1.89297 1.002-10,-8.60101-4.399-9,2.92499 46.076 14,5.39102-1.486 17,-3.35101 5.994 4,2.64401-5.76799-4,0.427979 1.98998 1,0.146027 6.58202 0,0.165985-6.15602-3,0 4.65701 0,-2.694-8.106-1,1.263 3.66899 0,-0.594025 2.35701 3,-0.551971-2.59 2,-0.595001-2.76401 0,-20.155-18.294-13,23.533-25.212-16,4.52103 2.19702-13,6.91998-2.26801-48,1.53098 5.491-9,3.17203 0.0579987-49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63.461 138.473 137,'-13.284'19.844'249,"-1.963"4.774"-224,0.166998-0.820999-16,3.948-3.52699 7,2.414 4.631 16,33.383-35.417 14,2.587-11.828-31,-3.497 4.103-6,-0.764992 0.276993-3,-15.966-5.80099-94,-25.725 19.915 70,18.189 33.009 47,0.512001-4.84599-4,0 5.86598 1,0-10.955-15,0 0.632996-1,-1.633 2.86102 3,-0.857994 6.03299 4,2.047-8.84201-6,-18.247-36.31-266,8.634-4.69 191,-7.739 1.577 56,-1.469 38.525 167,16.172 2.26596-129,21.892-31.231-20,-2.558-11.84-10,-0.309999 3.32599 0,3.643-0.0909729-2,3.52401 22.351-3,-7.09701 20.561 11,3.091-46.988-111,-9.70799 2.14597 33,-3.328 0.703018 34,-0.632004-3.19 9,-3.349 3.468 49,-20.075 40.417 186,42.434-21.038-157,-3.09001-14.986-35,-1.05099 10.813-13,-13.581 32.091-1,-2.436-1.36299 4,-0.944-0.646011-1,-1.737-2.229-2,-1.202-1.75598 2,-0.307007 0.547974 3,-0.0859985 2.79202 2,-5.46501 0.385986 2,-14.254-11.4 15,0.451996-26.679-7,20.077-16.122-20,10.88 10.025-6,4.37599-1.88-5,2.94301-0.283997-16,1.047 4.935-11,6.54102 2.53799-25,-4.96902 28.675 37,-7.37299 8.746 92,5.89697-20.807-51,-6.56897-23.1049-78,-6.70099-2.56503-14,-1.47604 0.931 4,-0.61496 2.15602-23</inkml:trace>
  <inkml:trace contextRef="#ctx0" brushRef="#br1">371.813 156.877 137,'4.12302'24.901'321,"-6.50403"-5.819"-284,-0.515991 12.57 20,0.834015-0.510971-32,-0.442017-9.98602-4,-1.22501 2.164-4,0.435028-0.167999 3,2.32199-3.04202-4,16.823-45.87-212,-10.315 1.32498 155,-1.62299 3.35199 26,7.29297-2.56497 14,0.0700073 4.80699 31,7.54901-0.757004 20,7.52802-1.92401-21,-2.76105 0.368011-12,-2.17697 3.088-13,-17.684-1.80299-22,-27.895 11.466 8,17.575 36.884 32,2.72699-6.80101-4,1.40402-2.55901-2,0.395996 0.188004 0,-1.50302 1.698 2,-0.613007 5.51701-1,-0.265961-3.08801-1,2.58896-3.423-4,-1.60898 0.115997-1,1.47101 8.28802 4,1.70499-5.50403-8,0.289001-44.474-250,-5.465 1.68597 179,-5.16803 0.48999 20,-10.628 10.795 43,40.157-0.956055 205,2.38101 1.65305-184,-0.733002 2.03598-10,2.02798-2.51401-1,-16.383 30.845-36,-30.36-2.47403-22,3.24698-7.33899 27,2.01501-2.40802 11,-3.285 1.93002 3,0.950012-2.14999 1,1.51498-1.66702 4,1.26099-1.09799 0,-6.53397 2.526 7,49.578-22.325 94,-2.03799 1.70602-92,-1.78598 2.50598-1,0.865997-2.16998 0,1.90897-0.917999 0,1.63602 1.19598 3,-5.97198 5.05099-1,4.77798 1.20102 6,6.52103 2.92599 19,-8.02603 4.32199 1,1.51099 14.528 8,-17.007 1.28497-27,-6.40399-0.419983-17</inkml:trace>
  <inkml:trace contextRef="#ctx0" brushRef="#br1">726.186 64.854 137,'-21.063'26.439'322,"7.68298"-6.918"-307,-0.735962 2.092-11,0.145935 1.68-56</inkml:trace>
  <inkml:trace contextRef="#ctx0" brushRef="#br1">786.015 110.872 139,'-19.154'22.976'324,"-6.19806"3.05599"-283,0.319092-4.308-20,2.06793-4.703-8,-1.23395 1.43401-14</inkml:trace>
  <inkml:trace contextRef="#ctx0" brushRef="#br1">744.595 166.075 137,'4.12402'22.273'228,"-3.73199"5.00499"-178,-0.30603-7.427-18,-0.0859985 1.43298-6,-2.69403-0.535965 0,-1.42896-1.34402 3,2.05896-0.237976-7,22.405-40.321-185,-11.536 0.948975-11</inkml:trace>
  <inkml:trace contextRef="#ctx0" brushRef="#br1">832.038 78.658 150,'0'22.906'317,"-2.69403"-1.77101"-265,1.07404-0.450996-35</inkml:trace>
  <inkml:trace contextRef="#ctx0" brushRef="#br1">836.64 28.047 137,'24.978'-11.246'311,"-4.84192"3.547"-239,5.6889 1.226-25,-3.93793 3.844 2,-2.91003 24.333 12,-17.732 3.068-26,-6.05396 3.386-7,-3.78204-0.272007-7,-0.114014-5.58799-12,-2.90698-1.55001-7,-6.159-40.482-336,-0.522034-2.422 206,-4.02393 3.05499 72,1.50494 2.24801 52,42.492 13.985 342,-0.718994 2.868-303,2.76898 0-14,-5.28497 9.328 14,-37.95 3.907-23,-1.724-0.709999-5,-5.52301 2.81699-4,4.54504-2.97199 1,2.45996-2.81-1,39.285-15.122-2,4.63495-0.328979-1,2.85406 1.05299 2,-5.97906 0.684006 1,-42.3069 23.436 22,-3.09906-5.12299-20,0.887024-3.36502-2,3.52502-1.97598-1,40.508-8.37302-5,1.94098-8.312 4,-0.870972-2.31999 1,0.440979 0.175003 2,-2.06305-1.98401 3,-35.7 37.428 3,15.368 2.50502-10,3.70496 0.587982 0,0.364014 2.604 1,1.23297-6.30499 1,-3.48297 3.65601 1,-3.992-2.99701-1,-4.34399-1.88 1,-13.894-17.963 6,0.230042-22.59-6,0.640991-6.22104-3,2.17999 2.80402-3,1.633-4.06299-3,-5.71594 6.608 1,-5.59509-0.613022-1,47.324 4.92802 3,11.644 1.23999 6,1.26398 2.778 0,-11.369 4.35999-2,5.04901-3.17798 1,-1.75598 0.271988 0,-1.05304 2.26601 1,-46.962 31.827 2,-0.460022-14.004-5,-4.32697 2.25299-1,1.49799-1.30298-2,-1.06305-0.105026-2,-1.9259-0.243973 0,7.01392-2.46901 3,50.3281-33.388 9,1.04492 4.39101-4,2.28204 2.49501-1,-2.01099 1.65199-1,-0.690002 2.74001 0,-41.198 38.021 1,-16.474-4.32901-7,6.20496-0.541977-15,0.501038 5.33598-20,41.24-31.788-457,-0.203979-6.21399 364</inkml:trace>
  <inkml:trace contextRef="#ctx0" brushRef="#br1">974.707 221.291 155,'19.072'18.262'-12,"-13.666"0.800003"49,-2.30402 3.75301 161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146.127 35.05 137,'-13.657'-21.795'322,"-11.079"8.54"-243,-6.858 15.916-44,12.779 7.313-17,0.863998 19.378-2,10.378 1.486-8,8.509-2.074 0,4.215-2.17-1,3.44-7.945 0,7.486 4.77299 3,-2.104 0.917999 6,-16.792-4.01799 8,-15.6 8.991 4,-7.565-6.498-10,-2.936-3.849-5,28.533-43.312-198,20.377 10.322-134</inkml:trace>
  <inkml:trace contextRef="#ctx0" brushRef="#br1">187.547 145.476 137,'-21.032'2.687'525,"-0.609009"7.78401"-445,-3.28399 8.93999-63,3.64799 2.93201-3,13.994-1.207-7,14.953 0.354996 2,17.909-22.247-2,2.236-20.102-1,-6.99101 0.613998-2,-2.27399-2.14499-2,-5.442 2.15099 1,-14.781 46.083 2,-0.149994-3.16501-4,4.43201 2.98302 1,5.02098-1.96301-2,11.473-25.786-467</inkml:trace>
  <inkml:trace contextRef="#ctx0" brushRef="#br1">321.012 76.468 137,'-11.944'27.176'349,"4.379"-0.0849915"-265,2.17102-1.078-33,1.01196-7.371-19,1.82602 10.749 21,2.18201-4.78001-12,4.20599-1.034-19,-0.368011 2.10001-13,20.983-26.065-227</inkml:trace>
  <inkml:trace contextRef="#ctx0" brushRef="#br1">390.046 90.266 157,'-3.384'18.552'405,"2.20001"13.694"-268,2.78299-3.41099-111,2.71402-6.67201-12,19.371 2.64201 12,-30.428 1.74298 18,-22.594-5.82498-36,6.21198-15.233-39</inkml:trace>
  <inkml:trace contextRef="#ctx0" brushRef="#br1">371.637 140.876 144,'20.373'-7.80901'553,"0.616974"-1.05399"-503,1.16501 0.807999-120,-3.56299 12.235-142</inkml:trace>
  <inkml:trace contextRef="#ctx0" brushRef="#br1">463.682 150.081 150,'0'21.11'596,"7.508"1.989"-556,3.89899-3.752-31,19.27-10.317 8,-4.57898-32.846-6,-12.7061 2.52501-6,-12.061-1.911-4,-19.869 7.485 5,-8.02905 14.987-2,2.26703 8.54701-3,4.73999 6.09-18</inkml:trace>
  <inkml:trace contextRef="#ctx0" brushRef="#br1">610.954 44.254 137,'0'25.593'574,"-3.83197"6.292"-505,0.656982-4.76801-60,-1.89404 2.51301 1,-2.98798 1.31699 4,5.26501-3.25398 2,8.17102-6.98401-7,16.7789-24.126-5,-1.95197-14.625-39,-12.9739-2.27301-349</inkml:trace>
  <inkml:trace contextRef="#ctx0" brushRef="#br1">537.318 168.485 138,'20.293'-4.57401'622,"2.61395"-1.21399"-572,4.84204 0.161987-46,-5.36304-6.20799-18,-1.39502-9.41799-366,-11.056 2.45499-30</inkml:trace>
  <inkml:trace contextRef="#ctx0" brushRef="#br1">675.386 25.851 137,'16.719'19.411'438,"5.49103"8.863"-303,-8.82202-3.521-85,-6.93103-2.436-25,-5.43591 4.91699-10,-4.37109-2.20999-6,-12.921 2.726-5,-4.76703-3.19-2,2.07806-2.86299-5,-0.194031-4.088-240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30.55 174.847 137,'-3.833'23.849'386,"-0.682999"-2.804"-330,-3.885 6.576-25,2.044-2.80301-3,-0.935999-3.46899 2,7.143 0.671021-1,28.184-16.381-74,-2.611-16.316-223</inkml:trace>
  <inkml:trace contextRef="#ctx0" brushRef="#br1">53.561 271.463 137,'22.505'-4.23102'590,"5.55999"3.89502"-557,0.971016-3.07501-21,-1.51701-0.890961-5,-5.414 1.31796-3,2.561-2.681 0,-5.18001 0.71701-289</inkml:trace>
  <inkml:trace contextRef="#ctx0" brushRef="#br1">205.435 165.642 137,'20.292'7.125'380,"8.02798"7.422"-189,-12.605 3.87601-132,-13.868 3.43599-34,-12.353 2.40302-17,-9.53798 1.718-7,4.08798-6.88501-111</inkml:trace>
  <inkml:trace contextRef="#ctx0" brushRef="#br1">306.684 174.847 143,'23.279'0'514,"1.11298"0"-445,2.34998 5.459-54,-5.43097 20.166 6,-20.387 1.543-10,-7.45102-4.09399-8,-7.49399-0.0650024 0,-8.61499 3.08099 1,3.49399-8.82999 1,42.723-12.79 16,-0.656006-10.251-20,-0.413971-4.61301-15,-3.76303-6.91699-133</inkml:trace>
  <inkml:trace contextRef="#ctx0" brushRef="#br1">435.547 193.257 137,'20.977'-4.121'593,"-1.46298"0.251007"-548,-1.03101 11.79-37,-21.94 16.949-2,-9.72-0.780975-3,-4.37598 2.89297-2,6.59695-2.77698 2,-0.85498-1.61502 1,28.105-41.47 12,-0.627991-2.30002-15,0.629974 1.86697-3,2.37601 36.135 4,-14.259 7.35699 1,14.984-15.684-2,1.86801-26.425-8,-5.17902-3.24399-75,-0.447998 2.28697-289</inkml:trace>
  <inkml:trace contextRef="#ctx0" brushRef="#br1">619.637 234.656 163,'10.84'18.546'642,"-1.54596"6.20001"-614,19.863-10.884-512</inkml:trace>
  <inkml:trace contextRef="#ctx0" brushRef="#br1">771.512 207.042 137,'-8.849'25.127'575,"-3.08905"3.554"-511,1.71808 1.36899-53,2.31897-10.769-7,-2.50403 8.327 3,29.764-15.644-274,0.0620117-33.346-34</inkml:trace>
  <inkml:trace contextRef="#ctx0" brushRef="#br1">794.523 248.46 137,'2.323'24.805'454,"-0.400024"-2.99803"-358,4.19006 0.963043-31,14.9799-27.666-34,0.923096-24.753-14,-20.2571 5.25702-3,-10.899 5.711-2,-13.775 27.912-6</inkml:trace>
  <inkml:trace contextRef="#ctx0" brushRef="#br1">904.977 202.455 137,'-1.633'19.043'220,"2.953"6.608"-15,7.11798 0.974991-94,7.93304-6.32997-40,5.74396-18.7-31,-2.56799-12.339-28,-8.56-12.375 0,-13.278 0.697006 3,-19.475 14.811 3,-3.56403 13.017-18,-3.67096-6.88002-35,2.49298-11.033-123,6.23096-4.99901-92</inkml:trace>
  <inkml:trace contextRef="#ctx0" brushRef="#br1">720.888 105.827 162,'19.239'7.81599'566,"12.745"-6.51099"-490,-0.0740356-1.228-67,-9.50598-0.0770035-6,10.18-5.452 2,-0.78595 2.28101-3,-8.45203 2.628 0,1.23499 4.341 1,-18.284-22.989-584</inkml:trace>
  <inkml:trace contextRef="#ctx0" brushRef="#br1">854.352 0 150,'-3.383'26.626'350,"0.820007"-1.853"-294,-1.52405 4.275-17,1.82104-5.096-35,1.08099-0.329002-64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132.206 27.621 137,'-25.238'3.824'249,"-0.867012"6.046"-184,-1.925 5.717-31,9.858 3.585-7,3.18 7.635-6,5.091-1.033-3,4.326-3.12-6,1.382 1.91098 6,5.828-1.86598-2,4.11-0.956009 0,18.354-7.713-10,-3.908-16.4-59,6.682-11.48-139</inkml:trace>
  <inkml:trace contextRef="#ctx0" brushRef="#br1">40.16 119.637 139,'25.108'0'317,"-1.51799"3.379"-260,-4.019-0.691994-25,-8.739 23.158 11,-11.57-5.54901-18,-6.894 5.17401-1,-2.33299-0.968994 12,35.609-16.253 19,-6.19599-3.73201-158</inkml:trace>
  <inkml:trace contextRef="#ctx0" brushRef="#br1">182.831 142.64 137,'-10.193'29.481'446,"1.62599"5.10399"-400,1.662-12.933-40,1.92599-1.272 0,-0.390991-0.588013-24</inkml:trace>
  <inkml:trace contextRef="#ctx0" brushRef="#br1">196.637 188.638 137,'3.832'22.99'278,"0.322006"-0.504013"-160,19.761-15.31-14,-11.46-32.665-36,-39.064 8.009-20,46.427-3.248-381,0.0660095 13.932 234,1.004 25.27 104,-13.323 7.836 51,-2.22501-7.02798 32,17.312-15.381 66,-12.318-32.2-31,-17.808 7.62901-95,-11.903 6.67799-20,-6.18301 20.032-8,37.664-28.526-510</inkml:trace>
  <inkml:trace contextRef="#ctx0" brushRef="#br1">389.932 41.425 137,'-6.81702'21.601'365,"-0.711975"4.276"-288,3.427-1.047-55,-1.37302 5.511-3,3.198-5.78201-5,3.67801 3.35901 3,10.59-4.97299-41,9.72101-29.321-125,-1.405-10.677-74</inkml:trace>
  <inkml:trace contextRef="#ctx0" brushRef="#br1">449.761 82.818 138,'-9.98199'29.817'474,"5.461"-10.729"-408,1.55099 3.77299-33,5.867-0.0979919 19,15.551-36.645-23,-4.67499-7.49199-23,-0.984009 1.01299-4,-11.006 43.616-4,-1.78299 7.99 3,3.384-6.78999 1,17.04-20.714 10,-9.23102-24.057-6,-5.28699-6.89101-3,1.81696 4.185-4,-5.72992-0.729996 0,2.40094 0.426003-296</inkml:trace>
  <inkml:trace contextRef="#ctx0" brushRef="#br1">560.216 0 137,'7.81897'22.983'436,"3.31006"4.27"-297,2.27997-5.704-93,-3.47699 0.180992-16,-6.36499 3.55901-14,-3.40106-2.448-11,-5.63092-0.420013 0,-3.41705 2.52002-1,-1.83197 0.159988 1,-12.14 0.466003 2,4.23401-14.308-444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4.606 141,'25.994'-4.445'622,"-1.422"4.284"-584,-10.708 22.253-560</inkml:trace>
  <inkml:trace contextRef="#ctx0" brushRef="#br1">4.602 73.613 155,'26.372'3.391'624,"-3.015"-2.17599"-579,-4.224-8.94701-491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119.658 178.639 137,'-5.755'19.288'280,"-0.566002"3.79901"-203,2.542-2.32602-62,-0.498001-0.19397 2,-0.651001 1.49197 6,2.94-1.83398 0,-0.743004 0.0969849 3,18.059 2.293 20,3.85799-21.304-27,-10.891 22.279 38,-38.147-4.77899-57,9.55901-16.912-192</inkml:trace>
  <inkml:trace contextRef="#ctx0" brushRef="#br1">82.841 266.069 146,'21.854'-5.92999'495,"-3.07899"1.82797"-506,6.408 0.892029-71,-6.27699 5.36699-95</inkml:trace>
  <inkml:trace contextRef="#ctx0" brushRef="#br1">179.487 275.274 150,'-4.435'27.259'450,"5.901"-3.888"-346,3.71899 1.69202-52,13.663-13.106-24,3.56502-29.967-18,-8.07202-1.22598-4,-2.08698-4.98102-1,-8.72202-0.406982 1,-28.563 9.28299 5,-0.348999 15.308-8,2.74101-2.65402-43,4.32199-21.026-389</inkml:trace>
  <inkml:trace contextRef="#ctx0" brushRef="#br1">0 178.645 137,'21.165'3.38499'549,"5.306"-5.02499"-484,2.929 0.373001-48,-1.826-1.743-8,5.991-3.59102 0,-3.996-1.24799-1,2.604-0.0179901 3,-13.476 6.12898-7,10.621 0.80101 3,1.74498 0.852997 0,-5.23499 4.21199 5,-34.74-26.123-530</inkml:trace>
  <inkml:trace contextRef="#ctx0" brushRef="#br1">78.238 13.003 137,'20.07'-3.83'506,"0.0740051"-0.737"-491,0.945999-0.0329996-2,-21.434 24.625 50,-10.979-0.619999-41,-3.583 3.287-9,-2.735 0.743008-7,3.51199-3.71401 1,35.135-39.248 9,-1.10101-0.465012-14,-1.358 5.77401-3,0.906998 30.264 1,-16.853 6.123 0,4.56299-2.629 5,17.58-46.373-13,-16.859 7.028-83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92.046 46.011 137,'-19.656'-4.541'250,"-0.576"6.111"-199,-3.548 18.642 8,11.795 3.578-32,4.946-2.848-16,-0.418001 5.652 4,5.759-7.454 1,1.499 7.45999 8,7.205-6.75598 1,7.665 5.43199-10,14.133-25.76-29,-3.97-9.93498-98,-4.62101-5.34302-134</inkml:trace>
  <inkml:trace contextRef="#ctx0" brushRef="#br1">27.614 128.829 137,'25.714'4.12801'445,"-2.86799"6.12299"-392,-10.956 18.359-2,-17.891-7.32599-22,-1.33301-2.46701-2,28.987-12.565-2,-0.254013-14.397-49,2.37601-2.15199-76,0.351006-0.774002-220</inkml:trace>
  <inkml:trace contextRef="#ctx0" brushRef="#br1">216.306 110.439 137,'-18.915'7.202'343,"-1.11702"18.54"-129,13.812-3.66399-156,5.36497-0.134003-38,-3.66098 0.514999-50</inkml:trace>
  <inkml:trace contextRef="#ctx0" brushRef="#br1">225.51 119.631 139,'-3.832'27.498'468,"-2.36899"-4.689"-369,2.51299-1.18901-56,24.061-23.022-19,-0.714996-8.53902-19,-18.353-10.329 2,-24.027 0.270981-137</inkml:trace>
  <inkml:trace contextRef="#ctx0" brushRef="#br1">271.533 124.243 137,'-1.633'19.011'504,"1.52399"0.710007"-442,6.78104 0.225983-26,17.77-18.068 23,-14.336-21.438-52,-18.065-0.49202-3,-16.979 13.185-2,-0.0270233 10.412-97</inkml:trace>
  <inkml:trace contextRef="#ctx0" brushRef="#br1">349.771 55.216 137,'-15.733'25.761'559,"3.47"-0.387997"-511,2.05801 0.258995-23,7.07098 0.316002-13,27.835-2.713-8,-2.80197-14.166-73,-3.39404-15.251-405</inkml:trace>
  <inkml:trace contextRef="#ctx0" brushRef="#br1">395.794 96.622 137,'-3.38501'20.58'512,"-1.57898"-1.80801"-418,0.0179749 3.81001-68,23.878-37.258 4,-13.183-5.77501-31,5.875 44.726 11,9.10501-40.682 23,-11.525-6.227-31,-2.797 1.32999-2,-5.92902-0.961998-331</inkml:trace>
  <inkml:trace contextRef="#ctx0" brushRef="#br1">474.032 0 140,'23.465'26.019'595,"-5.36398"-0.619999"-559,-4.27301-0.483999-22,-5.52106 2.97 1,-7.5769-2.93101-1,-3.42303-0.14299-4,-2.31104-0.504013-1,-4.57697 0.653015-2,-5.811-5.304-3,-7.78699-14.301-100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5382.38 73072.9 137,'0'-19.5313'0,"1.63281"-1.14063"0,1.04736 1.24219 0,-5.08496 0.171875 1,-13.0205 44.7266 394,8.12842 2.9375-304,-0.571289-7.95313-48,-4.90967 4.47656-10,2.5127-4.03906-18,0.197266-0.445313-2,0.987793 2.4375 4,2.2793-2.76563-7,20.5825-46.8047 11,-3.75684 5.16406-21,1.65723-4.08594 1,-0.967285-0.539063-1,-0.129395-3.55469-1,-1.83447 3.40625 1,-6.19727 3.88281 1,2.33936 0.492188-1,-14.7891 46.6875 1,2.56104 3.03125 0,2.49609-2.46094 1,-2.4585-0.28125-1,-0.108398-2.75-1,0.103516 2.14063 0,-0.886719 1.63281 2,2.30127-4.32813-1,0.496582 2.75781-4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73.551 12.583 137,'-8.72601'27.744'466,"3.64601"-48.524"-390,5.08 1.562-69,-3.832 38.991 23,-1.062 0.278001-26,0.581997-0.938002-4,12.268-38.956 43,-2.874-0.201002-39,-0.480999 0.665001-4</inkml:trace>
  <inkml:trace contextRef="#ctx0" brushRef="#br1">4.518 49.396 137,'-4.518'-21.678'1,"8.557"42.271"550,4.393 0.0449963-476,17.377-15.199-33,-16.808-29.01-37,-5.742 2.145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26458334" units="cm"/>
      <inkml:brushProperty name="height" value="0.026458334" units="cm"/>
      <inkml:brushProperty name="color" value="#000000"/>
      <inkml:brushProperty name="fitToCurve" value="1"/>
    </inkml:brush>
  </inkml:definitions>
  <inkml:trace contextRef="#ctx0" brushRef="#br1">55.718 0 137,'24.568'8.482'249,"1.73199"3.16"-222,-2.02599 0.256998-23,-5.103 22.402 3,-24.836-9.484-3,-14.577 1.755 0,-3.188-8.20899-1,-7.444 5.98 2,55.516-11.144 8,2.666-14.09-11,-1.425-2.41101-2,-0.609001-3.54201 1,-1.311-3.65698-1,-2.60199-11.945-256</inkml:trace>
  <inkml:trace contextRef="#ctx0" brushRef="#br1">234.017 16.712 137,'25.464'0'261,"1.74802"-3.261"-236,-3.40701 0.950999-11,-25.342 28.214 10,-17.954 7.03201-17,4.34399-8.67801-4,-2.75598 5.04201 0,3.47197-4.095 2,32.272-53.66 3,-2.55998-3.395-6,-0.14801 4.05899-1,1.54901 56.896 6,-21.756 4.744-4,7.466-6.876 1,30.307-4.966 20,-4.98001-33.51-11,-3.91998-10.97-3,-11.33-7.00301-10,-42.034 35.861-331,1.552 6.97601 263,5.45801-8.54402-41</inkml:trace>
  <inkml:trace contextRef="#ctx0" brushRef="#br1">0 256.244 137,'25.624'4.991'201,"-1.409"-6.49197"-156,7.069-0.514038-28,5.99-0.856979-3,-11.856-1.60201-3,1.47099-0.678009-2,4.08801-1.12698 3,12.616-1.27901-2,-5.87799 0.860001-5,-7.69801 3.24699-1,7.66 0.0449982 3,-7.91501-1.26898 10,-0.592987 3.20097 38,-60.182 8.67102-291</inkml:trace>
  <inkml:trace contextRef="#ctx0" brushRef="#br1">195.014 284.096 137,'-3.26201'25.618'230,"-2.79498"2.53503"-204,-6.28001 5.82098-1,2.27901-8.94501 9,20.922-2.23499 8,18.903-25.412-28,0.628998-7.82797-12,2.034 0.526978 0,-0.162994-2.548 6,-23.016-25.164-25,-34.968 4.21396-18,-7.88403 22.104 33,25.909 43.175 17,2.955 6.27402-8,0.598999 0.730957-2,0.772003-7.71695-12,-1.81201 1.21796-60,7.57101-6.60498-87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12.527 195.961 137,'23.887'-3.91299'408,"-7.141"3.65099"-373,0.826004 24.249 0,-24.716-6.881-22,-4.941 1.21201-3,-9.149 6.06198-3,39.354-21.977 10,2.201-4.94803-10,-0.689995-1.08099-1,-4.83001-19.734-176</inkml:trace>
  <inkml:trace contextRef="#ctx0" brushRef="#br1">0 158.386 137,'19.054'-3.476'434,"-0.869003"-2.10201"-398,8.772-1.93199-16,-0.408997-0.246017-5,-9.60601-6.97498-194</inkml:trace>
  <inkml:trace contextRef="#ctx0" brushRef="#br1">25.055 16.437 137,'20.817'-10.835'436,"5.935"5.233"-412,-23.525 33.552 16,-17.833-6.363-17,-0.389-2.014-3,32.984-40.326 15,-1.02 10.663-34,-2.471 38.229 0,6.481-13.783-9,0.882011-28.26-51,-1.67001-3.564-68</inkml:trace>
  <inkml:trace contextRef="#ctx0" brushRef="#br1">133.63 170.911 142,'23.229'-13.014'427,"-4.62498"6.28099"-416,2.11501-2.347-16,0.247986 0.332001-182</inkml:trace>
  <inkml:trace contextRef="#ctx0" brushRef="#br1">204.621 87.412 137,'-9.08701'20.852'395,"1.38701"10.347"-306,1.528-3.25199-69,4.849-7.85802-13,0.580994 1.92603-8,9.75-5.12703-200</inkml:trace>
  <inkml:trace contextRef="#ctx0" brushRef="#br1">242.203 120.811 137,'0.104996'23.033'479,"-2.653"1.29501"-422,0.0350037-4.791-32,-0.368988 4.17999 14,-5.20602-0.931992-4,13.497-49.129-27,1.42198 0.105988-5,2.89201 1.369-2,2.80798 4.97801 0,4.175 1.99899-1,2.397 8.00901 3,-1.00198 23.572 8,-11.527 9.743 2,-6.31302-6.43499-8,-2.67499 7.98198-1,-2.125 1.41101-1,0.251007-3.62999-1,6.509-1.177 0,21.969-29.061-156,-4.02499-10.846-192</inkml:trace>
  <inkml:trace contextRef="#ctx0" brushRef="#br1">371.658 137.511 137,'25.779'-19.257'606,"-18.527"36.872"-573,-20.941 15.783-30,-0.0870056-10.88-1,2.625-1.83401-1,27.731-44.388 2,-5.75403-0.0200043-2,7.63699 18.746 1,-13.995 32.528-2,-1.95303-3.46001 1,8.32803-2.951-2,8.56497-42.903-2,-5.21799-8.65001-11,-9.03101 12.566-18,0.903015-2.79599-39,2.19498-2.837-58,-3.284 6.65799 23,4.82303-5.14499-44,-2.19803 5.14499 42,-2.298-2.899 91,3.336 42.56 365,-2.57495-3.707-278,0.0909424-0.0619965-11,-0.386963-0.0680008-13,0.583008 3.937-3,-3.06702 4.136-6,-4.46906-6.02202-22,-6.03094 0.062027-9,-11.499 3.17598-4,0.578918-5.87599-1,-2.74396-4.974-24,0.832001-3.69699-180,2.99399-4.72903-79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69.034 50.578 150,'23.966'21.64'482</inkml:trace>
  <inkml:trace contextRef="#ctx0" brushRef="#br1">0 165.604 140,'7.507'18.474'164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4.602 56.56 145,'29.876'0'384,"-4.75"-2.7"-349,-2.376-0.355999-34,0.121006-0.102001-91</inkml:trace>
  <inkml:trace contextRef="#ctx0" brushRef="#br1">36.818 56.566 137,'0'20.174'171,"-3.384"4.79201"-64,1.01101 1.24699-59,0.309996-4.432-4,-1.503 4.516-2,2.081-6.67299-4,-1.822 4.18599-2,-0.761999 3.785-4,2.364-6.95001-5,-1.674 2.38303-5,1.952 0.0389709-3,-2.726 8.70102 2,0.24-6.31702-7</inkml:trace>
  <inkml:trace contextRef="#ctx0" brushRef="#br1">0 217.603 146,'24.809'-9.974'427,"-5.694"4.019"-418,13.739-5.04599-88,-10.084 3.60498-10</inkml:trace>
  <inkml:trace contextRef="#ctx0" brushRef="#br1">161.079 116.375 137,'-12.973'18.436'393,"-0.496017"2.16299"-274,-1.04999 6.71199-34,1.613-4.29498-63,4.8 1.485 0,5.11099 5.09-14,11.162-3.34601-5,11.757-9.35901-13,6.64499-24.244-203,-6.59499-12.24-37,-4.77299 1.07199-13</inkml:trace>
  <inkml:trace contextRef="#ctx0" brushRef="#br1">239.317 97.972 145,'-6.81801'27.854'451,"-0.0209808"-2.30699"-343,-1.09502 2.701-60,4.27501-4.987-25,1.547 3.888-4,1.86099-1.32401-7,26.254-24.875-72,-15.113-19.553-307</inkml:trace>
  <inkml:trace contextRef="#ctx0" brushRef="#br1">184.09 185.402 137,'25.635'-1.15599'440,"-4.79102"-5.51701"-691</inkml:trace>
  <inkml:trace contextRef="#ctx0" brushRef="#br1">303.749 107.183 137,'10.962'22.977'355,"-4.16602"-3.05602"-245,-1.19299 1.07301-45,-6.96597 8.939 0,-6.63303-6.782-33,-7.66699 7.474-18,1.01297-9.78-10</inkml:trace>
  <inkml:trace contextRef="#ctx0" brushRef="#br1">400.395 157.788 154,'21.883'3.384'511</inkml:trace>
  <inkml:trace contextRef="#ctx0" brushRef="#br1">372.782 226.808 137,'21.322'0'543,"2.802"-3.83701"-529,4.202 0.549011-6,-8.57599-0.684998-7,8.69302 1.64099-16,-1.49106-2.35701-174,-7.42896-3.89598-63</inkml:trace>
  <inkml:trace contextRef="#ctx0" brushRef="#br1">529.259 102.571 156,'26.3701'1.402'602,"-4.20508"8.042"-580,2.797 10.677-7,-29.788 8.48202-2,-10.582-8.35202-7,-2.80096 2.15701 0,3.83698 2.99799-2,12.132-2.48799-1,27.808-19.72 7,-2.60895-15.853-6,-1.72705-2.48602-4,-1.28302-1.31099-34,-1.46399 2.65999-242</inkml:trace>
  <inkml:trace contextRef="#ctx0" brushRef="#br1">648.917 97.972 150,'26.734'-2.687'580,"-0.39801"-0.575005"-534,-4.45203 1.938-41,-33.7159 20.347 9,-1.73206 6.344-7,-2.32397-1.40201 0,2.16101-5.11-3,3.31097 3.18501 1,30.4661-38.635 3,-1.84009-5.367-6,2.10706 0.884003-1,-1.54199 23.242-1,-17.079 20.006 5,-6.57501 2.26601-3,4.02405 4.787-1,7.38098-5.19301 4,13.432-11.105 4,-0.122986-35.695-6,-4.27203-3.20401-27,-0.14502 2.13199-168</inkml:trace>
  <inkml:trace contextRef="#ctx0" brushRef="#br1">948.064 28.965 141,'-25.838'-20.471'491,"2.64899"12.791"-446,0.58606 6.866-18,-3.37207 18.849-7,15.022 2.403-11,6.56201 7.022-3,2.573 8.965 1,-1.85498-4.99301 1,-0.764038-0.909988 1,3.21899-0.356003-3,-2.78101 4.922-2,-0.0679321-4.51498-1,3.24097-11.362-1,-2.31305 6.078 2,-2.02094-0.362-1,-0.741028-2.23401-11,1.69202-44.746-316,3.72998 1.479 108</inkml:trace>
  <inkml:trace contextRef="#ctx0" brushRef="#br1">754.769 189.995 138,'22.986'-9.32799'448,"-4.30603"0.936981"-408,7.04303-1.711-46,-5.25806 2.369-31,5.02203-0.695999-65,-6.30096 1.79501-97</inkml:trace>
  <inkml:trace contextRef="#ctx0" brushRef="#br1">925.052 88.767 137,'-9.90997'22.299'479,"-3.23804"6.86499"-384,3.27899-5.53399-63,-2.45599 10.954 1,7.63104-11.02-21,7.84796-1.853-10,18.2-15.704-93,-1.44403-12.737-97</inkml:trace>
  <inkml:trace contextRef="#ctx0" brushRef="#br1">952.666 176.191 138,'27.432'-4.31499'672,"-2.09802"-3.66902"-701,-5.354-4.15999-433</inkml:trace>
  <inkml:trace contextRef="#ctx0" brushRef="#br1">1035.51 102.571 137,'-4.12402'23.436'593,"2.04712"2.28499"-518,-0.44812-1.58099-53,25.681-27.913 5,-7.59399-19.623-26,-2.49512-1.40201-1,-5.4668 54.486 0,-6.0011-4.451 1,11.486-3.19701 0,13.0121-35.637 2,-12.8141-6.867-2,-4.62292-3.79799-1,-2.55005 0.651993 0,-0.187988 0.756004-204</inkml:trace>
  <inkml:trace contextRef="#ctx0" brushRef="#br1">1191.98 5.949 139,'7.81995'25.296'463,"-0.0749512"5.193"-339,-3.29993-8.346-96,1.56494 6.008 9,-4.50305 2.144-12,-4.11499 0.479004-6,-4.02795-2.46901-9,-0.38501-8.20198-7,-1.33301 1.78798-1,-1.69397 6.49902 0,-1.07703-5.13602-3,-1.24207 4.44501-18,31.9481-37.163-580</inkml:trace>
  <inkml:trace contextRef="#ctx0" brushRef="#br1">1348.46 130.186 147,'22.751'3.37799'517,"1.48804"-0.812988"-436,1.97302 1.517-30,-3.42407-1.815-45,5.73706-0.922989 3,2.07202-1.18301-4,-8.52307-0.160995-1,0.39502-6.078-204</inkml:trace>
  <inkml:trace contextRef="#ctx0" brushRef="#br1">1555.56 38.157 137,'26.579'20.573'609,"-0.713989"-1.582"-569,-3.03503 3.883-17,-25.3309 1.89799-4,-13.199-3.85599-12,-5.23706-2.22201-3,1.729-2.98401-31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276.135 4.599 137,'4.31299'20.794'417,"-9.78"1.265"-676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232.014 29.242 137,'-34.066'-20.347'425,"-1.174"11.452"-373,-5.56299 13.585-32,8.725 9.404-13,-1.89801 22.616-3,18.842-5.136-3,10.866 0.756001-1,12.695 9.477-2,9.412-7.443 0,-1.418-3.539 2,5.215 0.944 0,9.39099 0.992996 2,-14.886 0.460022 3,-26.203 4.66299 3,-20.906-13.797 19,-5.736-3.89597-2,-0.951-10.36-6,5.104-4.63901-65,65.396-26.283-373</inkml:trace>
  <inkml:trace contextRef="#ctx0" brushRef="#br1">360.23 262.988 137,'-15.29'-33.719'525,"-6.22101"-0.63298"-491,-9.61197 8.64297-20,-4.50601 29.746-3,5.45999 28.952-10,8.47202 6.608-2,8.22798-2.183 4,9.41801 0.026001 3,9.067-5.866 1,13.005 2.63599 4,24.371-37.782 5,-7.409-22.008-6,-4.285-9.85098-5,-8.81-0.993988-3,-29.979 72.45 1,8.63 3.66901-1,11.138-8.811-21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128.216 82.941 137,'-34.942'-21.782'278,"4.127"34.798"-197,2.502 29.708-43,14.213-5.64-24,0.113001 3.23599 3,9.18-1.52998 0,3.696-3.80501-5,0.97-2.52602-1,20.581 1.40903 2,15.029-29.095-36,-5.092-10.186-85</inkml:trace>
  <inkml:trace contextRef="#ctx0" brushRef="#br1">128.216 158.343 137,'34.517'23.984'428,"-16.853"16.653"-375,-26.007-1.09802-27,-12.802 0.0520172 12,64.209-29.139 68,-10.612-30.018-104,-1.55699-10.394-153</inkml:trace>
  <inkml:trace contextRef="#ctx0" brushRef="#br1">316.768 150.811 137,'-2.76102'33.241'378,"5.23502"1.14301"-282,2.22803 2.84299-41,19.202 0.0510254-8,11.478-33.157-16,-2.59897-29.1-6,-10.469-10.762-15,-25.984-7.44098-5,-14.989 12.874-2,-21.772 24.682 1,3.59601 18.228 0,-3.21201 7.87498-4</inkml:trace>
  <inkml:trace contextRef="#ctx0" brushRef="#br1">550.573 45.249 137,'-5.54602'40.34'508,"-0.391968"-2.84899"-432,-3.91302 4.81899-47,1.87201-5.12799-16,0.780029 9.42299 4,15.435-5.81898-7,31.54-32.292 3,-10.346-47.335-149</inkml:trace>
  <inkml:trace contextRef="#ctx0" brushRef="#br1">444.984 173.426 137,'33.732'-4.41199'530,"2.33698"-6.46602"-472,2.23303-4.618-64,-3.414-2.772-86,-4.13 0.587997-216</inkml:trace>
  <inkml:trace contextRef="#ctx0" brushRef="#br1">648.62 0 137,'31.759'20.38'429,"9.30994"12.299"-389,-10.41-8.68799-10,-2.77496 9.84399 16,-11.3911 2.78999-13,-16.246 3.74801-4,-13.007-1.571-10,-9.02698-5.47699-11,-11.845-4.59903-4,-1.26196-12.054-80</inkml:trace>
  <inkml:trace contextRef="#ctx0" brushRef="#br1">1055.89 22.621 137,'-19.705'33.855'324,"-6.40601"4.941"-247,5.80396-6.67301-49,-0.781006 7.78401 9,9.97498 1.751-1,7.05206 0.638992 18,24.499-11.879-11,17.4901-30.586-31,1.25397-8.965-22,0.369995-11.441-51,-1.54309-3.63701-218,-7.38391 1.099-53</inkml:trace>
  <inkml:trace contextRef="#ctx0" brushRef="#br1">1108.69 158.343 142,'34.598'7.067'572,"18.631"0.470993"-510,-17.646-12.66-55,9.53394-0.963013 0,-2.10095-2.59-3,3.13501-0.290985 0,-13.1539 3.71399-24</inkml:trace>
  <inkml:trace contextRef="#ctx0" brushRef="#br1">1417.91 45.243 144,'36.8051'16.226'471,"5.23499"10.937"-361,-23.165 15.424-56,-26.769-9.42299-49,-21.37 6.439-93,-2.09094-5.67099-124,-8.09802-5.27701-64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0 374.544 145,'33.588'15.497'449,"6.209"14.3521"-388,-27.36 9.82596-40,-20.198-4.936-4,-9.71799 1.33801-2,-4.96101-4.30899-3,61.675-15.774 42,-3.07-15.994-53,-1.689-17.97-165</inkml:trace>
  <inkml:trace contextRef="#ctx0" brushRef="#br1">226.263 427.338 137,'0'33.241'538,"11.484"12.48"-453,4.27802-12.338-70,20.491-4.987-5,5.54001-30.295-4,-8.49799-17.195 1,-7.35803-22.493 1,-31.293 6.25302-4,-12.349 1.83496-3,-14.499 17.4601 2,-6.267 26.684-5</inkml:trace>
  <inkml:trace contextRef="#ctx0" brushRef="#br1">37.711 268.982 137,'31.003'-2.66699'439,"7.729"-0.944"-392,8.368-1.79001 9,-5.214 3.31499-38,-10.238-3.15898-3,0.0830078 3.04199-3,15.079-4.605 7,-15.112 0.529007-5,6.91699 2.93298-2</inkml:trace>
  <inkml:trace contextRef="#ctx0" brushRef="#br1">113.131 27.705 145,'30.401'-11.181'501,"5.78101"3.384"-487,2.41299-0.93-3,-16.291 41.987 54,-48.913 5.79501-37,3.19402-4.50301-20,-4.00101 2.75801-4,0.634995-3.94601-2,64.163-63.13 14,3.793-14.288-14,-3.04701 8.24199-2,-4.81198 32.008 0,-26.182 35.158 2,-8.43802 9.206 1,12.601-5.452 0,28.926-54.694 5,-18.782-15.618-8,-7.90097-7.572-25,-2.21201 6.7-327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222.076 22.492 137,'-31.329'-22.486'386,"0.16301"28.623"-348,-1.50299 8.358-16,-0.69101 13.43-6,-1.835 3.623-4,9.14101 2.985 0,10.818-4.26299-1,4.772 5.59999 1,5.155 1.188-1,4.015-2.73799 0,3.712-2.52 1,16.089 3.83699 5,15.073-16.258-2,-3.173-8.27499-4,0.029995-3.03601 1,6.37401-11.156-2,-6.19501-21.826-191,-21.757-9.40601-138</inkml:trace>
  <inkml:trace contextRef="#ctx0" brushRef="#br1">116.486 180.822 137,'34.377'0'438,"1.70499"19.379"-367,-23.388 22.795-40,-17.097-4.127-11,-9.14798-2.11899-1,-5.284 3.392 10,58.466-38.261-1,-1.935-29.455-271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74.953 135.722 137,'-16.025'35.676'374,"0.388"-0.425995"-323,-1.649 1.98201-16,-1.348-1.91701 1,11.263-1.16302 27,44.177-15.93 1,0.939003-26.975-56,-1.79101-1.99503-5,-2.13898-0.065979-9,-3.23402-1.582-110,-24.428-19.837-325</inkml:trace>
  <inkml:trace contextRef="#ctx0" brushRef="#br1">120.205 218.662 137,'-11.173'33.726'331,"-3.63999"4.51399"-236,-3.342 1.09201-61,3.89199-5.05701-18,46.063-40.522-236</inkml:trace>
  <inkml:trace contextRef="#ctx0" brushRef="#br1">225.795 241.284 137,'-6.28099'35.811'374,"12.088"0.498993"-252,30.994-12.145-29,-10.75-55.352-68,-9.207-6.62698-10,-17.658 5.94899-6,-29.704 23.048 6,0.311005 28.899-12</inkml:trace>
  <inkml:trace contextRef="#ctx0" brushRef="#br1">444.515 15.077 137,'-35.931'33.273'448,"13.409"2.674"-378,0.718994 2.66801-42,6.496-8.29301-2,6.28302 0.922012-5,3.61398-0.548004-4,2.80399 3.63-1,2.13303-0.361008-8,15.708 6.71002-2,20.102-43.065-53,-3.00098-17.751-174</inkml:trace>
  <inkml:trace contextRef="#ctx0" brushRef="#br1">504.852 120.645 138,'0'41.128'578,"4.41501"-4.212"-550,-1.56 4.54201 0,34.131-58.027-4,-20.8959-29.345-20,-6.93805 14.733-1,4.31305 69.577 1,-9.05005-3.392-2,4.11707 1.383 3,22.848-75.558 13,-19.282-2.86801-14,-1.56793-0.444992-2,-9.60504 6.09099 0,12.84 4.18501-188</inkml:trace>
  <inkml:trace contextRef="#ctx0" brushRef="#br1">731.115 0 137,'30.47'27.699'494,"0.176941"1.537"-444,-3.87799 2.939-20,-17.916 7.96399-3,-10.276-0.76799-7,-2.60406 0.149002-8,-5.65796-3.851-7,-20.834-0.19902 1,-3.83405 1.22704-3,0.64502-18.908-449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0 165.881 137,'36.86'29.055'435,"-22.801"2.85599"-413,-12.51 7.00702-3,-5.693-8.59004-1,-2.558 13.5 9,-1.83-4.715 5,0.392002-3.79199 11,41.631-77.173 10,-8.075-2.79596-48,-3.04 10.393-2,5.762 0.141998 0,6.308-0.929993-2,-10.116 78.212-6,-28.141 2.04099 6,3.168-9.211 0,0.502014-3.64899 0,6.42198 6.207 0,29.357-50.423 9,-15.597-28.268-2,-0.289993-6.82599-3,-5.92902 6.94299-2,-6.13898 7.55699-3,2.49899-1.52299 1,-0.558014-6.60901-3</inkml:trace>
  <inkml:trace contextRef="#ctx0" brushRef="#br1">346.936 271.456 137,'7.271'34.449'488,"-7"5.09"-396,-4.686-6.12399-61,19.862-76.061 29,2.57797 11.395-60,13.783 7.68701 1,-18.036 58.645 7,-18.533 6.13101-3,-3.46103 4.71597 2,42.71-97.146 17,-6.392 7.28699-23,-2.065 13.035-1,4.57001 76.087 0,-15.481-1.40204-3,28.402-37.801-247,-12.816-27.498 18</inkml:trace>
  <inkml:trace contextRef="#ctx0" brushRef="#br1">678.788 218.662 143,'41.144'-6.756'473,"-4.22198"1.70399"-463,-4.57599 2.57199-10,4.88098 1.68501-66</inkml:trace>
  <inkml:trace contextRef="#ctx0" brushRef="#br1">708.956 301.609 141,'41.144'-6.80099'527,"1.32404"6.245"-518,-5.92401 0.375-6,0.729004-5.36801-10,0.622009-1.84698-75,-7.20508-1.67902-129</inkml:trace>
  <inkml:trace contextRef="#ctx0" brushRef="#br1">950.303 105.562 154,'33.864'4.425'496,"2.63501"26.219"-406,-31.582 5.10301-53,-14.737 10.109-26,-9.39197-3.90099-6,10.816-5.30998-2,39.308-43.343 15,6.74304-20.9099-23,-7.30908 2.41496-373</inkml:trace>
  <inkml:trace contextRef="#ctx0" brushRef="#br1">1191.65 128.183 150,'-12.817'40.915'598,"9.81409"-4.73502"-561,11.9598-3.96599-30,26.7461-36.632 2,-13.423-27.034-1,-13.119-5.81299-1,-19.801 4.741-4,-23.672 28.874-7</inkml:trace>
  <inkml:trace contextRef="#ctx0" brushRef="#br1">1312.32 0 137,'22.522'40.424'577,"-11.074"-7.422"-544,-2.63501 1.32399-14,-0.334961 3.97901-7,-6.94397 0.852982-2,-1.53406 6.40701 0,1.89197-80.86 12,8.46399 2.662-21,0.0870361 0.722992-1,4.64209-10.723 0,-0.00109863 10.005-1,18.821-5.645-2,-3.12305 28.403-29</inkml:trace>
  <inkml:trace contextRef="#ctx0" brushRef="#br1">1644.18 113.1 137,'-42.738'-12.26'613,"9.09106"36.225"-597,14.651 19.217-13,19.0599 0.543007 1,40.8101-31.381 10,-19.577-47.936-7,-12.095-2.24802-3,13.4799 68.536-2,-6.04077 1.36198-6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2590.76 75860 137,'-16.0251'-33.125'384,"-17.1008"21.2734"-302,-4.05493 22.7578-49,4.28198 24.7578-12,14.8027-3.375-11,8.92139 3.0625-1,10.6516 3.67969 8,19.8972-3.8125 9,22.8831-25.4375 7,-10.875-24.3984-18,0.393799-17.7656-5,-11.6367-12.0156-5,-5.22827-0.890625-1,-5.7998 4.76563-2,-2.08521 9.45313 0,-2.65479-0.375 0,-2.02417 0.75-1,-1.9519-12.7813 2,-2.12305-0.289063-1,-2.948 8.66406-2,-4.86597 68.1953-10,3.45898 2.625 10,3.43994 11.8203 2,0.502197-1.51563 0,0.140869-5.26563 0,0-10.4922 0,4.41504 6.04688-1,0.126953 0.867188 1,2.72803-2.10156-1,7.16089 1.70313-1,23.9631-2.77344-10,6.5769-29.2422-138,-11.7209-22.7344-65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0 121.074 137,'20.746'4.144'347,"-1.932"-5.59401"-334,-0.331003-2.29099-24,1.168-4.578-84</inkml:trace>
  <inkml:trace contextRef="#ctx0" brushRef="#br1">50.111 0 137,'-3.478'21.491'213,"-2.101"5.379"-119,1.994 2.935-60,-0.341003-4.103-8,2.338-8.85299-16,-0.927 1.46899-3,0.9 0.974998-1,-0.915001-0.828995-11,-0.164 7.08699-7,1.588-0.914993 1,0.567999-4.95401-4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172.94-0.006 137,'-8.222'40.824'197,"-6.866"-1.757"-133,-0.617004-2.228-36,-4.174 12.215 1,4.44701-10.813-7,-4.236 15.664-3,3.547-5.00703-2,-0.302002-7.31097-4,-0.906 2.009-3,3.948-11.37-2,2.154 4.87802-3,6.762-5.194-23,38.524-39.455-291</inkml:trace>
  <inkml:trace contextRef="#ctx0" brushRef="#br1">188.023 271.463 137,'4.41501'33.725'172,"5.53099"4.10904"-55,11.563 1.09097-62,14.375-8.90097 3,-76.026-5.02603 52,-4.78398-6.23297-106,12.714-14.805-22,33.341-34.352-301</inkml:trace>
  <inkml:trace contextRef="#ctx0" brushRef="#br1">301.155 226.22 140,'-41.13'-21.032'613,"-1.286"13.9"-591,9.054 5.401-46,-0.571991 8.998-98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128.216 19.65 158,'7.40199'30.78'47</inkml:trace>
  <inkml:trace contextRef="#ctx0" brushRef="#br1">0 170.448 137,'11.484'30.567'186,"19.516"-2.817"-193</inkml:trace>
  <inkml:trace contextRef="#ctx0" brushRef="#br1">165.927 162.91 137,'6.28'34.365'191,"28.056"2.01501"-181,2.479-21.478-36,-2.73502-4.25601-60</inkml:trace>
  <inkml:trace contextRef="#ctx0" brushRef="#br1">399.731 34.72 150,'40.345'-2.681'427,"-8.38898"-3.597"-375,4.86096-1.777-45,6.009-0.639999-7,-6.14197-0.316-38,-3.94202 11.718-122</inkml:trace>
  <inkml:trace contextRef="#ctx0" brushRef="#br1">527.947 12.105 137,'-9.745'36.083'246,"0.774963"-3.1"-134,-6.65396 18.286-50,6.349-20.315-28,1 8.42401-4,3.07498-8.76001-5,2.56702 10.433 3,7.564-5.53001-4,10.436-4.07001-132</inkml:trace>
  <inkml:trace contextRef="#ctx0" brushRef="#br1">678.789 132.744 137,'-14.16'33.861'434,"13.2349"3.11301"-338,9.88104-0.121994-68,26.859-12.403-8,6.349-7.09201-4,-30.74 18.545 14,-38.569 0.316986-20,-17.8951-12.247-7,0.741028-19.005-17,11.702-17.324-175,42.406-19.166-9</inkml:trace>
  <inkml:trace contextRef="#ctx0" brushRef="#br1">776.836 140.289 150,'-34.685'-7.397'603,"4.40601"-2.324"-1351</inkml:trace>
  <inkml:trace contextRef="#ctx0" brushRef="#br1">935.219 110.122 170,'41.219'0'509,"-4.37799"-4.411"-471,0.291016 1.756-28,-16.7541 32.911-613</inkml:trace>
  <inkml:trace contextRef="#ctx0" brushRef="#br1">882.425 238.306 164,'30.269'0'499,"9.47003"2.681"-401,3.047 1.395-76,-11.4871-3.43001-15,9.80713-0.498001-2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98.047 555.405 139,'42.998'-2.67401'599,"-0.164993"-4.07599"-581,1.29498 1.93799-8,-43.544 44.622 10,-29.046-3.69501-17,3.92398 2.72003-1,5.85301 5.27094-1,7.34799-10.4779-2,1.52701-2.90607 6,43.337-13.721-3,-18.202 15.0001 1,-53.609-3.09406-1,4.40099-15.588-37</inkml:trace>
  <inkml:trace contextRef="#ctx0" brushRef="#br1">173.467 676.057 137,'34.812'-19.566'556,"3.84798"2.33795"-524,-7.01799 6.37006-59,2.72101 0.0639648-141</inkml:trace>
  <inkml:trace contextRef="#ctx0" brushRef="#br1">369.562 653.442 138,'-6.28101'32.931'392,"5.16101"2.91302"-283,0.978973-0.0709839-62,16.166 0.291016 7,21.015-38.952-24,-10.593-27.381-21,-8.96805-9.06293-2,-29.771 1.06494 4,-25.903 26.6401 0,2.53101 15.7419-25,-1.22699-15.013-165,8.673-19.72-350</inkml:trace>
  <inkml:trace contextRef="#ctx0" brushRef="#br1">0 412.139 137,'33.737'-10.639'528,"2.011"0.175018"-509,2.755-2.09402-6,-3.832 5.55002-2,-1.604-0.304993 0,9.92799 1.57098 0,-11.872 1.67899-1,10.836 2.46103-1,-4.27802 0.955994-1,-3.41501-2.255-1,-2.51999-0.0180054-2,5.53601 1.39401 3,2.38498 6.59598 0,-2.54901-3.12698-3,-4.18097-17.518-61,-51.503-14.792-210</inkml:trace>
  <inkml:trace contextRef="#ctx0" brushRef="#br1">188.552 42.665 151,'35.017'-11.821'560,"8.388"0.0910015"-529,-10.122 0.645-21,4.51602 3.056 0,-1.215 20.444 1,-38.59 35.929-2,-22.053-9.02499-2,-17.537-1.99601-1,2.55002-3.41699-4,3.28798 3.19199 1,75.682-34.954 5,-9.067-16.445-5,2.52002-7.313-1,7.15897-2.35701 0,-10.404 63.4 0,4.53998-41.684 17,-20.994-28.447-16,-2.82202-11.86-18,2.03 4.173-90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294.141 96.997 137,'-22.38'-32.744'207,"1.20201"-1.47199"-143,-14.978 4.185 10,-1.10301 36.084-52,4.98001 32.64 3,26.33 1.724-13,3.241-2.971-5,2.23401 1.803 4,-5.07199-8.31499-1,9.62898 7.01599 9,1.52588e-05-4.99301 4,0.566986 8.24202-2,1.90201-9.496-11,-10.891 13.992-1,0.196014-7.91299-4,-4.82802 3.49496 2,-2.88999-3.19797 4,-6.119 0.181 2,-13.816-16.349-110</inkml:trace>
  <inkml:trace contextRef="#ctx0" brushRef="#br1">0 315.665 137,'32.889'-10.69'346,"5.671"1.078"-264,-1.37199-0.658997-50,0.283989 3.74698-14,-4.09499 5.91101-51</inkml:trace>
  <inkml:trace contextRef="#ctx0" brushRef="#br1">241.347 391.068 137,'-0.0850067'34.797'462,"-4.24498"-3.24197"-434,1.98698 3.17197-6,-4.666-3.24997 11,19.541-63.6581 67,3.153-11.873-96,-2.35001 12.731-1,12.896-6.77502 0,7.33698 32.988 1,-20.958 41.969 2,-14.279-5.07803-3,1.19098 7.91302 1,-15.546-2.24799-2,45.439-74.699 19,-5.87003-6.72302-17,-5.64398 13.739-4,17.238 27.407 3,-31.934 33.436 1,-5.40302 1.246-2,1.80597 4.24402 0,0.307037-5.70398-1,4.49899 8.14594-2,32.302-46.077-32,-7.077-26.315-132,-6.52603 0.606018 6,-4.12299-1.43903-2</inkml:trace>
  <inkml:trace contextRef="#ctx0" brushRef="#br1">603.367 270.423 137,'37.671'-7.5'641,"-3.89307"1.90601"-630,7.79205 3.65599-2,-10.954 7.77798-102</inkml:trace>
  <inkml:trace contextRef="#ctx0" brushRef="#br1">550.573 398.6 137,'37.801'-2.67502'491,"0.320923"-5.81198"-403,-6.09491 1.685-63,4.49097-5.452-2,-4.55701 0.498016-23,-0.666016 22.168-588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51.257 137,'40.742'-7.074'428,"-7.56"-0.159996"-386,1.43399 14.675-24,-27.365 29.482 6,-17.658-5.71101-12,-10.375 6.24699-3,5.64901-2.29899-1,55.498-20.917 24,-3.475-23.26-21,-1.91499 1.259 6,2.87698-11.04-83,-6.10599-15.528-319</inkml:trace>
  <inkml:trace contextRef="#ctx0" brushRef="#br1">286.6 13.546 137,'0'33.247'497,"0"9.354"-441,5.54498-9.354-44,32.834-17.311 27,-13.54-47.704-12,-18.453-4.593-20,-4.99298 0.045002-3,-37.162 2.184 3,-1.24298 45.417-2,2.41501 10.761-5,41.454 9.59999-463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241.347 354.397 137,'38.572'-9.431'211,"-3.06902"-0.348999"-156,7.44101-1.18802-27,7.702-2.44196-1,-16.099 5.07697-7,6.26501-3.927-3,-5.26102 0.949005-3,-4.12497 3.98001-3,0.810974-1.797-3,0.370972-0.0380096 1,6.18604 0.167999-3,-1.25201 0.800995 2,4.73999 0.394012 8,-7.58398 5.79399 0,-67.649 22.783-321</inkml:trace>
  <inkml:trace contextRef="#ctx0" brushRef="#br1">422.357 399.64 138,'36.409'0'298,"0.746002"-2.67502"-218,-1.58197 4.62003-39,-4.79904 14.972 8,-30.2 19.134-25,-11.608 2.64801-5,-3.51996-6.27802 1,-12.5911-1.78995 10,64.753-9.32709 46,1.00806-35.7739-72,-7.40302-9.50104-15,-7.06805-8.88199-157,2.16309 2.64798-430</inkml:trace>
  <inkml:trace contextRef="#ctx0" brushRef="#br1">633.536 384.563 137,'36.86'-12.615'553,"-0.334961"3.91998"-528,-23.8751 40.631 22,-27.8849 8.12601-36,0.291992-5.56802-9,-3.08801 1.17603-1,49.783-60.016 14,-4.41504-14.34-13,6.84503 54.621-1,-30.136 15.388 1,-0.756042 9.966-1,36.3781-26.18 1,-3.16705-47.226 4,-14.554-17.15-12,-11.3981 8.746-53,-9.0849 6.59601-79,-1.13708-4.78702-75,-0.326965 7.189 4</inkml:trace>
  <inkml:trace contextRef="#ctx0" brushRef="#br1">45.253 0 142,'-3.411'33.867'275,"0.339001"4.516"-228,2.229 2.461-13,6.172-2.384-22,6.357-6.81499-2,19.498-1.49802-4,0.578003-18.862 0,2.756 5.58701 13,-47.114 20.245 19,-20.512-16.382 4,-4.33101 2.27399-61</inkml:trace>
  <inkml:trace contextRef="#ctx0" brushRef="#br1">0 158.35 137,'35.729'-29.437'423,"-0.521004"12.339"-364,3.78001 2.31199-46,-8.41801 4.166-10,1.42702 3.425-26,2.31999 3.674-169</inkml:trace>
  <inkml:trace contextRef="#ctx0" brushRef="#br1">279.058 67.877 137,'1.73898'34.927'287,"-3.16797"3.455"-172,-1.42603-4.80501-82,-3.55698 2.545 1,-6.40302-1.42099-12,-7.08 6.01299-2,-8.16901-10.457-243</inkml:trace>
  <inkml:trace contextRef="#ctx0" brushRef="#br1">150.842 188.516 137,'33.076'15.477'367,"7.23199"10.103"-267,-6.784-2.946-74,2.243-6.31702-6,0.532013 2.57703-12,1.27997-3.08102-143,-7.27896-7.68097-34</inkml:trace>
  <inkml:trace contextRef="#ctx0" brushRef="#br1">1086.06 256.38 137,'35.814'-6.40201'494,"-3.16589"5.45302"-476,0.712891 0.75499-8,-1.03198 0.194-7,-18.4559 30.231-357</inkml:trace>
  <inkml:trace contextRef="#ctx0" brushRef="#br1">1055.89 369.487 153,'41.2201'0'431,"-8.46118"-6.76401"-355,4.12109 0.499023-53,0.452026-5.08502-8,-1.15405-8.67398-227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15.084 0 137,'0.0010004'33.383'327,"-0.0010004"6.221"-269,0-7.636-42,0 5.55499 1,0 1.39601-2,4.415-7.07301 3,28.926-10.672 5,4.027-21.755-7,-2.554-0.232986-2,-24.079 32.589 25,-29.629 3.009-17,-13.111-6.646-16,-6.349-16.685-138</inkml:trace>
  <inkml:trace contextRef="#ctx0" brushRef="#br1">0 105.562 147,'43.896'-5.536'402,"-12.647"1.13699"-375,3.10301 0.524002-30,-0.00800323 2.757-65,-0.877007 0.97599-262</inkml:trace>
  <inkml:trace contextRef="#ctx0" brushRef="#br1">211.179 98.037 137,'0'33.247'342,"2.67599"-0.128998"-229,1.40601 1.54401-73,10.018 1.092-16,16.368-30.425 10,3.52199-38.861-3,-9.09598-7.22701-13,-21.662 5.922-2,-33.776 0.576012-3,-9.05798 25.786-9,5.23198 19.546-3,2.20601 6.26701-7,6.20801 17.143-228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61.159 138,'33.553'-9.437'331,"5.263"0.786999"-259,-3.718 3.179-47,7.87799-5.614-7,-2.37498 3.063 3,-2.00502-0.633998 0,1.112 0.929999-2,-8.96397 5.608-154</inkml:trace>
  <inkml:trace contextRef="#ctx0" brushRef="#br1">45.252 151.657 137,'37.617'-5.548'473,"0.696991"-0.388992"-423,3.252-2.37601-14,-9.15298 1.68501-10,8.80998-7.66702-1</inkml:trace>
  <inkml:trace contextRef="#ctx0" brushRef="#br1">188.552 113.953 137,'0'34.462'365,"-6.28"-1.67398"-280,-2.931 3.30199-50,-4.41 7.46701-8,-1.349-8.79202-14,0.0169983 1.63504 2,-9.021-0.330048 4,45.139-67.561-268,9.964-10.773 113,-9.47601 6.31003 55,-3.007 2.17697 47,11.232 0.794006 146,-21.467 63.97 91,-3.963 7.673-132,-4.03-8.08701-36,5.183 9.24402 32,21.702-9.21802 29,4.61499-39.022-83,4.78699-32.111-4,-12.128-4.19901-5,-4.435 10.472-5,-9.61899 2.36403-9,0.102997-6.66702-150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124.894 0 143,'-22.971'7.784'284,"0.0170059"6.123"-213,-2.16301 8.488-46,6.305 8.366-8,11.69-6.228-7,7.422 6.18901-6,3.997-8.39802-3,4.216 0.549011 0,6.742 0.395004 5,1.852 0.30899 0,-39.152-1.11699 7,-3.241-1.16902-4,-0.772999-2.99799-2,50.97-21.833-341,-1.854-7.93204 117</inkml:trace>
  <inkml:trace contextRef="#ctx0" brushRef="#br1">251.271 159.299 137,'-27.98'-20.503'448,"2.47099"21.085"-391,2.46001 6.575-40,-0.806 7.506-6,1.06499 4.68401 1,1.76401 7.905-2,17.26-5.069-3,25.972-16.092 4,4.062-11.931-3,3.286-12.698 5,-6.005-3.34099-2,5.06 8.45 2,-33.829 48.426-1,-3.08699-2.80901-8,31.801-23.209-242</inkml:trace>
  <inkml:trace contextRef="#ctx0" brushRef="#br1">366.658 38.447 137,'-5.14899'30.069'435,"4.80399"3.78"-387,0.345001-10.679-40,11.979 6.24 8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38.422 21.975 137,'-11.139'26.866'304,"2.756"0.787004"-257,0.359002 9.75399-21,1.46-3.707-7,3.817-2.79799-1,1.629-1.92401-2,0.671-0.595001 0,2.356 1.42799-1,10.271-3.51399-4,10.377-7.49997 3,0.721-19.901-26,2.892-10.317-56,-2.62001-5.21198-91,2.45-7.91998-19</inkml:trace>
  <inkml:trace contextRef="#ctx0" brushRef="#br1">159.304 49.441 137,'-2.48399'29.74'289,"4.28598"2.487"-209,-1.40797-3.73399-48,1.74799-3.036-5,2.877 8.35201 10,18.647-12.505 2,4.334-16.64 2,-38.401 23.202 21,-18.451-9.23601-40,5.18201-14.432-79,6.524-29.047-427</inkml:trace>
  <inkml:trace contextRef="#ctx0" brushRef="#br1">142.821 131.84 137,'25.206'-11.815'456,"2.62601"3.786"-467,2.5 0.354996-117</inkml:trace>
  <inkml:trace contextRef="#ctx0" brushRef="#br1">285.682 159.312 137,'7.09799'24.223'269,"2.43701"-0.103012"-131,9.492 1.10501-63,7.85999-22.719-20,-5.939-29.068-7,-13.856 3.81799-26,-4.37302-2.403 0,-23.497 2.00301-6,-6.74197 31.896-12,4.24799 9.09601-3,-4.40201 9.11398-13</inkml:trace>
  <inkml:trace contextRef="#ctx0" brushRef="#br1">488.984 0 145,'-11.139'22.641'327,"-0.15799"2.887"-245,3.03198-2.519-46,0.30603 5.96799-1,0.599976 3.269 5,1.97-6.81401-17,2.61902 4.54001 8,-1.11301 0.446014-6,1.84698-2.44202-3,13.366-0.568008-9,17.671-31.516-8,-6.24597-11.356-20,-1.98801-8.28102-79,-0.983002-1.91898-200</inkml:trace>
  <inkml:trace contextRef="#ctx0" brushRef="#br1">362.607 142.84 145,'29.617'-7.797'305,"-3.28299"0.200996"-347,-0.0670166 0.400002-11,0.981995-1.744-75,-4.845 2.01501-86</inkml:trace>
  <inkml:trace contextRef="#ctx0" brushRef="#br1">554.92 5.504 137,'21.454'22.828'405,"-0.380066"3.223"-365,-5.65698-1.14899-12,0.236023-0.789005 2,-8.62701 3.205-5,-5.42902-3.62501-1,-3.34796 0.485016-1,-5.26306 2.61699-1,-8.55493-3.341-5,-17.446 11.034 0,2.70599-12.28-13,7.65405-7.69403-24,-2.87003-3.84296-150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58.463 239.424 137,'19.033'-6.983'215,"1.118"-1.336"-191,-6.53001 27.696 8,-20.604 0.354019-17,-3.49201-0.576019-3,0.278008 1.651 1,-5.552 1.46201-4,1.352-5.52603 5,30.871-39.402-1,-2.402 1.70801-13,1.215-4.78699-3,1.96799 33.826 6,-16.915 14.865 1,-0.30899 1.341 1,-0.0310059-6.31702-1,19.157-15.243 6,-3.38699-22.075-1,-6.207-4.74304 1,-4.23401 2.40002-39,-8.24699 4.771-116</inkml:trace>
  <inkml:trace contextRef="#ctx0" brushRef="#br1">0 176.799 137,'18.939'3.91301'267,"5.318"-6.09401"-188,-2.272 1.14799-56,2.272-1.959 3,-0.130005 1.37401 3,-1.069 1.355-8,-3.752-1.21899-3,-15.778-15.531-390</inkml:trace>
  <inkml:trace contextRef="#ctx0" brushRef="#br1">45.935 9.801 137,'18.736'-9.801'301,"-0.767994"30.524"-224,-17.166-2.812-59,-3.16901 2.78-5,-2.173 5.151 1,21.486-24.703 13,8.77999-23.204-14,-0.631004 9.99001-10,-8.36098 15.384-72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85.052 0 137,'-12.406'29.74'326,"1.53899"-6.964"-301,-6.79699 13.055 16,0.801996-7.183-26,1.254-1.744 3,3.963 2.152 6,23.179-5.854-4,22.553-16.671-16,-8.57599-9.218-32,-1.82401-2.423-95,-1.314-5.78101-81</inkml:trace>
  <inkml:trace contextRef="#ctx0" brushRef="#br1">101.537 115.361 141,'30.873'0'464,"-0.12001"-4.037"-416,-3.04298-1.11099-39,-0.924011 1.77599-2,2.07001 0.0319977-1,2.72598 2.79101-2,-1.78798 3.727 1,-7.776-1.091-33,0.743988-15.594-266</inkml:trace>
  <inkml:trace contextRef="#ctx0" brushRef="#br1">370.775 0 137,'27.443'5.29'273,"-0.309967"-1.873"-179,6.43597 1.88-23,-23.305 24.921 35,-26.186-1.589-84,-8.10901 1.414-13,1.88403-8.029-42,0.00994873-6.511-479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95.86 361.244 140,'-4.316'30.883'442,"1.524"8.02295"-397,2.581-9.40497-42,5.578 6.32401 1,10.498-4.45801 6,14.328 6.42798 22,-44.7 3.78503-2,-6.828-10.199 6,-16.577-2.18396-33</inkml:trace>
  <inkml:trace contextRef="#ctx0" brushRef="#br1">66.365 412.843 150,'35.725'-6.931'499,"8.82301"6.543"-523,-7.59801-3.97198-64</inkml:trace>
  <inkml:trace contextRef="#ctx0" brushRef="#br1">280.207 412.843 137,'-6.14099'34.494'284,"5.17398"-2.29303"-190,0.701019 8.43002-17,4.58197-9.63901-38,9.40002 5.84698 27,24.284-61.379-16,-16.888-18.028-35,-5.30499 4.23096-9,-12.897 2.81503 0,-32.633 9.52902 4,-7.54401 25.173-11,-0.245026 0.820007-132</inkml:trace>
  <inkml:trace contextRef="#ctx0" brushRef="#br1">0 250.657 137,'39.143'0'535,"-5.064"0"-470,9.123-4.32199-46,-9.47701 2.50699-5,5.356 1.03999-6,-6.38199 0.452011-4,3.42299-4.12801 1,-2.67598-3.57199-1,2.19098-1.298 0</inkml:trace>
  <inkml:trace contextRef="#ctx0" brushRef="#br1">88.486 0 137,'32.981'0'451,"-0.289009"0"-394,0.160011 0-40,-23.851 30.36 61,-31.467 5.103-51,-4.99802 4.98-14,3.771-4.334-6,6.545-3.094-1,51.539-66.824 15,-0.73201 9.00401-20,8.028-1.95701 0,-5.993 32.627 0,-28.546 32.44 1,-6.88303-4.75401 0,21.92-64.55 5,-2.983-2.99799-22</inkml:trace>
  <inkml:trace contextRef="#ctx0" brushRef="#br1">685.769 265.397 137,'-6.60699'-32.588'265,"-24.133"6.724"-47,-9.008 36.709-157,3.64899 13.844-38,1.85999 0.96199-5,-3.13797 16.458 3,13.753-6.32303-6,3.88202 1.09204-2,8.16702 4.06897-5,9.21298-6.96298-4,1.27499-0.763031 1,9.70599 5.20102-2,19.279-5.995-1,9.62299-19.34 2,-7.54797-15.3931-4,10.407-25.6-35,-12.841-7.98898-100,-16.179 3.51898-123</inkml:trace>
  <inkml:trace contextRef="#ctx0" brushRef="#br1">538.292 390.726 137,'40.301'2.616'473,"-3.57007"14.23"-423,-20.6849 13.514-26,-16.337 4.29599-3,-7.55896 6.22598 1,-2.31604 3.85001-2,47.7191-41.612-21,1.74994-41.425-181,-16.884 5.59399-100</inkml:trace>
  <inkml:trace contextRef="#ctx0" brushRef="#br1">752.134 353.867 137,'-9.22296'35.341'435,"0.75293"-3.56"-372,-4.66492 18.739-42,5.0979-19.437-12,2.06006 0.103973-2,1.80902-0.988983-1,2.07892 0.421021 2,1.57208 0.153992 0,30.2239-36.122-589</inkml:trace>
  <inkml:trace contextRef="#ctx0" brushRef="#br1">803.751 434.954 143,'-5.422'31.297'458,"3.73602"8.18298"-327,1.41998-1.19394-103,12.296-1.97708-5,21.7711-61.0099-15,-6.59705-15.161-2,-20.213 7.836-4,-5.90503 1.22601 2,-40.133 3.88397 1,9.07001 36.34-3,4.89294 21.575-10,56.6481-41.03-277</inkml:trace>
  <inkml:trace contextRef="#ctx0" brushRef="#br1">906.985 390.726 137,'0.0010376'32.504'168,"-0.0010376"1.10498"-2,8.75598 2.79105-64,17.42-2.56506-6,6.69995-54.4089-33,-14.391-13.933-40,-9.38-3.25504-9,-42.8049 13.312 8,-8.70905 33.978-18,11.749-3.47498-107</inkml:trace>
  <inkml:trace contextRef="#ctx0" brushRef="#br1">1106.08 235.916 137,'-25.4049'33.506'438,"7.20984"-0.653"-381,-4.09888 8.06201-6,8.75891-7.26102-23,0.994019 1.74402 6,9.36005-1.22702-15,5.08795 3.33401-6,17.23 2.46597-9,15.0049-36.0819-29,3.33508-21.653-78,-4.94312-1.20099-5,-1.10388-7.84201-60</inkml:trace>
  <inkml:trace contextRef="#ctx0" brushRef="#br1">1216.69 339.127 137,'0'30.301'598,"-6.60803"10.873"-540,11.3191-8.83798-50,32.9689-53.116 9,-9.08887-21.408-10,-8.70605 4.64499-5,-15.391 70.429 4,-9.07703 1.69803-3,1.98901-0.871033-3,9.04199 2.09204 2,31.537-62.347 8,-23.412-5.50995-7,-4.31897-5.07104-1,-0.235107 0.0640259-1,-32.924-0.613007-256</inkml:trace>
  <inkml:trace contextRef="#ctx0" brushRef="#br1">1437.9 176.94 138,'32.641'19.456'457,"-0.848999"8.20401"-355,-5.15698 2.95799-58,-3.30505 10.394-14,-19.799-1.70601-16,-6.09302-2.867-9,-20.426 0.127991-21,-10.1689-2.45398-123,3.01807-3.992-107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7.596 137,'35.571'13.972'433,"-28.069"16.905"-420,-6.387 5.994-2,-3.677-1.80801-4,-5.278 7.38201-4,3.869-2.92502-1,27.951-79.072 37,-5.261 0.200981-31,0.216995 4.47501-3,-1.852-0.451004 0,13.114 27.395 6,-23.459 45.132 1,-4.99899-6.96199-4,2.843 11.135-2,31.666-19.598 7,-2.06699-46.541 12,-6.12901-11.11-2,-8.73499-8.23-15,-8.69801 11.479-6,-3.85599-9.89 1</inkml:trace>
  <inkml:trace contextRef="#ctx0" brushRef="#br1">353.945 66.572 137,'0'40.359'386,"0"-6.50401"-332,-2.616-2.60399-36,-2.004 7.93298 28,-2.89102-74.311 39,13.65-6.65999-60,14.035 3.83098-15,9.64703 15.87 1,-19.59 61.916 3,-16.372-0.356003-8,2.29099 0.582001-6,17.391-70.461 10,1.06796-11.059-5,8.43604 8.24901-4,12.719 35.528 0,-31.62 35.869 3,-10.284 2.31301-3,11.839-9.08202-3,28.489-51.315-143</inkml:trace>
  <inkml:trace contextRef="#ctx0" brushRef="#br1">626.779 51.831 137,'40.679'5.414'501,"-9.41302"-3.515"-506,-0.880981 14.224-312</inkml:trace>
  <inkml:trace contextRef="#ctx0" brushRef="#br1">634.153 155.049 137,'39.832'0'401,"-8.96295"-5.42599"-392,3.89795 6.22699-105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0 103.211 157,'2.616'37.401'333,"-0.197"-2.985"-291,1.967-2.351-29,6.557-2.16301-5,31.115 2.55 1,-4.524-24.868-3,-7.229 2.46698 11,-27.836 25.25 9,-16.312 0.324005 1,-8.35201-5.01999-7,-12.281-3.617-10,-3.776-22.64-24</inkml:trace>
  <inkml:trace contextRef="#ctx0" brushRef="#br1">14.748 235.909 143,'33.61'-29.429'445,"-0.565003"9.06201"-401,-2.532 9.06198-35,-0.281998 6.71301-28,0.184998 3.933-125</inkml:trace>
  <inkml:trace contextRef="#ctx0" brushRef="#br1">221.216 213.798 139,'15.146'35.244'552,"-1.16499"-2.00302"-479,4.237 1.59502-54,13.825-17.421-2,-0.0910034-43.047-9,-17.337-5.91602-3,-3.32297-0.878998-3,-1.52405-10.232 1,-18.062 8.09399 0,-23.8951 15.122-1,-12.127 28.144 0,9.59998 5.69699-7</inkml:trace>
  <inkml:trace contextRef="#ctx0" brushRef="#br1">405.563 73.729 137,'26.502'32.505'509,"-4.64603"4.831"-425,-5.70297-1.69901-61,-9.08002-3.75899-9,-4.97299 17.002-4,-4.66202-4.70998-3,-11.521-82.966 24,21.191-8.50096-27,-1.03598 7.90697-3,1.30096 6.47202-1,11.958 0.950005-5,11.919 34.216-283</inkml:trace>
  <inkml:trace contextRef="#ctx0" brushRef="#br1">671.022 176.934 137,'-35.267'27.886'603,"7.99896"3.68799"-584,-1.34998 12.9-2,23.9109-11.711-6,37.629-37.427-4,-3.56-31.316-5,-5.23401 3.19202-2,0.0680542 72.113 0,-24.196 1.22803 1</inkml:trace>
  <inkml:trace contextRef="#ctx0" brushRef="#br1">825.873 235.909 137,'-29.51'26.594'590,"2.98804"9.496"-544,12.189-4.44498-42,20.487 2.11899-2,32.176-50.733 1,-21.813-13.397-1,-5.02795-2.76498-2,1.14301-7.24203-1,-7.01801 7.47502-1,1.23798-6.09201 0,-5.04297 4.658-1,-1.39905-0.730995 1,5.06604-0.691002-1,-13.377 80.59 4,3.77301-6.60799 2,6.11395-3.398-3,1.40002-3.87001 0,0.199036 1.71301 1,3.28796 0.496994-1,7.14301 3.16499-25,12.5891-6.63397-548</inkml:trace>
  <inkml:trace contextRef="#ctx0" brushRef="#br1">1120.83 0 137,'-8.03906'37.285'356,"-1.28992"-2.598"-280,-0.522949 3.166-49,-2.94409 8.26901-8,5.74695-12.119-4,-0.185913 6.07802-5,4.23499-9.62401-3,-3.8479 9.75998-5,7.51282-0.0449524-38</inkml:trace>
  <inkml:trace contextRef="#ctx0" brushRef="#br1">1128.2 213.798 137,'32.922'28.009'464,"5.13293"5.05099"-345,-4.26489-12.228-79,-47.2151 9.612-12,-21.752-12.7-26,0.460083-19.455-25,21.1599-28.204-257</inkml:trace>
  <inkml:trace contextRef="#ctx0" brushRef="#br1">1231.44 110.588 137,'-29.5591'0'375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0 154.823 137,'32.338'-2.61'382,"14.019"-8.31999"-306,-1.999 1.47998-57,-12.761 2.85502-7,4.82702-0.485008-4,0.391983 1.26 2,-2.54199 1.77-7,5.606-0.762009-19</inkml:trace>
  <inkml:trace contextRef="#ctx0" brushRef="#br1">140.103 36.858 138,'5.422'29.901'349,"0.581009"8.476"-240,0.869995 0.826004-61,-3.953 2.112-17,4.895-8.93301-17</inkml:trace>
  <inkml:trace contextRef="#ctx0" brushRef="#br1">199.095 44.241 137,'-4.317'33.687'317,"1.526"1.886"-244</inkml:trace>
  <inkml:trace contextRef="#ctx0" brushRef="#br1">280.207 29.494 137,'-8.75601'33.429'270,"-3.26398"-3.018"-325</inkml:trace>
  <inkml:trace contextRef="#ctx0" brushRef="#br1">88.487 213.792 137,'0'34.791'254,"6.606"-5.22597"-195,-0.314003 2.38396-155</inkml:trace>
  <inkml:trace contextRef="#ctx0" brushRef="#br1">117.982 258.033 137,'36.315'-13.539'303,"-0.984993"-1.79602"-181,-4.25999 0.911011-88,0.941986 2.345-7,0.272995-0.653015 6,-1.14796 7.71301-1,-26.368 38.576-166,-32.323 2.00899-55</inkml:trace>
  <inkml:trace contextRef="#ctx0" brushRef="#br1">125.356 317.003 137,'13.514'32.252'200</inkml:trace>
  <inkml:trace contextRef="#ctx0" brushRef="#br1">125.356 302.268 137,'36.526'-5.42599'403,"1.123"-4.29501"-323,2.97699 1.82101-53,0.764008 2.99698-7,-10.891 6.11102 4,-34.44 34.823 40,-31.04-13.364-63,4.32103-18.365-55,-3.48802-6.31799-151,7.61702-29.519-108,22.485-7.5 281,3.41701 2.39 24,6.632 4.99901 56,9.51599 61.393 209,-15.056 3.82301-193,-5.88499 0.477997-21,-4.10501-0.607025-4,-0.21199-0.00595093-2,6.017-2.06705-4,-1.355 11.129 3,35.659-23.08-135</inkml:trace>
  <inkml:trace contextRef="#ctx0" brushRef="#br1">486.675 0 153,'4.31702'33.641'395,"-1.52502"-0.438995"-554,-2.526 0.355995-3</inkml:trace>
  <inkml:trace contextRef="#ctx0" brushRef="#br1">398.189 154.823 137,'32.98'-2.61'473,"9.53497"-6.21399"-406,-6.52798 1.45998-50,0.623016-1.63998-1,-2.14902-1.91302-3,5.966-8.10599 9,-3.73804 17.789-6</inkml:trace>
  <inkml:trace contextRef="#ctx0" brushRef="#br1">390.815 169.557 137,'2.616'35.586'367,"0.90799"-5.084"-300,-2.55597 3.10001-38,-0.703033-1.96901-14,29.427-45.102-561</inkml:trace>
  <inkml:trace contextRef="#ctx0" brushRef="#br1">435.058 176.927 137,'30.907'-4.308'428,"6.53003"-2.29401"-348,6.79196-3.24899-4,-2.28598 1.964-50,-2.30194 1.64099 2,-0.327087 4.34-8,-51.014 34.843-300</inkml:trace>
  <inkml:trace contextRef="#ctx0" brushRef="#br1">442.432 265.397 137,'2.616'33.7'363,"1.87601"11.827"-254,2.05399-14.915-181</inkml:trace>
  <inkml:trace contextRef="#ctx0" brushRef="#br1">420.311 316.996 137,'29.977'-2.616'502,"9.05103"-4.28302"-479,-8.12704 0.336029-17,8.73404-6.013 0,-2.78601 2.40799 4,-0.950989-6.79501-3</inkml:trace>
  <inkml:trace contextRef="#ctx0" brushRef="#br1">530.919 228.526 137,'6.60699'31.071'418,"-0.419006"-0.0849609"-425,-23.28 1.46698-310</inkml:trace>
  <inkml:trace contextRef="#ctx0" brushRef="#br1">449.806 339.12 137,'0.197998'40.288'420,"-0.395996"-6.63998"-364,-4.56-65.261-61,36.819 5.07101 98,0.688995 30.928-2,-31.86 30.483-62,-18.706 10.083-23,2.72397-14.489-5,37.504-60.668-19,6.263-7.70599 0,4.52301 24.184-1,-16.447 46.555 18,21.1979-7.58401 5,-1.80896-31.058-3,-2.66302-7.828-23,-1.70496-14.948-301</inkml:trace>
  <inkml:trace contextRef="#ctx0" brushRef="#br1">862.743 66.346 137,'-8.75696'36.832'363,"4.26495"-6.911"-303,-0.80603 2.325-40,2.54303 9.347 5,6.38904-7.11801-7,11.1769-3.23-1,19.895 2.151 3,-7.565 0.0710144 9,-55.7469-1.89999 3,-2.12604-9.45502-20,-5.62201-6.048-11,3.59796-16.787-204</inkml:trace>
  <inkml:trace contextRef="#ctx0" brushRef="#br1">811.125 243.286 137,'32.597'-31.413'418,"0.169006"5.51099"-320,2.84302 3.85501-55,-0.559021 11.46-23,3.78204-1.16902-16,-8.47205 4.51402-304</inkml:trace>
  <inkml:trace contextRef="#ctx0" brushRef="#br1">1039.71 221.162 137,'6.60706'32.976'476,"0.300903"0.775009"-400,0.465088-0.361023-43,6.19287-0.329987 10,18.4081-26.155-16,0.221069-24.682-19,2.63892-21.574-2,-18.463 2.24103-1,-11.3479-2.14502-3,-7.63916 5.76199 0,-14.7998 3.69502 0,-21.1201-1.05902 1,2.13293 42.284-3,-1.55591 23.765-3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1987.27 81073.6 137,'-20.309'42.4375'557,"2.75195"-1.89844"-495,4.97595-4.3125-40,27.0781-82.4141 10,-5.27917 8.98438-28,-5.20789 1.24219-2,-0.351929 75.0781 6,-11.9991-1.07813-5,33.4741-73.6406 11,-41.1041 76.3203-12,26.8401-71.25-304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166.32 250.657 137,'-34.804'0'318,"2.619"9.22401"-274,-1.24799 5.21297-30,2.46799 4.78702-2,15.195 21.561 10,24.206-8.29999-7,24.986 4.05698-7,-3.853-1.505-2,1.41101-0.607971 3,-23.152 2.29999 3,-29.062-5.013 10,-18.435-8.00299 6,9.048-15.1671-16,-7.253-0.425964-10,72.733-26.426-450</inkml:trace>
  <inkml:trace contextRef="#ctx0" brushRef="#br1">262.181 464.448 137,'-35.062'-14.605'502,"4.015"34.643"-443,16.561 21.413-29,22.725-9.70901-18,27.544-44.945 8,4.46001-11.24-13,-32.224 57.244-30,23.364-25.546-300,0.627014-7.19702 139</inkml:trace>
  <inkml:trace contextRef="#ctx0" brushRef="#br1">409.658 287.515 137,'-17.649'33.518'444,"5.021"6.74503"-373,1.65598-3.457-43,0.377014 6.267-4,0.764008-0.252991 4,8.27298-1.57599-4,5.03302-11.368-13,37.124-2.99194-71,-9.74698-32.9941-234</inkml:trace>
  <inkml:trace contextRef="#ctx0" brushRef="#br1">490.771 346.49 137,'29.846'11.234'590,"-9.03302"20.598"-557,-34.804 10.097-19,1.71692-6.01398-11,10.6641-2.96399-3,38.544-31.995 2,-45.6511 28.628 10,-27.8859 2.84302-8</inkml:trace>
  <inkml:trace contextRef="#ctx0" brushRef="#br1">623.5 457.078 137,'28.793'31.122'411,"3.65094"-5.13501"-316,0.63501-17.15-19,-16.924-38.706-6,-28.35-3.353-57,-19.209 14.276-10,-5.72205 33.345-5</inkml:trace>
  <inkml:trace contextRef="#ctx0" brushRef="#br1">852.09 250.65 137,'-4.31604'39.901'350,"2.02502"-6.78299"-286,-2.52594 4.13397-33,0.16394 5.99503-3,0.106995-2.901 7,3.18304-8.50702 7,8.15997 4.63803 1,22.717-37.1551-117,-14.3439-32.2779-309</inkml:trace>
  <inkml:trace contextRef="#ctx0" brushRef="#br1">763.604 398.096 137,'33.116'-9.21802'343,"0.102051"2.44202"-389,-2.50201-4.78-12,3.96899-5.142-75</inkml:trace>
  <inkml:trace contextRef="#ctx0" brushRef="#br1">962.698 250.65 137,'31.998'33.693'369,"-1.87793"3.78503"-297,-8.84613 0.413971-47,-10.4379-2.552 2,-9.25708-0.321991-3,-10.282 3.84198-1,-11.416-1.85898-13</inkml:trace>
  <inkml:trace contextRef="#ctx0" brushRef="#br1">1309.27 243.28 145,'-26.3719'32.511'245,"4.38794"-0.600983"-104,-0.226929 11.123-57,14.1249-9.83002-42,28.4181-0.428009-17,12.0389-32.206-52,0.213013-12.28-64</inkml:trace>
  <inkml:trace contextRef="#ctx0" brushRef="#br1">1360.89 324.373 137,'36.6331'-6.17499'456,"-1.51709"-0.440002"-581</inkml:trace>
  <inkml:trace contextRef="#ctx0" brushRef="#br1">1574.73 213.785 149,'33.783'11.234'346,"-1.60889"-3.12099"-279,3.99695-2.05402-29,-4.62012 0.794022-6,2.69409-0.671021 6,7.53906 13.991 3,-30.468 10.22-4,-36.2271 3.70001-28,-9.87708 0.814972-70,2.60718-4.39398-36,0.175903-2.72501-14</inkml:trace>
  <inkml:trace contextRef="#ctx0" brushRef="#br1">2031.91 258.033 137,'0.468018'39.513'670,"-5.12402"-9.90198"-666,-5.79993 6.60095 0,0.496948-4.19196-2,11.6749 1.29196-2,40.067-27.104-3,-40.603 28.131 8,-31.7898-4.01196-4,-5.86121-1.36804-17</inkml:trace>
  <inkml:trace contextRef="#ctx0" brushRef="#br1">2179.39 339.127 137,'0'34.913'300,"8.03809"1.823"-144,32.3159-47.323-74,-4.67017-28.274-53,-26.7837 5.40698 3,-47.2192 20.109 0,8.21509 9.21701-47,-3.41602-13.998-165</inkml:trace>
  <inkml:trace contextRef="#ctx0" brushRef="#br1">1840.19 235.903 139,'35.4299'0'456,"-4.87585"-2.603"-416,4.72095-0.214005 13,9.90588 1.642-37,3.03308-3.638 0,-9.90894-1.549-2,-8.58313 3.713-1,4.12109 1.55101-3,1.56104 0.548996 1,6.27002-3.811-7,-8.1062 1.76999-1,-0.578857-7.40298-33,-58.4041-20.619-331</inkml:trace>
  <inkml:trace contextRef="#ctx0" brushRef="#br1">2024.53 0 145,'30.0271'4.315'547,"-6.33716"40.598"-458,-36.1069-6.033-79,-11.759 1.202-5,61.551-68.02 2,-3.47998 16.608-7,-10.4851 43.596-1,-18.7688-0.298004 2,6.63574-1.983 7,30.4592-42.994-8,-0.841064-21.201-28,-14.7681-2.56399-147</inkml:trace>
  <inkml:trace contextRef="#ctx0" brushRef="#br1">2459.59 95.847 142,'-26.071'35.708'369,"-0.567871"2.19002"-269,7.07495-6.27802-61,4.55176 5.38 14,3.94824 3.21799-14,6.78101-0.226959-10,6.2981-1.66003-17,11.2336-2.68799-11,19.2424-37.89-144</inkml:trace>
  <inkml:trace contextRef="#ctx0" brushRef="#br1">2385.85 287.515 140,'31.491'0.00598145'516,"0.259033"29.708"-421,-28.627 9.37903-63,-0.508057-0.219025-17,28.2129-21.362-15,7.00928-33.248-114,-20.9502-16.826-312</inkml:trace>
  <inkml:trace contextRef="#ctx0" brushRef="#br1">1936.05 302.255 137,'34.932'-5.41299'591,"1.75598"-1.90503"-569,-7.11792 0.154022-151,1.15894-8.04797-180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53.145 140.082 137,'-10.457'36.819'538,"-0.166"-1.524"-468,2.915 2.44901-60,-2.727 7.10399 2,2.985-12.892-7,0.978 0.277008 0,15.324 3.37802 4,20.757-51.359 2,-9.385-16.769-6,-11.282-2.17801-2,-26.921 4.30301 0,-14.887 51.56-8</inkml:trace>
  <inkml:trace contextRef="#ctx0" brushRef="#br1">104.763 228.539 137,'5.421'32.511'342,"5.616"-2.73898"-197,2.201 6.36301-59,16.271-26.575-30,-7.539-40.249-46,-14.714-8.51401-3,-23.065 5.729 1,-23.557 28.862-11,3.484 17.144-19</inkml:trace>
  <inkml:trace contextRef="#ctx0" brushRef="#br1">318.605 51.612 137,'-15.364'30.851'494,"0.809021"11.607"-419,1.65399-12.311-48,0.733002 8.15801 1,8.957-5.839-16,11.176 4.57298-8,14.104-1.50499-52,11.011-45.217-231</inkml:trace>
  <inkml:trace contextRef="#ctx0" brushRef="#br1">399.717 132.699 138,'7.237'39.429'534,"-1.677"1.96399"-452,-3.875 3.63002-55,29.66-81.94 19,-19.876-3.45499-46,4.92001 79.42 5,13.558-26.994 10,-17.685-45.412-14,2.48297-8.364-47,7.25098 6.87901-411</inkml:trace>
  <inkml:trace contextRef="#ctx0" brushRef="#br1">650.429 0 137,'28.197'29.901'388,"1.42706"13.456"-222,-13.359-11.402-124,-14.013 8.16601-1,-13.145-9.89101-28,-6.36304 2.44901-9,-0.882935 0.969009-4,-12.948 3.79198-8,-4.20404-4.90398-64,1.86102-3.73901-94,2.95996-9.728-217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0 265.391 137,'31.795'26.329'475,"-19.947"9.60498"-434,-13.864 0.466003-7,-9.599-4.77997 17,37.6-69.06-16,-10.097 4.36099-32,1.003 1.03302-3,4.311-11.059 0,8.65701 68.336 5,-29.594 6.34302-3,-5.686 0.304016 1,3.52301 8.55896 0,36.914-36.167 3,0.896011-37.298-1,-15.719-0.321991-3,-3.98401 2.65402 1,-7.10101-0.258026-1,0.355011-3.01698 0,-1.62599 1.80899-1,-1.57901-9.464-1</inkml:trace>
  <inkml:trace contextRef="#ctx0" brushRef="#br1">324.451 317.003 137,'0'29.726'409,"-9.224"3.80597"-340,-1.25998 7.84103-15,20.403-80.524 62,10.526 7.71201-111,9.76401 17.616 7,-32.253 50.507-3,-6.517 0.555023 0,37.587-69.356 10,-8.67401-10.677-16,10.155 36.366-2,-30.043 36.117 3,-6.60599 6.83902-2,0.299988-6.53601-357</inkml:trace>
  <inkml:trace contextRef="#ctx0" brushRef="#br1">471.928 368.608 137,'34.033'0'248,"-1.12997"-3.26901"-84,7.27899 10.64-41,-29.722 24.959-35,-18.0939 4.55997-57,-5.85004 2.99203-14,53.047-48.674-48,-6.64899-25.334-153,-1.68701 3.92197-158</inkml:trace>
  <inkml:trace contextRef="#ctx0" brushRef="#br1">737.386 316.996 138,'32.316'-4.315'419,"5.57794"-3.901"-435</inkml:trace>
  <inkml:trace contextRef="#ctx0" brushRef="#br1">752.135 368.608 137,'34.107'0'387,"10.746"-4.315"-414,1.96704-1.83398-28,-3.02802-0.757019 3,-12.228-1.11002-52</inkml:trace>
  <inkml:trace contextRef="#ctx0" brushRef="#br1">1032.34 117.964 157,'30.5591'33.868'624,"-24.5151"9.42399"-619,-13.8149-12.448-3,1.38 9.06299 1,40.085-15.922-8,-36.9769 10.573 6,-21.209 8.10098-1,3.08191-6.26599 0,5.271-6.789-170</inkml:trace>
  <inkml:trace contextRef="#ctx0" brushRef="#br1">1179.82 280.144 137,'9.16809'40.289'500,"12.1039"-6.57001"-389,10.299-4.05701-77,6.33813-35.883-22,-10.6171-27.459-7,-9.88403-0.51001-1,-14.5519-1.20898 3,-41.5251 39.275 0,-0.130859 9.48199-8</inkml:trace>
  <inkml:trace contextRef="#ctx0" brushRef="#br1">1437.9 110.581 137,'-0.000976563'32.518'458,"-5.41895"12.175"-362,3.73181-8.34502-60,-4.7168-1.64699 1,5.1709-1.51201-15,1.23401 2.42902-17,7.10791 1.67899-5,-6.84082-5.522 7,4.04883-65.423-4,2.29114-10.613-4,3.245 4.08298 0,-1.96814 6.60802 1,6.40112-6.45401 0,0.407959 7.242 0,10.777-4.85101-4,5.44312 26.651-268</inkml:trace>
  <inkml:trace contextRef="#ctx0" brushRef="#br1">1673.87 199.051 139,'-25.4081'29.714'575,"-3.59192"9.005"-522,8.99109 0.476974-33,7.10889 2.79102-7,52.084-60.913-1,-15.2909-12.319-12,-6.30115-11.84 1,-8.99194 85.815-1,-10.553 2.34401 1,34.4661-54.272-382</inkml:trace>
  <inkml:trace contextRef="#ctx0" brushRef="#br1">1858.21 213.785 137,'-30.314'15.361'517,"0.485962"9.03702"-437,0.0410156 3.95297-25,4.23193 9.23703-45,9.73511 3.87598 0,58.9229-35.902 0,-6.74988-44.972-11,-17.3149 5.16101 0,-5.56018 3.84399 0,2.54517-7.96501 0,-6.83105 4.86502 0,0.270996-6.46701-1,-3.59106-10.303-2,0.31604 15.006 2,2.75696 0.264996-1,-26.1199 76.868 11,4.59094-7.71901-3,6.896 10.762-2,0.731934-15.316-1,2.92102 2.70099-1,1.01208 4.75301 1,0.810913-6.42599-1,0.158081 5.50899 0,2.6709 2.96503-6,14.3372-6.22003-140</inkml:trace>
  <inkml:trace contextRef="#ctx0" brushRef="#br1">2145.79 0 137,'-17.5649'39.436'349,"3.38794"-5.995"-261,-0.266113 8.216-36,2.3623-0.0699921-8,0.0998535-0.750015-8,2.65894 3.77902-20,3.77881-3.55202-4,0.724365-3.366-6,1.16187 3.785-6,-0.76709 0.251984-10,-0.0299072-0.425964-51</inkml:trace>
  <inkml:trace contextRef="#ctx0" brushRef="#br1">2160.54 235.903 144,'36.4431'29.507'558,"-1.24219"-6.31102"-489,-1.44507 0.259033-40,-42.0876 11.969-7,-35.7083-13.571-22,12.8159-16.756-5,-10.1179-8.13998-11,3.36011-6.21301-107,10.0259-24.489-208</inkml:trace>
  <inkml:trace contextRef="#ctx0" brushRef="#br1">2271.15 147.452 155,'-18.1589'37.802'391,"-11.8821"-17.319"-803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49.632 95.84 144,'31.567'0'367,"-0.438992"-5.419"-304,7.87798 1.614-51,-2.84599 0.491005 11,4.80499 1.564-38,-8.188-4.135-75</inkml:trace>
  <inkml:trace contextRef="#ctx0" brushRef="#br1">182.361 29.475 137,'-23.583'34.81'373,"12.106"4.10299"-310,1.56601-3.838-41,-1.151 0.420013-7,4.78099-4.33401-7,3.01301-1.49199-12</inkml:trace>
  <inkml:trace contextRef="#ctx0" brushRef="#br1">241.352 22.111 137,'0'33.105'319,"0"0.110001"-258,0 1.809-44,-4.31601 5.355-60</inkml:trace>
  <inkml:trace contextRef="#ctx0" brushRef="#br1">248.725 58.982 137,'-20.181'32.498'112,"0.985992"1.91899"-112,-4.70399 2.00199-26,3.198-5.71098-79</inkml:trace>
  <inkml:trace contextRef="#ctx0" brushRef="#br1">12.762 309.632 137,'35.129'-8.759'247,"10.601"-3.24899"-193,-12.229-0.207001-37,2.228-1.72501 10,-52.204 44.377-16,-20.068-11.071-26,2.702-2.24799 1,-2.92999-0.0520325 6,-2.45-3.95297 4,78.116-35.392 32,-9.061 17.854-12,8.47601 3.32703 3,-0.483009 0.833008 6,-5.15999 2.88797 10,-32.157 31.58-4,-30.02-17.834-26,-10.446-14.961-74,7.264-14.592 0,21.376-21.62 4,11.125 3.81097 48,8.229-5.77499 4,24.254 30.024 75,-28.569 43.099 1,-7.85 2.77698-24,-3.585-2.93298-16,-4.145 0.316986-4,2.111-5.465-5,6.647 9.45703-7,35.964-42.478-123,2.97701-26.349-61,-5.69001-0.749023 56,-5.33699-1.05298-20</inkml:trace>
  <inkml:trace contextRef="#ctx0" brushRef="#br1">455.194 0.006 143,'-20.452'30.347'324,"-11.467"1.828"-405,-3.59198-12.072-34,0.47699-5.369 9,4.78897-4.631 98,21.318 23.383 113,8.789-1.08499-12,0.138-2.571-16,-6.608 8.74001-66</inkml:trace>
  <inkml:trace contextRef="#ctx0" brushRef="#br1">322.463 125.315 137,'32.514'-11.42'360,"-0.593964"5.75501"-248,2.366 1.40199-58,0.765961 3.558-20</inkml:trace>
  <inkml:trace contextRef="#ctx0" brushRef="#br1">285.594 199.051 137,'29.723'-4.32799'392,"2.70602"-2.57703"-340,-2.71503 0.445023-55,3.98801-1.25201-11,-3.12799-4.60699-57</inkml:trace>
  <inkml:trace contextRef="#ctx0" brushRef="#br1">403.577 132.692 137,'-22.904'33.829'184,"6.759"0.762009"-107,2.38199-0.123001-26,2.22498-2.05402-1,42.503-34.901-23,-46.436 36.251-101,-14.953-16.497 78,37.293-50.838-14,23.598 32.861 1,0.342987 31.567 32,1.82401 0.626953 12,2.73599-38.351-61,-5.74597-19.384-92</inkml:trace>
  <inkml:trace contextRef="#ctx0" brushRef="#br1">632.166 36.858 143,'29.231'32.77'638,"-33.283"5.22501"-628,7.927-8.023-54,23.79 2.849-33,-25.658-3.26199 76,-6.05804 9.72099 13,-11.616-3.177 3,2.099 1.026-1,24.162-77.875-386</inkml:trace>
  <inkml:trace contextRef="#ctx0" brushRef="#br1">728.026 213.785 137,'27.305'36.303'229,"0.332031"-1.09799"-100,6.21698-2.04799 22,3.96497-25.051-39,0.563049-34.829-70,-21.905-11.588-31,-7.72797 2.65401-5,-10.1331 1.52399-3,-10.6819-10.25-1,-10.668 12.079 0,-18.455 33.311-3,2.42303 30.225-7,8.216-1.81499-136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25.795 29.225 137,'-9.321'20.213'208,"2.965"-1.047"-174,0.957001 3.83601-4,1.488-0.969009-12,3.103 1.05 5,2.777-1.00201-5,2.958-4.36499-4,8.508-0.964005-3,5.263-20.611-294</inkml:trace>
  <inkml:trace contextRef="#ctx0" brushRef="#br1">71.731 54.274 139,'-1.481'19.079'380,"-0.779999"-0.927998"-296,-1.16499 3.947-56,-0.56601-0.994003-7,2.77501 4.90501-4,1.067-6.48801-17</inkml:trace>
  <inkml:trace contextRef="#ctx0" brushRef="#br1">343.166 0 137,'6.35901'19.2'509,"-1.039"-0.207001"-468,-3.06702 3.726-9,-5.83798 10.407-3,-5.09802-6.614-11,-2.23196-2.859-9,-2.47003-2.351-7,-4.37399-7.74901-209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0.006 137,'31.131'33.429'228</inkml:trace>
  <inkml:trace contextRef="#ctx0" brushRef="#br1">88.487 110.588 137,'16.9'30.347'378,"-11.679"4.185"-357,1.887-2.46599-82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6551.8 81221.5 137,'33.3921'-1.97656'588,"-0.89502"3.36719"-534,-6.72119 1.01563-49,0.818359 6.85938 0,-0.754395 11.2266 3,-22.6968 2.32813-3,-21.9883 6 4,-11.2266-2.76563-6,0.409668-0.171875-1,54.3823-26.3516 12,2.37744-0.15625-11,1.37646 18.5547 0,-21.3291 7.32813 0,-10.0649 6.38281-1,-5.83008-8.39844 2,-20.5249 5.21094 0,-5.21045-0.0703125-3,11.2964-12.7188 0,0.783203-4.53906-1,-0.391113 0.125-37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51.063 11.169 150,'0'38.059'431,"1.982"-10.431"-420,0.144005-0.821003-22,-0.998005 2.28-36,6.603-5.91599-139</inkml:trace>
  <inkml:trace contextRef="#ctx0" brushRef="#br1">56.649 111.724 137,'28.597'-14.501'320,"-1.09401"1.472"-394</inkml:trace>
  <inkml:trace contextRef="#ctx0" brushRef="#br1">0.774 55.862 137,'0'26.962'316,"0"-1.421"-228,0 5.51701-26,-0.774 2.04099 52,27.181-23.294-41,7.96-15.25-65,-8.40899-1.18301-7,-0.00600815-0.592987-24,-51.71 20.146-521,2.61899 0.834015 592,1.215 16.982 101,47.815-25.586-29,2.172-17.215-123,-6.65401 40.295-12,-20.564-2.64299 15,5.287-0.961029 4,19.898-45.819-1,-3.784-6.95001-9,-40.204 57.232 15,-3.14398 1.60901 7,0.936981 1.41299 0,2.35301-5.702-5,-2.83601 4.46201 8,-1.668-5.845 0,-8.845 4.77298 0,31.684-54.964-289</inkml:trace>
  <inkml:trace contextRef="#ctx0" brushRef="#br1">190.751 106.13 143,'24.99'-13.655'453,"-0.21698"4.114"-336,0.893982 3.915-73,-6.836 30.876-29,-35.523 3.004-206</inkml:trace>
  <inkml:trace contextRef="#ctx0" brushRef="#br1">173.987 201.105 137,'7.22'23.306'299</inkml:trace>
  <inkml:trace contextRef="#ctx0" brushRef="#br1">213.1 201.105 137,'24.839'-13.817'369,"-11.613"41.987"-171,-25.297-3.88199-178,-7.802 6.43999-22,5.93001-7.63501-43,39.284-26.18-131,3.395 25.702 316,-2.82301-11.072-189</inkml:trace>
  <inkml:trace contextRef="#ctx0" brushRef="#br1">336.026 117.306 160,'27.621'-4.109'443,"1.80701"-0.277"-389,-6.79703-0.522995-16,7.91101-5.039-28,-1.17899-2.59-22,-1.32199-1.841-364</inkml:trace>
  <inkml:trace contextRef="#ctx0" brushRef="#br1">419.839 33.512 141,'0'26.62'434,"0"-4.063"-339,0 16.142-33,-3.271-11.323-37,27.521-22.939-460</inkml:trace>
  <inkml:trace contextRef="#ctx0" brushRef="#br1">470.127 27.931 137,'0'27.072'414,"0"-2.16399"-314,0 0.296989-70,-4.108 2.10001-39</inkml:trace>
  <inkml:trace contextRef="#ctx0" brushRef="#br1">498.064 72.612 137,'-13.407'23.17'280,"-3.16602"-0.638992"-695</inkml:trace>
  <inkml:trace contextRef="#ctx0" brushRef="#br1">324.851 189.924 137,'-4.10901'24.733'421,"0.752014"2.62401"-337,0.227997-1.39601-56,25.569-19.941-632</inkml:trace>
  <inkml:trace contextRef="#ctx0" brushRef="#br1">319.263 229.036 137,'33.064'-8.28099'450,"-5.909"-0.00601196"-377,2.82001-0.479004-58,-6.965 0.543015-4,4.41898-5.44501 0,-2.86499 2.105 1,6.45801 13.016 21,-37.962 27.622-168</inkml:trace>
  <inkml:trace contextRef="#ctx0" brushRef="#br1">363.963 262.549 137,'0'26.523'279,"5.237"3.19702"-203,4.22897-1.905-113,11.4391-51.128-342</inkml:trace>
  <inkml:trace contextRef="#ctx0" brushRef="#br1">375.139 273.724 137,'23.357'-10.484'408,"6.36099"0.517014"-347,-1.10297-0.944-22,3.79398 3.761 4,-7.90903 9.82999 14,-16.4489 29.812-14,-25.072-3.327-39,-6.806-30.186-115,4.28998-26.49-212,14.056 1.50502 177,3.02597 3.036 73,2.35104 0.289993 162,10.9279 46.51 320,-6.40598-0.588989-347,-3.09799 9.28297-7,-1.11899-7.24799-30,-0.201019 4.36099-13,0 4.66901-2,0-4.534-7,-5.00702-0.962006-5</inkml:trace>
  <inkml:trace contextRef="#ctx0" brushRef="#br1">660.102 0.006 147,'23.687'24.934'385,"-14.502"-1.912"-609</inkml:trace>
  <inkml:trace contextRef="#ctx0" brushRef="#br1">565.114 122.887 137,'0'24.636'358,"0"5.13001"-306,8.27802-3.908-210</inkml:trace>
  <inkml:trace contextRef="#ctx0" brushRef="#br1">553.94 139.662 137,'29.115'-8.507'370,"4.57404"0.936005"-274,-3.22504-1.44-67,0.572998 0.646004-6,-5.61096-0.368004-8,11.864-4.38 4,-11.714 3.139-11,-1.99799 3.663-2,2.08899 5.271 2,-34.954 29.469-180</inkml:trace>
  <inkml:trace contextRef="#ctx0" brushRef="#br1">615.402 184.343 137,'31.081'-1.983'440,"-6.59595"-2.675"-360,1.63495-1.31-50,-0.773987-1.81599-7,5.86298-3.927 1,-4.53302-1.36301-20</inkml:trace>
  <inkml:trace contextRef="#ctx0" brushRef="#br1">676.864 162.006 137,'0'27.795'461,"16.581"0.466003"-533,7.78302-32.583-96,-4.97504-24.009 38,-5.24396 1.73701 94,-14.7191 54.854 481,-18.2599 0.530014-646</inkml:trace>
  <inkml:trace contextRef="#ctx0" brushRef="#br1">620.989 229.036 137,'4.10797'32.544'377,"-0.846985"-7.00298"-312,-0.974976-0.969025-43,0.866028 0.459015 2,12.913-51.367-231,-22.94-2.241 241,22.979 4.88998 42,10.402 4.25601-7,1.36798 5.22-2,-14.296 39.649 16,-19.564-2.035-64,-4.95105 6.408-9,-2.42096 4.147-7,1.80396-9.07001-2,39.267-54.13-6,1.07898 10.619 3,-6.401 30.502 4,-7.03003 12.868 0,9.43005-40.076-19,-10.317-11.995-32,2.60901-2.35104-34,-1.03198-1.29198-24,-3.56403 6.31099 17,-2.27405 1.00101 42,2.8031-4.108-1,-6.59808 4.748 31,4.60406-8.53999 6,-5.03906 7.73799 13,0.688049-4.023 10,0.950989 4.12001 40,3.28497 52.368 71,-18.127-4.999-217,-3.50092-1.202-238</inkml:trace>
  <inkml:trace contextRef="#ctx0" brushRef="#br1">855.665 150.818 137,'24.637'-11.46'159,"0.155945"1.7"-64,3.27307-6.80901-42,-2.09705 6.01401-19,-3.12-0.0899963-7,0.192017-1.648-11</inkml:trace>
  <inkml:trace contextRef="#ctx0" brushRef="#br1">894.778 161.999 137,'-14.598'29.146'366,"2.664"-3.27602"-285,0.422058 5.847-50,-4.43506 7.77602-2,6.00903-11.846-8,2.55701 1.49899-4,1.93695-0.529999 0,3.53204-6.09799-11,27.087-20.826-232,-0.760986-18.552 67</inkml:trace>
  <inkml:trace contextRef="#ctx0" brushRef="#br1">894.778 229.036 137,'24.734'-11.33'542,"1.34296"1.43401"-469,9.30603-11.233-56,-10.866 10.128-16,3.2569-8.26698-341</inkml:trace>
  <inkml:trace contextRef="#ctx0" brushRef="#br1">973.003 156.405 137,'-21.817'32.453'343,"6.92902"-9.005"-250,1.39301 4.664-40,6.87799 5.66501-17</inkml:trace>
  <inkml:trace contextRef="#ctx0" brushRef="#br1">1000.94 167.587 137,'-11.328'32.207'310,"-3.22998"0.316986"-294,4.67297-7.24097-53,-7.16797 2.75696-72,-5.84204-9.99197-25,24.259-41.857 204,21.091 7.27899 24,3.56299 0.690994 18,-14.582 45.391 13,-28.2469-2.42198-108,-3.31403 0.756012-9,43.995-26.755 56,-21.979 28.938 32,-13.218-3.811-84,-21.312-0.322998-6,-2.22705-17.247-41,15.8091-38.408-381,24.6069 3.79099 311,-4.92798 3.40503 91,26.199 15.916 332,0.661011 12.092-173,2.18701 11.291-82,-0.687988 5.724-37,1.41498-0.122986-25,-7.43701-23.08-104,0.253052-17.028-134</inkml:trace>
  <inkml:trace contextRef="#ctx0" brushRef="#br1">1179.74 229.036 169,'26.7991'15.626'209</inkml:trace>
  <inkml:trace contextRef="#ctx0" brushRef="#br1">1179.74 346.355 141,'8.50903'22.57'569,"9.33691"4.50204"-604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0 100.556 137,'5.237'26.626'323,"-0.778"8.036"-259,-3.561-7.96499-50,-0.518 0.23999 2,-0.22-1.34399 0,-0.118999 4.45001 12,23.856-46.102 30,-12.819-6.68497-48,1.59-4.98001 2,0.935997 4.896-6,-1.632-4.845 1,-0.617996-2.24699-2,-1.02801 6.98199-2,-4.64999 50.61-1,-5.676-1.142 0,-1.981 7.718 1,-0.688995-4.521-1,5.356-6.505 0,-1.26001 2.29999 0,13.483-2.09996 10,12.874-53.039 5,-7.159 3.243-7,0.483017-5.853-2,-3.97902 7.13802-3,-7.26898 2.60399-3,-0.658005-6.24701 1,-2.73401-1.84798-2,-4.69299 4.60599 0,2.41899 3.45601-765</inkml:trace>
  <inkml:trace contextRef="#ctx0" brushRef="#br1">290.551 206.693 137,'0'28.441'260,"-4.10901"3.62399"-178,-0.288971-3.95901-9,-3.46503-0.484985 64,23.117-62.425-61,-3.43298 5.62598-65,-2.47803 1.09801-6,10.218 0.983002 0,-9.46301 50.448 6,-9.55798 3.953-6,-0.499023 2.60399-1,3.23001-3.96597 0,26.867-48.887-23,-7.84698-0.0179749-87,0.103973 2.44096-86,2.42001 2.84203-83</inkml:trace>
  <inkml:trace contextRef="#ctx0" brushRef="#br1">340.839 323.998 137,'-5.00699'-25.877'412,"4.42599"1.27899"-377,5.96799-2.97102 2,4.47 1.99602 18,19.418 36.916-19,-1.14899 9.114-9,-11.825 14.438-6,-10.839-0.40799-12,17.983-17.511-76,2.496-32.479-72,0.43399-6.78302 21,-7.95804-0.644989-34</inkml:trace>
  <inkml:trace contextRef="#ctx0" brushRef="#br1">553.166 128.493 137,'27.614'0'430,"3.52594"0"-456</inkml:trace>
  <inkml:trace contextRef="#ctx0" brushRef="#br1">547.578 223.455 140,'24.857'0'342,"5.72101"-3.27501"-312,0.870972-3.35898-56,-3.23993 2.54597-22,-1.58307-1.90698-53</inkml:trace>
  <inkml:trace contextRef="#ctx0" brushRef="#br1">821.367 0 155,'0'25.399'390,"-4.10999"1.524"-306,2.98199 4.212-43,0.881958-3.552-21,3.41302 1.679 4,10.59-4.477-11,15.076-4.61201-10,-0.64801-5.14198 11,-39.964 16.356 26,-11.171-8.63599-37,-8.13501 3.29399-1,3.01404-2.765-84,14.735-50.255-435</inkml:trace>
  <inkml:trace contextRef="#ctx0" brushRef="#br1">793.428 139.649 139,'30.579'-20.961'469,"-8.06006"9.715"-385,10.911-1.299-42,-0.588013 3.657-44,-8.77197 2.81-54,5.98401 2.983-273</inkml:trace>
  <inkml:trace contextRef="#ctx0" brushRef="#br1">994.579 100.556 137,'0.0010376'23.112'359,"1.97992"10.258"-177,2.12909-9.812-137,3.79596 2.23502 0,20.3939-1.13702-13,-0.15686-48.84-23,-11.5491-11.66-5,-9.81799 10.703-2,-8.974-1.60802 0,-6.29907 0.129013 0,-15.8928-0.878006 0,-2.95215 33.951-4,5.55902 20.91-142,39.938-4.367-347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44.701 219.999 141,'24.636'19.986'153,"0.840008"1.31799"-143,-4.91801 6.356-105</inkml:trace>
  <inkml:trace contextRef="#ctx0" brushRef="#br1">0 393.187 137,'27.869'-4.10901'1,"-4.738"0.989014"-2,3.257-1.83401 1,0.523003 1.504 1,-2.72401 9.74203 21,-14.811 17.453 25,-3.00101 0.666016-28,17.014-17.409-155</inkml:trace>
  <inkml:trace contextRef="#ctx0" brushRef="#br1">486.115 147.381 137,'-15.744'-26.452'213,"-8.48901"9.49599"-102,-1.332 26.768-53,12.722 13.184-40,4.48099 1.40199-6,3.36499 0.0250092-5,2.92902 5.47198 0,1.09299 6.31102 3,-2.45599-3.63002-1,2.008-9.87097-2,0.83902 4.96799 1,-2.93304-2.50702-2,2.03104-2.24698 0,0.902008 6.09698-3,-2.99704 3.45602 2,-1.11295-6.76901-2,-1.88306 4.728 3,-2.60895-2.772 1,1.37897-4.44299 0,-14.913-18.455-185,11.411-30.78-47,5.77704-0.730042 103</inkml:trace>
  <inkml:trace contextRef="#ctx0" brushRef="#br1">240.264 365.249 137,'22.969'-11.866'177,"2.905"2.89401"-127,5.66702-1.66101-18,-0.216034 4.02499-31,-7.75497-0.710999-43,0.910004 2.43597-68</inkml:trace>
  <inkml:trace contextRef="#ctx0" brushRef="#br1">502.877 281.449 137,'0'24.637'107,"3.271"-1.841"-41,9.11401 2.60303-17,13.47-3.79901 7,1.37103-11.161-8,-27.251 12.654 36,-25.511-7.67999-70,-0.280945-0.220978-12,-3.67706-3.29303-78</inkml:trace>
  <inkml:trace contextRef="#ctx0" brushRef="#br1">597.865 270.281 137,'-25.633'0'392,"-1.55902"1.983"-379</inkml:trace>
  <inkml:trace contextRef="#ctx0" brushRef="#br1">648.153 259.106 137,'23.42'-4.64499'146,"1.39703"-0.303009"-73,3.14398 1.73799-52,-3.47302 0.23201-17</inkml:trace>
  <inkml:trace contextRef="#ctx0" brushRef="#br1">676.09 370.837 137,'31.931'5.57401'410,"-3.69098"-5.57401"-402,-4.18396 0-7,1.77795 0-4,-0.678955 0-29,-1.49603-3.26202-50</inkml:trace>
  <inkml:trace contextRef="#ctx0" brushRef="#br1">1072.8 58.013 137,'4.59009'27.124'447,"-1.71411"4.638"-403,-0.645996-7.604-27,-1.33203-1.64601 0,-0.356934 1.89201 11,26.365-35.514 45,-7.11597-18.462-62,-4.61401 4.70901-7,-1.68408-4.735-3,4.62207-10.793 2,-6.69604 12.75-1,6.26001 65.675 5,-20.5569-6.253-4,0.912842-0.380997 0,1.61511-5.749-2,16.094 6.84 7,9.03491-39.551 4,-1.828-9.076-6,1.72009-6.065-1,-4.61108-8.79199-2,-6.90491 1.576-1,-3.69604 1.512-2,-1.90906-0.123001-5,5.75513 5.619-60</inkml:trace>
  <inkml:trace contextRef="#ctx0" brushRef="#br1">1363.35 141.794 146,'-3.27002'32.556'638,"1.05701"-6.05901"-617,7.99805-57.438 2,1.98999 7.93799-19,3.69202-1.55599-3,11.1709 11.75 6,-20.3209 37.142-3,-7.35205 4.32802 1,34.868-45.01 3,-7.58801-6.88598-8,7.10706 13.442 1,-31.4291 37.039-1,0.638062-0.347984 0,31.7479-13.643-25,-0.734009-22.26-42,-3.4259-2.62201-39,-2.75708-3.15201-15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815.778 25.632 137,'0.000976563'25.528'393,"-0.000976563"1.757"-323,0 1.079-36,-1.47998-55.081 51,7.508 1.62799-66,5.64996 1.68601-6,8.49902-8.191 11,7.37 47.375 1,-24.552 7.939-18,-8.375 7.957-2,37.685-16.723-4,0.244019-21.375-359,-8.76001 2.60999 25</inkml:trace>
  <inkml:trace contextRef="#ctx0" brushRef="#br1">0 802.109 137,'22.892'-1.98303'308,"9.515"-2.67493"-244,8.409-0.0250854-41,-9.066-1.26593-13,4.745 0.0959473 4,-12.799 2.05505-3,5.50101-0.652039-1,3.60599-2.37799 4,0.332016 0.407043-1,0.29599-1.71106 6,14.035-4.52899 11,-20.943 5.91101-13,0.415039 0.432007-1,0.269958-1.73102 1,9.71402-2.53796 11,0.290009 2.98395-8,-7.48697 1.22803-7,2.43793-1.00201 2,-9.03998 0.0320435-5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3456.32 83037.4 137,'27.7581'4.0625'425,"0.790771"13.7031"-367,-13.6018 12.7734-28,-23.511-4.46875-13,-6.57593-3.14063-6,-0.875244 3.00781-2,48.1252-24.6563 29,-7.71411-1.38281-29,6.427-5.14063 8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0 262.555 137,'23.105'6.983'338,"-7.65"18.3"-284,-16.884 0.903961-33,-6.495-2.85599-12,-9.083 5.52402 6,40.674-11.013 50,1.753-17.842-59,6.713-10.491-18,4.32-1.30402-80,-8.616-2.97098-113</inkml:trace>
  <inkml:trace contextRef="#ctx0" brushRef="#br1">184.388 201.105 137,'29.387'0'578,"-3.72198"14.586"-527,-31.518 13.972-41,0.507996-5.06499-6,-6.049 2.71298-2,2.047-1.569 0,-4.927 4.95401 1,1.438-2.69901 2,42.327-56.445 3,-10.767 4.20596-7,1.614-3.392 0,2.27199-6.17496-1,0.466034 19.825 0,2.46198 44.422 1,-22.086 0.134979 2,-2.996 1.57703-1,25.934-18.811-1,-2.80103-36.709-19,-7.39697-5.25201-42,-5.84702 3.16504-59</inkml:trace>
  <inkml:trace contextRef="#ctx0" brushRef="#br1">670.502 5.588 153,'30.092'-5.478'315,"-6.89795"5.368"-307,6.85095 0.11-72</inkml:trace>
  <inkml:trace contextRef="#ctx0" brushRef="#br1">670.503 139.656 153,'24.991'-3.26901'281,"-0.219055"-3.50098"-229,3.71606-1.31001-54,-2.43604-0.441002-164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139.689 0 137,'0'23.358'310,"0"6.059"-257,0 1.91099-35,0-5.231-2,12.615-1.757 17,10.325-8.508-1,-22.557 6.692 4,-25.548 3.134-18,-6.08801-12.636-212</inkml:trace>
  <inkml:trace contextRef="#ctx0" brushRef="#br1">150.863 72.625 138,'27.011'-4.993'348,"-1.27798"4.44299"-336,-0.0179901-0.321999-61</inkml:trace>
  <inkml:trace contextRef="#ctx0" brushRef="#br1">273.789 50.281 137,'12.118'25.78'176,"3.23196"2.17101"-36,10.654-1.96401-26,1.89301-21.369-18,-0.908997-30.689-16,-33.854-1.81499-40,-16.37 25.548-36,-2.92203 2.23501-8,0.085022 6.73699-44,2.15802 6.12301-45,-0.756027 9.09599-76</inkml:trace>
  <inkml:trace contextRef="#ctx0" brushRef="#br1">0 324.005 137,'27.134'-5.23199'350,"0.213997"0.806976"-275,6.66-1.75699-44,7.77201-2.96497-3,-13.169 2.02197-4,-2.30899-2.40903-3,4.752-3.17795 4,1.868 1.16196-8,-7.793 1.11803-5,2.862 1.45898-6,-4.625-0.689987-7,-0.332001 4.631-108</inkml:trace>
  <inkml:trace contextRef="#ctx0" brushRef="#br1">100.576 357.523 137,'24.637'10.781'595,"-0.450005"-10.399"-560,1.79201-5.02704-24,0.403-1.24597-3,-21.908 35.14 6,-19.009-6.71198-10,-13.264 11.99-3,60.669-67.4 4,-9.08299 20.089-6,4.791 32.189 2,-26.378 5.52899 1,28.375-32.414-4,-6.53104-22.196-47,3.80704 11.544-147,-0.0169983 10.769-185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0 156.308 137,'24.505'3.269'289,"-1.033"-4.79999"-232,9.05699-1.45302-40,-5.74599-1.55099-5,5.332-5.92899-4,-7.56902-1.79701-1,2.66002-2.945 1,-0.289017 4.238 0,-24.179 36.406 22,-8.51401 3.93299-20,1.707-4.22999-5,-0.460007-0.892014-4,-2.74199 9.10201 1,3.07599-6.686 0,-1.60498 6.28502 3,0.905975-7.15002 0,-1.68797-2.64297 0,1.83498 2.13898 0,-0.484985 4.80502-1,1.75899-7.11102-1,-0.258987 7.54401 0,11.253-5.65198-124,15.872-46.03-101,-10.724-1.603 126,-2.19098-0.85199 17</inkml:trace>
  <inkml:trace contextRef="#ctx0" brushRef="#br1">296.139 329.482 137,'14.351'26.368'258,"3.70602"-1.98303"-155,1.08099 3.87604-42,-6.19299-2.95303-11,-20.98 5.69202-14,-17.079-6.82898-5,-0.569977-7.66702-24,-2.198-12.608-98,22.56-26.763-95,8.24203-4.76099 82,0.756989 3.97299 5</inkml:trace>
  <inkml:trace contextRef="#ctx0" brushRef="#br1">486.115 245.683 137,'26.619'-7.229'127,"2.48596"3.86401"-91,-4.76697 2.88698-21,-3.86603 25.799-107</inkml:trace>
  <inkml:trace contextRef="#ctx0" brushRef="#br1">497.29 340.651 137,'25.341'0.477997'156,"-0.375946"-0.852997"-146,6.03394 0.272003-26,0.46106 0.102997-37</inkml:trace>
  <inkml:trace contextRef="#ctx0" brushRef="#br1">905.179 212.171 137,'-4.65302'36.27'385,"1.93701"-13.177"-342,0.429993 0.76799-32,3.09802 2.06802 4,5.96997-1.82803 4,3.51501 2.28604 8,-18.685 0.451965 70,-18.512 2.67502-88,-3.18304-16.866-187</inkml:trace>
  <inkml:trace contextRef="#ctx0" brushRef="#br1">882.829 312.726 137,'22.522'-8.862'437,"5.02295"2.54398"-472,-0.895996 4.77502-158,-2.39899 1.504 34,2.33203 11.356 128,-2.37506 13.488 126,-0.406921-11.931 76,8.04492-11.595-19,-9.33398-13.669-55,-6.67493-16.413 4,-47.1132 19.76-78,0.673096 4.35901-27,3.46008 1.862-31,1.7699-4.41302-126,2.71405-2.99097-355</inkml:trace>
  <inkml:trace contextRef="#ctx0" brushRef="#br1">726.378 212.171 146,'25.237'0'233,"-2.26801"-1.98401"-159,6.15704-0.140991-29,1.37396-2.041 0,-1.98804-2.849-9,3.05505-0.498001-2,-8.58704 0.395004-8,8.04602-0.432999-3,3.34503-0.149017-2,0.951965-0.735977-2,5.50293-4.87701 0,-8.74292 3.18401-2,-5.04102-2.609-3,9.55908-2.688 3,-10.9891 2.359-12,-18.5428-12.778-297</inkml:trace>
  <inkml:trace contextRef="#ctx0" brushRef="#br1">899.591 5.491 149,'30.825'-5.485'508,"-15.769"30.93"-406,-23.913-1.726-86,-7.46802 5-11,39.437-46.185-5,7.03101-5.86-2,-6.83002 12.849 1,6.47601 12.699-1,-7.45392 23.229 3,-18.8801-2.565 3,21.4611-47.122-92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7822.77 4910.7 137,'20.167'0'236,"-1.12695"0"-203,3.33594 0-23,0.662109 0-3,-1.63232 0-1,-1.73877-2.44385 0,0.846191 1.14795-1,-3.46045 1.01074-2,4.50537 0.135254 1,-4.19482-2.29297-1,6.30664 1.14453 4,-5.83984 1.01563 2,-0.626465 0.161621 2,7.0835 0.0913086 14,0.682129 3.77051 7,-7.76758-3.3374-7,1.11768-3.44238 4,2.59375 0.604004 5,-2.03955-1.45605 0,2.62842-1.41992-3,-0.612305 3.39502 2,-0.00292969 5.31592 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12.525 137,'21.444'14.833'344,"-11.129"6.643"-325,-7.259 0.740004-13,-5.66-1.67601 0,-2.981-1.52399 1,4.797-0.198013 54,26.108-24.474 0,-10.391-13.852-314</inkml:trace>
  <inkml:trace contextRef="#ctx0" brushRef="#br1">62.639 58.45 137,'4.099'19.825'487,"16.894"-41.696"-358,-3.12201 8.207-117,-0.106995 23.581 2,-15.852 15.581-3,-4.356-4.002-9,19.704-15.587-789</inkml:trace>
  <inkml:trace contextRef="#ctx0" brushRef="#br1">150.334 62.624 137,'22.386'4.097'630,"-0.0420074"-8.044"-623,-4.715-6.78099-304</inkml:trace>
  <inkml:trace contextRef="#ctx0" brushRef="#br1">225.5 0 137,'-3.914'17.205'507,"1.20801"1.86"-422,-1.03702 6.233-61,-0.572983 3.871-8,2.44299-3.782-9,12.994-8.175-298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8027.39 5010.9 137,'4.17578'20.7891'349,"-2.69385"0.524902"-402,15.3384-5.27197-239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98.311 169.556 137,'-6.35699'-18.746'150,"-12.469"-1.72699"-1,-3.203 23.607-103,0.818001 13.516-14,10.585 0.307983-20,0.0180025 2.29201 0,1.954 7.61601 1,9.996-2.08002-4,9.905-4.89499-1,12.739 1.94197 5,1.162-9.42197-3,-13.991 7.97501 8,-34.636-0.572021-12,5.22099-12.393-1,-0.251998-2.71799-2,25.885-23.102-111,14.553-7.39896-73</inkml:trace>
  <inkml:trace contextRef="#ctx0" brushRef="#br1">119.193 219.655 137,'-1.483'19.89'247,"-4.131"0.769989"-187,-0.57-0.410965-38,-0.952003-1.45404-9,12.18-43.052-230</inkml:trace>
  <inkml:trace contextRef="#ctx0" brushRef="#br1">115.016 140.331 137,'19.591'-12.374'77,"-2.839"20.573"-239</inkml:trace>
  <inkml:trace contextRef="#ctx0" brushRef="#br1">177.655 198.78 137,'-3.478'19.153'29,"1.32899"-0.449997"23,-2.586 0.297989-3,20.882-38.794 208,4.02499-6.27899-240,-5.60699 5.20499-13,2.383 29.723 8,-17.468 9.554 9,-1.70999-0.720016-2,-1.946 1.77902 0,0.29599-2.457-8,2.74301 2.84798 0,24.805-26.836-255,-12.789-9.96704-5</inkml:trace>
  <inkml:trace contextRef="#ctx0" brushRef="#br1">311.284 127.806 137,'-8.69699'16.94'346,"0.898987"5.45399"-265,-0.098999 4.05301-28,2.49402-3.92001-24,1.11496 2.04301 9,1.25302 7.24898 6,2.60101-3.34499-14,0.402985-0.985992-14,3.509-0.778992-12,1.69601-3.54303-2,14.381-15.379-60,-1.82599-15.611-239</inkml:trace>
  <inkml:trace contextRef="#ctx0" brushRef="#br1">319.637 261.405 137,'25.147'-3.07001'646,"0.419006"2.11502"-642,-5.23602-2.26501-3,0.475006 2.11499-87,-3.22897-3.85298-323</inkml:trace>
  <inkml:trace contextRef="#ctx0" brushRef="#br1">457.442 215.48 141,'20.978'1.481'496,"-0.66803"7.367"-435,-15.844 9.91499-41,-15.977 0.680984-6,-1.14099-2.44997-9,-2.07599 1.72696 0,39.399-7.99396 31,-3.38702-20.76-36,-7.31702-15.992-431</inkml:trace>
  <inkml:trace contextRef="#ctx0" brushRef="#br1">411.508 152.855 138,'28.218'4.02501'522,"-2.63004"-7.35101"-490,3.58301 2.70601-20,-6.58096-3.19901-5,-2.17206-3.08301-22,-16.499-10.675-269</inkml:trace>
  <inkml:trace contextRef="#ctx0" brushRef="#br1">444.915 35.957 142,'26.688'-14.629'501,"-8.271"6.524"-486,-16.297 33.261 78,-18.914-7.903-77,-3.45901-0.744999-11,40.239-6.766 3,3.64996-9.742-7,-4.03201 6.838 2,-3.71597-24.638-3,-3.12897-4.05899-134,1.88599 5.073-374</inkml:trace>
  <inkml:trace contextRef="#ctx0" brushRef="#br1">586.895 194.605 137,'18.414'-3.476'400,"6.659"-4.59399"-346,-4.66101 1.12999-48,0.492004-3.217-21,-2.26398-4.513-216</inkml:trace>
  <inkml:trace contextRef="#ctx0" brushRef="#br1">653.712 86.056 137,'-2.44397'17.204'241,"-0.508057"10.109"-132,-0.301941-4.12199-77,0.91394-1.27902-7,-1.05798-0.977982-10,0.481018-1.49001-7,-1.62701 1.60001-4,1.80103-3.46802-110</inkml:trace>
  <inkml:trace contextRef="#ctx0" brushRef="#br1">424.035 19.257 137,'21.483'-3.476'320,"-3.888"-1.696"-275,-0.0950012 0.775-30,1.823-1.815 6,-12.051 31.275 64,-21.237-6.913-53,-2.55801 0.574997-7,-5.83701 10.19-5,7.27704-7.791-14,1.18896-3.631-6,5.23102 1.55599-91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8.873 100.199 137,'0'20.68'451,"-2.447"3.70701"-384,-3.978-2.00201-36,12.831-47.484 80,9.377-0.170006-107,-1.221 4.60601-1,3.426 4.27799 0,-8.23701 35.629 1,-9.613 5.99401 3,-1.456-2.37901-2,-2.576 2.60299-2,5.907-2.56398 2,22.492-23.95-37,-6.991-16.06-229,-5.739-1.168-108</inkml:trace>
  <inkml:trace contextRef="#ctx0" brushRef="#br1">138.326 54.275 137,'19.94'-3.477'473,"0.441986"-1.134"-456,-1.44398 0.251999-30</inkml:trace>
  <inkml:trace contextRef="#ctx0" brushRef="#br1">200.966 41.75 658,'7.30299'24.498'47,"-17.948"-2.454"-27,-4.70299-2.14799-14,-3.72002 3.66499 1,5.27202-2.93799 3,33.95-47.293 24,-1.29599 4.66299-30,-3.41899 5.149-4,-6.50801 36.353-5,-10.754 10.996 3,0.433014-5.918 2,5.68001-3.80499 5,13.714-32.992 4,-4.853-13.76-13,-5.50301 2.23801-36,-0.402985 2.56699-141,-1.00203 2.811-53,-1.63098 0.459995 32</inkml:trace>
  <inkml:trace contextRef="#ctx0" brushRef="#br1">297.012 0 137,'18.412'14.932'394,"-3.81204"7.024"-314,-3.42596-2.878-48,-7.54202-2.153-9,-2.11096-0.0309944 1,-2.41302 1.40299-2,-3.36502 5.86 6,-4.82898 5.375-5,-4.418-6.88399-13,-1.66-1.57002-6,-2.86398-5.42798-20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3.913 138,'22.9'0'312,"0.137001"0"-250,-3.473 0-33,5.315-3.913 5</inkml:trace>
  <inkml:trace contextRef="#ctx0" brushRef="#br1">8.353 87.412 139,'25.457'0'513,"2.842"-2.444"-485,-10.094-1.468-19,0.859993-1.481-11,-1.51699-7.908-615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26458334" units="cm"/>
      <inkml:brushProperty name="height" value="0.026458334" units="cm"/>
      <inkml:brushProperty name="color" value="#000000"/>
      <inkml:brushProperty name="fitToCurve" value="1"/>
    </inkml:brush>
  </inkml:definitions>
  <inkml:trace contextRef="#ctx0" brushRef="#br1">39.003 5.57 137,'22.904'0.000999928'129,"6.729"-5.222"-62,-7.207 4.871-42,9.79699 0.35-13</inkml:trace>
  <inkml:trace contextRef="#ctx0" brushRef="#br1">0 94.699 137,'33.068'-4.096'176,"-10.568"0.995003"-133,11.421-4.36-7,-6.31599 1.00999-9,-1.22801 1.18201 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91.87 83.5 137,'-3.478'19.199'292,"-4.06499"3.176"-252,-0.670998 3.607-12,2.24599-2.02801-10,-1.108 1.60201 2,2.353-7.526-8,-1.992 2.83 4,-1.196 0.85701 5,5.592-2.44501-3,4.424 0.0369873-3,22.402-6.121-5,-2.58101-17.558-3,-3.83499-2.76898-36,1.48-2.65704-156,-6.005-7.84897-118</inkml:trace>
  <inkml:trace contextRef="#ctx0" brushRef="#br1">187.919 154.475 137,'-5.92201'19.607'313,"-4.61899"5.54601"-223,3.668 2.09599-50,10.668-4.11398 27,17.297-27.649-46,-3.62-4.36499-10,-0.522995-5.049-58,-3.61902-3.00801-309</inkml:trace>
  <inkml:trace contextRef="#ctx0" brushRef="#br1">229.676 158.65 137,'-5.39499'20.155'265,"1.38998"0.410004"-182,-1.79399-1.582-53,0.0319977 3.70801 5,-0.852005 4.70999-5,1.677-7.53799-14,21.828-16.044-450</inkml:trace>
  <inkml:trace contextRef="#ctx0" brushRef="#br1">283.962 192.049 137,'-1.48001'19.826'325,"-4.021"4.82199"-258,-0.675995 0.815002-22,12.331-44.957 112,10.275-7.97401-146,-0.0679932 5.487-6,2.29901 6.492 0,-7.82599 39.53 5,-9.28101 4.85201-2,-2.56903-3.289 5,3.44803-2.13702 2,8.31699-43.675-104</inkml:trace>
  <inkml:trace contextRef="#ctx0" brushRef="#br1">346.603 87.675 137,'23.492'-16.563'463,"-5.27701"10.147"-401,-1.798 25.535-6,-19.554 7.19499-22,24.213-21.523 17,-0.526978-10.899-219</inkml:trace>
  <inkml:trace contextRef="#ctx0" brushRef="#br1">417.595 242.148 137,'21.483'-3.476'543,"1.47699"-2.10201"-474,2.03403 1.13802-59,-3.98303 1.49599-29,-3.95297-1.97601-716</inkml:trace>
  <inkml:trace contextRef="#ctx0" brushRef="#br1">534.519 121.074 137,'-5.396'23.987'430,"1.39398"-1.12901"-308,0.647034-5.50002-88,-0.0120239 8.97502-1,2.78302-2.41-20,2.06598-2.868-12,8.04999-3.67802-579</inkml:trace>
  <inkml:trace contextRef="#ctx0" brushRef="#br1">613.864 108.549 137,'6.46796'30.84'581,"-4.84692"-3.22401"-532,-1.35901 1.196-26,-2.70703-3.22499-10,-3.68903 0.865982-2,0.324036-3.64799-6,-4.242 1.13602-2,-3.06897-3.06702-8,-1.03003-1.63199-19,-2.802-1.41299-37</inkml:trace>
  <inkml:trace contextRef="#ctx0" brushRef="#br1">0 12.526 137,'22.339'-3.07'249,"-4.646"2.228"-206,6.618-1.787-29,-6.868 1.956-8,7.13499-0.0279994 5,3.76301-2.027-3,-8.65601 1.575-2,0.206009 0.686-2,-1.04901 0.283-1,5.04601 0.105 1,-4.276 0.079-1,-1.19 0 1,3.408 1.482-1,3.45 0.106 1,-6.461 0.565-1,1.18799-0.281-2,1.49402-1.081 0,-0.141998-0.404001 1,-3.07001-0.309 2,2.922 2.366 5,-2.65399-1.412 4,5.37097-0.483999 13,-5.75497-0.428-5,4.04599 1.392 14,5.90103 0.747001 14,-7.71103-1.855-6,5.08997-3.444 7,-1.06195-1.509-26,-0.286011 0.779999-13,-1.63696 2.633 1,-1.61407 1.985-2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38.348 67.131 137,'11.97'23.994'270,"-37.294"-24.267"-80,0.330002 1.52901-147,44.191 12.439-35,3.83-9.669-349</inkml:trace>
  <inkml:trace contextRef="#ctx0" brushRef="#br1">275.617 24.432 137,'-24.079'3.488'260,"-0.463989"5.42"-192,2.15001 2.198-23,2.28198 8.758-7,7.12201 2.841-11,3.79199-1.197-9,4.20201-2.37301-9,1.879 1.63802-1,1.548 3.07999 2,1.21498-2.72301 1,31.074-20.312 10,-12.729-20.363-17,7.91502-12.536-3,-6.17702 8.18301-1,-2.616 4.728 2,-3.549 42.876-2,10.856-9.091 9,-6.44897-36.545-10,-19.803 2.469 7,-24.439 10.655 6,51.638-8.454-87,-1.20102 30.613 33,3.39902 4.992 33,-0.150024-7.248 10,-18.45 8.64 7,-34.43-1.554 3,0.230988-3.95-5,2.91-13.886-138,31.158-23.923-45,-2.134 3.21501-23</inkml:trace>
  <inkml:trace contextRef="#ctx0" brushRef="#br1">455.942 0.711 140,'-22.779'-0.711'313,"-0.209991"1.295"-282,-8.86502 5.176-17</inkml:trace>
  <inkml:trace contextRef="#ctx0" brushRef="#br1">484.414 71.875 137,'4.57501'22.568'349,"-6.08704"1.716"-304,-0.757965-2.695-12,-4.06802-0.770988 7,13.374-49.37 55,3.41699 6.065-89,1.17999 1.651-3,6.84103-5.51101-2,5.28592 11.692-1,-18.5949 36.281 3,-4.95905 1.291 3,-3.69403-1.621 2,2.40106 2.09601-3,0.914978-0.476006-3,22.952-8.29401-107,0.530945-31.346-146</inkml:trace>
  <inkml:trace contextRef="#ctx0" brushRef="#br1">669.484 10.2 146,'22.481'-5.935'470,"5.06793"1.919"-404,-34.9969 34.797-7,-9.82495-2.649-42,3.41394-8.85299-10,-2.229 0.510998-1,37.31-34.618 1,6.85504 3.223-5,-25.3721 37.951-1,3.32007-0.541 1,14.553-33.698 0,-2.177-11.713-19,0.322021-1.37799-50,2.57996-1.01801-101,-3.78296 1.95-131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10760.6 5146.77 137,'3.50391'-23.1289'0,"23.9854"13.2529"2,-4.92676 5.11279 1,3.2793-1.64697 0,8.41602-1.32178 1,8.51172 0.109863-1,-12.1709 2.51514-1,7.33105-1.40381 0,3.11914 0.663574 0,-11.4004 1.5332-1,7.73926-1.84619 1,-4.16992 0.428223 0,0.74707 0.213867 0,2.13379 0.0761719 0,-12.2207 1.25586-1,1.64551-0.676758 1,0.800781 1.60645 0,0.443359-1.54639 1,-3.34375 1.21973-1,3.8916 0.199707 0,-3.35938 2.66553 0,5.01465 0.379883 0,-6.32324 0.297852-2,4.04102 0.0400391-4,-0.739258 5.87402-11,-0.517578-1.7251-4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710.926 74.586 137,'18.575'-3.931'274,"0.535095"-0.178001"-213,-19.959 29.878 56,-12.202-5.34701-79,-6.78094 4.685 8,42.8589-37.527 8,-3.88501-5.71301-48,-1.57294 13.4 1,-12.322 24.737-1,-1.48303 2.58101 3,21.4481-10.64 16,-12.9501-31.141-21</inkml:trace>
  <inkml:trace contextRef="#ctx0" brushRef="#br1">17.554 0 141,'19.628'0'374,"4.529"6.5"-501</inkml:trace>
  <inkml:trace contextRef="#ctx0" brushRef="#br1">0 96.523 137,'18.084'7.884'487,"7.147"2.32901"-465,-3.53799-1.7-14,-0.425007-3.16201-7,1.731-5.71299-130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9507.46 4603.36 137,'18.1563'0'15,"1.06934"-3.22607"-11,3.43848 2.34033-1,1.61719-2.5835-1,-3.05469 2.43457 0,-1.99316-2.39746 0,-0.75293 2.31836 5,-20.584 21.9478 25,0.356445 0.286621-23,2.48047-3.13135-6,-0.504883 7.08447 0,3.04883-3.42773-2,-2.3916 0.574219 0,-0.608398 4.06299 1,-0.277344-8.34229 0,-1.55859 2.17188-1,-0.111328-2.28857 1,-1.78418 5.03564 0,-0.393555-2.18896-1,0.267578 3.81836 1,-0.606445-1.53467 0,-1.49121-1.0293 3,-0.0263672-2.22656 1,1.04199-0.481445 5,0.239258 2.75146-1,-0.243164-1.1167-3,-3.80078-3.20996 7,-11.7744-11.1592 28,0.275391-6.32471-26,-1.71289-0.158203 1,-0.841797 2.56787-3,1.57031-1.20459-3,0.104492 1.50244-5,-3.31348 0.914551-1,6.35645-0.647461-1,-3.4375 0.744141-32,-1.93945 4.21289-18,3.28613 3.09619-18,1.46387 4.6001-35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4.936 224.663 137,'19.767'-8.047'401,"0.568"1.252"-325,4.377 1.326-43,-1.014 1.07298-15,-3.004 0.677017 7,4.022 6.26599-1,-1.942 2.73801-4,-7.21701 18.093-308</inkml:trace>
  <inkml:trace contextRef="#ctx0" brushRef="#br1">0 328.258 137,'20.628'0'257,"3.613"0"-181,2.812 0-38,0.607006-1.75 4,-2.024-1.12201 24,-5.57401 6.67001-17,-0.166 12.144-446</inkml:trace>
  <inkml:trace contextRef="#ctx0" brushRef="#br1">404.609 22.407 137,'22.177'-4.757'149,"-1.84003"4.581"-118,3.69003-2.712-15,-1.246 1.667-3,3.858-4.803 2,-2.49399-1.317 4,-14.9171 30.119 3,-13.113-2.543-18,-0.80896 3.244-1,0.952942-1.16499 0,-0.313965-0.667 0,1.24298-0.533005 0,-1.24097 1.59399 1,-2.284 6.94601 2,-2.09308 1.87299 4,-0.869934-2.84898 4,1.36002-4.034 3,0.91095-1.54102 5,-0.0769653 1.03699 8,33.161-20.463 14,-3.79099-10.049-33,3.853-0.624969-15,4.42499 0.498962-78,-9.08997 5.54202-34,-1.40308-4.17502-111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14.803 0 137,'22.769'0'482,"3.458"10.755"-393,-33.19 10.505-36,-2.729-1.224-37,-3.322 3.29601-10,-3.305 8.78999-1,6.58-3.70499-1,5.197-5.05399-1,17.569-51.189 3,-2.511 1.22701-9,2.168 2.346 0,10.317 1.048 1,-11.745 53.451 3,-13.746-5.983 1,4.53699 0.230995-1,1.248-0.611 2,29.302-24.882 2,-9.095-25.772-2,-13.09 3.49699-4,-2.479-0.429001-62,-1.188 3.637-246</inkml:trace>
  <inkml:trace contextRef="#ctx0" brushRef="#br1">0 24.665 137,'27.393'-9.175'449,"-7.601"4.413"-427,2.215 0.451-10,-0.661999 4.755-14,-0.552002 4.002-113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11072.3 5169.65 137,'36.3184'-10.7871'0,"10.6807"-0.34375"0,-14.4697 5.09668 0,9.17871-0.171875 0,-14.5996 2.17139-20,8.25977-1.52832-7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3354.42 5397.79 137,'24.9209'5.36914'243,"7.66211"-5.16846"-166,-9.94604-0.200684-38,10.7461 0 29,-7.70117 10.791-16,-2.10767-3.09473 8,9.50269 22.0225 14,-9.15088-7.66553-45,2.84692 2.64453-22,-4.68384 3.00732-2,-1.07617-0.49707-5,-1.34985 1.53906 2,-7.64331 3.43164 1,5.04639-2.50146-1,-1.18726 0.391602 2,-3.08984-7.49658-267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3716.59 5642.89 137,'32.3169'-4.99121'372,"-2.6897"-10.6245"-321,-3.5354-10.4683-3,3.53418-4.09814-13,-1.72583-1.91113-18,-0.539063 1.94971-5,-8.36108 7.66016-7,12.6028-7.89844-4,-6.81079-4.31836 9,-9.83691 8.22119-1,-0.569092 1.05908-5,-0.374023 0.273926 1,6.4502 0.387207-2,4.73389 13.4365 1,4.53174 24.1855 35,-3.05054 1.54639-14,-1.58447 11.0298-12,-2.80469 1.77344-3,-4.88721 2.80615-3,-1.01758 0.806641-1,-3.47266 1.70361 0,-5.76025 3.51172-2,2.51123 0.0249023-3,-7.24756-2.74805 0,3.11719 1.54102 3,-0.0224609 1.37646-3,-5.40479 1.69141-1,-1.25391-15.4126-55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26458334" units="cm"/>
      <inkml:brushProperty name="height" value="0.026458334" units="cm"/>
      <inkml:brushProperty name="color" value="#000000"/>
      <inkml:brushProperty name="fitToCurve" value="1"/>
    </inkml:brush>
  </inkml:definitions>
  <inkml:trace contextRef="#ctx0" brushRef="#br1">128.152 239.532 137,'-4.09699'25.168'214,"-2.26601"-0.183029"-168,-0.317001 3.94501-18,-3.304 2.58203 1,0.464005-4.99405 9,2.272 0.636047 6,21.436-2.80304 9,25.676-33.447-33,-2.65999-6.48099-14,0.191986-4.93799-2,-7.507 2.39996-71,-38.673-6.92996-437</inkml:trace>
  <inkml:trace contextRef="#ctx0" brushRef="#br1">183.87 300.808 137,'-3.261'27.445'235,"-0.675995"7.46802"-166,1.56999-8.34698-46,-2.27199 11.465 10,2.32899 0.0209961-2,2.10899-5.72601-14</inkml:trace>
  <inkml:trace contextRef="#ctx0" brushRef="#br1">0 233.962 137,'26.458'4.99199'202,"8.167"-8.54999"-145,3.247 0.348999-24,-2.75201-0.00700378-11,-1.603-1.96098-9,-0.30899 4.30798-3,0.0769958 0.764999-1,-5.37602 4.742 7</inkml:trace>
  <inkml:trace contextRef="#ctx0" brushRef="#br1">89.149 0 137,'31.784'0'278,"-2.17599"0"-247,-2.698 0-25,0.938995 0 3,-58.917 28.443 70,4.39601-7.283-69,4.192 3.994-5,4.769-0.741009-2,40.982-57.297 2,4.23601 9.56899-9,-7.46001 61.362 4,-14.704-5.408 0,22.087-23.536 5,4.28601-25.596 10,-0.827011-5.83399 2,-10.29-5.908-241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984375" units="cm"/>
      <inkml:brushProperty name="height" value="0.01984375" units="cm"/>
      <inkml:brushProperty name="color" value="#000000"/>
      <inkml:brushProperty name="fitToCurve" value="1"/>
    </inkml:brush>
  </inkml:definitions>
  <inkml:trace contextRef="#ctx0" brushRef="#br1">3410.14 5436.78 137,'-23.228'-23.9082'268,"-0.343994"11.2363"-173,-8.83008 10.2588-9,8.67017 2.41309-45,-0.204102 5.56982-24,-5.56592-1.47461 2,2.18481 5.86182-14,-1.53979-0.100098 3,-2.34912 1.2832-5,2.86426-0.268555 0,3.14575 1.93164 3,-4.09302 17.9629 5,18.4021-2.45801-1,3.47998 3.52148-1,-0.52002-4.12549-2,-0.821045 1.68896-3,-2.08301 2.39795 8,1.16919-2.65723-4,-7.99316-2.51953-4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37.963 190.729 137,'21.133'10.745'391,"1.005"-15.401"-376,5.34299-2.53499-8,-3.36098 9.483 15,-43.325 14.795 3,-3.06898 1.83701-11,-0.572006 5.15901-9,10.211-2.61801-1,-3.979 5.85501 1,35.281-48.906 1,5.013-5.315-6,1.392 9.89999 0,-8.705 45.864 6,-19.523-7.18802-3,3.753-1.26099 0,23.947-21.043 10,-9.512-20.839-10,-3.52899-1.37503-11,0.872986-4.26598-107,-12.933 3.35399-242</inkml:trace>
  <inkml:trace contextRef="#ctx0" brushRef="#br1">0 138.541 137,'21.867'17.295'437,"-0.884003"-21.245"-413,3.11901-0.623001-6,0.446991-2.326-10,-2.59799 0.136002 0,5.365 0.439003 0,-2.325 3.63899 2,-5.959 5.84 1,-17.991-22.852-285</inkml:trace>
  <inkml:trace contextRef="#ctx0" brushRef="#br1">85.416 0.958 137,'27.264'-0.958'540,"-7.23601"9.776"-472,-18.021 13.411-31,-12.092-0.280004-24,-4.185-0.156994-2,35.661-28.124-7,5.40298-10.886-3,-3.28299 3.2-3,-3.93001 12.062-197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0 251.446 137,'23.459'0'340,"-3.639"-5.17101"-302,2.297-2.51498-12,3.75499-1.40102-24,-6.42899-9.37399-8,-12.102-2.74901-20,-10.71-0.666992-16,-10.534-1.61299 37,-0.665001 51.077 62,10.374-0.551987-40,3.146-7.35001-5,-4.38901 0.411011-1,0.0650101 1.957 1,2.17499-2.99103-7,2.66901 7.08801-7,20.205-21.273-419</inkml:trace>
  <inkml:trace contextRef="#ctx0" brushRef="#br1">151.852 222.981 137,'19.891'-0.00100708'272,"0.0910187"0.00100708"-236,3.46399-2.77699-30,-1.375-1.47401-1,-2.28401-0.652985-2,-39.273 24.584 114,-3.00801 4.87601-84,0.256012 1.64401-19,2.45299-0.572021-7,6.45401-3.134-2,-2.78702 4.29202 6,37.518-48.876 3,-3.76901 0.799988-10,1.83101 0.153015 1,8.03299-3.35699 1,-13.877 48.794-7,-17.394-4.42999 5,5.216-0.878998 6,17.679-29.124-3,-2.37199-9.483-5,-5.94501 0.098999-74,-4.10202-0.824005-498</inkml:trace>
  <inkml:trace contextRef="#ctx0" brushRef="#br1">151.853 189.771 137,'21.519'-5.93399'397,"3.21101"-1.19902"-357,2.08798-1.77898-11,-4.646 2.20097-15,1.895-0.739975 10,0.0890045 14.298 30</inkml:trace>
  <inkml:trace contextRef="#ctx0" brushRef="#br1">246.76 0.001 137,'-21.029'21.024'524,"-2.20901"2.207"-466,7.33401-3.84-42,9.20799 1.082 8,32.617-10.407-10,3.00702-15.035-10,2.54099-10.168-3,-11.625 0.613998 0,1.42401-12.014 3,-52.451 26.146 1,4.89996 28.068-8,15.059-5.568-3,0.235001 7.82-127,4.446-5.523-75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30.744 27.983 137,'17.936'-2.17'213,"-0.0130043"-3.022"-158,1.908 1.04-21,-1.731-1.362-13,3.953-1.116 10,-4.694 2.305-9,-2.107 4.825-7</inkml:trace>
  <inkml:trace contextRef="#ctx0" brushRef="#br1">41.868 35.397 137,'17.176'4.636'409,"1.863"-0.101002"-370,2.3 1.194-11,-3.26299-0.228001-3,-2.13301 3.131 1,-23.199 7.702 10,-9.326-2.413-27,-2.06599-1.38-5,-4.90601-2.951-1,4.105-4.103-2,-1.672 3.241-1,2.735 3.59798 3,42.439-11.253 36,4.464-6.51799-31,-3.901-1.02701-5,3.98301-2.012 0,-10.153-0.124001-2,3.98402 2.787-1</inkml:trace>
  <inkml:trace contextRef="#ctx0" brushRef="#br1">8.498 209.613 137,'-3.474'21.298'297,"1.069"-4.45198"-269,-0.214 4.713-3,4.396-39.435 63,6.596-3.222-84,2.752 3.867 0,7.249 1.91402 13,-2.107 35.654 28,-15.487-2.80098-25,6.18-0.525024-12,11.091-29.347-76,-0.920006-9.23399-193,-10.778 6.40199 43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5.715 14.827 137,'-3.087'15.041'165,"1.221"1.161"-116,1.104 6.251-18,4.583-6.383-11,11.929-2.277 0,5.464-22.17-9,-4.008-9.18-2,-6.448-3.439-3,-6.259 5.317-1,-7.994-5.276 1,-12.031 13.616 8,-2.259 9.995-1,-0.248001 7.219-7</inkml:trace>
  <inkml:trace contextRef="#ctx0" brushRef="#br1">65.037 0 137,'0'17.66'181,"0"4.167"-130,6.572-6.348-28,11.977-10.75-2,-2.11499-15.396-13,-4.59901-7.96 1,-10.926-1.254 26,-20.199 9.495 86,1.416 14.654-87,0.785004 3.506-25,7.927 12.657-312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37.078 0 137,'-16.18'18.621'223,"6.993"-2.127"-162,1.865 2.742-22,4.629-2.59-16,1.327 5.063 9,1.037-1.865 0,10.611 1.79299 4,11.83-17.72-17,-4.981-15.444-124</inkml:trace>
  <inkml:trace contextRef="#ctx0" brushRef="#br1">44.489 48.188 137,'17.564'3.474'540,"5.27699"-3.242"-548,-7.62999-10.597-571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0.001 0 137,'3.575'18.154'202,"-0.356"1.765"-151,-2.731 0.169994-25,-0.354-3.967-7,-0.134 4.322-1,-3.322 0.244003-11,6.022-5.795 2</inkml:trace>
  <inkml:trace contextRef="#ctx0" brushRef="#br1">63.031 3.707 137,'8.496'23.73'507,"-6.00301"-2.179"-448,-2.36099 0.535999-22,-0.132004 1.08701-17,-5.492 1.057-6,-3.10501 0.40699-8,-2.848-2.89799-3,-3.023-6.11-66,14.961-31.015-553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0 81.549 137,'14.383'16.937'306,"-7.301"-1.41499"-247,-18.962-37.149 62,18.541 2.65001-108,17.108 1.586 13,-8.138 30.301 11,-8.633 8.881 4,-1.616 0.141006-26,8.158-38.202-686</inkml:trace>
  <inkml:trace contextRef="#ctx0" brushRef="#br1">88.983 70.429 138,'20.027'-5.258'481,"-1.71"-2.085"-447,-2.034-1.182-181</inkml:trace>
  <inkml:trace contextRef="#ctx0" brushRef="#br1">118.643 0 137,'-3.512'18.917'406,"3.344"-0.00999832"-345,-1.175 5.488-29,2.19799-5.424-22</inkml:trace>
  <inkml:trace contextRef="#ctx0" brushRef="#br1">166.843 3.708 137,'-2.726'16.811'418,"-0.292007"5.443"-318,-0.175995-4.011-81,-0.860001 8.61-1,2.44701-4.39601-20,-1.71301-0.950989-54,-2.189-4.31501-258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9066.64 5550.34 137,'21.1455'3.68018'238,"-3.67969"-3.6543"-179,-0.745117-0.0258789-29,-0.571289-1.31494 2,1.4375-1.41016 1,4.59375-1.10986 14,-4.82617-0.295898-22,5.70313-0.77002 8,-5.48438 1.69287-16,5.60938-1.18799 3,-6.89453 2.16357-8,-0.849609 0.464844-4,8.36328-1.41162 8,-7.50684-0.0126953-7,10.2002-2.73096 10,2.55078 0.595703 1,-13.585 4.05322-13,9.77539-2.16309 2,-1.35938 2.52002-6,2.39648-2.53711 1,-3.07227 3.09521-1,1.59375 0.331543 4,0.238281 0.0273438 4,-3.71387-3.08691 2,2.12988-1.10596-1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3-04-08T18:30:26"/>
    </inkml:context>
    <inkml:brush xml:id="br1">
      <inkml:brushProperty name="width" value="0.013229167" units="cm"/>
      <inkml:brushProperty name="height" value="0.013229167" units="cm"/>
      <inkml:brushProperty name="color" value="#000000"/>
      <inkml:brushProperty name="fitToCurve" value="1"/>
    </inkml:brush>
  </inkml:definitions>
  <inkml:trace contextRef="#ctx0" brushRef="#br1">62.96 22.24 137,'-3.68'-14.877'28,"-13.883"16.811"100,6.968 15.918-93,1.696-0.517999-6,1.925 0.855997 0,-1.078 3.242 6,2.027-0.284008 2,4.854-5.14899-13,17.556-6.18099-14,-1.162-19.3-4,5.526-6.42699 0,-5.11901 2.619 0,5.089-4.89 3,-14.014 36.772-14,14.82-14.796 7,-8.92499-22.404 10,-16.479-3.812 6,-16.932 11.565-18,4.44299 16.92-6</inkml:trace>
  <inkml:trace contextRef="#ctx0" brushRef="#br1">148.235 22.241 137,'-3.68001'20.023'215,"8.91101"0.0609989"-158,8.91-3.755-41,5.62099-13.484-5,-27.071 14.793 110,-9.79901-13.142-99,5.476-20.319-197,19.885-4.777 8,0.600983 5.604 106,1.31602-0.476997 27,-3.11702-0.542 29,-0.306-0.924001 41,-24.862 13.129 276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199</Words>
  <Characters>220</Characters>
  <Paragraphs>130</Paragraphs>
  <TotalTime>1</TotalTime>
  <ScaleCrop>false</ScaleCrop>
  <LinksUpToDate>false</LinksUpToDate>
  <CharactersWithSpaces>224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2020-03-17T08:06:00Z</dcterms:created>
  <dc:creator>逄</dc:creator>
  <cp:lastModifiedBy>微信用户</cp:lastModifiedBy>
  <dcterms:modified xsi:type="dcterms:W3CDTF">2023-04-08T10:30:24Z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776F7493A9E54DDA90631AACE62EBBA7_13</vt:lpwstr>
  </property>
</Properties>
</file>